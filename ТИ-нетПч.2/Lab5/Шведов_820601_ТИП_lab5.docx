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D8BF8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bookmarkStart w:id="0" w:name="_Toc514003567"/>
      <w:r w:rsidRPr="004024C1">
        <w:rPr>
          <w:sz w:val="28"/>
          <w:szCs w:val="28"/>
        </w:rPr>
        <w:t>Министерство образования Республики Беларусь</w:t>
      </w:r>
    </w:p>
    <w:p w14:paraId="3C0F8E1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Учреждение образования «Белорусский государственный университет</w:t>
      </w:r>
    </w:p>
    <w:p w14:paraId="3BCB293A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  <w:r w:rsidRPr="004024C1">
        <w:rPr>
          <w:sz w:val="28"/>
          <w:szCs w:val="28"/>
        </w:rPr>
        <w:t>информатики и радиоэлектроники»</w:t>
      </w:r>
    </w:p>
    <w:p w14:paraId="7BF96F3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2B2D307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Факультет информационных технологий и управления</w:t>
      </w:r>
    </w:p>
    <w:p w14:paraId="7FA9B6DF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2CD9813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Кафедра информационных технологий автоматизированных систем</w:t>
      </w:r>
    </w:p>
    <w:p w14:paraId="2F3E427E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0289A1C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50F5BFA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948711E" w14:textId="6FDE3876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Отчет по лабораторной работе №</w:t>
      </w:r>
      <w:r w:rsidR="00181209" w:rsidRPr="00727602">
        <w:rPr>
          <w:sz w:val="28"/>
          <w:szCs w:val="28"/>
          <w:lang w:val="ru-RU"/>
        </w:rPr>
        <w:t>5</w:t>
      </w:r>
      <w:r w:rsidRPr="004024C1">
        <w:rPr>
          <w:sz w:val="28"/>
          <w:szCs w:val="28"/>
        </w:rPr>
        <w:t xml:space="preserve"> по дисциплине</w:t>
      </w:r>
    </w:p>
    <w:p w14:paraId="1B288104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</w:p>
    <w:p w14:paraId="7BEA2641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ТЕХНОЛОГИИ ИНТЕРНЕТ-ПРОГРАММИРОВАНИЯ</w:t>
      </w:r>
    </w:p>
    <w:p w14:paraId="60CA8778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на тему</w:t>
      </w:r>
    </w:p>
    <w:p w14:paraId="1D283088" w14:textId="3F6284FF" w:rsidR="00CE554C" w:rsidRPr="004024C1" w:rsidRDefault="00CE554C" w:rsidP="00CE554C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«</w:t>
      </w:r>
      <w:r w:rsidR="008D7FF8" w:rsidRPr="008D7FF8">
        <w:rPr>
          <w:i/>
          <w:iCs/>
          <w:sz w:val="28"/>
          <w:szCs w:val="28"/>
        </w:rPr>
        <w:t>Cookies</w:t>
      </w:r>
      <w:r w:rsidR="008D7FF8" w:rsidRPr="008D7FF8">
        <w:rPr>
          <w:sz w:val="28"/>
          <w:szCs w:val="28"/>
        </w:rPr>
        <w:t xml:space="preserve"> и сессии </w:t>
      </w:r>
      <w:r w:rsidR="008D7FF8" w:rsidRPr="008D7FF8">
        <w:rPr>
          <w:i/>
          <w:iCs/>
          <w:sz w:val="28"/>
          <w:szCs w:val="28"/>
        </w:rPr>
        <w:t>PHP</w:t>
      </w:r>
      <w:r w:rsidRPr="004024C1">
        <w:rPr>
          <w:sz w:val="28"/>
          <w:szCs w:val="28"/>
        </w:rPr>
        <w:t>»</w:t>
      </w:r>
    </w:p>
    <w:p w14:paraId="4813832F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rPr>
          <w:sz w:val="28"/>
          <w:szCs w:val="28"/>
        </w:rPr>
      </w:pPr>
    </w:p>
    <w:p w14:paraId="2F9C7CD0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rPr>
          <w:sz w:val="28"/>
          <w:szCs w:val="28"/>
        </w:rPr>
      </w:pPr>
    </w:p>
    <w:p w14:paraId="216D1021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</w:p>
    <w:p w14:paraId="7010904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</w:p>
    <w:p w14:paraId="467C399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ab/>
      </w:r>
    </w:p>
    <w:p w14:paraId="26BAB72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411A78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145443F4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FBFA8AD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6B6E82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1F55BB6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1CCC47D6" w14:textId="77777777" w:rsidR="00027FAF" w:rsidRPr="004024C1" w:rsidRDefault="00027FAF" w:rsidP="00027FAF">
      <w:pPr>
        <w:spacing w:line="276" w:lineRule="auto"/>
        <w:ind w:right="-569"/>
        <w:rPr>
          <w:sz w:val="28"/>
          <w:szCs w:val="28"/>
        </w:rPr>
      </w:pPr>
    </w:p>
    <w:p w14:paraId="63EC93BD" w14:textId="77777777" w:rsidR="00027FAF" w:rsidRPr="004024C1" w:rsidRDefault="00027FAF" w:rsidP="00027FAF">
      <w:pPr>
        <w:spacing w:line="276" w:lineRule="auto"/>
        <w:ind w:right="-569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027FAF" w:rsidRPr="004024C1" w14:paraId="221CE174" w14:textId="77777777" w:rsidTr="008D0C6D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5EC9FF1" w14:textId="77777777" w:rsidR="00027FAF" w:rsidRPr="004024C1" w:rsidRDefault="00027FAF" w:rsidP="008D0C6D">
            <w:pPr>
              <w:spacing w:line="276" w:lineRule="auto"/>
              <w:ind w:right="-567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Выполнил ст. гр. 820601</w:t>
            </w:r>
          </w:p>
          <w:p w14:paraId="61C091B4" w14:textId="77777777" w:rsidR="00027FAF" w:rsidRPr="004024C1" w:rsidRDefault="00027FAF" w:rsidP="008D0C6D">
            <w:pPr>
              <w:spacing w:line="276" w:lineRule="auto"/>
              <w:ind w:right="-569"/>
              <w:jc w:val="both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Проверил преп. каф. ИТАС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3A2863A" w14:textId="6349A651" w:rsidR="00027FAF" w:rsidRPr="004024C1" w:rsidRDefault="00027FAF" w:rsidP="008D0C6D">
            <w:pPr>
              <w:spacing w:line="276" w:lineRule="auto"/>
              <w:ind w:left="2442" w:right="-569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А.</w:t>
            </w:r>
            <w:r w:rsidRPr="004024C1">
              <w:rPr>
                <w:sz w:val="28"/>
                <w:szCs w:val="28"/>
                <w:lang w:val="ru-RU"/>
              </w:rPr>
              <w:t>Р</w:t>
            </w:r>
            <w:r w:rsidRPr="004024C1">
              <w:rPr>
                <w:sz w:val="28"/>
                <w:szCs w:val="28"/>
              </w:rPr>
              <w:t xml:space="preserve">. </w:t>
            </w:r>
            <w:r w:rsidRPr="004024C1">
              <w:rPr>
                <w:sz w:val="28"/>
                <w:szCs w:val="28"/>
                <w:lang w:val="ru-RU"/>
              </w:rPr>
              <w:t>Шведов</w:t>
            </w:r>
            <w:r w:rsidRPr="004024C1">
              <w:rPr>
                <w:sz w:val="28"/>
                <w:szCs w:val="28"/>
              </w:rPr>
              <w:t xml:space="preserve"> </w:t>
            </w:r>
          </w:p>
          <w:p w14:paraId="7D041EC2" w14:textId="77777777" w:rsidR="00027FAF" w:rsidRPr="004024C1" w:rsidRDefault="00027FAF" w:rsidP="008D0C6D">
            <w:pPr>
              <w:spacing w:line="276" w:lineRule="auto"/>
              <w:ind w:left="2442" w:right="-569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А.Л. Гончаревич</w:t>
            </w:r>
          </w:p>
        </w:tc>
      </w:tr>
    </w:tbl>
    <w:p w14:paraId="4901E50C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68BCE941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324D5208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5B50DA91" w14:textId="77777777" w:rsidR="00027FAF" w:rsidRPr="004024C1" w:rsidRDefault="00027FAF" w:rsidP="00027FAF">
      <w:pPr>
        <w:spacing w:line="276" w:lineRule="auto"/>
        <w:jc w:val="both"/>
        <w:outlineLvl w:val="0"/>
        <w:rPr>
          <w:sz w:val="28"/>
          <w:szCs w:val="28"/>
        </w:rPr>
      </w:pPr>
      <w:bookmarkStart w:id="1" w:name="_Toc526766721"/>
      <w:bookmarkStart w:id="2" w:name="_Toc530573618"/>
    </w:p>
    <w:p w14:paraId="47DDC876" w14:textId="77777777" w:rsidR="00027FAF" w:rsidRPr="004024C1" w:rsidRDefault="00027FAF" w:rsidP="00027FAF">
      <w:pPr>
        <w:spacing w:line="276" w:lineRule="auto"/>
        <w:jc w:val="both"/>
        <w:outlineLvl w:val="0"/>
        <w:rPr>
          <w:sz w:val="28"/>
          <w:szCs w:val="28"/>
        </w:rPr>
      </w:pPr>
    </w:p>
    <w:p w14:paraId="22604444" w14:textId="77777777" w:rsidR="00027FAF" w:rsidRPr="004024C1" w:rsidRDefault="00027FAF" w:rsidP="00027FAF">
      <w:pPr>
        <w:spacing w:line="276" w:lineRule="auto"/>
        <w:jc w:val="center"/>
        <w:outlineLvl w:val="0"/>
        <w:rPr>
          <w:sz w:val="28"/>
          <w:szCs w:val="28"/>
        </w:rPr>
      </w:pPr>
      <w:bookmarkStart w:id="3" w:name="_Toc23896104"/>
      <w:bookmarkStart w:id="4" w:name="_Toc24038399"/>
      <w:bookmarkStart w:id="5" w:name="_Toc24039264"/>
    </w:p>
    <w:p w14:paraId="62279FAC" w14:textId="77777777" w:rsidR="00027FAF" w:rsidRPr="004024C1" w:rsidRDefault="00027FAF" w:rsidP="00027FAF">
      <w:pPr>
        <w:spacing w:line="276" w:lineRule="auto"/>
        <w:jc w:val="center"/>
        <w:outlineLvl w:val="0"/>
        <w:rPr>
          <w:sz w:val="28"/>
          <w:szCs w:val="28"/>
        </w:rPr>
      </w:pPr>
      <w:bookmarkStart w:id="6" w:name="_Toc83648622"/>
      <w:bookmarkStart w:id="7" w:name="_Toc84260555"/>
      <w:bookmarkStart w:id="8" w:name="_Toc94186759"/>
    </w:p>
    <w:p w14:paraId="25256174" w14:textId="77777777" w:rsidR="00027FAF" w:rsidRPr="004024C1" w:rsidRDefault="00027FAF" w:rsidP="0097130C">
      <w:pPr>
        <w:pStyle w:val="Main"/>
        <w:jc w:val="center"/>
        <w:rPr>
          <w:lang w:val="en-US"/>
        </w:rPr>
      </w:pPr>
      <w:r w:rsidRPr="004024C1">
        <w:t>Минск 20</w:t>
      </w:r>
      <w:bookmarkEnd w:id="1"/>
      <w:bookmarkEnd w:id="2"/>
      <w:bookmarkEnd w:id="3"/>
      <w:bookmarkEnd w:id="4"/>
      <w:bookmarkEnd w:id="5"/>
      <w:r w:rsidRPr="004024C1">
        <w:t>2</w:t>
      </w:r>
      <w:bookmarkEnd w:id="6"/>
      <w:bookmarkEnd w:id="7"/>
      <w:bookmarkEnd w:id="8"/>
      <w:r w:rsidRPr="004024C1">
        <w:t>2</w:t>
      </w:r>
    </w:p>
    <w:p w14:paraId="05AD6B50" w14:textId="77777777" w:rsidR="00DF54BD" w:rsidRPr="004024C1" w:rsidRDefault="00DF54BD" w:rsidP="004F7B67">
      <w:pPr>
        <w:spacing w:line="276" w:lineRule="auto"/>
        <w:rPr>
          <w:spacing w:val="-6"/>
          <w:sz w:val="28"/>
          <w:szCs w:val="28"/>
          <w:lang w:val="ru-RU"/>
        </w:rPr>
      </w:pPr>
    </w:p>
    <w:p w14:paraId="5B8D40D5" w14:textId="38EFD589" w:rsidR="00226232" w:rsidRPr="004024C1" w:rsidRDefault="00226232" w:rsidP="00240C74">
      <w:pPr>
        <w:pStyle w:val="Main"/>
        <w:ind w:firstLine="0"/>
        <w:jc w:val="center"/>
        <w:rPr>
          <w:rFonts w:eastAsiaTheme="minorHAnsi"/>
          <w:b/>
          <w:bCs/>
        </w:rPr>
      </w:pPr>
      <w:bookmarkStart w:id="9" w:name="_Toc90247012"/>
      <w:r w:rsidRPr="004024C1">
        <w:rPr>
          <w:rFonts w:eastAsiaTheme="minorHAnsi"/>
          <w:b/>
          <w:bCs/>
          <w:sz w:val="32"/>
          <w:szCs w:val="32"/>
        </w:rPr>
        <w:t>СОДЕРЖАНИЕ</w:t>
      </w:r>
    </w:p>
    <w:p w14:paraId="09ACC7CC" w14:textId="77777777" w:rsidR="00226232" w:rsidRPr="004024C1" w:rsidRDefault="00226232" w:rsidP="00226232">
      <w:pPr>
        <w:rPr>
          <w:rFonts w:eastAsiaTheme="minorHAnsi"/>
          <w:lang w:val="ru-RU"/>
        </w:rPr>
      </w:pPr>
    </w:p>
    <w:sdt>
      <w:sdtPr>
        <w:rPr>
          <w:rFonts w:eastAsiaTheme="minorHAnsi"/>
          <w:b/>
          <w:bCs/>
          <w:noProof w:val="0"/>
          <w:sz w:val="24"/>
          <w:szCs w:val="24"/>
          <w:lang w:val="en-BY"/>
        </w:rPr>
        <w:id w:val="620419160"/>
        <w:docPartObj>
          <w:docPartGallery w:val="Table of Contents"/>
          <w:docPartUnique/>
        </w:docPartObj>
      </w:sdtPr>
      <w:sdtEndPr>
        <w:rPr>
          <w:rFonts w:eastAsia="Times New Roman"/>
          <w:b w:val="0"/>
          <w:bCs w:val="0"/>
        </w:rPr>
      </w:sdtEndPr>
      <w:sdtContent>
        <w:bookmarkEnd w:id="9" w:displacedByCustomXml="prev"/>
        <w:p w14:paraId="21C9EEC6" w14:textId="1136BABE" w:rsidR="00AD3770" w:rsidRDefault="00BC6D2D" w:rsidP="00542322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r w:rsidRPr="004024C1">
            <w:rPr>
              <w:color w:val="000000" w:themeColor="text1"/>
            </w:rPr>
            <w:fldChar w:fldCharType="begin"/>
          </w:r>
          <w:r w:rsidRPr="004024C1">
            <w:rPr>
              <w:color w:val="000000" w:themeColor="text1"/>
            </w:rPr>
            <w:instrText xml:space="preserve"> TOC \o "1-3" \h \z \u </w:instrText>
          </w:r>
          <w:r w:rsidRPr="004024C1">
            <w:rPr>
              <w:color w:val="000000" w:themeColor="text1"/>
            </w:rPr>
            <w:fldChar w:fldCharType="separate"/>
          </w:r>
          <w:hyperlink w:anchor="_Toc96274174" w:history="1">
            <w:r w:rsidR="00AD3770" w:rsidRPr="00A33E58">
              <w:rPr>
                <w:rStyle w:val="Hyperlink"/>
              </w:rPr>
              <w:t>Введение</w:t>
            </w:r>
            <w:r w:rsidR="00AD3770">
              <w:rPr>
                <w:webHidden/>
              </w:rPr>
              <w:tab/>
            </w:r>
            <w:r w:rsidR="00AD3770">
              <w:rPr>
                <w:webHidden/>
              </w:rPr>
              <w:fldChar w:fldCharType="begin"/>
            </w:r>
            <w:r w:rsidR="00AD3770">
              <w:rPr>
                <w:webHidden/>
              </w:rPr>
              <w:instrText xml:space="preserve"> PAGEREF _Toc96274174 \h </w:instrText>
            </w:r>
            <w:r w:rsidR="00AD3770">
              <w:rPr>
                <w:webHidden/>
              </w:rPr>
            </w:r>
            <w:r w:rsidR="00AD3770">
              <w:rPr>
                <w:webHidden/>
              </w:rPr>
              <w:fldChar w:fldCharType="separate"/>
            </w:r>
            <w:r w:rsidR="00AD20E6">
              <w:rPr>
                <w:webHidden/>
              </w:rPr>
              <w:t>3</w:t>
            </w:r>
            <w:r w:rsidR="00AD3770">
              <w:rPr>
                <w:webHidden/>
              </w:rPr>
              <w:fldChar w:fldCharType="end"/>
            </w:r>
          </w:hyperlink>
        </w:p>
        <w:p w14:paraId="5AD9EB0F" w14:textId="0BAFAC2B" w:rsidR="00AD3770" w:rsidRDefault="0032542F" w:rsidP="00542322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6274175" w:history="1">
            <w:r w:rsidR="00AD3770" w:rsidRPr="00A33E58">
              <w:rPr>
                <w:rStyle w:val="Hyperlink"/>
              </w:rPr>
              <w:t>1</w:t>
            </w:r>
            <w:r w:rsidR="00AD3770"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="00AD3770" w:rsidRPr="00A33E58">
              <w:rPr>
                <w:rStyle w:val="Hyperlink"/>
              </w:rPr>
              <w:t>Постановка задачи</w:t>
            </w:r>
            <w:r w:rsidR="00AD3770">
              <w:rPr>
                <w:webHidden/>
              </w:rPr>
              <w:tab/>
            </w:r>
            <w:r w:rsidR="00AD3770">
              <w:rPr>
                <w:webHidden/>
              </w:rPr>
              <w:fldChar w:fldCharType="begin"/>
            </w:r>
            <w:r w:rsidR="00AD3770">
              <w:rPr>
                <w:webHidden/>
              </w:rPr>
              <w:instrText xml:space="preserve"> PAGEREF _Toc96274175 \h </w:instrText>
            </w:r>
            <w:r w:rsidR="00AD3770">
              <w:rPr>
                <w:webHidden/>
              </w:rPr>
            </w:r>
            <w:r w:rsidR="00AD3770">
              <w:rPr>
                <w:webHidden/>
              </w:rPr>
              <w:fldChar w:fldCharType="separate"/>
            </w:r>
            <w:r w:rsidR="00AD20E6">
              <w:rPr>
                <w:webHidden/>
              </w:rPr>
              <w:t>4</w:t>
            </w:r>
            <w:r w:rsidR="00AD3770">
              <w:rPr>
                <w:webHidden/>
              </w:rPr>
              <w:fldChar w:fldCharType="end"/>
            </w:r>
          </w:hyperlink>
        </w:p>
        <w:p w14:paraId="751B8313" w14:textId="3923C0E1" w:rsidR="00AD3770" w:rsidRDefault="0032542F" w:rsidP="00542322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6274176" w:history="1">
            <w:r w:rsidR="00AD3770" w:rsidRPr="00A33E58">
              <w:rPr>
                <w:rStyle w:val="Hyperlink"/>
              </w:rPr>
              <w:t>2</w:t>
            </w:r>
            <w:r w:rsidR="00AD3770"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="00AD3770" w:rsidRPr="00A33E58">
              <w:rPr>
                <w:rStyle w:val="Hyperlink"/>
              </w:rPr>
              <w:t>Теоретическая часть</w:t>
            </w:r>
            <w:r w:rsidR="00AD3770">
              <w:rPr>
                <w:webHidden/>
              </w:rPr>
              <w:tab/>
            </w:r>
            <w:r w:rsidR="00AD3770">
              <w:rPr>
                <w:webHidden/>
              </w:rPr>
              <w:fldChar w:fldCharType="begin"/>
            </w:r>
            <w:r w:rsidR="00AD3770">
              <w:rPr>
                <w:webHidden/>
              </w:rPr>
              <w:instrText xml:space="preserve"> PAGEREF _Toc96274176 \h </w:instrText>
            </w:r>
            <w:r w:rsidR="00AD3770">
              <w:rPr>
                <w:webHidden/>
              </w:rPr>
            </w:r>
            <w:r w:rsidR="00AD3770">
              <w:rPr>
                <w:webHidden/>
              </w:rPr>
              <w:fldChar w:fldCharType="separate"/>
            </w:r>
            <w:r w:rsidR="00AD20E6">
              <w:rPr>
                <w:webHidden/>
              </w:rPr>
              <w:t>5</w:t>
            </w:r>
            <w:r w:rsidR="00AD3770">
              <w:rPr>
                <w:webHidden/>
              </w:rPr>
              <w:fldChar w:fldCharType="end"/>
            </w:r>
          </w:hyperlink>
        </w:p>
        <w:p w14:paraId="3B806DEF" w14:textId="7D8A263A" w:rsidR="00AD3770" w:rsidRDefault="0032542F" w:rsidP="00542322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6274177" w:history="1">
            <w:r w:rsidR="00AD3770" w:rsidRPr="00A33E58">
              <w:rPr>
                <w:rStyle w:val="Hyperlink"/>
              </w:rPr>
              <w:t>3</w:t>
            </w:r>
            <w:r w:rsidR="00AD3770"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="00AD3770" w:rsidRPr="00A33E58">
              <w:rPr>
                <w:rStyle w:val="Hyperlink"/>
              </w:rPr>
              <w:t>Ход работы</w:t>
            </w:r>
            <w:r w:rsidR="00AD3770">
              <w:rPr>
                <w:webHidden/>
              </w:rPr>
              <w:tab/>
            </w:r>
            <w:r w:rsidR="00AD3770">
              <w:rPr>
                <w:webHidden/>
              </w:rPr>
              <w:fldChar w:fldCharType="begin"/>
            </w:r>
            <w:r w:rsidR="00AD3770">
              <w:rPr>
                <w:webHidden/>
              </w:rPr>
              <w:instrText xml:space="preserve"> PAGEREF _Toc96274177 \h </w:instrText>
            </w:r>
            <w:r w:rsidR="00AD3770">
              <w:rPr>
                <w:webHidden/>
              </w:rPr>
            </w:r>
            <w:r w:rsidR="00AD3770">
              <w:rPr>
                <w:webHidden/>
              </w:rPr>
              <w:fldChar w:fldCharType="separate"/>
            </w:r>
            <w:r w:rsidR="00AD20E6">
              <w:rPr>
                <w:webHidden/>
              </w:rPr>
              <w:t>6</w:t>
            </w:r>
            <w:r w:rsidR="00AD3770">
              <w:rPr>
                <w:webHidden/>
              </w:rPr>
              <w:fldChar w:fldCharType="end"/>
            </w:r>
          </w:hyperlink>
        </w:p>
        <w:p w14:paraId="49063161" w14:textId="624EFC51" w:rsidR="00AD3770" w:rsidRDefault="0032542F" w:rsidP="00542322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6274178" w:history="1">
            <w:r w:rsidR="00AD3770" w:rsidRPr="00A33E58">
              <w:rPr>
                <w:rStyle w:val="Hyperlink"/>
                <w:noProof/>
              </w:rPr>
              <w:t>3.1</w:t>
            </w:r>
            <w:r w:rsidR="00AD3770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AD3770" w:rsidRPr="00A33E58">
              <w:rPr>
                <w:rStyle w:val="Hyperlink"/>
                <w:noProof/>
                <w:lang w:val="ru-RU"/>
              </w:rPr>
              <w:t>Задание 1</w:t>
            </w:r>
            <w:r w:rsidR="00AD3770">
              <w:rPr>
                <w:noProof/>
                <w:webHidden/>
              </w:rPr>
              <w:tab/>
            </w:r>
            <w:r w:rsidR="00AD3770">
              <w:rPr>
                <w:noProof/>
                <w:webHidden/>
              </w:rPr>
              <w:fldChar w:fldCharType="begin"/>
            </w:r>
            <w:r w:rsidR="00AD3770">
              <w:rPr>
                <w:noProof/>
                <w:webHidden/>
              </w:rPr>
              <w:instrText xml:space="preserve"> PAGEREF _Toc96274178 \h </w:instrText>
            </w:r>
            <w:r w:rsidR="00AD3770">
              <w:rPr>
                <w:noProof/>
                <w:webHidden/>
              </w:rPr>
            </w:r>
            <w:r w:rsidR="00AD3770">
              <w:rPr>
                <w:noProof/>
                <w:webHidden/>
              </w:rPr>
              <w:fldChar w:fldCharType="separate"/>
            </w:r>
            <w:r w:rsidR="00AD20E6">
              <w:rPr>
                <w:noProof/>
                <w:webHidden/>
              </w:rPr>
              <w:t>6</w:t>
            </w:r>
            <w:r w:rsidR="00AD3770">
              <w:rPr>
                <w:noProof/>
                <w:webHidden/>
              </w:rPr>
              <w:fldChar w:fldCharType="end"/>
            </w:r>
          </w:hyperlink>
        </w:p>
        <w:p w14:paraId="0DA141FD" w14:textId="298984ED" w:rsidR="00AD3770" w:rsidRDefault="0032542F" w:rsidP="00542322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6274179" w:history="1">
            <w:r w:rsidR="00AD3770" w:rsidRPr="00A33E58">
              <w:rPr>
                <w:rStyle w:val="Hyperlink"/>
                <w:noProof/>
              </w:rPr>
              <w:t>3.2</w:t>
            </w:r>
            <w:r w:rsidR="00AD3770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AD3770" w:rsidRPr="00A33E58">
              <w:rPr>
                <w:rStyle w:val="Hyperlink"/>
                <w:noProof/>
                <w:lang w:val="ru-RU"/>
              </w:rPr>
              <w:t>Задание 2</w:t>
            </w:r>
            <w:r w:rsidR="00AD3770">
              <w:rPr>
                <w:noProof/>
                <w:webHidden/>
              </w:rPr>
              <w:tab/>
            </w:r>
            <w:r w:rsidR="00AD3770">
              <w:rPr>
                <w:noProof/>
                <w:webHidden/>
              </w:rPr>
              <w:fldChar w:fldCharType="begin"/>
            </w:r>
            <w:r w:rsidR="00AD3770">
              <w:rPr>
                <w:noProof/>
                <w:webHidden/>
              </w:rPr>
              <w:instrText xml:space="preserve"> PAGEREF _Toc96274179 \h </w:instrText>
            </w:r>
            <w:r w:rsidR="00AD3770">
              <w:rPr>
                <w:noProof/>
                <w:webHidden/>
              </w:rPr>
            </w:r>
            <w:r w:rsidR="00AD3770">
              <w:rPr>
                <w:noProof/>
                <w:webHidden/>
              </w:rPr>
              <w:fldChar w:fldCharType="separate"/>
            </w:r>
            <w:r w:rsidR="00AD20E6">
              <w:rPr>
                <w:noProof/>
                <w:webHidden/>
              </w:rPr>
              <w:t>11</w:t>
            </w:r>
            <w:r w:rsidR="00AD3770">
              <w:rPr>
                <w:noProof/>
                <w:webHidden/>
              </w:rPr>
              <w:fldChar w:fldCharType="end"/>
            </w:r>
          </w:hyperlink>
        </w:p>
        <w:p w14:paraId="7E6D4206" w14:textId="4F562188" w:rsidR="00AD3770" w:rsidRDefault="0032542F" w:rsidP="00542322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6274180" w:history="1">
            <w:r w:rsidR="00AD3770" w:rsidRPr="00A33E58">
              <w:rPr>
                <w:rStyle w:val="Hyperlink"/>
              </w:rPr>
              <w:t>Заключение</w:t>
            </w:r>
            <w:r w:rsidR="00AD3770">
              <w:rPr>
                <w:webHidden/>
              </w:rPr>
              <w:tab/>
            </w:r>
            <w:r w:rsidR="00AD3770">
              <w:rPr>
                <w:webHidden/>
              </w:rPr>
              <w:fldChar w:fldCharType="begin"/>
            </w:r>
            <w:r w:rsidR="00AD3770">
              <w:rPr>
                <w:webHidden/>
              </w:rPr>
              <w:instrText xml:space="preserve"> PAGEREF _Toc96274180 \h </w:instrText>
            </w:r>
            <w:r w:rsidR="00AD3770">
              <w:rPr>
                <w:webHidden/>
              </w:rPr>
            </w:r>
            <w:r w:rsidR="00AD3770">
              <w:rPr>
                <w:webHidden/>
              </w:rPr>
              <w:fldChar w:fldCharType="separate"/>
            </w:r>
            <w:r w:rsidR="00AD20E6">
              <w:rPr>
                <w:webHidden/>
              </w:rPr>
              <w:t>14</w:t>
            </w:r>
            <w:r w:rsidR="00AD3770">
              <w:rPr>
                <w:webHidden/>
              </w:rPr>
              <w:fldChar w:fldCharType="end"/>
            </w:r>
          </w:hyperlink>
        </w:p>
        <w:p w14:paraId="66750680" w14:textId="408AEC72" w:rsidR="00A15DD6" w:rsidRPr="004024C1" w:rsidRDefault="00BC6D2D" w:rsidP="00542322">
          <w:pPr>
            <w:widowControl w:val="0"/>
            <w:spacing w:line="276" w:lineRule="auto"/>
            <w:rPr>
              <w:caps/>
              <w:sz w:val="28"/>
              <w:szCs w:val="28"/>
            </w:rPr>
            <w:sectPr w:rsidR="00A15DD6" w:rsidRPr="004024C1" w:rsidSect="0097130C">
              <w:footerReference w:type="even" r:id="rId8"/>
              <w:footerReference w:type="default" r:id="rId9"/>
              <w:footerReference w:type="first" r:id="rId10"/>
              <w:pgSz w:w="11906" w:h="16838"/>
              <w:pgMar w:top="1134" w:right="851" w:bottom="1531" w:left="1701" w:header="709" w:footer="709" w:gutter="0"/>
              <w:pgNumType w:start="3"/>
              <w:cols w:space="708"/>
              <w:titlePg/>
              <w:docGrid w:linePitch="360"/>
            </w:sectPr>
          </w:pPr>
          <w:r w:rsidRPr="004024C1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6CAA0E7" w14:textId="73E10AF5" w:rsidR="001026F0" w:rsidRPr="004024C1" w:rsidRDefault="00125115" w:rsidP="00125115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10" w:name="_Toc96274174"/>
      <w:r w:rsidRPr="004024C1">
        <w:rPr>
          <w:lang w:val="ru-RU"/>
        </w:rPr>
        <w:lastRenderedPageBreak/>
        <w:t>Введение</w:t>
      </w:r>
      <w:bookmarkEnd w:id="10"/>
    </w:p>
    <w:p w14:paraId="1B6E53F7" w14:textId="77777777" w:rsidR="00027FAF" w:rsidRPr="004024C1" w:rsidRDefault="00027FAF" w:rsidP="00125115">
      <w:pPr>
        <w:pStyle w:val="1"/>
        <w:numPr>
          <w:ilvl w:val="0"/>
          <w:numId w:val="0"/>
        </w:numPr>
        <w:jc w:val="center"/>
        <w:rPr>
          <w:lang w:val="ru-RU"/>
        </w:rPr>
      </w:pPr>
    </w:p>
    <w:p w14:paraId="7D3363C1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i/>
          <w:iCs/>
          <w:shd w:val="clear" w:color="auto" w:fill="FFFFFF"/>
          <w:lang w:val="ru-RU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color w:val="000000"/>
          <w:lang w:val="ru-RU" w:eastAsia="ru-RU"/>
        </w:rPr>
        <w:t>—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язык программирования, который наиболее распространён в сфере веб-разработки. Язык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работает на удаленном сервере, поэтому он и называется серверный язык программирования. </w:t>
      </w:r>
    </w:p>
    <w:p w14:paraId="3786D4EE" w14:textId="77777777" w:rsidR="00027FAF" w:rsidRPr="004024C1" w:rsidRDefault="00027FAF" w:rsidP="00027FAF">
      <w:pPr>
        <w:pStyle w:val="Main"/>
        <w:rPr>
          <w:rFonts w:eastAsia="Yu Mincho"/>
          <w:i/>
          <w:iCs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Любой скрипт 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состоит из последовательности операторов. Оператор может быть присваиванием, вызовом функции, циклом, условным выражением или пустым выражением. Операторы обычно заканчиваются точкой с запятой. Также операторы могут быть объединены в группу заключением группы операторов в фигурные скобки. Группа операторов также является оператором.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 xml:space="preserve"> </w:t>
      </w:r>
    </w:p>
    <w:p w14:paraId="4AA38501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Интернет </w:t>
      </w:r>
      <w:r w:rsidRPr="004024C1">
        <w:rPr>
          <w:rFonts w:eastAsia="Yu Mincho"/>
          <w:color w:val="000000"/>
          <w:lang w:val="ru-RU" w:eastAsia="ru-RU"/>
        </w:rPr>
        <w:t>—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это множество компьютеров по всему миру, соединённых между собой проводами в единую сеть. Все компьютеры делятся на две большие группы: клиенты и сервера. Клиенты инициируют запросы на сервера, а те, в свою очередь, их принимают, обрабатывают и отправляют клиенту ответ.</w:t>
      </w:r>
    </w:p>
    <w:p w14:paraId="7E324955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shd w:val="clear" w:color="auto" w:fill="FFFFFF"/>
          <w:lang w:val="ru-RU" w:eastAsia="ru-RU"/>
        </w:rPr>
        <w:t>позволяет решить множество задач связанных с клиент-серверной архитектурой, например:</w:t>
      </w:r>
    </w:p>
    <w:p w14:paraId="6A343724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1 С помощью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HTML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можно только создать форму. А обработать то, что ввёл пользователь, может лишь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>.</w:t>
      </w:r>
    </w:p>
    <w:p w14:paraId="70344441" w14:textId="67025C44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2 </w:t>
      </w:r>
      <w:r w:rsidR="00542322">
        <w:rPr>
          <w:rFonts w:eastAsia="Yu Mincho"/>
          <w:shd w:val="clear" w:color="auto" w:fill="FFFFFF"/>
          <w:lang w:val="ru-RU" w:eastAsia="ru-RU"/>
        </w:rPr>
        <w:t xml:space="preserve">Если делать </w:t>
      </w:r>
      <w:r w:rsidRPr="004024C1">
        <w:rPr>
          <w:rFonts w:eastAsia="Yu Mincho"/>
          <w:shd w:val="clear" w:color="auto" w:fill="FFFFFF"/>
          <w:lang w:eastAsia="ru-RU"/>
        </w:rPr>
        <w:t xml:space="preserve">блог на чистом </w:t>
      </w:r>
      <w:r w:rsidRPr="004024C1">
        <w:rPr>
          <w:rFonts w:eastAsia="Yu Mincho"/>
          <w:i/>
          <w:iCs/>
          <w:shd w:val="clear" w:color="auto" w:fill="FFFFFF"/>
          <w:lang w:eastAsia="ru-RU"/>
        </w:rPr>
        <w:t>HTML</w:t>
      </w:r>
      <w:r w:rsidRPr="004024C1">
        <w:rPr>
          <w:rFonts w:eastAsia="Yu Mincho"/>
          <w:shd w:val="clear" w:color="auto" w:fill="FFFFFF"/>
          <w:lang w:eastAsia="ru-RU"/>
        </w:rPr>
        <w:t>, то на каждую статью требуется создавать новый файл. Добавлять и редактировать записи придётся вручную. PHP позволяет обойтись с помощью одного файла, а статьи хранить в базе данных. Благодаря этому, можно сделать админку, из которой можно будет добавлять и редактировать контент.</w:t>
      </w:r>
    </w:p>
    <w:p w14:paraId="202B6C33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eastAsia="ru-RU"/>
        </w:rPr>
      </w:pPr>
      <w:r w:rsidRPr="004024C1">
        <w:rPr>
          <w:rFonts w:eastAsia="Yu Mincho"/>
          <w:shd w:val="clear" w:color="auto" w:fill="FFFFFF"/>
          <w:lang w:eastAsia="ru-RU"/>
        </w:rPr>
        <w:t>3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i/>
          <w:iCs/>
          <w:shd w:val="clear" w:color="auto" w:fill="FFFFFF"/>
          <w:lang w:eastAsia="ru-RU"/>
        </w:rPr>
        <w:t>PHP</w:t>
      </w:r>
      <w:r w:rsidRPr="004024C1">
        <w:rPr>
          <w:rFonts w:eastAsia="Yu Mincho"/>
          <w:shd w:val="clear" w:color="auto" w:fill="FFFFFF"/>
          <w:lang w:eastAsia="ru-RU"/>
        </w:rPr>
        <w:t xml:space="preserve"> позволяет реализовать механизм авторизации на сайте.</w:t>
      </w:r>
    </w:p>
    <w:p w14:paraId="3CE29A4C" w14:textId="77777777" w:rsidR="00027FAF" w:rsidRPr="004024C1" w:rsidRDefault="00027FAF" w:rsidP="00027FAF">
      <w:pPr>
        <w:spacing w:after="160" w:line="259" w:lineRule="auto"/>
        <w:ind w:firstLine="709"/>
        <w:jc w:val="both"/>
        <w:rPr>
          <w:rFonts w:eastAsia="Yu Mincho"/>
          <w:color w:val="1B1B1B"/>
          <w:spacing w:val="-1"/>
          <w:sz w:val="28"/>
          <w:szCs w:val="28"/>
          <w:shd w:val="clear" w:color="auto" w:fill="FFFFFF"/>
          <w:lang w:eastAsia="ru-RU"/>
        </w:rPr>
      </w:pPr>
      <w:r w:rsidRPr="004024C1">
        <w:rPr>
          <w:rFonts w:eastAsia="Yu Mincho"/>
          <w:color w:val="1B1B1B"/>
          <w:spacing w:val="-1"/>
          <w:sz w:val="28"/>
          <w:szCs w:val="28"/>
          <w:shd w:val="clear" w:color="auto" w:fill="FFFFFF"/>
          <w:lang w:eastAsia="ru-RU"/>
        </w:rPr>
        <w:br w:type="page"/>
      </w:r>
    </w:p>
    <w:p w14:paraId="1D224773" w14:textId="617E2B39" w:rsidR="00027FAF" w:rsidRPr="004024C1" w:rsidRDefault="0097130C" w:rsidP="0097130C">
      <w:pPr>
        <w:pStyle w:val="1"/>
      </w:pPr>
      <w:bookmarkStart w:id="11" w:name="_Toc96264369"/>
      <w:bookmarkStart w:id="12" w:name="_Toc96274175"/>
      <w:r w:rsidRPr="004024C1">
        <w:lastRenderedPageBreak/>
        <w:t>Постановка</w:t>
      </w:r>
      <w:r w:rsidRPr="004024C1">
        <w:rPr>
          <w:lang w:val="ru-RU"/>
        </w:rPr>
        <w:t xml:space="preserve"> </w:t>
      </w:r>
      <w:bookmarkEnd w:id="11"/>
      <w:r w:rsidRPr="004024C1">
        <w:rPr>
          <w:lang w:val="ru-RU"/>
        </w:rPr>
        <w:t>задачи</w:t>
      </w:r>
      <w:bookmarkEnd w:id="12"/>
    </w:p>
    <w:p w14:paraId="471BC9D7" w14:textId="77777777" w:rsidR="00027FAF" w:rsidRPr="004024C1" w:rsidRDefault="00027FAF" w:rsidP="00027FAF">
      <w:pPr>
        <w:spacing w:line="276" w:lineRule="auto"/>
        <w:rPr>
          <w:sz w:val="28"/>
          <w:szCs w:val="28"/>
        </w:rPr>
      </w:pPr>
    </w:p>
    <w:p w14:paraId="101B0663" w14:textId="77777777" w:rsidR="00027FAF" w:rsidRPr="004024C1" w:rsidRDefault="00027FAF" w:rsidP="00DB5D9A">
      <w:pPr>
        <w:pStyle w:val="Main"/>
      </w:pPr>
      <w:r w:rsidRPr="004024C1">
        <w:t xml:space="preserve">Изучить семантику, синтаксис и возможности языка </w:t>
      </w:r>
      <w:r w:rsidRPr="004024C1">
        <w:rPr>
          <w:i/>
          <w:iCs/>
          <w:shd w:val="clear" w:color="auto" w:fill="FFFFFF"/>
          <w:lang w:val="en-US"/>
        </w:rPr>
        <w:t>PHP</w:t>
      </w:r>
      <w:r w:rsidRPr="004024C1">
        <w:rPr>
          <w:i/>
          <w:iCs/>
          <w:shd w:val="clear" w:color="auto" w:fill="FFFFFF"/>
        </w:rPr>
        <w:t xml:space="preserve">. </w:t>
      </w:r>
      <w:r w:rsidRPr="004024C1">
        <w:rPr>
          <w:shd w:val="clear" w:color="auto" w:fill="FFFFFF"/>
        </w:rPr>
        <w:t xml:space="preserve">Изучение базового синтаксиса в языке </w:t>
      </w:r>
      <w:r w:rsidRPr="004024C1">
        <w:rPr>
          <w:i/>
          <w:iCs/>
          <w:shd w:val="clear" w:color="auto" w:fill="FFFFFF"/>
        </w:rPr>
        <w:t>PHP</w:t>
      </w:r>
      <w:r w:rsidRPr="004024C1">
        <w:rPr>
          <w:shd w:val="clear" w:color="auto" w:fill="FFFFFF"/>
        </w:rPr>
        <w:t>, работу с переменными, разными типами данных, операциями сравнения и логическими операциями. Ознакомление с основами серверных технологий.</w:t>
      </w:r>
    </w:p>
    <w:p w14:paraId="77D0D02A" w14:textId="77777777" w:rsidR="00027FAF" w:rsidRPr="004024C1" w:rsidRDefault="00027FAF" w:rsidP="00027FAF">
      <w:pPr>
        <w:spacing w:line="276" w:lineRule="auto"/>
        <w:jc w:val="both"/>
        <w:rPr>
          <w:sz w:val="28"/>
          <w:szCs w:val="28"/>
        </w:rPr>
      </w:pPr>
      <w:r w:rsidRPr="004024C1">
        <w:rPr>
          <w:sz w:val="28"/>
          <w:szCs w:val="28"/>
        </w:rPr>
        <w:br w:type="page"/>
      </w:r>
    </w:p>
    <w:p w14:paraId="573D5E87" w14:textId="77777777" w:rsidR="0097130C" w:rsidRPr="004024C1" w:rsidRDefault="00027FAF" w:rsidP="0097130C">
      <w:pPr>
        <w:pStyle w:val="1"/>
      </w:pPr>
      <w:bookmarkStart w:id="13" w:name="_Toc84472572"/>
      <w:bookmarkStart w:id="14" w:name="_Toc96264370"/>
      <w:bookmarkStart w:id="15" w:name="_Toc96274176"/>
      <w:r w:rsidRPr="004024C1">
        <w:lastRenderedPageBreak/>
        <w:t>Теоретическая часть</w:t>
      </w:r>
      <w:bookmarkStart w:id="16" w:name="_Toc96264371"/>
      <w:bookmarkStart w:id="17" w:name="_Toc84472573"/>
      <w:bookmarkEnd w:id="13"/>
      <w:bookmarkEnd w:id="14"/>
      <w:bookmarkEnd w:id="15"/>
    </w:p>
    <w:bookmarkEnd w:id="16"/>
    <w:p w14:paraId="357E28B9" w14:textId="337133C7" w:rsidR="00027FAF" w:rsidRPr="004024C1" w:rsidRDefault="00027FAF" w:rsidP="00027FAF"/>
    <w:bookmarkEnd w:id="17"/>
    <w:p w14:paraId="6B67783D" w14:textId="33FEF440" w:rsidR="004062FC" w:rsidRPr="0091123F" w:rsidRDefault="00606288" w:rsidP="0091123F">
      <w:pPr>
        <w:pStyle w:val="Main"/>
        <w:rPr>
          <w:sz w:val="24"/>
          <w:szCs w:val="24"/>
        </w:rPr>
      </w:pPr>
      <w:r w:rsidRPr="00606288">
        <w:rPr>
          <w:i/>
          <w:iCs/>
        </w:rPr>
        <w:t>Cookies</w:t>
      </w:r>
      <w:r>
        <w:t xml:space="preserve"> </w:t>
      </w:r>
      <w:r w:rsidR="004062FC" w:rsidRPr="004024C1">
        <w:rPr>
          <w:shd w:val="clear" w:color="auto" w:fill="FFFFFF"/>
        </w:rPr>
        <w:t>—</w:t>
      </w:r>
      <w:r w:rsidR="004062FC">
        <w:rPr>
          <w:shd w:val="clear" w:color="auto" w:fill="FFFFFF"/>
          <w:lang w:val="ru-RU"/>
        </w:rPr>
        <w:t xml:space="preserve"> </w:t>
      </w:r>
      <w:r>
        <w:t xml:space="preserve">это небольшой кусок текстовой информации, которую сервер сохраняет в браузере пользователя. </w:t>
      </w:r>
      <w:r w:rsidR="004062FC">
        <w:rPr>
          <w:lang w:val="ru-RU"/>
        </w:rPr>
        <w:t xml:space="preserve">Можно </w:t>
      </w:r>
      <w:r w:rsidR="004062FC" w:rsidRPr="004062FC">
        <w:t xml:space="preserve">установить </w:t>
      </w:r>
      <w:r w:rsidR="004062FC" w:rsidRPr="004062FC">
        <w:rPr>
          <w:i/>
          <w:iCs/>
        </w:rPr>
        <w:t>cookies</w:t>
      </w:r>
      <w:r w:rsidR="004062FC" w:rsidRPr="004062FC">
        <w:t xml:space="preserve"> при помощи функций </w:t>
      </w:r>
      <w:proofErr w:type="gramStart"/>
      <w:r w:rsidR="004062FC" w:rsidRPr="004062FC">
        <w:rPr>
          <w:i/>
          <w:iCs/>
        </w:rPr>
        <w:t>setcookie(</w:t>
      </w:r>
      <w:proofErr w:type="gramEnd"/>
      <w:r w:rsidR="004062FC" w:rsidRPr="004062FC">
        <w:rPr>
          <w:i/>
          <w:iCs/>
        </w:rPr>
        <w:t>)</w:t>
      </w:r>
      <w:r w:rsidR="004062FC" w:rsidRPr="004062FC">
        <w:t xml:space="preserve"> или </w:t>
      </w:r>
      <w:r w:rsidR="004062FC" w:rsidRPr="004062FC">
        <w:rPr>
          <w:i/>
          <w:iCs/>
        </w:rPr>
        <w:t>setrawcookie().</w:t>
      </w:r>
      <w:r w:rsidR="004062FC" w:rsidRPr="004062FC">
        <w:t xml:space="preserve"> Cookies являются частью </w:t>
      </w:r>
      <w:r w:rsidR="004062FC" w:rsidRPr="004062FC">
        <w:rPr>
          <w:i/>
          <w:iCs/>
        </w:rPr>
        <w:t>HTTP</w:t>
      </w:r>
      <w:r w:rsidR="004062FC" w:rsidRPr="004062FC">
        <w:t xml:space="preserve">-заголовка, </w:t>
      </w:r>
      <w:r w:rsidR="004062FC" w:rsidRPr="004062FC">
        <w:rPr>
          <w:i/>
          <w:iCs/>
        </w:rPr>
        <w:t>поэтому setcookie()</w:t>
      </w:r>
      <w:r w:rsidR="004062FC" w:rsidRPr="004062FC">
        <w:t xml:space="preserve"> должна вызываться до любого вывода данных в браузер. Это то же самое ограничение, которое имеет функция </w:t>
      </w:r>
      <w:r w:rsidR="004062FC" w:rsidRPr="004062FC">
        <w:rPr>
          <w:i/>
          <w:iCs/>
        </w:rPr>
        <w:t>header()</w:t>
      </w:r>
      <w:r w:rsidR="004062FC" w:rsidRPr="004062FC">
        <w:t xml:space="preserve">. </w:t>
      </w:r>
      <w:r w:rsidR="004062FC">
        <w:rPr>
          <w:lang w:val="ru-RU"/>
        </w:rPr>
        <w:t>Можно</w:t>
      </w:r>
      <w:r w:rsidR="004062FC" w:rsidRPr="004062FC">
        <w:t xml:space="preserve"> использовать функции буферизации вывода, чтобы задержать вывод результатов работы скрипта до того момента, когда будет известно, понадобится ли установка </w:t>
      </w:r>
      <w:r w:rsidR="004062FC" w:rsidRPr="004062FC">
        <w:rPr>
          <w:i/>
          <w:iCs/>
        </w:rPr>
        <w:t>cookies</w:t>
      </w:r>
      <w:r w:rsidR="004062FC" w:rsidRPr="004062FC">
        <w:t xml:space="preserve"> или других заголовков.</w:t>
      </w:r>
    </w:p>
    <w:p w14:paraId="7B7CB145" w14:textId="70C0CC61" w:rsidR="004062FC" w:rsidRPr="004062FC" w:rsidRDefault="004062FC" w:rsidP="004062FC">
      <w:pPr>
        <w:pStyle w:val="Main"/>
      </w:pPr>
      <w:r w:rsidRPr="004062FC">
        <w:t xml:space="preserve">Любые cookies, отправленные серверу браузером клиента, будут автоматически включены в суперглобальный массив </w:t>
      </w:r>
      <w:r w:rsidRPr="004062FC">
        <w:rPr>
          <w:i/>
          <w:iCs/>
        </w:rPr>
        <w:t>$_COOKIE</w:t>
      </w:r>
      <w:r w:rsidRPr="004062FC">
        <w:t xml:space="preserve">, если директива </w:t>
      </w:r>
      <w:r w:rsidRPr="004062FC">
        <w:rPr>
          <w:i/>
          <w:iCs/>
        </w:rPr>
        <w:t>variables</w:t>
      </w:r>
      <w:r w:rsidRPr="004062FC">
        <w:t>_</w:t>
      </w:r>
      <w:r w:rsidRPr="004062FC">
        <w:rPr>
          <w:i/>
          <w:iCs/>
        </w:rPr>
        <w:t>order</w:t>
      </w:r>
      <w:r w:rsidRPr="004062FC">
        <w:t xml:space="preserve"> содержит букву "C". </w:t>
      </w:r>
    </w:p>
    <w:p w14:paraId="4C654414" w14:textId="77777777" w:rsidR="0091123F" w:rsidRPr="0091123F" w:rsidRDefault="0091123F" w:rsidP="0091123F">
      <w:pPr>
        <w:pStyle w:val="Main"/>
      </w:pPr>
      <w:r w:rsidRPr="0091123F">
        <w:t xml:space="preserve">Сессии являются простым способом хранения информации для отдельных пользователей с уникальным идентификатором сессии. Это может использоваться для сохранения состояния между запросами страниц. Идентификаторы сессий обычно отправляются браузеру через сессионный </w:t>
      </w:r>
      <w:r w:rsidRPr="0091123F">
        <w:rPr>
          <w:i/>
          <w:iCs/>
        </w:rPr>
        <w:t>cookie</w:t>
      </w:r>
      <w:r w:rsidRPr="0091123F">
        <w:t xml:space="preserve"> и используются для получения имеющихся данных сессии. Отсутствие идентификатора сессии или сессионного cookie сообщает </w:t>
      </w:r>
      <w:r w:rsidRPr="0091123F">
        <w:rPr>
          <w:i/>
          <w:iCs/>
        </w:rPr>
        <w:t>PHP</w:t>
      </w:r>
      <w:r w:rsidRPr="0091123F">
        <w:t xml:space="preserve"> о том, что необходимо создать новую сессию и сгенерировать новый идентификатор сессии. </w:t>
      </w:r>
    </w:p>
    <w:p w14:paraId="63F190ED" w14:textId="69343EEE" w:rsidR="0091123F" w:rsidRPr="0091123F" w:rsidRDefault="0091123F" w:rsidP="0091123F">
      <w:pPr>
        <w:pStyle w:val="Main"/>
      </w:pPr>
      <w:r w:rsidRPr="0091123F">
        <w:t xml:space="preserve">Сессии используют простую технологию. Когда сессия создана, </w:t>
      </w:r>
      <w:r w:rsidRPr="0091123F">
        <w:rPr>
          <w:i/>
          <w:iCs/>
        </w:rPr>
        <w:t>PHP</w:t>
      </w:r>
      <w:r w:rsidRPr="0091123F">
        <w:t xml:space="preserve"> будет либо получать существующую сессию, используя переданный идентификатор (обычно из сессионного cookie) или, если ничего не передавалось, будет создана новая сессия. </w:t>
      </w:r>
      <w:r w:rsidRPr="0091123F">
        <w:rPr>
          <w:i/>
          <w:iCs/>
        </w:rPr>
        <w:t>PHP</w:t>
      </w:r>
      <w:r w:rsidRPr="0091123F">
        <w:t xml:space="preserve"> заполнит суперглобальную переменную </w:t>
      </w:r>
      <w:r w:rsidRPr="0091123F">
        <w:rPr>
          <w:i/>
          <w:iCs/>
        </w:rPr>
        <w:t>$_SESSION</w:t>
      </w:r>
      <w:r w:rsidRPr="0091123F">
        <w:t xml:space="preserve"> сессионной информацией после того, как будет запущена сессия. Когда </w:t>
      </w:r>
      <w:r w:rsidRPr="0091123F">
        <w:rPr>
          <w:i/>
          <w:iCs/>
        </w:rPr>
        <w:t>PHP</w:t>
      </w:r>
      <w:r w:rsidRPr="0091123F">
        <w:t xml:space="preserve"> завершает работу, он автоматически сериализует содержимое суперглобальной переменной </w:t>
      </w:r>
      <w:r w:rsidRPr="0091123F">
        <w:rPr>
          <w:i/>
          <w:iCs/>
        </w:rPr>
        <w:t>$_SESSION</w:t>
      </w:r>
      <w:r w:rsidRPr="0091123F">
        <w:t xml:space="preserve"> и отправит для сохранения, используя сессионный обработчик для записи сессии. </w:t>
      </w:r>
    </w:p>
    <w:p w14:paraId="69D55E7F" w14:textId="71E434F0" w:rsidR="0091123F" w:rsidRPr="0091123F" w:rsidRDefault="0091123F" w:rsidP="0091123F">
      <w:pPr>
        <w:pStyle w:val="Main"/>
      </w:pPr>
      <w:r w:rsidRPr="0091123F">
        <w:t xml:space="preserve">Сессии могут запускаться вручную с помощью функции </w:t>
      </w:r>
      <w:r w:rsidRPr="0091123F">
        <w:rPr>
          <w:i/>
          <w:iCs/>
        </w:rPr>
        <w:t>session_start().</w:t>
      </w:r>
      <w:r w:rsidRPr="0091123F">
        <w:t xml:space="preserve"> Если директива </w:t>
      </w:r>
      <w:r w:rsidRPr="0091123F">
        <w:rPr>
          <w:i/>
          <w:iCs/>
        </w:rPr>
        <w:t>session.auto_start</w:t>
      </w:r>
      <w:r w:rsidRPr="0091123F">
        <w:t xml:space="preserve"> установлена в </w:t>
      </w:r>
      <w:r>
        <w:rPr>
          <w:lang w:val="ru-RU"/>
        </w:rPr>
        <w:t>«</w:t>
      </w:r>
      <w:r w:rsidRPr="0091123F">
        <w:t>1</w:t>
      </w:r>
      <w:r>
        <w:rPr>
          <w:lang w:val="ru-RU"/>
        </w:rPr>
        <w:t>»</w:t>
      </w:r>
      <w:r w:rsidRPr="0091123F">
        <w:t xml:space="preserve">, сессия автоматически запустится, в начале запроса. </w:t>
      </w:r>
    </w:p>
    <w:p w14:paraId="39970F78" w14:textId="6ADEA977" w:rsidR="0091123F" w:rsidRPr="0091123F" w:rsidRDefault="0091123F" w:rsidP="0091123F">
      <w:pPr>
        <w:pStyle w:val="Main"/>
      </w:pPr>
      <w:r w:rsidRPr="0091123F">
        <w:t xml:space="preserve">Сессия обычно завершает свою работу, когда </w:t>
      </w:r>
      <w:r w:rsidRPr="0091123F">
        <w:rPr>
          <w:i/>
          <w:iCs/>
        </w:rPr>
        <w:t>PHP</w:t>
      </w:r>
      <w:r w:rsidRPr="0091123F">
        <w:t xml:space="preserve"> заканчивает исполнять скрипт, но может быть завершена и вручную с помощью функции </w:t>
      </w:r>
      <w:r w:rsidRPr="0091123F">
        <w:rPr>
          <w:i/>
          <w:iCs/>
        </w:rPr>
        <w:t>session_write_close()</w:t>
      </w:r>
      <w:r w:rsidRPr="0091123F">
        <w:t xml:space="preserve">. </w:t>
      </w:r>
    </w:p>
    <w:p w14:paraId="79A9A0AB" w14:textId="77777777" w:rsidR="004062FC" w:rsidRPr="004062FC" w:rsidRDefault="004062FC" w:rsidP="004062FC">
      <w:pPr>
        <w:pStyle w:val="Main"/>
      </w:pPr>
    </w:p>
    <w:p w14:paraId="13082531" w14:textId="77777777" w:rsidR="004062FC" w:rsidRDefault="004062FC">
      <w:pPr>
        <w:spacing w:after="160" w:line="259" w:lineRule="auto"/>
        <w:rPr>
          <w:b/>
          <w:bCs/>
          <w:caps/>
          <w:color w:val="000000" w:themeColor="text1"/>
          <w:sz w:val="32"/>
          <w:szCs w:val="26"/>
          <w:lang w:val="ru-RU"/>
        </w:rPr>
      </w:pPr>
      <w:r>
        <w:rPr>
          <w:lang w:val="ru-RU"/>
        </w:rPr>
        <w:br w:type="page"/>
      </w:r>
    </w:p>
    <w:p w14:paraId="64F10EF7" w14:textId="6EF68C59" w:rsidR="00027FAF" w:rsidRPr="00FF4CD3" w:rsidRDefault="0097130C" w:rsidP="00027FAF">
      <w:pPr>
        <w:pStyle w:val="1"/>
      </w:pPr>
      <w:bookmarkStart w:id="18" w:name="_Toc96274177"/>
      <w:r w:rsidRPr="004024C1">
        <w:rPr>
          <w:lang w:val="ru-RU"/>
        </w:rPr>
        <w:lastRenderedPageBreak/>
        <w:t>Ход работы</w:t>
      </w:r>
      <w:bookmarkEnd w:id="18"/>
    </w:p>
    <w:p w14:paraId="037337A2" w14:textId="08D13585" w:rsidR="00FF4CD3" w:rsidRDefault="00FF4CD3" w:rsidP="00FF4CD3">
      <w:pPr>
        <w:pStyle w:val="1"/>
        <w:numPr>
          <w:ilvl w:val="0"/>
          <w:numId w:val="0"/>
        </w:numPr>
        <w:ind w:firstLine="709"/>
        <w:rPr>
          <w:lang w:val="ru-RU"/>
        </w:rPr>
      </w:pPr>
    </w:p>
    <w:p w14:paraId="3791CB77" w14:textId="77777777" w:rsidR="00FF4CD3" w:rsidRPr="004024C1" w:rsidRDefault="00FF4CD3" w:rsidP="00FF4CD3">
      <w:pPr>
        <w:pStyle w:val="Main"/>
      </w:pPr>
      <w:r w:rsidRPr="004024C1">
        <w:t xml:space="preserve">Работа выполняется с помощью редактора кода – </w:t>
      </w:r>
      <w:r w:rsidRPr="004024C1">
        <w:rPr>
          <w:i/>
          <w:iCs/>
          <w:lang w:val="en-US"/>
        </w:rPr>
        <w:t>Visual</w:t>
      </w:r>
      <w:r w:rsidRPr="004024C1">
        <w:rPr>
          <w:i/>
          <w:iCs/>
        </w:rPr>
        <w:t xml:space="preserve"> </w:t>
      </w:r>
      <w:r w:rsidRPr="004024C1">
        <w:rPr>
          <w:i/>
          <w:iCs/>
          <w:lang w:val="en-US"/>
        </w:rPr>
        <w:t>Studio</w:t>
      </w:r>
      <w:r w:rsidRPr="004024C1">
        <w:rPr>
          <w:i/>
          <w:iCs/>
        </w:rPr>
        <w:t xml:space="preserve"> </w:t>
      </w:r>
      <w:r w:rsidRPr="004024C1">
        <w:rPr>
          <w:i/>
          <w:iCs/>
          <w:lang w:val="en-US"/>
        </w:rPr>
        <w:t>Code</w:t>
      </w:r>
      <w:r w:rsidRPr="004024C1">
        <w:t xml:space="preserve">.  Работа с программой начинается с создания </w:t>
      </w:r>
      <w:r w:rsidRPr="004024C1">
        <w:rPr>
          <w:i/>
          <w:iCs/>
          <w:lang w:val="en-US"/>
        </w:rPr>
        <w:t>PHP</w:t>
      </w:r>
      <w:r w:rsidRPr="004024C1">
        <w:t xml:space="preserve"> файла, в который будут помещаться скрипты.</w:t>
      </w:r>
    </w:p>
    <w:p w14:paraId="6893CA9F" w14:textId="77777777" w:rsidR="00FF4CD3" w:rsidRPr="00FF4CD3" w:rsidRDefault="00FF4CD3" w:rsidP="00FF4CD3">
      <w:pPr>
        <w:pStyle w:val="1"/>
        <w:numPr>
          <w:ilvl w:val="0"/>
          <w:numId w:val="0"/>
        </w:numPr>
        <w:rPr>
          <w:lang w:val="ru-RU"/>
        </w:rPr>
      </w:pPr>
    </w:p>
    <w:p w14:paraId="39175918" w14:textId="5AC34F24" w:rsidR="00651387" w:rsidRPr="00FF4CD3" w:rsidRDefault="00FF4CD3" w:rsidP="00651387">
      <w:pPr>
        <w:pStyle w:val="20"/>
      </w:pPr>
      <w:bookmarkStart w:id="19" w:name="_Toc96274178"/>
      <w:r>
        <w:rPr>
          <w:lang w:val="ru-RU"/>
        </w:rPr>
        <w:t>Задание 1</w:t>
      </w:r>
      <w:bookmarkEnd w:id="19"/>
    </w:p>
    <w:p w14:paraId="11C0021B" w14:textId="77777777" w:rsidR="00FF4CD3" w:rsidRPr="00FF4CD3" w:rsidRDefault="00FF4CD3" w:rsidP="00FF4CD3">
      <w:pPr>
        <w:pStyle w:val="20"/>
        <w:numPr>
          <w:ilvl w:val="0"/>
          <w:numId w:val="0"/>
        </w:numPr>
      </w:pPr>
    </w:p>
    <w:p w14:paraId="71EAB06E" w14:textId="12A1DB5A" w:rsidR="00FF4CD3" w:rsidRDefault="00651387" w:rsidP="00727602">
      <w:pPr>
        <w:pStyle w:val="Main"/>
      </w:pPr>
      <w:r w:rsidRPr="004024C1">
        <w:t xml:space="preserve">В задании 1 </w:t>
      </w:r>
      <w:r w:rsidR="00FF4CD3" w:rsidRPr="00FF4CD3">
        <w:t xml:space="preserve"> </w:t>
      </w:r>
      <w:r w:rsidR="00FF4CD3">
        <w:rPr>
          <w:lang w:val="ru-RU"/>
        </w:rPr>
        <w:t>необходимо создать</w:t>
      </w:r>
      <w:r w:rsidR="00FF4CD3" w:rsidRPr="00FF4CD3">
        <w:t xml:space="preserve"> главную страницу сайта </w:t>
      </w:r>
      <w:r w:rsidR="00FF4CD3" w:rsidRPr="00FF4CD3">
        <w:rPr>
          <w:i/>
          <w:iCs/>
        </w:rPr>
        <w:t>index.php</w:t>
      </w:r>
      <w:r w:rsidR="00FF4CD3" w:rsidRPr="00FF4CD3">
        <w:t xml:space="preserve">, которая будет неавторизованных пользователей отправлять на страницу авторизации, а авторизованных на ту страницу, которую они посещали последний </w:t>
      </w:r>
      <w:r w:rsidR="00FF4CD3" w:rsidRPr="001C47B5">
        <w:t>раз (</w:t>
      </w:r>
      <w:r w:rsidR="001C47B5" w:rsidRPr="001C47B5">
        <w:rPr>
          <w:lang w:val="ru-RU"/>
        </w:rPr>
        <w:t>«</w:t>
      </w:r>
      <w:r w:rsidR="00FF4CD3" w:rsidRPr="001C47B5">
        <w:t>А</w:t>
      </w:r>
      <w:r w:rsidR="001C47B5" w:rsidRPr="001C47B5">
        <w:rPr>
          <w:lang w:val="ru-RU"/>
        </w:rPr>
        <w:t>»</w:t>
      </w:r>
      <w:r w:rsidR="00FF4CD3" w:rsidRPr="001C47B5">
        <w:t xml:space="preserve"> или </w:t>
      </w:r>
      <w:r w:rsidR="001C47B5" w:rsidRPr="001C47B5">
        <w:rPr>
          <w:lang w:val="ru-RU"/>
        </w:rPr>
        <w:t>«</w:t>
      </w:r>
      <w:r w:rsidR="00FF4CD3" w:rsidRPr="001C47B5">
        <w:t>Б</w:t>
      </w:r>
      <w:r w:rsidR="001C47B5" w:rsidRPr="001C47B5">
        <w:rPr>
          <w:lang w:val="ru-RU"/>
        </w:rPr>
        <w:t>»</w:t>
      </w:r>
      <w:r w:rsidR="00FF4CD3" w:rsidRPr="001C47B5">
        <w:t>). Для</w:t>
      </w:r>
      <w:r w:rsidR="00FF4CD3" w:rsidRPr="00FF4CD3">
        <w:t xml:space="preserve"> пользователя не будет видно главной страницы, она нужна только для перенаправления.</w:t>
      </w:r>
    </w:p>
    <w:p w14:paraId="32C77F29" w14:textId="06A90B9B" w:rsidR="00E06C52" w:rsidRDefault="00E06C52" w:rsidP="00651387">
      <w:pPr>
        <w:pStyle w:val="Main"/>
        <w:rPr>
          <w:lang w:val="ru-RU"/>
        </w:rPr>
      </w:pPr>
      <w:r>
        <w:rPr>
          <w:lang w:val="ru-RU"/>
        </w:rPr>
        <w:t xml:space="preserve">Приведем структуру проекта на </w:t>
      </w:r>
      <w:r w:rsidRPr="001C47B5">
        <w:rPr>
          <w:lang w:val="ru-RU"/>
        </w:rPr>
        <w:t>рисунке 3.1</w:t>
      </w:r>
      <w:r w:rsidR="001C47B5" w:rsidRPr="001C47B5">
        <w:rPr>
          <w:lang w:val="ru-RU"/>
        </w:rPr>
        <w:t>.</w:t>
      </w:r>
      <w:r>
        <w:rPr>
          <w:lang w:val="ru-RU"/>
        </w:rPr>
        <w:t xml:space="preserve"> </w:t>
      </w:r>
    </w:p>
    <w:p w14:paraId="7635D38C" w14:textId="0A018658" w:rsidR="00742817" w:rsidRDefault="00742817" w:rsidP="00651387">
      <w:pPr>
        <w:pStyle w:val="Main"/>
        <w:rPr>
          <w:lang w:val="ru-RU"/>
        </w:rPr>
      </w:pPr>
    </w:p>
    <w:p w14:paraId="02802F42" w14:textId="55D7556F" w:rsidR="00027FAF" w:rsidRPr="00742817" w:rsidRDefault="00742817" w:rsidP="00742817">
      <w:pPr>
        <w:pStyle w:val="Main"/>
        <w:jc w:val="center"/>
        <w:rPr>
          <w:lang w:val="ru-RU"/>
        </w:rPr>
      </w:pPr>
      <w:r w:rsidRPr="00742817">
        <w:rPr>
          <w:noProof/>
          <w:lang w:val="ru-RU"/>
        </w:rPr>
        <w:drawing>
          <wp:inline distT="0" distB="0" distL="0" distR="0" wp14:anchorId="762ABC36" wp14:editId="60835462">
            <wp:extent cx="4102100" cy="25146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AC7B" w14:textId="77777777" w:rsidR="00027FAF" w:rsidRPr="004024C1" w:rsidRDefault="00027FAF" w:rsidP="00027FAF">
      <w:pPr>
        <w:spacing w:line="276" w:lineRule="auto"/>
        <w:jc w:val="center"/>
        <w:rPr>
          <w:sz w:val="28"/>
          <w:szCs w:val="28"/>
        </w:rPr>
      </w:pPr>
    </w:p>
    <w:p w14:paraId="7D0B4B22" w14:textId="2BB7A490" w:rsidR="008B0919" w:rsidRDefault="00027FAF" w:rsidP="008B0919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 xml:space="preserve">Рисунок 3.1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 w:rsidR="00742817">
        <w:rPr>
          <w:sz w:val="28"/>
          <w:szCs w:val="28"/>
          <w:lang w:val="ru-RU"/>
        </w:rPr>
        <w:t>Структура файлов</w:t>
      </w:r>
    </w:p>
    <w:p w14:paraId="659D4654" w14:textId="5192740C" w:rsidR="008E3432" w:rsidRDefault="008E3432" w:rsidP="008E3432">
      <w:pPr>
        <w:spacing w:line="276" w:lineRule="auto"/>
        <w:rPr>
          <w:sz w:val="28"/>
          <w:szCs w:val="28"/>
          <w:lang w:val="ru-RU"/>
        </w:rPr>
      </w:pPr>
    </w:p>
    <w:p w14:paraId="7A7AD56F" w14:textId="7834B3AD" w:rsidR="008E3432" w:rsidRPr="001502AD" w:rsidRDefault="008E3432" w:rsidP="00EB2BCD">
      <w:pPr>
        <w:pStyle w:val="Main"/>
        <w:rPr>
          <w:lang w:val="ru-RU"/>
        </w:rPr>
      </w:pPr>
      <w:r w:rsidRPr="00EB2BCD">
        <w:t xml:space="preserve">На странице </w:t>
      </w:r>
      <w:r w:rsidRPr="00727602">
        <w:rPr>
          <w:i/>
          <w:iCs/>
        </w:rPr>
        <w:t>index.php</w:t>
      </w:r>
      <w:r w:rsidR="00BF50B4" w:rsidRPr="00EB2BCD">
        <w:t xml:space="preserve"> </w:t>
      </w:r>
      <w:r w:rsidRPr="00EB2BCD">
        <w:t xml:space="preserve">пользователь должен иметь возможность авторизоваться, </w:t>
      </w:r>
      <w:r w:rsidR="008F557F" w:rsidRPr="00EB2BCD">
        <w:t xml:space="preserve">нажать кнопку «Запомнить меня», чтобы его браузер получил куки для дальнейшего использования на сайте. </w:t>
      </w:r>
      <w:r w:rsidR="00BF50B4" w:rsidRPr="00EB2BCD">
        <w:t>Также добавим валидацию ввода, чтобы пользователь не мог ввести пустые данные. Приведем пример работы на рисунке 3.</w:t>
      </w:r>
      <w:r w:rsidR="001502AD">
        <w:rPr>
          <w:lang w:val="ru-RU"/>
        </w:rPr>
        <w:t>2.</w:t>
      </w:r>
    </w:p>
    <w:p w14:paraId="4AF25DAA" w14:textId="2C23AEEF" w:rsidR="008E3432" w:rsidRDefault="004E2D0E" w:rsidP="00EB2BCD">
      <w:pPr>
        <w:spacing w:line="276" w:lineRule="auto"/>
        <w:jc w:val="center"/>
        <w:rPr>
          <w:sz w:val="28"/>
          <w:szCs w:val="28"/>
          <w:lang w:val="ru-RU"/>
        </w:rPr>
      </w:pPr>
      <w:r w:rsidRPr="004E2D0E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D1C221D" wp14:editId="6D02FEC6">
            <wp:extent cx="4195424" cy="2615970"/>
            <wp:effectExtent l="12700" t="12700" r="8890" b="1333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8624" cy="2617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8F540" w14:textId="77777777" w:rsidR="00EB2BCD" w:rsidRPr="00742817" w:rsidRDefault="00EB2BCD" w:rsidP="00EB2BCD">
      <w:pPr>
        <w:spacing w:line="276" w:lineRule="auto"/>
        <w:jc w:val="center"/>
        <w:rPr>
          <w:sz w:val="28"/>
          <w:szCs w:val="28"/>
          <w:lang w:val="ru-RU"/>
        </w:rPr>
      </w:pPr>
    </w:p>
    <w:p w14:paraId="231C11B9" w14:textId="6D4D7E5B" w:rsidR="00EB2BCD" w:rsidRPr="00727602" w:rsidRDefault="00EB2BCD" w:rsidP="00EB2BCD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</w:t>
      </w:r>
      <w:r w:rsidR="004F7D9A">
        <w:rPr>
          <w:sz w:val="28"/>
          <w:szCs w:val="28"/>
          <w:lang w:val="ru-RU"/>
        </w:rPr>
        <w:t>.2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 w:rsidRPr="00EB2BCD">
        <w:rPr>
          <w:i/>
          <w:iCs/>
          <w:sz w:val="28"/>
          <w:szCs w:val="28"/>
          <w:lang w:val="en-US"/>
        </w:rPr>
        <w:t>index</w:t>
      </w:r>
      <w:r w:rsidRPr="00727602">
        <w:rPr>
          <w:i/>
          <w:iCs/>
          <w:sz w:val="28"/>
          <w:szCs w:val="28"/>
          <w:lang w:val="ru-RU"/>
        </w:rPr>
        <w:t>.</w:t>
      </w:r>
      <w:r w:rsidRPr="00EB2BCD">
        <w:rPr>
          <w:i/>
          <w:iCs/>
          <w:sz w:val="28"/>
          <w:szCs w:val="28"/>
          <w:lang w:val="en-US"/>
        </w:rPr>
        <w:t>php</w:t>
      </w:r>
    </w:p>
    <w:p w14:paraId="2B1D6EFA" w14:textId="5FC55B0A" w:rsidR="005A1492" w:rsidRDefault="005A1492" w:rsidP="00740706">
      <w:pPr>
        <w:spacing w:line="276" w:lineRule="auto"/>
        <w:rPr>
          <w:sz w:val="28"/>
          <w:szCs w:val="28"/>
          <w:lang w:val="ru-RU"/>
        </w:rPr>
      </w:pPr>
    </w:p>
    <w:p w14:paraId="64022946" w14:textId="77777777" w:rsidR="00727602" w:rsidRDefault="00740706" w:rsidP="00740706">
      <w:pPr>
        <w:spacing w:line="276" w:lineRule="auto"/>
        <w:rPr>
          <w:sz w:val="28"/>
          <w:szCs w:val="28"/>
          <w:lang w:val="ru-RU"/>
        </w:rPr>
      </w:pPr>
      <w:r w:rsidRPr="00727602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>Приведем фрагмент кода, отвечающий за обработку запроса пользователя и введенной формы:</w:t>
      </w:r>
    </w:p>
    <w:p w14:paraId="31426E9E" w14:textId="388511A1" w:rsidR="00740706" w:rsidRPr="00740706" w:rsidRDefault="00740706" w:rsidP="00740706">
      <w:pPr>
        <w:spacing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 w14:paraId="5E57A66D" w14:textId="77777777" w:rsidR="00740706" w:rsidRPr="00740706" w:rsidRDefault="00740706" w:rsidP="00740706">
      <w:pPr>
        <w:pStyle w:val="code"/>
        <w:rPr>
          <w:lang w:val="en-US"/>
        </w:rPr>
      </w:pPr>
      <w:proofErr w:type="spellStart"/>
      <w:r w:rsidRPr="00740706">
        <w:rPr>
          <w:lang w:val="en-US"/>
        </w:rPr>
        <w:t>session_</w:t>
      </w:r>
      <w:proofErr w:type="gramStart"/>
      <w:r w:rsidRPr="00740706">
        <w:rPr>
          <w:lang w:val="en-US"/>
        </w:rPr>
        <w:t>start</w:t>
      </w:r>
      <w:proofErr w:type="spellEnd"/>
      <w:r w:rsidRPr="00740706">
        <w:rPr>
          <w:lang w:val="en-US"/>
        </w:rPr>
        <w:t>(</w:t>
      </w:r>
      <w:proofErr w:type="gramEnd"/>
      <w:r w:rsidRPr="00740706">
        <w:rPr>
          <w:lang w:val="en-US"/>
        </w:rPr>
        <w:t>[</w:t>
      </w:r>
    </w:p>
    <w:p w14:paraId="63987DBC" w14:textId="032536ED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'</w:t>
      </w:r>
      <w:proofErr w:type="spellStart"/>
      <w:r w:rsidRPr="00740706">
        <w:rPr>
          <w:lang w:val="en-US"/>
        </w:rPr>
        <w:t>coo</w:t>
      </w:r>
      <w:r w:rsidR="00E8272E">
        <w:rPr>
          <w:lang w:val="en-US"/>
        </w:rPr>
        <w:t>c</w:t>
      </w:r>
      <w:r w:rsidRPr="00740706">
        <w:rPr>
          <w:lang w:val="en-US"/>
        </w:rPr>
        <w:t>kie_lifetime</w:t>
      </w:r>
      <w:proofErr w:type="spellEnd"/>
      <w:r w:rsidRPr="00740706">
        <w:rPr>
          <w:lang w:val="en-US"/>
        </w:rPr>
        <w:t xml:space="preserve">' =&gt; </w:t>
      </w:r>
      <w:proofErr w:type="gramStart"/>
      <w:r w:rsidRPr="00740706">
        <w:rPr>
          <w:lang w:val="en-US"/>
        </w:rPr>
        <w:t>time(</w:t>
      </w:r>
      <w:proofErr w:type="gramEnd"/>
      <w:r w:rsidRPr="00740706">
        <w:rPr>
          <w:lang w:val="en-US"/>
        </w:rPr>
        <w:t>) + 360,</w:t>
      </w:r>
    </w:p>
    <w:p w14:paraId="1CD46160" w14:textId="56C25AE3" w:rsid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>]);</w:t>
      </w:r>
    </w:p>
    <w:p w14:paraId="79258E34" w14:textId="77777777" w:rsidR="00740706" w:rsidRPr="00740706" w:rsidRDefault="00740706" w:rsidP="00740706">
      <w:pPr>
        <w:pStyle w:val="code"/>
        <w:rPr>
          <w:lang w:val="en-US"/>
        </w:rPr>
      </w:pPr>
    </w:p>
    <w:p w14:paraId="1AA86FAD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>if (</w:t>
      </w:r>
      <w:proofErr w:type="spellStart"/>
      <w:r w:rsidRPr="00740706">
        <w:rPr>
          <w:lang w:val="en-US"/>
        </w:rPr>
        <w:t>isset</w:t>
      </w:r>
      <w:proofErr w:type="spellEnd"/>
      <w:r w:rsidRPr="00740706">
        <w:rPr>
          <w:lang w:val="en-US"/>
        </w:rPr>
        <w:t>($_COOKIE['</w:t>
      </w:r>
      <w:proofErr w:type="spellStart"/>
      <w:r w:rsidRPr="00740706">
        <w:rPr>
          <w:lang w:val="en-US"/>
        </w:rPr>
        <w:t>last_visited</w:t>
      </w:r>
      <w:proofErr w:type="spellEnd"/>
      <w:r w:rsidRPr="00740706">
        <w:rPr>
          <w:lang w:val="en-US"/>
        </w:rPr>
        <w:t>'])) {</w:t>
      </w:r>
    </w:p>
    <w:p w14:paraId="4AD1047B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$</w:t>
      </w:r>
      <w:proofErr w:type="spellStart"/>
      <w:r w:rsidRPr="00740706">
        <w:rPr>
          <w:lang w:val="en-US"/>
        </w:rPr>
        <w:t>last_visit</w:t>
      </w:r>
      <w:proofErr w:type="spellEnd"/>
      <w:r w:rsidRPr="00740706">
        <w:rPr>
          <w:lang w:val="en-US"/>
        </w:rPr>
        <w:t xml:space="preserve"> = $_COOKIE['</w:t>
      </w:r>
      <w:proofErr w:type="spellStart"/>
      <w:r w:rsidRPr="00740706">
        <w:rPr>
          <w:lang w:val="en-US"/>
        </w:rPr>
        <w:t>last_visited</w:t>
      </w:r>
      <w:proofErr w:type="spellEnd"/>
      <w:r w:rsidRPr="00740706">
        <w:rPr>
          <w:lang w:val="en-US"/>
        </w:rPr>
        <w:t>'</w:t>
      </w:r>
      <w:proofErr w:type="gramStart"/>
      <w:r w:rsidRPr="00740706">
        <w:rPr>
          <w:lang w:val="en-US"/>
        </w:rPr>
        <w:t>];</w:t>
      </w:r>
      <w:proofErr w:type="gramEnd"/>
    </w:p>
    <w:p w14:paraId="26719901" w14:textId="30CD55A1" w:rsid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>}</w:t>
      </w:r>
    </w:p>
    <w:p w14:paraId="505ADB54" w14:textId="77777777" w:rsidR="00740706" w:rsidRPr="00740706" w:rsidRDefault="00740706" w:rsidP="00740706">
      <w:pPr>
        <w:pStyle w:val="code"/>
        <w:rPr>
          <w:lang w:val="en-US"/>
        </w:rPr>
      </w:pPr>
    </w:p>
    <w:p w14:paraId="6F0792A7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>// Check if the user is logged in already or not.</w:t>
      </w:r>
    </w:p>
    <w:p w14:paraId="109201F6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if </w:t>
      </w:r>
      <w:proofErr w:type="gramStart"/>
      <w:r w:rsidRPr="00740706">
        <w:rPr>
          <w:lang w:val="en-US"/>
        </w:rPr>
        <w:t>(!empty</w:t>
      </w:r>
      <w:proofErr w:type="gramEnd"/>
      <w:r w:rsidRPr="00740706">
        <w:rPr>
          <w:lang w:val="en-US"/>
        </w:rPr>
        <w:t>($_SESSION['</w:t>
      </w:r>
      <w:proofErr w:type="spellStart"/>
      <w:r w:rsidRPr="00740706">
        <w:rPr>
          <w:lang w:val="en-US"/>
        </w:rPr>
        <w:t>logged_in</w:t>
      </w:r>
      <w:proofErr w:type="spellEnd"/>
      <w:r w:rsidRPr="00740706">
        <w:rPr>
          <w:lang w:val="en-US"/>
        </w:rPr>
        <w:t>'])) {</w:t>
      </w:r>
    </w:p>
    <w:p w14:paraId="4C62066B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// redirect to last </w:t>
      </w:r>
      <w:proofErr w:type="gramStart"/>
      <w:r w:rsidRPr="00740706">
        <w:rPr>
          <w:lang w:val="en-US"/>
        </w:rPr>
        <w:t>visited, if</w:t>
      </w:r>
      <w:proofErr w:type="gramEnd"/>
      <w:r w:rsidRPr="00740706">
        <w:rPr>
          <w:lang w:val="en-US"/>
        </w:rPr>
        <w:t xml:space="preserve"> it was set</w:t>
      </w:r>
    </w:p>
    <w:p w14:paraId="679D1EB8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empty($</w:t>
      </w:r>
      <w:proofErr w:type="spellStart"/>
      <w:r w:rsidRPr="00740706">
        <w:rPr>
          <w:lang w:val="en-US"/>
        </w:rPr>
        <w:t>last_visit</w:t>
      </w:r>
      <w:proofErr w:type="spellEnd"/>
      <w:proofErr w:type="gramStart"/>
      <w:r w:rsidRPr="00740706">
        <w:rPr>
          <w:lang w:val="en-US"/>
        </w:rPr>
        <w:t>) ?</w:t>
      </w:r>
      <w:proofErr w:type="gramEnd"/>
      <w:r w:rsidRPr="00740706">
        <w:rPr>
          <w:lang w:val="en-US"/>
        </w:rPr>
        <w:t xml:space="preserve"> header("Location: </w:t>
      </w:r>
      <w:proofErr w:type="spellStart"/>
      <w:r w:rsidRPr="00740706">
        <w:rPr>
          <w:lang w:val="en-US"/>
        </w:rPr>
        <w:t>choose.php</w:t>
      </w:r>
      <w:proofErr w:type="spellEnd"/>
      <w:r w:rsidRPr="00740706">
        <w:rPr>
          <w:lang w:val="en-US"/>
        </w:rPr>
        <w:t>") : header("Location: $</w:t>
      </w:r>
      <w:proofErr w:type="spellStart"/>
      <w:r w:rsidRPr="00740706">
        <w:rPr>
          <w:lang w:val="en-US"/>
        </w:rPr>
        <w:t>last_visit</w:t>
      </w:r>
      <w:proofErr w:type="spellEnd"/>
      <w:r w:rsidRPr="00740706">
        <w:rPr>
          <w:lang w:val="en-US"/>
        </w:rPr>
        <w:t>");</w:t>
      </w:r>
    </w:p>
    <w:p w14:paraId="38B66354" w14:textId="489CF730" w:rsid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>}</w:t>
      </w:r>
    </w:p>
    <w:p w14:paraId="48C3C5D4" w14:textId="77777777" w:rsidR="00740706" w:rsidRPr="00740706" w:rsidRDefault="00740706" w:rsidP="00740706">
      <w:pPr>
        <w:pStyle w:val="code"/>
        <w:rPr>
          <w:lang w:val="en-US"/>
        </w:rPr>
      </w:pPr>
    </w:p>
    <w:p w14:paraId="480D5512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// Set </w:t>
      </w:r>
      <w:proofErr w:type="spellStart"/>
      <w:r w:rsidRPr="00740706">
        <w:rPr>
          <w:lang w:val="en-US"/>
        </w:rPr>
        <w:t>coockies</w:t>
      </w:r>
      <w:proofErr w:type="spellEnd"/>
    </w:p>
    <w:p w14:paraId="42857F49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if </w:t>
      </w:r>
      <w:proofErr w:type="gramStart"/>
      <w:r w:rsidRPr="00740706">
        <w:rPr>
          <w:lang w:val="en-US"/>
        </w:rPr>
        <w:t>(!empty</w:t>
      </w:r>
      <w:proofErr w:type="gramEnd"/>
      <w:r w:rsidRPr="00740706">
        <w:rPr>
          <w:lang w:val="en-US"/>
        </w:rPr>
        <w:t>($_POST['username']) &amp;&amp; !empty($_POST['password'])) {</w:t>
      </w:r>
    </w:p>
    <w:p w14:paraId="1670F501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if </w:t>
      </w:r>
      <w:proofErr w:type="gramStart"/>
      <w:r w:rsidRPr="00740706">
        <w:rPr>
          <w:lang w:val="en-US"/>
        </w:rPr>
        <w:t>(!empty</w:t>
      </w:r>
      <w:proofErr w:type="gramEnd"/>
      <w:r w:rsidRPr="00740706">
        <w:rPr>
          <w:lang w:val="en-US"/>
        </w:rPr>
        <w:t>($_POST["remember"])) {</w:t>
      </w:r>
    </w:p>
    <w:p w14:paraId="0673E6E8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    </w:t>
      </w:r>
      <w:proofErr w:type="spellStart"/>
      <w:proofErr w:type="gramStart"/>
      <w:r w:rsidRPr="00740706">
        <w:rPr>
          <w:lang w:val="en-US"/>
        </w:rPr>
        <w:t>setcookie</w:t>
      </w:r>
      <w:proofErr w:type="spellEnd"/>
      <w:r w:rsidRPr="00740706">
        <w:rPr>
          <w:lang w:val="en-US"/>
        </w:rPr>
        <w:t>(</w:t>
      </w:r>
      <w:proofErr w:type="gramEnd"/>
      <w:r w:rsidRPr="00740706">
        <w:rPr>
          <w:lang w:val="en-US"/>
        </w:rPr>
        <w:t>"username", $_POST["username"]);</w:t>
      </w:r>
    </w:p>
    <w:p w14:paraId="276E06F5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    </w:t>
      </w:r>
      <w:proofErr w:type="spellStart"/>
      <w:proofErr w:type="gramStart"/>
      <w:r w:rsidRPr="00740706">
        <w:rPr>
          <w:lang w:val="en-US"/>
        </w:rPr>
        <w:t>setcookie</w:t>
      </w:r>
      <w:proofErr w:type="spellEnd"/>
      <w:r w:rsidRPr="00740706">
        <w:rPr>
          <w:lang w:val="en-US"/>
        </w:rPr>
        <w:t>(</w:t>
      </w:r>
      <w:proofErr w:type="gramEnd"/>
      <w:r w:rsidRPr="00740706">
        <w:rPr>
          <w:lang w:val="en-US"/>
        </w:rPr>
        <w:t>"password", $_POST["password"]);</w:t>
      </w:r>
    </w:p>
    <w:p w14:paraId="430DB314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} else {</w:t>
      </w:r>
    </w:p>
    <w:p w14:paraId="7F9BEA71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lastRenderedPageBreak/>
        <w:t xml:space="preserve">        </w:t>
      </w:r>
      <w:proofErr w:type="spellStart"/>
      <w:proofErr w:type="gramStart"/>
      <w:r w:rsidRPr="00740706">
        <w:rPr>
          <w:lang w:val="en-US"/>
        </w:rPr>
        <w:t>setcookie</w:t>
      </w:r>
      <w:proofErr w:type="spellEnd"/>
      <w:r w:rsidRPr="00740706">
        <w:rPr>
          <w:lang w:val="en-US"/>
        </w:rPr>
        <w:t>(</w:t>
      </w:r>
      <w:proofErr w:type="gramEnd"/>
      <w:r w:rsidRPr="00740706">
        <w:rPr>
          <w:lang w:val="en-US"/>
        </w:rPr>
        <w:t>"username", "");</w:t>
      </w:r>
    </w:p>
    <w:p w14:paraId="1B7DEBA3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    </w:t>
      </w:r>
      <w:proofErr w:type="spellStart"/>
      <w:proofErr w:type="gramStart"/>
      <w:r w:rsidRPr="00740706">
        <w:rPr>
          <w:lang w:val="en-US"/>
        </w:rPr>
        <w:t>setcookie</w:t>
      </w:r>
      <w:proofErr w:type="spellEnd"/>
      <w:r w:rsidRPr="00740706">
        <w:rPr>
          <w:lang w:val="en-US"/>
        </w:rPr>
        <w:t>(</w:t>
      </w:r>
      <w:proofErr w:type="gramEnd"/>
      <w:r w:rsidRPr="00740706">
        <w:rPr>
          <w:lang w:val="en-US"/>
        </w:rPr>
        <w:t>"password", "");</w:t>
      </w:r>
    </w:p>
    <w:p w14:paraId="48C585FC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}</w:t>
      </w:r>
    </w:p>
    <w:p w14:paraId="5CB1F01C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$_SESSION['</w:t>
      </w:r>
      <w:proofErr w:type="spellStart"/>
      <w:r w:rsidRPr="00740706">
        <w:rPr>
          <w:lang w:val="en-US"/>
        </w:rPr>
        <w:t>logged_in</w:t>
      </w:r>
      <w:proofErr w:type="spellEnd"/>
      <w:r w:rsidRPr="00740706">
        <w:rPr>
          <w:lang w:val="en-US"/>
        </w:rPr>
        <w:t xml:space="preserve">'] = </w:t>
      </w:r>
      <w:proofErr w:type="gramStart"/>
      <w:r w:rsidRPr="00740706">
        <w:rPr>
          <w:lang w:val="en-US"/>
        </w:rPr>
        <w:t>True;</w:t>
      </w:r>
      <w:proofErr w:type="gramEnd"/>
    </w:p>
    <w:p w14:paraId="31553AAA" w14:textId="77777777" w:rsidR="00740706" w:rsidRPr="00740706" w:rsidRDefault="00740706" w:rsidP="00740706">
      <w:pPr>
        <w:pStyle w:val="code"/>
        <w:rPr>
          <w:lang w:val="en-US"/>
        </w:rPr>
      </w:pPr>
      <w:r w:rsidRPr="00740706">
        <w:rPr>
          <w:lang w:val="en-US"/>
        </w:rPr>
        <w:t xml:space="preserve">    empty($</w:t>
      </w:r>
      <w:proofErr w:type="spellStart"/>
      <w:r w:rsidRPr="00740706">
        <w:rPr>
          <w:lang w:val="en-US"/>
        </w:rPr>
        <w:t>last_visit</w:t>
      </w:r>
      <w:proofErr w:type="spellEnd"/>
      <w:proofErr w:type="gramStart"/>
      <w:r w:rsidRPr="00740706">
        <w:rPr>
          <w:lang w:val="en-US"/>
        </w:rPr>
        <w:t>) ?</w:t>
      </w:r>
      <w:proofErr w:type="gramEnd"/>
      <w:r w:rsidRPr="00740706">
        <w:rPr>
          <w:lang w:val="en-US"/>
        </w:rPr>
        <w:t xml:space="preserve"> header("Location: </w:t>
      </w:r>
      <w:proofErr w:type="spellStart"/>
      <w:r w:rsidRPr="00740706">
        <w:rPr>
          <w:lang w:val="en-US"/>
        </w:rPr>
        <w:t>choose.php</w:t>
      </w:r>
      <w:proofErr w:type="spellEnd"/>
      <w:r w:rsidRPr="00740706">
        <w:rPr>
          <w:lang w:val="en-US"/>
        </w:rPr>
        <w:t>") : header("Location: $</w:t>
      </w:r>
      <w:proofErr w:type="spellStart"/>
      <w:r w:rsidRPr="00740706">
        <w:rPr>
          <w:lang w:val="en-US"/>
        </w:rPr>
        <w:t>last_visit</w:t>
      </w:r>
      <w:proofErr w:type="spellEnd"/>
      <w:r w:rsidRPr="00740706">
        <w:rPr>
          <w:lang w:val="en-US"/>
        </w:rPr>
        <w:t>");</w:t>
      </w:r>
    </w:p>
    <w:p w14:paraId="13110B4D" w14:textId="1913174D" w:rsidR="00740706" w:rsidRDefault="00740706" w:rsidP="00740706">
      <w:pPr>
        <w:pStyle w:val="code"/>
        <w:rPr>
          <w:lang w:val="ru-RU"/>
        </w:rPr>
      </w:pPr>
      <w:r w:rsidRPr="00740706">
        <w:rPr>
          <w:lang w:val="ru-RU"/>
        </w:rPr>
        <w:t>}</w:t>
      </w:r>
    </w:p>
    <w:p w14:paraId="5598C9FB" w14:textId="4762EE2F" w:rsidR="00740706" w:rsidRDefault="00740706" w:rsidP="00740706">
      <w:pPr>
        <w:pStyle w:val="code"/>
        <w:ind w:firstLine="0"/>
        <w:rPr>
          <w:lang w:val="ru-RU"/>
        </w:rPr>
      </w:pPr>
    </w:p>
    <w:p w14:paraId="395850E0" w14:textId="14A014EB" w:rsidR="00740706" w:rsidRPr="000C0024" w:rsidRDefault="00740706" w:rsidP="00740706">
      <w:pPr>
        <w:pStyle w:val="Main"/>
        <w:rPr>
          <w:u w:val="single"/>
          <w:lang w:val="ru-RU"/>
        </w:rPr>
      </w:pPr>
      <w:r>
        <w:rPr>
          <w:lang w:val="ru-RU"/>
        </w:rPr>
        <w:t xml:space="preserve">Как видно из приведенного выше, если пользователь </w:t>
      </w:r>
      <w:r w:rsidR="00E8272E">
        <w:rPr>
          <w:lang w:val="ru-RU"/>
        </w:rPr>
        <w:t xml:space="preserve">ввел имя и пароль, он будет перенаправлен на страницу </w:t>
      </w:r>
      <w:r w:rsidR="00E8272E" w:rsidRPr="00E8272E">
        <w:rPr>
          <w:i/>
          <w:iCs/>
          <w:lang w:val="en-US"/>
        </w:rPr>
        <w:t>choose</w:t>
      </w:r>
      <w:r w:rsidR="00E8272E" w:rsidRPr="00E8272E">
        <w:rPr>
          <w:i/>
          <w:iCs/>
          <w:lang w:val="ru-RU"/>
        </w:rPr>
        <w:t>.</w:t>
      </w:r>
      <w:r w:rsidR="00E8272E" w:rsidRPr="00E8272E">
        <w:rPr>
          <w:i/>
          <w:iCs/>
          <w:lang w:val="en-US"/>
        </w:rPr>
        <w:t>php</w:t>
      </w:r>
      <w:r w:rsidR="00E8272E">
        <w:rPr>
          <w:i/>
          <w:iCs/>
          <w:lang w:val="ru-RU"/>
        </w:rPr>
        <w:t xml:space="preserve"> </w:t>
      </w:r>
      <w:r w:rsidR="00E8272E" w:rsidRPr="00E8272E">
        <w:rPr>
          <w:lang w:val="ru-RU"/>
        </w:rPr>
        <w:t xml:space="preserve">или </w:t>
      </w:r>
      <w:r w:rsidR="00E8272E">
        <w:rPr>
          <w:lang w:val="ru-RU"/>
        </w:rPr>
        <w:t xml:space="preserve">на предыдущую страницу, где он был, если в его браузере присутствует </w:t>
      </w:r>
      <w:r w:rsidR="000C0024">
        <w:rPr>
          <w:lang w:val="ru-RU"/>
        </w:rPr>
        <w:t>соответствующая</w:t>
      </w:r>
      <w:r w:rsidR="00E8272E">
        <w:rPr>
          <w:lang w:val="ru-RU"/>
        </w:rPr>
        <w:t xml:space="preserve"> </w:t>
      </w:r>
      <w:proofErr w:type="spellStart"/>
      <w:r w:rsidR="00E8272E" w:rsidRPr="00E8272E">
        <w:rPr>
          <w:i/>
          <w:iCs/>
          <w:lang w:val="en-US"/>
        </w:rPr>
        <w:t>Coo</w:t>
      </w:r>
      <w:r w:rsidR="00E8272E">
        <w:rPr>
          <w:i/>
          <w:iCs/>
          <w:lang w:val="en-US"/>
        </w:rPr>
        <w:t>c</w:t>
      </w:r>
      <w:r w:rsidR="00E8272E" w:rsidRPr="00E8272E">
        <w:rPr>
          <w:i/>
          <w:iCs/>
          <w:lang w:val="en-US"/>
        </w:rPr>
        <w:t>kie</w:t>
      </w:r>
      <w:proofErr w:type="spellEnd"/>
      <w:r w:rsidR="00E8272E" w:rsidRPr="00E8272E">
        <w:rPr>
          <w:lang w:val="ru-RU"/>
        </w:rPr>
        <w:t>.</w:t>
      </w:r>
      <w:r w:rsidR="000C0024" w:rsidRPr="000C0024">
        <w:rPr>
          <w:lang w:val="ru-RU"/>
        </w:rPr>
        <w:t xml:space="preserve"> </w:t>
      </w:r>
      <w:r w:rsidR="00EE2B57">
        <w:rPr>
          <w:lang w:val="ru-RU"/>
        </w:rPr>
        <w:t xml:space="preserve">Так же уже авторизованный пользователь при переходе на </w:t>
      </w:r>
      <w:r w:rsidR="00EE2B57" w:rsidRPr="00EE2B57">
        <w:rPr>
          <w:i/>
          <w:iCs/>
          <w:lang w:val="en-US"/>
        </w:rPr>
        <w:t>index</w:t>
      </w:r>
      <w:r w:rsidR="00EE2B57" w:rsidRPr="00EE2B57">
        <w:rPr>
          <w:i/>
          <w:iCs/>
          <w:lang w:val="ru-RU"/>
        </w:rPr>
        <w:t>.</w:t>
      </w:r>
      <w:r w:rsidR="00EE2B57" w:rsidRPr="00EE2B57">
        <w:rPr>
          <w:i/>
          <w:iCs/>
          <w:lang w:val="en-US"/>
        </w:rPr>
        <w:t>php</w:t>
      </w:r>
      <w:r w:rsidR="00EE2B57" w:rsidRPr="00EE2B57">
        <w:rPr>
          <w:lang w:val="ru-RU"/>
        </w:rPr>
        <w:t xml:space="preserve"> </w:t>
      </w:r>
      <w:r w:rsidR="00EE2B57">
        <w:rPr>
          <w:lang w:val="ru-RU"/>
        </w:rPr>
        <w:t xml:space="preserve">будет ту же перенаправлен. </w:t>
      </w:r>
      <w:r w:rsidR="000C0024">
        <w:rPr>
          <w:lang w:val="ru-RU"/>
        </w:rPr>
        <w:t>Фрагмент кода:</w:t>
      </w:r>
    </w:p>
    <w:p w14:paraId="55F7FC4A" w14:textId="25968291" w:rsidR="00740706" w:rsidRDefault="00740706" w:rsidP="00740706">
      <w:pPr>
        <w:pStyle w:val="code"/>
        <w:rPr>
          <w:lang w:val="ru-RU"/>
        </w:rPr>
      </w:pPr>
    </w:p>
    <w:p w14:paraId="08C68016" w14:textId="77777777" w:rsidR="000C0024" w:rsidRPr="000C0024" w:rsidRDefault="000C0024" w:rsidP="000C0024">
      <w:pPr>
        <w:pStyle w:val="code"/>
        <w:rPr>
          <w:lang w:val="ru-RU"/>
        </w:rPr>
      </w:pPr>
      <w:r w:rsidRPr="000C0024">
        <w:rPr>
          <w:lang w:val="ru-RU"/>
        </w:rPr>
        <w:t>&lt;?</w:t>
      </w:r>
      <w:proofErr w:type="spellStart"/>
      <w:r w:rsidRPr="000C0024">
        <w:rPr>
          <w:lang w:val="ru-RU"/>
        </w:rPr>
        <w:t>php</w:t>
      </w:r>
      <w:proofErr w:type="spellEnd"/>
    </w:p>
    <w:p w14:paraId="422C76DA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ru-RU"/>
        </w:rPr>
        <w:t xml:space="preserve">    </w:t>
      </w:r>
      <w:proofErr w:type="spellStart"/>
      <w:r w:rsidRPr="00BC2A37">
        <w:rPr>
          <w:lang w:val="en-US"/>
        </w:rPr>
        <w:t>require_once</w:t>
      </w:r>
      <w:proofErr w:type="spellEnd"/>
      <w:r w:rsidRPr="00BC2A37">
        <w:rPr>
          <w:lang w:val="en-US"/>
        </w:rPr>
        <w:t xml:space="preserve"> __DIR_</w:t>
      </w:r>
      <w:proofErr w:type="gramStart"/>
      <w:r w:rsidRPr="00BC2A37">
        <w:rPr>
          <w:lang w:val="en-US"/>
        </w:rPr>
        <w:t>_ .</w:t>
      </w:r>
      <w:proofErr w:type="gramEnd"/>
      <w:r w:rsidRPr="00BC2A37">
        <w:rPr>
          <w:lang w:val="en-US"/>
        </w:rPr>
        <w:t xml:space="preserve"> </w:t>
      </w:r>
      <w:r w:rsidRPr="000C0024">
        <w:rPr>
          <w:lang w:val="en-US"/>
        </w:rPr>
        <w:t>'/</w:t>
      </w:r>
      <w:proofErr w:type="spellStart"/>
      <w:r w:rsidRPr="000C0024">
        <w:rPr>
          <w:lang w:val="en-US"/>
        </w:rPr>
        <w:t>check.php</w:t>
      </w:r>
      <w:proofErr w:type="spellEnd"/>
      <w:proofErr w:type="gramStart"/>
      <w:r w:rsidRPr="000C0024">
        <w:rPr>
          <w:lang w:val="en-US"/>
        </w:rPr>
        <w:t>';</w:t>
      </w:r>
      <w:proofErr w:type="gramEnd"/>
    </w:p>
    <w:p w14:paraId="7EB0E83B" w14:textId="75D7E35E" w:rsidR="000C0024" w:rsidRPr="000C0024" w:rsidRDefault="000C0024" w:rsidP="00727602">
      <w:pPr>
        <w:pStyle w:val="code"/>
        <w:rPr>
          <w:lang w:val="en-US"/>
        </w:rPr>
      </w:pPr>
      <w:r w:rsidRPr="000C0024">
        <w:rPr>
          <w:lang w:val="en-US"/>
        </w:rPr>
        <w:t xml:space="preserve">    </w:t>
      </w:r>
      <w:proofErr w:type="spellStart"/>
      <w:r w:rsidRPr="000C0024">
        <w:rPr>
          <w:lang w:val="en-US"/>
        </w:rPr>
        <w:t>page_</w:t>
      </w:r>
      <w:proofErr w:type="gramStart"/>
      <w:r w:rsidRPr="000C0024">
        <w:rPr>
          <w:lang w:val="en-US"/>
        </w:rPr>
        <w:t>check</w:t>
      </w:r>
      <w:proofErr w:type="spellEnd"/>
      <w:r w:rsidRPr="000C0024">
        <w:rPr>
          <w:lang w:val="en-US"/>
        </w:rPr>
        <w:t>(</w:t>
      </w:r>
      <w:proofErr w:type="gramEnd"/>
      <w:r w:rsidRPr="000C0024">
        <w:rPr>
          <w:lang w:val="en-US"/>
        </w:rPr>
        <w:t>);?&gt;</w:t>
      </w:r>
    </w:p>
    <w:p w14:paraId="63CA08DB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>&lt;!DOCTYPE html&gt;</w:t>
      </w:r>
    </w:p>
    <w:p w14:paraId="3EE4DBF7" w14:textId="74CCB799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>&lt;html lang="</w:t>
      </w:r>
      <w:proofErr w:type="spellStart"/>
      <w:r w:rsidRPr="000C0024">
        <w:rPr>
          <w:lang w:val="en-US"/>
        </w:rPr>
        <w:t>en</w:t>
      </w:r>
      <w:proofErr w:type="spellEnd"/>
      <w:r w:rsidRPr="000C0024">
        <w:rPr>
          <w:lang w:val="en-US"/>
        </w:rPr>
        <w:t>"&gt;</w:t>
      </w:r>
    </w:p>
    <w:p w14:paraId="6CD75E08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>&lt;head&gt;</w:t>
      </w:r>
    </w:p>
    <w:p w14:paraId="1D3F47CD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 xml:space="preserve">    &lt;meta charset="UTF-8" /&gt;</w:t>
      </w:r>
    </w:p>
    <w:p w14:paraId="1FB256B8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 xml:space="preserve">    &lt;meta name="viewport" content="width=device-width, initial-scale=1.0" /&gt;</w:t>
      </w:r>
    </w:p>
    <w:p w14:paraId="17B5A31E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 xml:space="preserve">    &lt;title&gt;Lab 5 task 1&lt;/title&gt;</w:t>
      </w:r>
    </w:p>
    <w:p w14:paraId="2E3F7A4F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 xml:space="preserve">    &lt;link </w:t>
      </w:r>
      <w:proofErr w:type="spellStart"/>
      <w:r w:rsidRPr="000C0024">
        <w:rPr>
          <w:lang w:val="en-US"/>
        </w:rPr>
        <w:t>rel</w:t>
      </w:r>
      <w:proofErr w:type="spellEnd"/>
      <w:r w:rsidRPr="000C0024">
        <w:rPr>
          <w:lang w:val="en-US"/>
        </w:rPr>
        <w:t xml:space="preserve">="stylesheet" </w:t>
      </w:r>
      <w:proofErr w:type="spellStart"/>
      <w:r w:rsidRPr="000C0024">
        <w:rPr>
          <w:lang w:val="en-US"/>
        </w:rPr>
        <w:t>href</w:t>
      </w:r>
      <w:proofErr w:type="spellEnd"/>
      <w:r w:rsidRPr="000C0024">
        <w:rPr>
          <w:lang w:val="en-US"/>
        </w:rPr>
        <w:t>="style.css" /&gt;</w:t>
      </w:r>
    </w:p>
    <w:p w14:paraId="5443FC51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>&lt;/head&gt;</w:t>
      </w:r>
    </w:p>
    <w:p w14:paraId="0B3C184E" w14:textId="0F194D5D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>&lt;h1&gt;Choose page&lt;/h1&gt;</w:t>
      </w:r>
    </w:p>
    <w:p w14:paraId="1B7D1778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>&lt;body&gt;</w:t>
      </w:r>
    </w:p>
    <w:p w14:paraId="28FA13BD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 xml:space="preserve">    &lt;ul&gt;</w:t>
      </w:r>
    </w:p>
    <w:p w14:paraId="1CD3F588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 xml:space="preserve">        &lt;li&gt;&lt;a </w:t>
      </w:r>
      <w:proofErr w:type="spellStart"/>
      <w:r w:rsidRPr="000C0024">
        <w:rPr>
          <w:lang w:val="en-US"/>
        </w:rPr>
        <w:t>href</w:t>
      </w:r>
      <w:proofErr w:type="spellEnd"/>
      <w:r w:rsidRPr="000C0024">
        <w:rPr>
          <w:lang w:val="en-US"/>
        </w:rPr>
        <w:t>="page1.php"&gt;Page 1&lt;/a&gt;&lt;/li&gt;</w:t>
      </w:r>
    </w:p>
    <w:p w14:paraId="0A7F1AE8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 xml:space="preserve">        &lt;li&gt;&lt;a </w:t>
      </w:r>
      <w:proofErr w:type="spellStart"/>
      <w:r w:rsidRPr="000C0024">
        <w:rPr>
          <w:lang w:val="en-US"/>
        </w:rPr>
        <w:t>href</w:t>
      </w:r>
      <w:proofErr w:type="spellEnd"/>
      <w:r w:rsidRPr="000C0024">
        <w:rPr>
          <w:lang w:val="en-US"/>
        </w:rPr>
        <w:t>="page2.php"&gt;Page 2&lt;/a&gt;&lt;/li&gt;</w:t>
      </w:r>
    </w:p>
    <w:p w14:paraId="4937E81C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 xml:space="preserve">    &lt;/ul&gt;</w:t>
      </w:r>
    </w:p>
    <w:p w14:paraId="52003699" w14:textId="52DADF79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>&lt;/body&gt;</w:t>
      </w:r>
    </w:p>
    <w:p w14:paraId="6D3B77ED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>&lt;footer&gt;</w:t>
      </w:r>
    </w:p>
    <w:p w14:paraId="1E5301CF" w14:textId="77777777" w:rsidR="000C0024" w:rsidRPr="000C0024" w:rsidRDefault="000C0024" w:rsidP="000C0024">
      <w:pPr>
        <w:pStyle w:val="code"/>
        <w:rPr>
          <w:lang w:val="en-US"/>
        </w:rPr>
      </w:pPr>
      <w:r w:rsidRPr="000C0024">
        <w:rPr>
          <w:lang w:val="en-US"/>
        </w:rPr>
        <w:t xml:space="preserve">    &lt;a </w:t>
      </w:r>
      <w:proofErr w:type="spellStart"/>
      <w:r w:rsidRPr="000C0024">
        <w:rPr>
          <w:lang w:val="en-US"/>
        </w:rPr>
        <w:t>href</w:t>
      </w:r>
      <w:proofErr w:type="spellEnd"/>
      <w:r w:rsidRPr="000C0024">
        <w:rPr>
          <w:lang w:val="en-US"/>
        </w:rPr>
        <w:t>="</w:t>
      </w:r>
      <w:proofErr w:type="spellStart"/>
      <w:r w:rsidRPr="000C0024">
        <w:rPr>
          <w:lang w:val="en-US"/>
        </w:rPr>
        <w:t>logout.php</w:t>
      </w:r>
      <w:proofErr w:type="spellEnd"/>
      <w:r w:rsidRPr="000C0024">
        <w:rPr>
          <w:lang w:val="en-US"/>
        </w:rPr>
        <w:t>"&gt;Logout&lt;/a&gt;</w:t>
      </w:r>
    </w:p>
    <w:p w14:paraId="4EA00FBE" w14:textId="632760EC" w:rsidR="000C0024" w:rsidRPr="000C0024" w:rsidRDefault="000C0024" w:rsidP="000C0024">
      <w:pPr>
        <w:pStyle w:val="code"/>
        <w:rPr>
          <w:lang w:val="ru-RU"/>
        </w:rPr>
      </w:pPr>
      <w:r w:rsidRPr="000C0024">
        <w:rPr>
          <w:lang w:val="ru-RU"/>
        </w:rPr>
        <w:t>&lt;/</w:t>
      </w:r>
      <w:proofErr w:type="spellStart"/>
      <w:r w:rsidRPr="000C0024">
        <w:rPr>
          <w:lang w:val="ru-RU"/>
        </w:rPr>
        <w:t>footer</w:t>
      </w:r>
      <w:proofErr w:type="spellEnd"/>
      <w:r w:rsidRPr="000C0024">
        <w:rPr>
          <w:lang w:val="ru-RU"/>
        </w:rPr>
        <w:t>&gt;</w:t>
      </w:r>
    </w:p>
    <w:p w14:paraId="1A1BCCCB" w14:textId="5C4F4327" w:rsidR="00740706" w:rsidRDefault="000C0024" w:rsidP="000C0024">
      <w:pPr>
        <w:pStyle w:val="code"/>
        <w:rPr>
          <w:lang w:val="ru-RU"/>
        </w:rPr>
      </w:pPr>
      <w:r w:rsidRPr="000C0024">
        <w:rPr>
          <w:lang w:val="ru-RU"/>
        </w:rPr>
        <w:t>&lt;/</w:t>
      </w:r>
      <w:proofErr w:type="spellStart"/>
      <w:r w:rsidRPr="000C0024">
        <w:rPr>
          <w:lang w:val="ru-RU"/>
        </w:rPr>
        <w:t>html</w:t>
      </w:r>
      <w:proofErr w:type="spellEnd"/>
      <w:r w:rsidRPr="000C0024">
        <w:rPr>
          <w:lang w:val="ru-RU"/>
        </w:rPr>
        <w:t>&gt;</w:t>
      </w:r>
    </w:p>
    <w:p w14:paraId="67D00974" w14:textId="3307A2A0" w:rsidR="00BC2A37" w:rsidRDefault="00BC2A37" w:rsidP="00BC2A37">
      <w:pPr>
        <w:pStyle w:val="code"/>
        <w:ind w:firstLine="0"/>
        <w:rPr>
          <w:lang w:val="ru-RU"/>
        </w:rPr>
      </w:pPr>
    </w:p>
    <w:p w14:paraId="46F694CA" w14:textId="7E32FCC2" w:rsidR="00BC2A37" w:rsidRPr="001502AD" w:rsidRDefault="00BC2A37" w:rsidP="00BC2A37">
      <w:pPr>
        <w:pStyle w:val="code"/>
        <w:ind w:firstLine="708"/>
        <w:rPr>
          <w:i w:val="0"/>
          <w:iCs w:val="0"/>
          <w:lang w:val="ru-RU"/>
        </w:rPr>
      </w:pPr>
      <w:r w:rsidRPr="00BC2A37">
        <w:rPr>
          <w:i w:val="0"/>
          <w:iCs w:val="0"/>
          <w:lang w:val="ru-RU"/>
        </w:rPr>
        <w:lastRenderedPageBreak/>
        <w:t xml:space="preserve">Приведем страницу </w:t>
      </w:r>
      <w:r w:rsidRPr="00BC2A37">
        <w:rPr>
          <w:lang w:val="en-US"/>
        </w:rPr>
        <w:t>choose</w:t>
      </w:r>
      <w:r w:rsidRPr="00BC2A37">
        <w:rPr>
          <w:lang w:val="ru-RU"/>
        </w:rPr>
        <w:t>.</w:t>
      </w:r>
      <w:r w:rsidRPr="00BC2A37">
        <w:rPr>
          <w:lang w:val="en-US"/>
        </w:rPr>
        <w:t>php</w:t>
      </w:r>
      <w:r w:rsidRPr="00BC2A37">
        <w:rPr>
          <w:i w:val="0"/>
          <w:iCs w:val="0"/>
          <w:lang w:val="ru-RU"/>
        </w:rPr>
        <w:t xml:space="preserve"> на </w:t>
      </w:r>
      <w:r w:rsidRPr="00BC2A37">
        <w:rPr>
          <w:i w:val="0"/>
          <w:iCs w:val="0"/>
        </w:rPr>
        <w:t>рисунке 3</w:t>
      </w:r>
      <w:r w:rsidR="001502AD">
        <w:rPr>
          <w:i w:val="0"/>
          <w:iCs w:val="0"/>
          <w:lang w:val="ru-RU"/>
        </w:rPr>
        <w:t>.3.</w:t>
      </w:r>
    </w:p>
    <w:p w14:paraId="1353555F" w14:textId="77777777" w:rsidR="00BC2A37" w:rsidRDefault="00BC2A37" w:rsidP="00BC2A37">
      <w:pPr>
        <w:pStyle w:val="code"/>
        <w:ind w:firstLine="0"/>
        <w:rPr>
          <w:lang w:val="ru-RU"/>
        </w:rPr>
      </w:pPr>
    </w:p>
    <w:p w14:paraId="3D402A47" w14:textId="627CBABD" w:rsidR="00740706" w:rsidRDefault="0024338D" w:rsidP="0024338D">
      <w:pPr>
        <w:pStyle w:val="code"/>
        <w:ind w:firstLine="0"/>
        <w:jc w:val="center"/>
        <w:rPr>
          <w:sz w:val="24"/>
          <w:szCs w:val="24"/>
          <w:lang w:val="en-US"/>
        </w:rPr>
      </w:pPr>
      <w:r w:rsidRPr="0024338D">
        <w:rPr>
          <w:noProof/>
          <w:sz w:val="24"/>
          <w:szCs w:val="24"/>
          <w:lang w:val="en-US"/>
        </w:rPr>
        <w:drawing>
          <wp:inline distT="0" distB="0" distL="0" distR="0" wp14:anchorId="52314FCE" wp14:editId="25B28163">
            <wp:extent cx="5580489" cy="2355928"/>
            <wp:effectExtent l="12700" t="12700" r="7620" b="190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8145" cy="2359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3F97A" w14:textId="75467ECE" w:rsidR="0039193D" w:rsidRDefault="0039193D" w:rsidP="0039193D">
      <w:pPr>
        <w:pStyle w:val="code"/>
        <w:ind w:firstLine="0"/>
        <w:jc w:val="left"/>
        <w:rPr>
          <w:sz w:val="24"/>
          <w:szCs w:val="24"/>
          <w:lang w:val="en-US"/>
        </w:rPr>
      </w:pPr>
    </w:p>
    <w:p w14:paraId="1D0D12AD" w14:textId="48D300B1" w:rsidR="0039193D" w:rsidRPr="00727602" w:rsidRDefault="0039193D" w:rsidP="0039193D">
      <w:pPr>
        <w:spacing w:line="276" w:lineRule="auto"/>
        <w:jc w:val="center"/>
        <w:rPr>
          <w:i/>
          <w:iCs/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 w:rsidRPr="00727602">
        <w:rPr>
          <w:sz w:val="28"/>
          <w:szCs w:val="28"/>
          <w:lang w:val="ru-RU"/>
        </w:rPr>
        <w:t>3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>
        <w:rPr>
          <w:i/>
          <w:iCs/>
          <w:sz w:val="28"/>
          <w:szCs w:val="28"/>
          <w:lang w:val="en-US"/>
        </w:rPr>
        <w:t>choose</w:t>
      </w:r>
      <w:r w:rsidRPr="00727602">
        <w:rPr>
          <w:i/>
          <w:iCs/>
          <w:sz w:val="28"/>
          <w:szCs w:val="28"/>
          <w:lang w:val="ru-RU"/>
        </w:rPr>
        <w:t>.</w:t>
      </w:r>
      <w:r w:rsidRPr="00EB2BCD">
        <w:rPr>
          <w:i/>
          <w:iCs/>
          <w:sz w:val="28"/>
          <w:szCs w:val="28"/>
          <w:lang w:val="en-US"/>
        </w:rPr>
        <w:t>php</w:t>
      </w:r>
    </w:p>
    <w:p w14:paraId="5573F32C" w14:textId="5C44B5C0" w:rsidR="0039193D" w:rsidRPr="00727602" w:rsidRDefault="0039193D" w:rsidP="0039193D">
      <w:pPr>
        <w:spacing w:line="276" w:lineRule="auto"/>
        <w:jc w:val="center"/>
        <w:rPr>
          <w:i/>
          <w:iCs/>
          <w:sz w:val="28"/>
          <w:szCs w:val="28"/>
          <w:lang w:val="ru-RU"/>
        </w:rPr>
      </w:pPr>
    </w:p>
    <w:p w14:paraId="52FD6DA0" w14:textId="29743B5B" w:rsidR="0039193D" w:rsidRPr="00727602" w:rsidRDefault="0039193D" w:rsidP="0039193D">
      <w:pPr>
        <w:pStyle w:val="Main"/>
        <w:rPr>
          <w:lang w:val="en-US"/>
        </w:rPr>
      </w:pPr>
      <w:r>
        <w:rPr>
          <w:lang w:val="ru-RU"/>
        </w:rPr>
        <w:t xml:space="preserve">Заметим, что </w:t>
      </w:r>
      <w:r w:rsidR="0024338D">
        <w:rPr>
          <w:lang w:val="ru-RU"/>
        </w:rPr>
        <w:t>добавлена кнопка выхода</w:t>
      </w:r>
      <w:r w:rsidR="004F06A0">
        <w:rPr>
          <w:lang w:val="ru-RU"/>
        </w:rPr>
        <w:t xml:space="preserve"> и</w:t>
      </w:r>
      <w:r w:rsidR="00EC140B">
        <w:rPr>
          <w:lang w:val="ru-RU"/>
        </w:rPr>
        <w:t xml:space="preserve"> </w:t>
      </w:r>
      <w:r w:rsidR="00181D41">
        <w:rPr>
          <w:lang w:val="ru-RU"/>
        </w:rPr>
        <w:t>проверка сессии</w:t>
      </w:r>
      <w:r w:rsidR="00EC140B">
        <w:rPr>
          <w:lang w:val="ru-RU"/>
        </w:rPr>
        <w:t xml:space="preserve"> (через загружаемую из файла </w:t>
      </w:r>
      <w:r w:rsidR="00EC140B" w:rsidRPr="00EC140B">
        <w:rPr>
          <w:i/>
          <w:iCs/>
          <w:lang w:val="en-US"/>
        </w:rPr>
        <w:t>check</w:t>
      </w:r>
      <w:r w:rsidR="00EC140B" w:rsidRPr="00EC140B">
        <w:rPr>
          <w:i/>
          <w:iCs/>
          <w:lang w:val="ru-RU"/>
        </w:rPr>
        <w:t>.</w:t>
      </w:r>
      <w:r w:rsidR="00EC140B" w:rsidRPr="00EC140B">
        <w:rPr>
          <w:i/>
          <w:iCs/>
          <w:lang w:val="en-US"/>
        </w:rPr>
        <w:t>php</w:t>
      </w:r>
      <w:r w:rsidR="00EC140B">
        <w:rPr>
          <w:i/>
          <w:iCs/>
          <w:lang w:val="ru-RU"/>
        </w:rPr>
        <w:t xml:space="preserve"> </w:t>
      </w:r>
      <w:r w:rsidR="00EC140B">
        <w:rPr>
          <w:lang w:val="ru-RU"/>
        </w:rPr>
        <w:t>функцию. Приведем</w:t>
      </w:r>
      <w:r w:rsidR="00EC140B" w:rsidRPr="00727602">
        <w:rPr>
          <w:lang w:val="en-US"/>
        </w:rPr>
        <w:t xml:space="preserve"> </w:t>
      </w:r>
      <w:r w:rsidR="00EC140B">
        <w:rPr>
          <w:lang w:val="ru-RU"/>
        </w:rPr>
        <w:t>фрагмент</w:t>
      </w:r>
      <w:r w:rsidR="00EC140B" w:rsidRPr="00727602">
        <w:rPr>
          <w:lang w:val="en-US"/>
        </w:rPr>
        <w:t xml:space="preserve"> </w:t>
      </w:r>
      <w:r w:rsidR="00EC140B">
        <w:rPr>
          <w:lang w:val="ru-RU"/>
        </w:rPr>
        <w:t>ее</w:t>
      </w:r>
      <w:r w:rsidR="00EC140B" w:rsidRPr="00727602">
        <w:rPr>
          <w:lang w:val="en-US"/>
        </w:rPr>
        <w:t xml:space="preserve"> </w:t>
      </w:r>
      <w:r w:rsidR="00EC140B">
        <w:rPr>
          <w:lang w:val="ru-RU"/>
        </w:rPr>
        <w:t>кода</w:t>
      </w:r>
      <w:r w:rsidR="00EC140B" w:rsidRPr="00727602">
        <w:rPr>
          <w:lang w:val="en-US"/>
        </w:rPr>
        <w:t>:</w:t>
      </w:r>
    </w:p>
    <w:p w14:paraId="2C7B9B99" w14:textId="4B8C4205" w:rsidR="0039193D" w:rsidRPr="00727602" w:rsidRDefault="0039193D" w:rsidP="0039193D">
      <w:pPr>
        <w:pStyle w:val="code"/>
        <w:ind w:firstLine="0"/>
        <w:jc w:val="left"/>
        <w:rPr>
          <w:sz w:val="24"/>
          <w:szCs w:val="24"/>
          <w:lang w:val="en-US"/>
        </w:rPr>
      </w:pPr>
    </w:p>
    <w:p w14:paraId="0ACBBFE4" w14:textId="77777777" w:rsidR="00EE2B57" w:rsidRPr="00EE2B57" w:rsidRDefault="00EE2B57" w:rsidP="00EE2B57">
      <w:pPr>
        <w:pStyle w:val="code"/>
      </w:pPr>
      <w:r w:rsidRPr="00EE2B57">
        <w:t>function page_check()</w:t>
      </w:r>
    </w:p>
    <w:p w14:paraId="458D3E15" w14:textId="77777777" w:rsidR="00EE2B57" w:rsidRPr="00EE2B57" w:rsidRDefault="00EE2B57" w:rsidP="00EE2B57">
      <w:pPr>
        <w:pStyle w:val="code"/>
      </w:pPr>
      <w:r w:rsidRPr="00EE2B57">
        <w:t>{</w:t>
      </w:r>
    </w:p>
    <w:p w14:paraId="56938491" w14:textId="77777777" w:rsidR="00EE2B57" w:rsidRPr="00EE2B57" w:rsidRDefault="00EE2B57" w:rsidP="00EE2B57">
      <w:pPr>
        <w:pStyle w:val="code"/>
      </w:pPr>
      <w:r w:rsidRPr="00EE2B57">
        <w:t xml:space="preserve">    session_start([</w:t>
      </w:r>
    </w:p>
    <w:p w14:paraId="74519FD1" w14:textId="77777777" w:rsidR="00EE2B57" w:rsidRPr="00EE2B57" w:rsidRDefault="00EE2B57" w:rsidP="00EE2B57">
      <w:pPr>
        <w:pStyle w:val="code"/>
      </w:pPr>
      <w:r w:rsidRPr="00EE2B57">
        <w:t xml:space="preserve">        'cookie_lifetime' =&gt; time() + 360,</w:t>
      </w:r>
    </w:p>
    <w:p w14:paraId="7A6CF967" w14:textId="77777777" w:rsidR="00EE2B57" w:rsidRPr="00EE2B57" w:rsidRDefault="00EE2B57" w:rsidP="00EE2B57">
      <w:pPr>
        <w:pStyle w:val="code"/>
      </w:pPr>
      <w:r w:rsidRPr="00EE2B57">
        <w:t xml:space="preserve">    ]);</w:t>
      </w:r>
    </w:p>
    <w:p w14:paraId="41A8D496" w14:textId="77777777" w:rsidR="00EE2B57" w:rsidRPr="00EE2B57" w:rsidRDefault="00EE2B57" w:rsidP="00EE2B57">
      <w:pPr>
        <w:pStyle w:val="code"/>
      </w:pPr>
    </w:p>
    <w:p w14:paraId="04F05530" w14:textId="77777777" w:rsidR="00EE2B57" w:rsidRPr="00EE2B57" w:rsidRDefault="00EE2B57" w:rsidP="00EE2B57">
      <w:pPr>
        <w:pStyle w:val="code"/>
      </w:pPr>
      <w:r w:rsidRPr="00EE2B57">
        <w:t xml:space="preserve">    // Check if the user is logged in already or not.</w:t>
      </w:r>
    </w:p>
    <w:p w14:paraId="1300CBFC" w14:textId="77777777" w:rsidR="00EE2B57" w:rsidRPr="00EE2B57" w:rsidRDefault="00EE2B57" w:rsidP="00EE2B57">
      <w:pPr>
        <w:pStyle w:val="code"/>
      </w:pPr>
      <w:r w:rsidRPr="00EE2B57">
        <w:t xml:space="preserve">    if (empty($_SESSION['logged_in'])) {</w:t>
      </w:r>
    </w:p>
    <w:p w14:paraId="209E4935" w14:textId="77777777" w:rsidR="00EE2B57" w:rsidRPr="00EE2B57" w:rsidRDefault="00EE2B57" w:rsidP="00EE2B57">
      <w:pPr>
        <w:pStyle w:val="code"/>
      </w:pPr>
      <w:r w:rsidRPr="00EE2B57">
        <w:t xml:space="preserve">        header("Location: index.php");</w:t>
      </w:r>
    </w:p>
    <w:p w14:paraId="736B34BE" w14:textId="77777777" w:rsidR="00EE2B57" w:rsidRPr="00EE2B57" w:rsidRDefault="00EE2B57" w:rsidP="00EE2B57">
      <w:pPr>
        <w:pStyle w:val="code"/>
      </w:pPr>
      <w:r w:rsidRPr="00EE2B57">
        <w:t xml:space="preserve">    }else{</w:t>
      </w:r>
    </w:p>
    <w:p w14:paraId="72D34997" w14:textId="77777777" w:rsidR="00EE2B57" w:rsidRPr="00EE2B57" w:rsidRDefault="00EE2B57" w:rsidP="00EE2B57">
      <w:pPr>
        <w:pStyle w:val="code"/>
      </w:pPr>
      <w:r w:rsidRPr="00EE2B57">
        <w:t xml:space="preserve">        setcookie("last_visited", $_SERVER['REQUEST_URI']);</w:t>
      </w:r>
    </w:p>
    <w:p w14:paraId="2EBB2DB4" w14:textId="77777777" w:rsidR="00EE2B57" w:rsidRPr="00EE2B57" w:rsidRDefault="00EE2B57" w:rsidP="00EE2B57">
      <w:pPr>
        <w:pStyle w:val="code"/>
      </w:pPr>
      <w:r w:rsidRPr="00EE2B57">
        <w:t xml:space="preserve">    }</w:t>
      </w:r>
    </w:p>
    <w:p w14:paraId="5DD51201" w14:textId="77777777" w:rsidR="00EE2B57" w:rsidRPr="00EE2B57" w:rsidRDefault="00EE2B57" w:rsidP="00EE2B57">
      <w:pPr>
        <w:pStyle w:val="code"/>
      </w:pPr>
      <w:r w:rsidRPr="00EE2B57">
        <w:t>}</w:t>
      </w:r>
    </w:p>
    <w:p w14:paraId="188F4FCC" w14:textId="77777777" w:rsidR="00EC140B" w:rsidRDefault="00EC140B">
      <w:pPr>
        <w:spacing w:after="160" w:line="259" w:lineRule="auto"/>
        <w:rPr>
          <w:lang w:val="ru-RU"/>
        </w:rPr>
      </w:pPr>
    </w:p>
    <w:p w14:paraId="53C89420" w14:textId="77777777" w:rsidR="00F82586" w:rsidRDefault="00EC140B" w:rsidP="002D094F">
      <w:pPr>
        <w:pStyle w:val="Main"/>
        <w:ind w:firstLine="707"/>
        <w:rPr>
          <w:lang w:val="ru-RU"/>
        </w:rPr>
      </w:pPr>
      <w:r>
        <w:rPr>
          <w:lang w:val="ru-RU"/>
        </w:rPr>
        <w:t xml:space="preserve">Такой подход позволяет </w:t>
      </w:r>
      <w:r w:rsidR="002D094F">
        <w:rPr>
          <w:lang w:val="ru-RU"/>
        </w:rPr>
        <w:t xml:space="preserve">обновить </w:t>
      </w:r>
      <w:r>
        <w:rPr>
          <w:lang w:val="ru-RU"/>
        </w:rPr>
        <w:t xml:space="preserve">сохранить </w:t>
      </w:r>
      <w:r w:rsidR="002D094F" w:rsidRPr="002D094F">
        <w:rPr>
          <w:i/>
          <w:iCs/>
        </w:rPr>
        <w:t>last_visited</w:t>
      </w:r>
      <w:r w:rsidR="002D094F" w:rsidRPr="002D094F">
        <w:rPr>
          <w:i/>
          <w:iCs/>
          <w:lang w:val="ru-RU"/>
        </w:rPr>
        <w:t xml:space="preserve"> </w:t>
      </w:r>
      <w:proofErr w:type="spellStart"/>
      <w:r w:rsidR="002D094F" w:rsidRPr="002D094F">
        <w:rPr>
          <w:lang w:val="ru-RU"/>
        </w:rPr>
        <w:t>куки</w:t>
      </w:r>
      <w:proofErr w:type="spellEnd"/>
      <w:r w:rsidR="002D094F">
        <w:rPr>
          <w:lang w:val="ru-RU"/>
        </w:rPr>
        <w:t xml:space="preserve"> и одновременно является защитным механизмом:</w:t>
      </w:r>
      <w:r w:rsidR="002D094F" w:rsidRPr="002D094F">
        <w:rPr>
          <w:lang w:val="ru-RU"/>
        </w:rPr>
        <w:t xml:space="preserve"> </w:t>
      </w:r>
      <w:r w:rsidR="00EE2B57">
        <w:rPr>
          <w:lang w:val="ru-RU"/>
        </w:rPr>
        <w:t xml:space="preserve">пользователь вне сессии будет перенаправлен на </w:t>
      </w:r>
      <w:r w:rsidR="00EE2B57" w:rsidRPr="00EE2B57">
        <w:rPr>
          <w:i/>
          <w:iCs/>
          <w:lang w:val="en-US"/>
        </w:rPr>
        <w:t>index</w:t>
      </w:r>
      <w:r w:rsidR="00EE2B57" w:rsidRPr="00EE2B57">
        <w:rPr>
          <w:i/>
          <w:iCs/>
          <w:lang w:val="ru-RU"/>
        </w:rPr>
        <w:t>.</w:t>
      </w:r>
      <w:r w:rsidR="00EE2B57" w:rsidRPr="00EE2B57">
        <w:rPr>
          <w:i/>
          <w:iCs/>
          <w:lang w:val="en-US"/>
        </w:rPr>
        <w:t>php</w:t>
      </w:r>
      <w:r w:rsidR="00EE2B57">
        <w:rPr>
          <w:lang w:val="ru-RU"/>
        </w:rPr>
        <w:t xml:space="preserve"> для авторизации.</w:t>
      </w:r>
      <w:r w:rsidR="00F82586">
        <w:rPr>
          <w:lang w:val="ru-RU"/>
        </w:rPr>
        <w:t xml:space="preserve"> Данная функция вызывается на всех страницах веб-приложения, кроме </w:t>
      </w:r>
      <w:r w:rsidR="00F82586" w:rsidRPr="00EE2B57">
        <w:rPr>
          <w:i/>
          <w:iCs/>
          <w:lang w:val="en-US"/>
        </w:rPr>
        <w:t>index</w:t>
      </w:r>
      <w:r w:rsidR="00F82586" w:rsidRPr="00EE2B57">
        <w:rPr>
          <w:i/>
          <w:iCs/>
          <w:lang w:val="ru-RU"/>
        </w:rPr>
        <w:t>.</w:t>
      </w:r>
      <w:r w:rsidR="00F82586" w:rsidRPr="00EE2B57">
        <w:rPr>
          <w:i/>
          <w:iCs/>
          <w:lang w:val="en-US"/>
        </w:rPr>
        <w:t>php</w:t>
      </w:r>
      <w:r w:rsidR="00F82586">
        <w:rPr>
          <w:lang w:val="ru-RU"/>
        </w:rPr>
        <w:t>.</w:t>
      </w:r>
    </w:p>
    <w:p w14:paraId="622EB66E" w14:textId="77777777" w:rsidR="00473F0F" w:rsidRDefault="00473F0F" w:rsidP="002D094F">
      <w:pPr>
        <w:pStyle w:val="Main"/>
        <w:ind w:firstLine="707"/>
        <w:rPr>
          <w:lang w:val="ru-RU"/>
        </w:rPr>
      </w:pPr>
    </w:p>
    <w:p w14:paraId="6A7B385F" w14:textId="14F4138A" w:rsidR="00277B60" w:rsidRDefault="00473F0F" w:rsidP="002D094F">
      <w:pPr>
        <w:pStyle w:val="Main"/>
        <w:ind w:firstLine="707"/>
        <w:rPr>
          <w:lang w:val="ru-RU"/>
        </w:rPr>
      </w:pPr>
      <w:r>
        <w:rPr>
          <w:lang w:val="ru-RU"/>
        </w:rPr>
        <w:lastRenderedPageBreak/>
        <w:tab/>
        <w:t xml:space="preserve">На рисунках </w:t>
      </w:r>
      <w:r w:rsidRPr="004024C1">
        <w:t>3</w:t>
      </w:r>
      <w:r w:rsidRPr="00091BC5">
        <w:rPr>
          <w:lang w:val="ru-RU"/>
        </w:rPr>
        <w:t>.</w:t>
      </w:r>
      <w:r>
        <w:rPr>
          <w:lang w:val="ru-RU"/>
        </w:rPr>
        <w:t xml:space="preserve">4 и </w:t>
      </w:r>
      <w:r w:rsidRPr="004024C1">
        <w:t>3.</w:t>
      </w:r>
      <w:r>
        <w:rPr>
          <w:lang w:val="ru-RU"/>
        </w:rPr>
        <w:t xml:space="preserve">5 приведем </w:t>
      </w:r>
      <w:r w:rsidR="00091BC5">
        <w:rPr>
          <w:lang w:val="ru-RU"/>
        </w:rPr>
        <w:t>страницы «А» и «Б», на которые пользователь может перейти</w:t>
      </w:r>
      <w:r w:rsidR="001502AD">
        <w:rPr>
          <w:lang w:val="ru-RU"/>
        </w:rPr>
        <w:t>.</w:t>
      </w:r>
    </w:p>
    <w:p w14:paraId="5A765D5E" w14:textId="77777777" w:rsidR="00277B60" w:rsidRDefault="00277B60" w:rsidP="002D094F">
      <w:pPr>
        <w:pStyle w:val="Main"/>
        <w:ind w:firstLine="707"/>
        <w:rPr>
          <w:lang w:val="ru-RU"/>
        </w:rPr>
      </w:pPr>
    </w:p>
    <w:p w14:paraId="738DD624" w14:textId="77777777" w:rsidR="003B3EDC" w:rsidRDefault="00277B60" w:rsidP="00277B60">
      <w:pPr>
        <w:pStyle w:val="Main"/>
        <w:ind w:firstLine="0"/>
        <w:jc w:val="center"/>
        <w:rPr>
          <w:lang w:val="ru-RU"/>
        </w:rPr>
      </w:pPr>
      <w:r w:rsidRPr="00277B60">
        <w:rPr>
          <w:noProof/>
          <w:lang w:val="ru-RU"/>
        </w:rPr>
        <w:drawing>
          <wp:inline distT="0" distB="0" distL="0" distR="0" wp14:anchorId="35681CDD" wp14:editId="112BAF70">
            <wp:extent cx="3965115" cy="3177144"/>
            <wp:effectExtent l="12700" t="12700" r="10160" b="10795"/>
            <wp:docPr id="17" name="Picture 17" descr="A tiger looking at the camer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tiger looking at the camera&#10;&#10;Description automatically generated with medium confidence"/>
                    <pic:cNvPicPr/>
                  </pic:nvPicPr>
                  <pic:blipFill rotWithShape="1">
                    <a:blip r:embed="rId14"/>
                    <a:srcRect b="7821"/>
                    <a:stretch/>
                  </pic:blipFill>
                  <pic:spPr bwMode="auto">
                    <a:xfrm>
                      <a:off x="0" y="0"/>
                      <a:ext cx="3982403" cy="31909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B021" w14:textId="6B4BE608" w:rsidR="003B3EDC" w:rsidRDefault="003B3EDC" w:rsidP="00277B60">
      <w:pPr>
        <w:pStyle w:val="Main"/>
        <w:ind w:firstLine="0"/>
        <w:jc w:val="center"/>
        <w:rPr>
          <w:lang w:val="ru-RU"/>
        </w:rPr>
      </w:pPr>
    </w:p>
    <w:p w14:paraId="708468DB" w14:textId="42D3B77B" w:rsidR="003B3EDC" w:rsidRPr="003B3EDC" w:rsidRDefault="003B3EDC" w:rsidP="003B3EDC">
      <w:pPr>
        <w:spacing w:line="276" w:lineRule="auto"/>
        <w:jc w:val="center"/>
        <w:rPr>
          <w:sz w:val="28"/>
          <w:szCs w:val="28"/>
          <w:lang w:val="en-US"/>
        </w:rPr>
      </w:pPr>
      <w:r w:rsidRPr="004024C1">
        <w:rPr>
          <w:sz w:val="28"/>
          <w:szCs w:val="28"/>
        </w:rPr>
        <w:t>Рисунок 3.</w:t>
      </w:r>
      <w:r>
        <w:rPr>
          <w:sz w:val="28"/>
          <w:szCs w:val="28"/>
          <w:lang w:val="en-US"/>
        </w:rPr>
        <w:t>4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 w:rsidRPr="003B3EDC">
        <w:rPr>
          <w:sz w:val="28"/>
          <w:szCs w:val="28"/>
          <w:lang w:val="en-US"/>
        </w:rPr>
        <w:t>A</w:t>
      </w:r>
    </w:p>
    <w:p w14:paraId="223C2858" w14:textId="77777777" w:rsidR="003B3EDC" w:rsidRDefault="003B3EDC" w:rsidP="00277B60">
      <w:pPr>
        <w:pStyle w:val="Main"/>
        <w:ind w:firstLine="0"/>
        <w:jc w:val="center"/>
        <w:rPr>
          <w:lang w:val="ru-RU"/>
        </w:rPr>
      </w:pPr>
    </w:p>
    <w:p w14:paraId="4B9A400B" w14:textId="77777777" w:rsidR="003B3EDC" w:rsidRDefault="003B3EDC" w:rsidP="00277B60">
      <w:pPr>
        <w:pStyle w:val="Main"/>
        <w:ind w:firstLine="0"/>
        <w:jc w:val="center"/>
        <w:rPr>
          <w:lang w:val="ru-RU"/>
        </w:rPr>
      </w:pPr>
      <w:r w:rsidRPr="003B3EDC">
        <w:rPr>
          <w:noProof/>
          <w:lang w:val="ru-RU"/>
        </w:rPr>
        <w:drawing>
          <wp:inline distT="0" distB="0" distL="0" distR="0" wp14:anchorId="5F6FD6B5" wp14:editId="64AC872C">
            <wp:extent cx="4047454" cy="3521293"/>
            <wp:effectExtent l="12700" t="12700" r="17145" b="9525"/>
            <wp:docPr id="18" name="Picture 18" descr="An elephant with tusk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n elephant with tusk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9047" cy="35487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111F1A" w14:textId="77777777" w:rsidR="003B3EDC" w:rsidRDefault="003B3EDC" w:rsidP="00277B60">
      <w:pPr>
        <w:pStyle w:val="Main"/>
        <w:ind w:firstLine="0"/>
        <w:jc w:val="center"/>
        <w:rPr>
          <w:lang w:val="ru-RU"/>
        </w:rPr>
      </w:pPr>
    </w:p>
    <w:p w14:paraId="06E2E8D0" w14:textId="68A9472E" w:rsidR="003B3EDC" w:rsidRPr="003B3EDC" w:rsidRDefault="003B3EDC" w:rsidP="003B3EDC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</w:t>
      </w:r>
      <w:r w:rsidRPr="00727602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5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Страница Б</w:t>
      </w:r>
    </w:p>
    <w:p w14:paraId="412D5D91" w14:textId="77777777" w:rsidR="00181D41" w:rsidRDefault="00181D41" w:rsidP="00277B60">
      <w:pPr>
        <w:pStyle w:val="Main"/>
        <w:ind w:firstLine="0"/>
        <w:jc w:val="center"/>
        <w:rPr>
          <w:lang w:val="ru-RU"/>
        </w:rPr>
      </w:pPr>
    </w:p>
    <w:p w14:paraId="5C8534FE" w14:textId="77777777" w:rsidR="00181D41" w:rsidRDefault="00181D41" w:rsidP="00181D41">
      <w:pPr>
        <w:pStyle w:val="Main"/>
        <w:rPr>
          <w:lang w:val="ru-RU"/>
        </w:rPr>
      </w:pPr>
      <w:r>
        <w:rPr>
          <w:lang w:val="ru-RU"/>
        </w:rPr>
        <w:lastRenderedPageBreak/>
        <w:t>После нажатия кнопки «</w:t>
      </w:r>
      <w:r w:rsidRPr="00181D41">
        <w:rPr>
          <w:i/>
          <w:iCs/>
          <w:lang w:val="en-US"/>
        </w:rPr>
        <w:t>Logout</w:t>
      </w:r>
      <w:r>
        <w:rPr>
          <w:lang w:val="ru-RU"/>
        </w:rPr>
        <w:t xml:space="preserve">» пользователь перенаправляется на файл </w:t>
      </w:r>
      <w:r w:rsidRPr="00181D41">
        <w:rPr>
          <w:i/>
          <w:iCs/>
          <w:lang w:val="en-US"/>
        </w:rPr>
        <w:t>logout</w:t>
      </w:r>
      <w:r w:rsidRPr="00181D41">
        <w:rPr>
          <w:i/>
          <w:iCs/>
          <w:lang w:val="ru-RU"/>
        </w:rPr>
        <w:t>.</w:t>
      </w:r>
      <w:r w:rsidRPr="00181D41">
        <w:rPr>
          <w:i/>
          <w:iCs/>
          <w:lang w:val="en-US"/>
        </w:rPr>
        <w:t>php</w:t>
      </w:r>
      <w:r w:rsidRPr="00181D41">
        <w:rPr>
          <w:lang w:val="ru-RU"/>
        </w:rPr>
        <w:t xml:space="preserve">, </w:t>
      </w:r>
      <w:r>
        <w:rPr>
          <w:lang w:val="ru-RU"/>
        </w:rPr>
        <w:t>где закрывается и очищается сессия, затем пользователь перенаправляется на страницу входа</w:t>
      </w:r>
      <w:r w:rsidRPr="00181D41">
        <w:rPr>
          <w:lang w:val="ru-RU"/>
        </w:rPr>
        <w:t xml:space="preserve"> </w:t>
      </w:r>
      <w:r w:rsidRPr="00181D41">
        <w:rPr>
          <w:i/>
          <w:iCs/>
          <w:lang w:val="en-US"/>
        </w:rPr>
        <w:t>index</w:t>
      </w:r>
      <w:r w:rsidRPr="00181D41">
        <w:rPr>
          <w:i/>
          <w:iCs/>
          <w:lang w:val="ru-RU"/>
        </w:rPr>
        <w:t>.</w:t>
      </w:r>
      <w:r w:rsidRPr="00181D41">
        <w:rPr>
          <w:i/>
          <w:iCs/>
          <w:lang w:val="en-US"/>
        </w:rPr>
        <w:t>php</w:t>
      </w:r>
      <w:r>
        <w:rPr>
          <w:lang w:val="ru-RU"/>
        </w:rPr>
        <w:t>. Фрагмент кода:</w:t>
      </w:r>
    </w:p>
    <w:p w14:paraId="57900ECE" w14:textId="77777777" w:rsidR="00181D41" w:rsidRDefault="00181D41" w:rsidP="00181D41">
      <w:pPr>
        <w:pStyle w:val="Main"/>
        <w:rPr>
          <w:lang w:val="ru-RU"/>
        </w:rPr>
      </w:pPr>
    </w:p>
    <w:p w14:paraId="1CA6D057" w14:textId="77777777" w:rsidR="00181D41" w:rsidRDefault="00181D41" w:rsidP="00181D41">
      <w:pPr>
        <w:pStyle w:val="code"/>
      </w:pPr>
      <w:r>
        <w:t>&lt;?php</w:t>
      </w:r>
    </w:p>
    <w:p w14:paraId="46934F2E" w14:textId="77777777" w:rsidR="00181D41" w:rsidRDefault="00181D41" w:rsidP="00181D41">
      <w:pPr>
        <w:pStyle w:val="code"/>
      </w:pPr>
      <w:r>
        <w:t>session_start();</w:t>
      </w:r>
    </w:p>
    <w:p w14:paraId="1C516CAF" w14:textId="77777777" w:rsidR="00181D41" w:rsidRDefault="00181D41" w:rsidP="00181D41">
      <w:pPr>
        <w:pStyle w:val="code"/>
      </w:pPr>
      <w:r>
        <w:t>session_destroy();</w:t>
      </w:r>
    </w:p>
    <w:p w14:paraId="7AC3284C" w14:textId="77777777" w:rsidR="00181D41" w:rsidRDefault="00181D41" w:rsidP="00181D41">
      <w:pPr>
        <w:pStyle w:val="code"/>
      </w:pPr>
      <w:r>
        <w:t>header("Location: index.php");</w:t>
      </w:r>
    </w:p>
    <w:p w14:paraId="7D04A39E" w14:textId="77777777" w:rsidR="00181D41" w:rsidRDefault="00181D41" w:rsidP="00181D41">
      <w:pPr>
        <w:pStyle w:val="code"/>
      </w:pPr>
      <w:r>
        <w:t>?&gt;</w:t>
      </w:r>
      <w:r w:rsidRPr="00181D41">
        <w:t xml:space="preserve"> </w:t>
      </w:r>
    </w:p>
    <w:p w14:paraId="1B2E18F9" w14:textId="77777777" w:rsidR="00181D41" w:rsidRDefault="00181D41" w:rsidP="00181D41">
      <w:pPr>
        <w:pStyle w:val="code"/>
      </w:pPr>
    </w:p>
    <w:p w14:paraId="5223623F" w14:textId="23B23A76" w:rsidR="00181D41" w:rsidRPr="00FF4CD3" w:rsidRDefault="00181D41" w:rsidP="00181D41">
      <w:pPr>
        <w:pStyle w:val="20"/>
      </w:pPr>
      <w:bookmarkStart w:id="20" w:name="_Toc96274179"/>
      <w:r>
        <w:rPr>
          <w:lang w:val="ru-RU"/>
        </w:rPr>
        <w:t>Задание 2</w:t>
      </w:r>
      <w:bookmarkEnd w:id="20"/>
    </w:p>
    <w:p w14:paraId="327CF91B" w14:textId="77777777" w:rsidR="00181D41" w:rsidRPr="00FF4CD3" w:rsidRDefault="00181D41" w:rsidP="00181D41">
      <w:pPr>
        <w:pStyle w:val="20"/>
        <w:numPr>
          <w:ilvl w:val="0"/>
          <w:numId w:val="0"/>
        </w:numPr>
      </w:pPr>
    </w:p>
    <w:p w14:paraId="17A848EF" w14:textId="18DEA6D6" w:rsidR="005D5520" w:rsidRDefault="00181D41" w:rsidP="00421C59">
      <w:pPr>
        <w:pStyle w:val="Main"/>
      </w:pPr>
      <w:r w:rsidRPr="004024C1">
        <w:t xml:space="preserve">В задании </w:t>
      </w:r>
      <w:r>
        <w:rPr>
          <w:lang w:val="ru-RU"/>
        </w:rPr>
        <w:t>2</w:t>
      </w:r>
      <w:r w:rsidRPr="004024C1">
        <w:t xml:space="preserve"> </w:t>
      </w:r>
      <w:r w:rsidRPr="00FF4CD3">
        <w:t xml:space="preserve"> </w:t>
      </w:r>
      <w:r>
        <w:rPr>
          <w:lang w:val="ru-RU"/>
        </w:rPr>
        <w:t>необходимо создать</w:t>
      </w:r>
      <w:r w:rsidRPr="00FF4CD3">
        <w:t xml:space="preserve"> </w:t>
      </w:r>
      <w:r w:rsidR="005D5520" w:rsidRPr="005D5520">
        <w:t xml:space="preserve">три </w:t>
      </w:r>
      <w:r w:rsidR="005D5520" w:rsidRPr="00421C59">
        <w:rPr>
          <w:i/>
          <w:iCs/>
        </w:rPr>
        <w:t>css</w:t>
      </w:r>
      <w:r w:rsidR="005D5520" w:rsidRPr="005D5520">
        <w:t xml:space="preserve"> файла с разными стилями. Затем страничку </w:t>
      </w:r>
      <w:r w:rsidR="005D5520" w:rsidRPr="005D5520">
        <w:rPr>
          <w:i/>
          <w:iCs/>
        </w:rPr>
        <w:t>setting.php</w:t>
      </w:r>
      <w:r w:rsidR="005D5520" w:rsidRPr="005D5520">
        <w:t>, на которой пользователь сможет выбрать себе один из вариантов оформления сайта. Информация о стиле сохраняется в куках и затем используется при показе страничек.</w:t>
      </w:r>
    </w:p>
    <w:p w14:paraId="165506EA" w14:textId="4E0AE66D" w:rsidR="005D5520" w:rsidRPr="00D2109A" w:rsidRDefault="005D5520" w:rsidP="005D5520">
      <w:pPr>
        <w:pStyle w:val="Main"/>
        <w:rPr>
          <w:lang w:val="en-US"/>
        </w:rPr>
      </w:pPr>
      <w:r>
        <w:rPr>
          <w:lang w:val="ru-RU"/>
        </w:rPr>
        <w:t>Приведем структуру проекта на рисунке 3.</w:t>
      </w:r>
      <w:r w:rsidR="001502AD">
        <w:rPr>
          <w:lang w:val="ru-RU"/>
        </w:rPr>
        <w:t>6.</w:t>
      </w:r>
    </w:p>
    <w:p w14:paraId="56F70E22" w14:textId="77777777" w:rsidR="005D5520" w:rsidRDefault="005D5520" w:rsidP="005D5520">
      <w:pPr>
        <w:pStyle w:val="Main"/>
        <w:rPr>
          <w:lang w:val="ru-RU"/>
        </w:rPr>
      </w:pPr>
    </w:p>
    <w:p w14:paraId="5EE600FF" w14:textId="0A519543" w:rsidR="005D5520" w:rsidRPr="00742817" w:rsidRDefault="00523492" w:rsidP="005D5520">
      <w:pPr>
        <w:pStyle w:val="Main"/>
        <w:jc w:val="center"/>
        <w:rPr>
          <w:lang w:val="ru-RU"/>
        </w:rPr>
      </w:pPr>
      <w:r w:rsidRPr="00523492">
        <w:rPr>
          <w:noProof/>
          <w:lang w:val="ru-RU"/>
        </w:rPr>
        <w:drawing>
          <wp:inline distT="0" distB="0" distL="0" distR="0" wp14:anchorId="7D80FF60" wp14:editId="58D1F930">
            <wp:extent cx="4140200" cy="2527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1DE3" w14:textId="77777777" w:rsidR="005D5520" w:rsidRPr="004024C1" w:rsidRDefault="005D5520" w:rsidP="005D5520">
      <w:pPr>
        <w:spacing w:line="276" w:lineRule="auto"/>
        <w:jc w:val="center"/>
        <w:rPr>
          <w:sz w:val="28"/>
          <w:szCs w:val="28"/>
        </w:rPr>
      </w:pPr>
    </w:p>
    <w:p w14:paraId="63A472D7" w14:textId="63A9833E" w:rsidR="005D5520" w:rsidRDefault="005D5520" w:rsidP="005D5520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 w:rsidR="001502AD">
        <w:rPr>
          <w:sz w:val="28"/>
          <w:szCs w:val="28"/>
          <w:lang w:val="ru-RU"/>
        </w:rPr>
        <w:t>6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Структура файлов</w:t>
      </w:r>
    </w:p>
    <w:p w14:paraId="3ABAD390" w14:textId="77777777" w:rsidR="005D5520" w:rsidRPr="00181D41" w:rsidRDefault="005D5520" w:rsidP="005D5520">
      <w:pPr>
        <w:pStyle w:val="Main"/>
        <w:rPr>
          <w:sz w:val="24"/>
          <w:szCs w:val="24"/>
          <w:lang w:val="ru-RU"/>
        </w:rPr>
      </w:pPr>
    </w:p>
    <w:p w14:paraId="758888CD" w14:textId="7FE62C7C" w:rsidR="00AC29F9" w:rsidRPr="00BC2A37" w:rsidRDefault="00AC29F9" w:rsidP="000E7BB8">
      <w:pPr>
        <w:pStyle w:val="Main"/>
        <w:rPr>
          <w:lang w:val="ru-RU"/>
        </w:rPr>
      </w:pPr>
      <w:proofErr w:type="spellStart"/>
      <w:r>
        <w:rPr>
          <w:lang w:val="ru-RU"/>
        </w:rPr>
        <w:t>Переиспользуем</w:t>
      </w:r>
      <w:proofErr w:type="spellEnd"/>
      <w:r>
        <w:rPr>
          <w:lang w:val="ru-RU"/>
        </w:rPr>
        <w:t xml:space="preserve"> страницу </w:t>
      </w:r>
      <w:r w:rsidRPr="00AC29F9">
        <w:rPr>
          <w:i/>
          <w:iCs/>
          <w:lang w:val="en-US"/>
        </w:rPr>
        <w:t>index</w:t>
      </w:r>
      <w:r w:rsidRPr="00AC29F9">
        <w:rPr>
          <w:i/>
          <w:iCs/>
          <w:lang w:val="ru-RU"/>
        </w:rPr>
        <w:t>.</w:t>
      </w:r>
      <w:r w:rsidRPr="00AC29F9">
        <w:rPr>
          <w:i/>
          <w:iCs/>
          <w:lang w:val="en-US"/>
        </w:rPr>
        <w:t>php</w:t>
      </w:r>
      <w:r w:rsidRPr="00AC29F9">
        <w:rPr>
          <w:lang w:val="ru-RU"/>
        </w:rPr>
        <w:t xml:space="preserve"> </w:t>
      </w:r>
      <w:r>
        <w:rPr>
          <w:lang w:val="ru-RU"/>
        </w:rPr>
        <w:t xml:space="preserve">и авторизацию пользователя в сессии из предыдущего задания. После авторизации пользователь перенаправляется на страницу </w:t>
      </w:r>
      <w:r w:rsidRPr="005D5520">
        <w:rPr>
          <w:i/>
          <w:iCs/>
        </w:rPr>
        <w:t>setting.php</w:t>
      </w:r>
      <w:r>
        <w:rPr>
          <w:lang w:val="ru-RU"/>
        </w:rPr>
        <w:t>. Фрагмент</w:t>
      </w:r>
      <w:r w:rsidRPr="00BC2A37">
        <w:rPr>
          <w:lang w:val="ru-RU"/>
        </w:rPr>
        <w:t xml:space="preserve"> </w:t>
      </w:r>
      <w:r>
        <w:rPr>
          <w:lang w:val="ru-RU"/>
        </w:rPr>
        <w:t>кода</w:t>
      </w:r>
      <w:r w:rsidRPr="00BC2A37">
        <w:rPr>
          <w:lang w:val="ru-RU"/>
        </w:rPr>
        <w:t xml:space="preserve">: </w:t>
      </w:r>
    </w:p>
    <w:p w14:paraId="61B5B459" w14:textId="77777777" w:rsidR="00421C59" w:rsidRPr="00BC2A37" w:rsidRDefault="00421C59" w:rsidP="00BC2A37">
      <w:pPr>
        <w:pStyle w:val="Main"/>
        <w:ind w:firstLine="0"/>
        <w:rPr>
          <w:lang w:val="ru-RU"/>
        </w:rPr>
      </w:pPr>
    </w:p>
    <w:p w14:paraId="09962352" w14:textId="77777777" w:rsidR="00523492" w:rsidRPr="00523492" w:rsidRDefault="00523492" w:rsidP="000E7BB8">
      <w:pPr>
        <w:pStyle w:val="code"/>
      </w:pPr>
      <w:r w:rsidRPr="00523492">
        <w:t>&lt;?php</w:t>
      </w:r>
    </w:p>
    <w:p w14:paraId="5FD5ADF8" w14:textId="77777777" w:rsidR="00523492" w:rsidRPr="00523492" w:rsidRDefault="00523492" w:rsidP="000E7BB8">
      <w:pPr>
        <w:pStyle w:val="code"/>
      </w:pPr>
      <w:r w:rsidRPr="00523492">
        <w:t>require_once __DIR__ . '/check.php';</w:t>
      </w:r>
    </w:p>
    <w:p w14:paraId="237FF13E" w14:textId="77777777" w:rsidR="00523492" w:rsidRPr="00523492" w:rsidRDefault="00523492" w:rsidP="000E7BB8">
      <w:pPr>
        <w:pStyle w:val="code"/>
      </w:pPr>
      <w:r w:rsidRPr="00523492">
        <w:lastRenderedPageBreak/>
        <w:t>page_check();</w:t>
      </w:r>
    </w:p>
    <w:p w14:paraId="7E568B72" w14:textId="77777777" w:rsidR="00523492" w:rsidRPr="00523492" w:rsidRDefault="00523492" w:rsidP="000E7BB8">
      <w:pPr>
        <w:pStyle w:val="code"/>
      </w:pPr>
    </w:p>
    <w:p w14:paraId="59308FE5" w14:textId="77777777" w:rsidR="00523492" w:rsidRPr="00523492" w:rsidRDefault="00523492" w:rsidP="000E7BB8">
      <w:pPr>
        <w:pStyle w:val="code"/>
      </w:pPr>
      <w:r w:rsidRPr="00523492">
        <w:t>// set style coockie</w:t>
      </w:r>
    </w:p>
    <w:p w14:paraId="370D2B38" w14:textId="77777777" w:rsidR="00523492" w:rsidRPr="00523492" w:rsidRDefault="00523492" w:rsidP="000E7BB8">
      <w:pPr>
        <w:pStyle w:val="code"/>
      </w:pPr>
      <w:r w:rsidRPr="00523492">
        <w:t>setcookie("style", "default.css");</w:t>
      </w:r>
    </w:p>
    <w:p w14:paraId="0F3FD3D2" w14:textId="77777777" w:rsidR="00523492" w:rsidRPr="00523492" w:rsidRDefault="00523492" w:rsidP="000E7BB8">
      <w:pPr>
        <w:pStyle w:val="code"/>
      </w:pPr>
      <w:r w:rsidRPr="00523492">
        <w:t>isset($_POST["style"]) ? $_COOKIE["style"] = $_POST["style"] . ".css" : $_COOKIE["style"] = "default.css";</w:t>
      </w:r>
    </w:p>
    <w:p w14:paraId="7EF15A54" w14:textId="01DE992F" w:rsidR="006F624F" w:rsidRPr="00BC2A37" w:rsidRDefault="00523492" w:rsidP="00BC2A37">
      <w:pPr>
        <w:pStyle w:val="code"/>
      </w:pPr>
      <w:r w:rsidRPr="00523492">
        <w:t>?&gt;</w:t>
      </w:r>
    </w:p>
    <w:p w14:paraId="2EF4F60E" w14:textId="2FDD8B0F" w:rsidR="000E7BB8" w:rsidRPr="000E7BB8" w:rsidRDefault="000E7BB8" w:rsidP="000E7BB8">
      <w:pPr>
        <w:pStyle w:val="code"/>
      </w:pPr>
      <w:r w:rsidRPr="000E7BB8">
        <w:t>&lt;h1&gt;Style settings&lt;/h1&gt;</w:t>
      </w:r>
    </w:p>
    <w:p w14:paraId="06904DB5" w14:textId="77777777" w:rsidR="000E7BB8" w:rsidRPr="000E7BB8" w:rsidRDefault="000E7BB8" w:rsidP="000E7BB8">
      <w:pPr>
        <w:pStyle w:val="code"/>
      </w:pPr>
      <w:r w:rsidRPr="000E7BB8">
        <w:t>&lt;form action="&lt;?php echo htmlspecialchars($_SERVER['PHP_SELF']) ?&gt;" method="post"&gt;</w:t>
      </w:r>
    </w:p>
    <w:p w14:paraId="6901CB54" w14:textId="77777777" w:rsidR="000E7BB8" w:rsidRPr="000E7BB8" w:rsidRDefault="000E7BB8" w:rsidP="000E7BB8">
      <w:pPr>
        <w:pStyle w:val="code"/>
      </w:pPr>
      <w:r w:rsidRPr="000E7BB8">
        <w:t xml:space="preserve">    &lt;div&gt;</w:t>
      </w:r>
    </w:p>
    <w:p w14:paraId="04E246A9" w14:textId="77777777" w:rsidR="000E7BB8" w:rsidRPr="000E7BB8" w:rsidRDefault="000E7BB8" w:rsidP="000E7BB8">
      <w:pPr>
        <w:pStyle w:val="code"/>
      </w:pPr>
      <w:r w:rsidRPr="000E7BB8">
        <w:t xml:space="preserve">        &lt;label for="style"&gt;Style&lt;/label&gt;</w:t>
      </w:r>
    </w:p>
    <w:p w14:paraId="77BD7F82" w14:textId="77777777" w:rsidR="000E7BB8" w:rsidRPr="000E7BB8" w:rsidRDefault="000E7BB8" w:rsidP="000E7BB8">
      <w:pPr>
        <w:pStyle w:val="code"/>
      </w:pPr>
      <w:r w:rsidRPr="000E7BB8">
        <w:t xml:space="preserve">        &lt;select name="style" id="style"&gt;</w:t>
      </w:r>
    </w:p>
    <w:p w14:paraId="3BD18E52" w14:textId="77777777" w:rsidR="000E7BB8" w:rsidRPr="000E7BB8" w:rsidRDefault="000E7BB8" w:rsidP="000E7BB8">
      <w:pPr>
        <w:pStyle w:val="code"/>
      </w:pPr>
      <w:r w:rsidRPr="000E7BB8">
        <w:t xml:space="preserve">            &lt;option value=&gt;--- Choose a style ---&lt;/option&gt;</w:t>
      </w:r>
    </w:p>
    <w:p w14:paraId="714DAF6F" w14:textId="77777777" w:rsidR="000E7BB8" w:rsidRPr="000E7BB8" w:rsidRDefault="000E7BB8" w:rsidP="000E7BB8">
      <w:pPr>
        <w:pStyle w:val="code"/>
      </w:pPr>
      <w:r w:rsidRPr="000E7BB8">
        <w:t xml:space="preserve">            &lt;option value="light" &lt;?php echo $_COOKIE["style"] == "light.css" ? "selected" : ""; ?&gt;&gt;Light&lt;/option&gt;</w:t>
      </w:r>
    </w:p>
    <w:p w14:paraId="4C5038BF" w14:textId="77777777" w:rsidR="000E7BB8" w:rsidRPr="000E7BB8" w:rsidRDefault="000E7BB8" w:rsidP="000E7BB8">
      <w:pPr>
        <w:pStyle w:val="code"/>
      </w:pPr>
      <w:r w:rsidRPr="000E7BB8">
        <w:t xml:space="preserve">            &lt;option value="dark" &lt;?php echo $_COOKIE["style"] == "dark.css" ? "selected" : ""; ?&gt;&gt;Dark&lt;/option&gt;</w:t>
      </w:r>
    </w:p>
    <w:p w14:paraId="3C9DE84E" w14:textId="77777777" w:rsidR="000E7BB8" w:rsidRPr="000E7BB8" w:rsidRDefault="000E7BB8" w:rsidP="000E7BB8">
      <w:pPr>
        <w:pStyle w:val="code"/>
      </w:pPr>
      <w:r w:rsidRPr="000E7BB8">
        <w:t xml:space="preserve">            &lt;option value="default" &lt;?php echo $_COOKIE["style"] == "default.css" ? "selected" : ""; ?&gt;&gt;Default&lt;/option&gt;</w:t>
      </w:r>
    </w:p>
    <w:p w14:paraId="10E5C7EA" w14:textId="77777777" w:rsidR="000E7BB8" w:rsidRPr="000E7BB8" w:rsidRDefault="000E7BB8" w:rsidP="000E7BB8">
      <w:pPr>
        <w:pStyle w:val="code"/>
      </w:pPr>
      <w:r w:rsidRPr="000E7BB8">
        <w:t xml:space="preserve">        &lt;/select&gt;</w:t>
      </w:r>
    </w:p>
    <w:p w14:paraId="5A330BBC" w14:textId="77777777" w:rsidR="000E7BB8" w:rsidRPr="000E7BB8" w:rsidRDefault="000E7BB8" w:rsidP="000E7BB8">
      <w:pPr>
        <w:pStyle w:val="code"/>
      </w:pPr>
      <w:r w:rsidRPr="000E7BB8">
        <w:t xml:space="preserve">    &lt;/div&gt;</w:t>
      </w:r>
    </w:p>
    <w:p w14:paraId="7356202F" w14:textId="77777777" w:rsidR="000E7BB8" w:rsidRPr="000E7BB8" w:rsidRDefault="000E7BB8" w:rsidP="000E7BB8">
      <w:pPr>
        <w:pStyle w:val="code"/>
      </w:pPr>
      <w:r w:rsidRPr="000E7BB8">
        <w:t xml:space="preserve">    &lt;div&gt;</w:t>
      </w:r>
    </w:p>
    <w:p w14:paraId="4A1D92B3" w14:textId="77777777" w:rsidR="000E7BB8" w:rsidRPr="000E7BB8" w:rsidRDefault="000E7BB8" w:rsidP="000E7BB8">
      <w:pPr>
        <w:pStyle w:val="code"/>
      </w:pPr>
      <w:r w:rsidRPr="000E7BB8">
        <w:t xml:space="preserve">        &lt;button type="submit"&gt;Select&lt;/button&gt;</w:t>
      </w:r>
    </w:p>
    <w:p w14:paraId="6B91BEF5" w14:textId="77777777" w:rsidR="000E7BB8" w:rsidRPr="000E7BB8" w:rsidRDefault="000E7BB8" w:rsidP="000E7BB8">
      <w:pPr>
        <w:pStyle w:val="code"/>
      </w:pPr>
      <w:r w:rsidRPr="000E7BB8">
        <w:t xml:space="preserve">    &lt;/div&gt;</w:t>
      </w:r>
    </w:p>
    <w:p w14:paraId="2008E7FC" w14:textId="21D074C0" w:rsidR="00A517E1" w:rsidRDefault="000E7BB8" w:rsidP="00BC2A37">
      <w:pPr>
        <w:pStyle w:val="code"/>
      </w:pPr>
      <w:r w:rsidRPr="000E7BB8">
        <w:t>&lt;/form&gt;</w:t>
      </w:r>
    </w:p>
    <w:p w14:paraId="551BAE29" w14:textId="77777777" w:rsidR="00BC2A37" w:rsidRPr="00BC2A37" w:rsidRDefault="00BC2A37" w:rsidP="00BC2A37">
      <w:pPr>
        <w:pStyle w:val="code"/>
      </w:pPr>
    </w:p>
    <w:p w14:paraId="4F5544EE" w14:textId="66D6F2F7" w:rsidR="00BC2A37" w:rsidRDefault="00BC2A37" w:rsidP="00BC2A37">
      <w:pPr>
        <w:spacing w:line="259" w:lineRule="auto"/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Приведем страницу</w:t>
      </w:r>
      <w:r w:rsidRPr="00BC2A37">
        <w:rPr>
          <w:sz w:val="28"/>
          <w:szCs w:val="28"/>
          <w:lang w:val="ru-RU"/>
        </w:rPr>
        <w:t xml:space="preserve"> на рисунке 3.</w:t>
      </w:r>
      <w:r w:rsidR="001502AD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>.</w:t>
      </w:r>
    </w:p>
    <w:p w14:paraId="71162C8E" w14:textId="77777777" w:rsidR="00BC2A37" w:rsidRPr="00BC2A37" w:rsidRDefault="00BC2A37" w:rsidP="00BC2A37">
      <w:pPr>
        <w:spacing w:line="259" w:lineRule="auto"/>
        <w:ind w:firstLine="708"/>
        <w:rPr>
          <w:b/>
          <w:bCs/>
          <w:caps/>
          <w:color w:val="000000" w:themeColor="text1"/>
          <w:sz w:val="28"/>
          <w:szCs w:val="28"/>
          <w:lang w:val="ru-RU"/>
        </w:rPr>
      </w:pPr>
    </w:p>
    <w:p w14:paraId="08C843FB" w14:textId="17333F84" w:rsidR="00A517E1" w:rsidRDefault="00634580" w:rsidP="00BC2A37">
      <w:pPr>
        <w:spacing w:line="259" w:lineRule="auto"/>
        <w:jc w:val="center"/>
        <w:rPr>
          <w:b/>
          <w:bCs/>
          <w:caps/>
          <w:color w:val="000000" w:themeColor="text1"/>
          <w:sz w:val="32"/>
          <w:szCs w:val="26"/>
          <w:lang w:val="ru-RU"/>
        </w:rPr>
      </w:pPr>
      <w:r w:rsidRPr="00634580">
        <w:rPr>
          <w:b/>
          <w:bCs/>
          <w:caps/>
          <w:noProof/>
          <w:color w:val="000000" w:themeColor="text1"/>
          <w:sz w:val="32"/>
          <w:szCs w:val="26"/>
          <w:lang w:val="ru-RU"/>
        </w:rPr>
        <w:drawing>
          <wp:inline distT="0" distB="0" distL="0" distR="0" wp14:anchorId="2860C149" wp14:editId="5AB927FC">
            <wp:extent cx="2530617" cy="1584208"/>
            <wp:effectExtent l="12700" t="12700" r="9525" b="165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7525" cy="1588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AE41E" w14:textId="77777777" w:rsidR="00A517E1" w:rsidRDefault="00A517E1" w:rsidP="00A517E1">
      <w:pPr>
        <w:spacing w:line="259" w:lineRule="auto"/>
        <w:rPr>
          <w:b/>
          <w:bCs/>
          <w:caps/>
          <w:color w:val="000000" w:themeColor="text1"/>
          <w:sz w:val="32"/>
          <w:szCs w:val="26"/>
          <w:lang w:val="ru-RU"/>
        </w:rPr>
      </w:pPr>
    </w:p>
    <w:p w14:paraId="09EA8BF2" w14:textId="29D77BE3" w:rsidR="00A517E1" w:rsidRPr="001C47B5" w:rsidRDefault="00A517E1" w:rsidP="001C47B5">
      <w:pPr>
        <w:spacing w:line="276" w:lineRule="auto"/>
        <w:jc w:val="center"/>
        <w:rPr>
          <w:i/>
          <w:iCs/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 w:rsidR="001502AD">
        <w:rPr>
          <w:sz w:val="28"/>
          <w:szCs w:val="28"/>
          <w:lang w:val="ru-RU"/>
        </w:rPr>
        <w:t>7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 w:rsidRPr="00A517E1">
        <w:rPr>
          <w:i/>
          <w:iCs/>
          <w:sz w:val="28"/>
          <w:szCs w:val="28"/>
          <w:lang w:val="en-US"/>
        </w:rPr>
        <w:t>setting</w:t>
      </w:r>
      <w:r w:rsidRPr="00A517E1">
        <w:rPr>
          <w:i/>
          <w:iCs/>
          <w:sz w:val="28"/>
          <w:szCs w:val="28"/>
          <w:lang w:val="ru-RU"/>
        </w:rPr>
        <w:t>.</w:t>
      </w:r>
      <w:r w:rsidRPr="00A517E1">
        <w:rPr>
          <w:i/>
          <w:iCs/>
          <w:sz w:val="28"/>
          <w:szCs w:val="28"/>
          <w:lang w:val="en-US"/>
        </w:rPr>
        <w:t>php</w:t>
      </w:r>
    </w:p>
    <w:p w14:paraId="22E35646" w14:textId="54D4DE3C" w:rsidR="00EF09BA" w:rsidRDefault="00EF09BA" w:rsidP="00EF09BA">
      <w:pPr>
        <w:pStyle w:val="Main"/>
        <w:rPr>
          <w:lang w:val="ru-RU"/>
        </w:rPr>
      </w:pPr>
      <w:r w:rsidRPr="001C47B5">
        <w:rPr>
          <w:lang w:val="ru-RU"/>
        </w:rPr>
        <w:lastRenderedPageBreak/>
        <w:t>Заметим, как работает выбор стиля и сохранение фор</w:t>
      </w:r>
      <w:r>
        <w:rPr>
          <w:lang w:val="ru-RU"/>
        </w:rPr>
        <w:t>мы. После того, как пользователь выбирает стиль и нажимает кнопку «</w:t>
      </w:r>
      <w:r w:rsidRPr="00EF09BA">
        <w:rPr>
          <w:i/>
          <w:iCs/>
          <w:lang w:val="en-US"/>
        </w:rPr>
        <w:t>Select</w:t>
      </w:r>
      <w:r>
        <w:rPr>
          <w:lang w:val="ru-RU"/>
        </w:rPr>
        <w:t xml:space="preserve">», страница перенаправляется сама на себя. Срабатывает </w:t>
      </w:r>
      <w:r w:rsidRPr="00A517E1">
        <w:rPr>
          <w:i/>
          <w:iCs/>
          <w:lang w:val="en-US"/>
        </w:rPr>
        <w:t>php</w:t>
      </w:r>
      <w:r w:rsidRPr="00A517E1">
        <w:rPr>
          <w:i/>
          <w:iCs/>
          <w:lang w:val="ru-RU"/>
        </w:rPr>
        <w:t xml:space="preserve"> </w:t>
      </w:r>
      <w:r>
        <w:rPr>
          <w:lang w:val="ru-RU"/>
        </w:rPr>
        <w:t xml:space="preserve">скрипт, который из </w:t>
      </w:r>
      <w:r w:rsidRPr="00A517E1">
        <w:rPr>
          <w:i/>
          <w:iCs/>
          <w:lang w:val="en-US"/>
        </w:rPr>
        <w:t>HTTP</w:t>
      </w:r>
      <w:r w:rsidRPr="00A517E1">
        <w:rPr>
          <w:i/>
          <w:iCs/>
          <w:lang w:val="ru-RU"/>
        </w:rPr>
        <w:t xml:space="preserve"> </w:t>
      </w:r>
      <w:r w:rsidRPr="00A517E1">
        <w:rPr>
          <w:i/>
          <w:iCs/>
          <w:lang w:val="en-US"/>
        </w:rPr>
        <w:t>POST</w:t>
      </w:r>
      <w:r w:rsidRPr="00A517E1">
        <w:rPr>
          <w:i/>
          <w:iCs/>
          <w:lang w:val="ru-RU"/>
        </w:rPr>
        <w:t xml:space="preserve"> </w:t>
      </w:r>
      <w:r>
        <w:rPr>
          <w:lang w:val="ru-RU"/>
        </w:rPr>
        <w:t xml:space="preserve">запроса ставит </w:t>
      </w:r>
      <w:proofErr w:type="spellStart"/>
      <w:r>
        <w:rPr>
          <w:lang w:val="ru-RU"/>
        </w:rPr>
        <w:t>куки</w:t>
      </w:r>
      <w:proofErr w:type="spellEnd"/>
      <w:r w:rsidRPr="00EF09BA">
        <w:rPr>
          <w:lang w:val="ru-RU"/>
        </w:rPr>
        <w:t xml:space="preserve"> </w:t>
      </w:r>
      <w:r>
        <w:rPr>
          <w:lang w:val="ru-RU"/>
        </w:rPr>
        <w:t xml:space="preserve">с параметром стиля (это сделано тернарным оператором). </w:t>
      </w:r>
    </w:p>
    <w:p w14:paraId="15ADB1B2" w14:textId="1EB93B56" w:rsidR="00EF09BA" w:rsidRDefault="00EF09BA" w:rsidP="00EF09BA">
      <w:pPr>
        <w:pStyle w:val="Main"/>
        <w:rPr>
          <w:lang w:val="ru-RU"/>
        </w:rPr>
      </w:pPr>
      <w:r>
        <w:rPr>
          <w:lang w:val="ru-RU"/>
        </w:rPr>
        <w:t xml:space="preserve">Далее стиль страницы определяется строкой </w:t>
      </w:r>
      <w:r w:rsidRPr="00EF09BA">
        <w:rPr>
          <w:i/>
          <w:iCs/>
          <w:lang w:val="ru-RU"/>
        </w:rPr>
        <w:t>&lt;</w:t>
      </w:r>
      <w:proofErr w:type="spellStart"/>
      <w:r w:rsidRPr="00EF09BA">
        <w:rPr>
          <w:i/>
          <w:iCs/>
          <w:lang w:val="ru-RU"/>
        </w:rPr>
        <w:t>link</w:t>
      </w:r>
      <w:proofErr w:type="spellEnd"/>
      <w:r w:rsidRPr="00EF09BA">
        <w:rPr>
          <w:i/>
          <w:iCs/>
          <w:lang w:val="ru-RU"/>
        </w:rPr>
        <w:t xml:space="preserve"> </w:t>
      </w:r>
      <w:proofErr w:type="spellStart"/>
      <w:r w:rsidRPr="00EF09BA">
        <w:rPr>
          <w:i/>
          <w:iCs/>
          <w:lang w:val="ru-RU"/>
        </w:rPr>
        <w:t>rel</w:t>
      </w:r>
      <w:proofErr w:type="spellEnd"/>
      <w:r w:rsidRPr="00EF09BA">
        <w:rPr>
          <w:i/>
          <w:iCs/>
          <w:lang w:val="ru-RU"/>
        </w:rPr>
        <w:t>="</w:t>
      </w:r>
      <w:proofErr w:type="spellStart"/>
      <w:r w:rsidRPr="00EF09BA">
        <w:rPr>
          <w:i/>
          <w:iCs/>
          <w:lang w:val="ru-RU"/>
        </w:rPr>
        <w:t>stylesheet</w:t>
      </w:r>
      <w:proofErr w:type="spellEnd"/>
      <w:r w:rsidRPr="00EF09BA">
        <w:rPr>
          <w:i/>
          <w:iCs/>
          <w:lang w:val="ru-RU"/>
        </w:rPr>
        <w:t xml:space="preserve">" </w:t>
      </w:r>
      <w:proofErr w:type="spellStart"/>
      <w:r w:rsidRPr="00EF09BA">
        <w:rPr>
          <w:i/>
          <w:iCs/>
          <w:lang w:val="ru-RU"/>
        </w:rPr>
        <w:t>href</w:t>
      </w:r>
      <w:proofErr w:type="spellEnd"/>
      <w:r w:rsidRPr="00EF09BA">
        <w:rPr>
          <w:i/>
          <w:iCs/>
          <w:lang w:val="ru-RU"/>
        </w:rPr>
        <w:t>="&lt;?</w:t>
      </w:r>
      <w:proofErr w:type="spellStart"/>
      <w:r w:rsidRPr="00EF09BA">
        <w:rPr>
          <w:i/>
          <w:iCs/>
          <w:lang w:val="ru-RU"/>
        </w:rPr>
        <w:t>php</w:t>
      </w:r>
      <w:proofErr w:type="spellEnd"/>
      <w:r w:rsidRPr="00EF09BA">
        <w:rPr>
          <w:i/>
          <w:iCs/>
          <w:lang w:val="ru-RU"/>
        </w:rPr>
        <w:t xml:space="preserve"> </w:t>
      </w:r>
      <w:proofErr w:type="spellStart"/>
      <w:r w:rsidRPr="00EF09BA">
        <w:rPr>
          <w:i/>
          <w:iCs/>
          <w:lang w:val="ru-RU"/>
        </w:rPr>
        <w:t>echo</w:t>
      </w:r>
      <w:proofErr w:type="spellEnd"/>
      <w:r w:rsidRPr="00EF09BA">
        <w:rPr>
          <w:i/>
          <w:iCs/>
          <w:lang w:val="ru-RU"/>
        </w:rPr>
        <w:t xml:space="preserve"> "</w:t>
      </w:r>
      <w:proofErr w:type="spellStart"/>
      <w:r w:rsidRPr="00EF09BA">
        <w:rPr>
          <w:i/>
          <w:iCs/>
          <w:lang w:val="ru-RU"/>
        </w:rPr>
        <w:t>styles</w:t>
      </w:r>
      <w:proofErr w:type="spellEnd"/>
      <w:r w:rsidRPr="00EF09BA">
        <w:rPr>
          <w:i/>
          <w:iCs/>
          <w:lang w:val="ru-RU"/>
        </w:rPr>
        <w:t>/{$_COOKIE["</w:t>
      </w:r>
      <w:proofErr w:type="spellStart"/>
      <w:r w:rsidRPr="00EF09BA">
        <w:rPr>
          <w:i/>
          <w:iCs/>
          <w:lang w:val="ru-RU"/>
        </w:rPr>
        <w:t>style</w:t>
      </w:r>
      <w:proofErr w:type="spellEnd"/>
      <w:r w:rsidRPr="00EF09BA">
        <w:rPr>
          <w:i/>
          <w:iCs/>
          <w:lang w:val="ru-RU"/>
        </w:rPr>
        <w:t>"]}"</w:t>
      </w:r>
      <w:proofErr w:type="gramStart"/>
      <w:r w:rsidRPr="00EF09BA">
        <w:rPr>
          <w:i/>
          <w:iCs/>
          <w:lang w:val="ru-RU"/>
        </w:rPr>
        <w:t>; ?&gt;"</w:t>
      </w:r>
      <w:proofErr w:type="gramEnd"/>
      <w:r w:rsidRPr="00EF09BA">
        <w:rPr>
          <w:i/>
          <w:iCs/>
          <w:lang w:val="ru-RU"/>
        </w:rPr>
        <w:t xml:space="preserve"> /&gt;</w:t>
      </w:r>
      <w:r w:rsidRPr="00EF09BA">
        <w:rPr>
          <w:lang w:val="ru-RU"/>
        </w:rPr>
        <w:t xml:space="preserve">. </w:t>
      </w:r>
      <w:r>
        <w:rPr>
          <w:lang w:val="ru-RU"/>
        </w:rPr>
        <w:t xml:space="preserve">Здесь выбирается файл </w:t>
      </w:r>
      <w:r w:rsidRPr="00EF09BA">
        <w:rPr>
          <w:i/>
          <w:iCs/>
          <w:lang w:val="ru-RU"/>
        </w:rPr>
        <w:t>.</w:t>
      </w:r>
      <w:proofErr w:type="spellStart"/>
      <w:r w:rsidRPr="00EF09BA">
        <w:rPr>
          <w:i/>
          <w:iCs/>
          <w:lang w:val="en-US"/>
        </w:rPr>
        <w:t>css</w:t>
      </w:r>
      <w:proofErr w:type="spellEnd"/>
      <w:r w:rsidRPr="00EF09BA">
        <w:rPr>
          <w:i/>
          <w:iCs/>
          <w:lang w:val="ru-RU"/>
        </w:rPr>
        <w:t xml:space="preserve"> </w:t>
      </w:r>
      <w:r>
        <w:rPr>
          <w:lang w:val="ru-RU"/>
        </w:rPr>
        <w:t xml:space="preserve">из массива </w:t>
      </w:r>
      <w:r w:rsidRPr="00EF09BA">
        <w:rPr>
          <w:i/>
          <w:iCs/>
          <w:lang w:val="ru-RU"/>
        </w:rPr>
        <w:t>$_COOKIE</w:t>
      </w:r>
      <w:r>
        <w:rPr>
          <w:i/>
          <w:iCs/>
          <w:lang w:val="ru-RU"/>
        </w:rPr>
        <w:t xml:space="preserve">, </w:t>
      </w:r>
      <w:r>
        <w:rPr>
          <w:lang w:val="ru-RU"/>
        </w:rPr>
        <w:t xml:space="preserve">в котором всегда гарантировано хотя бы значение </w:t>
      </w:r>
      <w:r w:rsidRPr="00EF09BA">
        <w:rPr>
          <w:i/>
          <w:iCs/>
          <w:lang w:val="en-US"/>
        </w:rPr>
        <w:t>default</w:t>
      </w:r>
      <w:r w:rsidRPr="00EF09BA">
        <w:rPr>
          <w:i/>
          <w:iCs/>
          <w:lang w:val="ru-RU"/>
        </w:rPr>
        <w:t>.</w:t>
      </w:r>
      <w:proofErr w:type="spellStart"/>
      <w:r w:rsidRPr="00EF09BA">
        <w:rPr>
          <w:i/>
          <w:iCs/>
          <w:lang w:val="en-US"/>
        </w:rPr>
        <w:t>css</w:t>
      </w:r>
      <w:proofErr w:type="spellEnd"/>
      <w:r w:rsidRPr="00EF09BA">
        <w:rPr>
          <w:lang w:val="ru-RU"/>
        </w:rPr>
        <w:t>.</w:t>
      </w:r>
    </w:p>
    <w:p w14:paraId="4C241C5F" w14:textId="2919E2B0" w:rsidR="00A517E1" w:rsidRDefault="00A517E1" w:rsidP="00A517E1">
      <w:pPr>
        <w:pStyle w:val="Main"/>
        <w:rPr>
          <w:lang w:val="ru-RU"/>
        </w:rPr>
      </w:pPr>
      <w:r>
        <w:rPr>
          <w:lang w:val="ru-RU"/>
        </w:rPr>
        <w:t xml:space="preserve">При выборе </w:t>
      </w:r>
      <w:r w:rsidR="00EF09BA">
        <w:rPr>
          <w:lang w:val="ru-RU"/>
        </w:rPr>
        <w:t xml:space="preserve">стиля так же сохраняется выбор пользователя, это сделано через тернарный оператор и </w:t>
      </w:r>
      <w:r w:rsidR="00EF09BA" w:rsidRPr="00EF09BA">
        <w:rPr>
          <w:i/>
          <w:iCs/>
          <w:lang w:val="en-US"/>
        </w:rPr>
        <w:t>HTML</w:t>
      </w:r>
      <w:r w:rsidR="00EF09BA" w:rsidRPr="00EF09BA">
        <w:rPr>
          <w:lang w:val="ru-RU"/>
        </w:rPr>
        <w:t xml:space="preserve"> </w:t>
      </w:r>
      <w:r w:rsidR="00EF09BA">
        <w:rPr>
          <w:lang w:val="ru-RU"/>
        </w:rPr>
        <w:t>флаг «</w:t>
      </w:r>
      <w:r w:rsidR="00EF09BA" w:rsidRPr="004F6D49">
        <w:rPr>
          <w:i/>
          <w:iCs/>
          <w:lang w:val="en-US"/>
        </w:rPr>
        <w:t>selected</w:t>
      </w:r>
      <w:r w:rsidR="00EF09BA">
        <w:rPr>
          <w:lang w:val="ru-RU"/>
        </w:rPr>
        <w:t>»</w:t>
      </w:r>
      <w:r w:rsidR="00EF09BA" w:rsidRPr="00EF09BA">
        <w:rPr>
          <w:lang w:val="ru-RU"/>
        </w:rPr>
        <w:t xml:space="preserve">. </w:t>
      </w:r>
      <w:r w:rsidR="00EF09BA">
        <w:rPr>
          <w:lang w:val="ru-RU"/>
        </w:rPr>
        <w:t>Пример страницы, после выбора стиля приведен на рисунке 3.</w:t>
      </w:r>
      <w:r w:rsidR="001502AD">
        <w:rPr>
          <w:lang w:val="ru-RU"/>
        </w:rPr>
        <w:t>8</w:t>
      </w:r>
      <w:r w:rsidR="00EF09BA">
        <w:rPr>
          <w:lang w:val="ru-RU"/>
        </w:rPr>
        <w:t>.</w:t>
      </w:r>
    </w:p>
    <w:p w14:paraId="2AD85421" w14:textId="77777777" w:rsidR="00EF09BA" w:rsidRPr="00EF09BA" w:rsidRDefault="00EF09BA" w:rsidP="00655A4F">
      <w:pPr>
        <w:pStyle w:val="Main"/>
        <w:ind w:firstLine="0"/>
        <w:rPr>
          <w:lang w:val="ru-RU"/>
        </w:rPr>
      </w:pPr>
    </w:p>
    <w:p w14:paraId="7BF3A9F7" w14:textId="16545270" w:rsidR="00A517E1" w:rsidRDefault="00655A4F" w:rsidP="00655A4F">
      <w:pPr>
        <w:pStyle w:val="Main"/>
        <w:ind w:firstLine="0"/>
        <w:rPr>
          <w:lang w:val="ru-RU"/>
        </w:rPr>
      </w:pPr>
      <w:r w:rsidRPr="00655A4F">
        <w:rPr>
          <w:noProof/>
          <w:lang w:val="ru-RU"/>
        </w:rPr>
        <w:drawing>
          <wp:inline distT="0" distB="0" distL="0" distR="0" wp14:anchorId="474902BF" wp14:editId="4FEEF490">
            <wp:extent cx="5939790" cy="2313305"/>
            <wp:effectExtent l="0" t="0" r="381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5D3E" w14:textId="77777777" w:rsidR="00655A4F" w:rsidRPr="00A517E1" w:rsidRDefault="00655A4F" w:rsidP="00655A4F">
      <w:pPr>
        <w:pStyle w:val="Main"/>
        <w:ind w:firstLine="0"/>
        <w:rPr>
          <w:lang w:val="ru-RU"/>
        </w:rPr>
      </w:pPr>
    </w:p>
    <w:p w14:paraId="351EF35E" w14:textId="711643C6" w:rsidR="004629C9" w:rsidRPr="00542322" w:rsidRDefault="00655A4F" w:rsidP="00AD3770">
      <w:pPr>
        <w:spacing w:after="160" w:line="259" w:lineRule="auto"/>
        <w:jc w:val="center"/>
        <w:rPr>
          <w:i/>
          <w:iCs/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 w:rsidR="001502AD">
        <w:rPr>
          <w:sz w:val="28"/>
          <w:szCs w:val="28"/>
          <w:lang w:val="ru-RU"/>
        </w:rPr>
        <w:t>8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 w:rsidRPr="00A517E1">
        <w:rPr>
          <w:i/>
          <w:iCs/>
          <w:sz w:val="28"/>
          <w:szCs w:val="28"/>
          <w:lang w:val="en-US"/>
        </w:rPr>
        <w:t>setting</w:t>
      </w:r>
      <w:r w:rsidRPr="00A517E1">
        <w:rPr>
          <w:i/>
          <w:iCs/>
          <w:sz w:val="28"/>
          <w:szCs w:val="28"/>
          <w:lang w:val="ru-RU"/>
        </w:rPr>
        <w:t>.</w:t>
      </w:r>
      <w:r w:rsidRPr="00A517E1">
        <w:rPr>
          <w:i/>
          <w:iCs/>
          <w:sz w:val="28"/>
          <w:szCs w:val="28"/>
          <w:lang w:val="en-US"/>
        </w:rPr>
        <w:t>php</w:t>
      </w:r>
    </w:p>
    <w:p w14:paraId="264C8416" w14:textId="298071D6" w:rsidR="00A517E1" w:rsidRPr="00542322" w:rsidRDefault="004629C9" w:rsidP="004629C9">
      <w:pPr>
        <w:spacing w:after="160" w:line="259" w:lineRule="auto"/>
        <w:rPr>
          <w:i/>
          <w:iCs/>
          <w:sz w:val="28"/>
          <w:szCs w:val="28"/>
          <w:lang w:val="ru-RU"/>
        </w:rPr>
      </w:pPr>
      <w:r w:rsidRPr="00542322">
        <w:rPr>
          <w:i/>
          <w:iCs/>
          <w:sz w:val="28"/>
          <w:szCs w:val="28"/>
          <w:lang w:val="ru-RU"/>
        </w:rPr>
        <w:br w:type="page"/>
      </w:r>
    </w:p>
    <w:p w14:paraId="34F512A7" w14:textId="11EE1B5E" w:rsidR="0097130C" w:rsidRPr="004024C1" w:rsidRDefault="0097130C" w:rsidP="001C47B5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21" w:name="_Toc96274180"/>
      <w:r w:rsidRPr="001C47B5">
        <w:rPr>
          <w:lang w:val="ru-RU"/>
        </w:rPr>
        <w:lastRenderedPageBreak/>
        <w:t>Заключение</w:t>
      </w:r>
      <w:bookmarkEnd w:id="21"/>
    </w:p>
    <w:p w14:paraId="38D95261" w14:textId="77777777" w:rsidR="0097130C" w:rsidRPr="004024C1" w:rsidRDefault="0097130C" w:rsidP="007E413D">
      <w:pPr>
        <w:pStyle w:val="Main"/>
      </w:pPr>
    </w:p>
    <w:bookmarkEnd w:id="0"/>
    <w:p w14:paraId="46F9DF09" w14:textId="77777777" w:rsidR="00B32420" w:rsidRPr="004024C1" w:rsidRDefault="00B32420" w:rsidP="00B32420">
      <w:pPr>
        <w:pStyle w:val="Main"/>
      </w:pPr>
      <w:r w:rsidRPr="004024C1">
        <w:rPr>
          <w:i/>
        </w:rPr>
        <w:t>HTTP</w:t>
      </w:r>
      <w:r w:rsidRPr="004024C1">
        <w:t xml:space="preserve"> — лёгкий в использовании расширяемый протокол. Структура клиент-сервера, вместе со способностью к простому добавлению заголовков, позволяет </w:t>
      </w:r>
      <w:r w:rsidRPr="004024C1">
        <w:rPr>
          <w:i/>
        </w:rPr>
        <w:t xml:space="preserve">HTTP </w:t>
      </w:r>
      <w:r w:rsidRPr="004024C1">
        <w:t>протоколу продвигаться вместе с расширяющимися возможностями Сети.</w:t>
      </w:r>
    </w:p>
    <w:p w14:paraId="7AEE3282" w14:textId="77777777" w:rsidR="00B32420" w:rsidRPr="004024C1" w:rsidRDefault="00B32420" w:rsidP="00B32420">
      <w:pPr>
        <w:pStyle w:val="Main"/>
      </w:pPr>
      <w:r w:rsidRPr="004024C1">
        <w:rPr>
          <w:i/>
        </w:rPr>
        <w:t>PHP</w:t>
      </w:r>
      <w:r w:rsidRPr="004024C1">
        <w:t xml:space="preserve"> позволяет создавать качественные </w:t>
      </w:r>
      <w:r w:rsidRPr="004024C1">
        <w:rPr>
          <w:i/>
          <w:lang w:val="en-US"/>
        </w:rPr>
        <w:t>w</w:t>
      </w:r>
      <w:r w:rsidRPr="004024C1">
        <w:rPr>
          <w:i/>
        </w:rPr>
        <w:t>eb</w:t>
      </w:r>
      <w:r w:rsidRPr="004024C1">
        <w:t>-приложения за очень короткие сроки, получая продукты, легко модифицируемые и поддерживаемые в будущем.</w:t>
      </w:r>
    </w:p>
    <w:p w14:paraId="1F14A80E" w14:textId="77777777" w:rsidR="00B32420" w:rsidRPr="004024C1" w:rsidRDefault="00B32420" w:rsidP="00B32420">
      <w:pPr>
        <w:pStyle w:val="Main"/>
      </w:pPr>
      <w:r w:rsidRPr="004024C1">
        <w:rPr>
          <w:i/>
        </w:rPr>
        <w:t>PHP</w:t>
      </w:r>
      <w:r w:rsidRPr="004024C1">
        <w:t xml:space="preserve"> прост для освоения, и вместе с тем способен удовлетворить запросы профессиональных программистов.</w:t>
      </w:r>
    </w:p>
    <w:p w14:paraId="767FDA41" w14:textId="77777777" w:rsidR="00B32420" w:rsidRPr="004024C1" w:rsidRDefault="00B32420" w:rsidP="00B32420">
      <w:pPr>
        <w:pStyle w:val="Main"/>
      </w:pPr>
      <w:r w:rsidRPr="004024C1">
        <w:t xml:space="preserve">Язык </w:t>
      </w:r>
      <w:r w:rsidRPr="004024C1">
        <w:rPr>
          <w:i/>
        </w:rPr>
        <w:t>PHP</w:t>
      </w:r>
      <w:r w:rsidRPr="004024C1">
        <w:t xml:space="preserve"> постоянно совершенствуется, и ему наверняка обеспечено долгое доминирование в области языков </w:t>
      </w:r>
      <w:r w:rsidRPr="004024C1">
        <w:rPr>
          <w:i/>
        </w:rPr>
        <w:t>web</w:t>
      </w:r>
      <w:r w:rsidRPr="004024C1">
        <w:t>-программирования, по крайней мере, в ближайшее время.</w:t>
      </w:r>
    </w:p>
    <w:p w14:paraId="21E4E028" w14:textId="317FBDE1" w:rsidR="00B32420" w:rsidRPr="009F6F58" w:rsidRDefault="00B32420" w:rsidP="00B32420">
      <w:pPr>
        <w:pStyle w:val="Main"/>
        <w:rPr>
          <w:lang w:val="ru-RU"/>
        </w:rPr>
      </w:pPr>
      <w:r w:rsidRPr="004024C1">
        <w:t xml:space="preserve">В ходе выполнения лабораторной работы я изучил </w:t>
      </w:r>
      <w:r w:rsidR="009F6F58">
        <w:rPr>
          <w:iCs/>
          <w:lang w:val="ru-RU"/>
        </w:rPr>
        <w:t xml:space="preserve">использование </w:t>
      </w:r>
      <w:r w:rsidR="009F6F58" w:rsidRPr="00706F19">
        <w:rPr>
          <w:i/>
          <w:lang w:val="en-US"/>
        </w:rPr>
        <w:t>Cookies</w:t>
      </w:r>
      <w:r w:rsidR="009F6F58" w:rsidRPr="009F6F58">
        <w:rPr>
          <w:iCs/>
          <w:lang w:val="ru-RU"/>
        </w:rPr>
        <w:t xml:space="preserve"> </w:t>
      </w:r>
      <w:r w:rsidR="009F6F58">
        <w:rPr>
          <w:iCs/>
          <w:lang w:val="ru-RU"/>
        </w:rPr>
        <w:t xml:space="preserve">и </w:t>
      </w:r>
      <w:r w:rsidR="009F6F58" w:rsidRPr="009F6F58">
        <w:rPr>
          <w:iCs/>
          <w:lang w:val="ru-RU"/>
        </w:rPr>
        <w:t xml:space="preserve">сессий </w:t>
      </w:r>
      <w:r w:rsidR="009F6F58" w:rsidRPr="009F6F58">
        <w:rPr>
          <w:i/>
          <w:lang w:val="en-US"/>
        </w:rPr>
        <w:t>PHP</w:t>
      </w:r>
      <w:r w:rsidR="009F6F58">
        <w:rPr>
          <w:lang w:val="ru-RU"/>
        </w:rPr>
        <w:t xml:space="preserve">, разработал примеры приложений с авторизацией пользователей и сохранением их настроек в их </w:t>
      </w:r>
      <w:r w:rsidR="009F6F58" w:rsidRPr="009F6F58">
        <w:rPr>
          <w:i/>
          <w:iCs/>
          <w:lang w:val="en-US"/>
        </w:rPr>
        <w:t>cookies</w:t>
      </w:r>
      <w:r w:rsidR="009F6F58">
        <w:rPr>
          <w:lang w:val="ru-RU"/>
        </w:rPr>
        <w:t>.</w:t>
      </w:r>
    </w:p>
    <w:p w14:paraId="08C4A26C" w14:textId="45BCF5D9" w:rsidR="006B5D32" w:rsidRPr="004024C1" w:rsidRDefault="006B5D32" w:rsidP="007E413D">
      <w:pPr>
        <w:pStyle w:val="Main"/>
      </w:pPr>
    </w:p>
    <w:sectPr w:rsidR="006B5D32" w:rsidRPr="004024C1" w:rsidSect="00027FAF">
      <w:headerReference w:type="default" r:id="rId19"/>
      <w:footerReference w:type="default" r:id="rId20"/>
      <w:pgSz w:w="11906" w:h="16838"/>
      <w:pgMar w:top="1134" w:right="851" w:bottom="153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4521B" w14:textId="77777777" w:rsidR="0032542F" w:rsidRDefault="0032542F" w:rsidP="00E1482B">
      <w:r>
        <w:separator/>
      </w:r>
    </w:p>
    <w:p w14:paraId="10BE9A25" w14:textId="77777777" w:rsidR="0032542F" w:rsidRDefault="0032542F"/>
  </w:endnote>
  <w:endnote w:type="continuationSeparator" w:id="0">
    <w:p w14:paraId="6D234D96" w14:textId="77777777" w:rsidR="0032542F" w:rsidRDefault="0032542F" w:rsidP="00E1482B">
      <w:r>
        <w:continuationSeparator/>
      </w:r>
    </w:p>
    <w:p w14:paraId="7E646FCB" w14:textId="77777777" w:rsidR="0032542F" w:rsidRDefault="0032542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panose1 w:val="020B0604020202020204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28802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6DF0001" w14:textId="26EA0549" w:rsidR="00EB3D67" w:rsidRDefault="00EB3D67" w:rsidP="00D9722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B5041E" w14:textId="77777777" w:rsidR="00E465DC" w:rsidRDefault="00E465DC" w:rsidP="00EB3D6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DE30D" w14:textId="21FF2A77" w:rsidR="00E465DC" w:rsidRPr="003D6A6B" w:rsidRDefault="00E465DC" w:rsidP="0097130C">
    <w:pPr>
      <w:pStyle w:val="Footer"/>
      <w:ind w:right="360"/>
      <w:jc w:val="center"/>
      <w:rPr>
        <w:sz w:val="28"/>
        <w:szCs w:val="28"/>
        <w:lang w:val="ru-R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CF005" w14:textId="0E0668D6" w:rsidR="000F2949" w:rsidRPr="00C276CB" w:rsidRDefault="000F2949" w:rsidP="00C276CB">
    <w:pPr>
      <w:pStyle w:val="Footer"/>
      <w:ind w:right="360"/>
      <w:jc w:val="right"/>
      <w:rPr>
        <w:sz w:val="28"/>
        <w:szCs w:val="28"/>
      </w:rPr>
    </w:pPr>
  </w:p>
  <w:p w14:paraId="58A511F0" w14:textId="77777777" w:rsidR="00AC6DC8" w:rsidRDefault="00AC6DC8" w:rsidP="001663F2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641578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FE63DA" w14:textId="4BABCE6F" w:rsidR="00D97226" w:rsidRDefault="00D97226" w:rsidP="00D141C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AD7735F" w14:textId="77777777" w:rsidR="0097130C" w:rsidRPr="003D6A6B" w:rsidRDefault="0097130C" w:rsidP="0097130C">
    <w:pPr>
      <w:pStyle w:val="Footer"/>
      <w:ind w:right="360"/>
      <w:jc w:val="center"/>
      <w:rPr>
        <w:sz w:val="28"/>
        <w:szCs w:val="28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E7755" w14:textId="77777777" w:rsidR="0032542F" w:rsidRDefault="0032542F" w:rsidP="00E1482B">
      <w:r>
        <w:separator/>
      </w:r>
    </w:p>
    <w:p w14:paraId="4944EC2B" w14:textId="77777777" w:rsidR="0032542F" w:rsidRDefault="0032542F"/>
  </w:footnote>
  <w:footnote w:type="continuationSeparator" w:id="0">
    <w:p w14:paraId="4B1211BF" w14:textId="77777777" w:rsidR="0032542F" w:rsidRDefault="0032542F" w:rsidP="00E1482B">
      <w:r>
        <w:continuationSeparator/>
      </w:r>
    </w:p>
    <w:p w14:paraId="0F3FABEC" w14:textId="77777777" w:rsidR="0032542F" w:rsidRDefault="0032542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62F3D" w14:textId="77777777" w:rsidR="00027FAF" w:rsidRDefault="00027FAF" w:rsidP="00CB71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color w:val="ED1C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color w:val="ED1C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color w:val="ED1C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06D0473"/>
    <w:multiLevelType w:val="hybridMultilevel"/>
    <w:tmpl w:val="02783612"/>
    <w:lvl w:ilvl="0" w:tplc="83607FE2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2F814DD"/>
    <w:multiLevelType w:val="hybridMultilevel"/>
    <w:tmpl w:val="2A2E8D8A"/>
    <w:lvl w:ilvl="0" w:tplc="4B52FC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B766044"/>
    <w:multiLevelType w:val="multilevel"/>
    <w:tmpl w:val="C4604AC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7478B0"/>
    <w:multiLevelType w:val="multilevel"/>
    <w:tmpl w:val="6504E694"/>
    <w:styleLink w:val="2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3" w15:restartNumberingAfterBreak="0">
    <w:nsid w:val="10C215AA"/>
    <w:multiLevelType w:val="multilevel"/>
    <w:tmpl w:val="8AF68A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1611477E"/>
    <w:multiLevelType w:val="hybridMultilevel"/>
    <w:tmpl w:val="54EAFC00"/>
    <w:lvl w:ilvl="0" w:tplc="4B52FC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C7B48C9"/>
    <w:multiLevelType w:val="hybridMultilevel"/>
    <w:tmpl w:val="70923454"/>
    <w:lvl w:ilvl="0" w:tplc="DAA69422">
      <w:start w:val="1"/>
      <w:numFmt w:val="bullet"/>
      <w:suff w:val="nothing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2F07751"/>
    <w:multiLevelType w:val="hybridMultilevel"/>
    <w:tmpl w:val="5ABEB5EA"/>
    <w:lvl w:ilvl="0" w:tplc="75129ED6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0D677C"/>
    <w:multiLevelType w:val="multilevel"/>
    <w:tmpl w:val="8222DC06"/>
    <w:styleLink w:val="3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8" w15:restartNumberingAfterBreak="0">
    <w:nsid w:val="237E5361"/>
    <w:multiLevelType w:val="multilevel"/>
    <w:tmpl w:val="ED6E4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4D40A58"/>
    <w:multiLevelType w:val="hybridMultilevel"/>
    <w:tmpl w:val="23C21D1A"/>
    <w:lvl w:ilvl="0" w:tplc="4B52FC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4DD6E43"/>
    <w:multiLevelType w:val="hybridMultilevel"/>
    <w:tmpl w:val="00C832B6"/>
    <w:lvl w:ilvl="0" w:tplc="9312A478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7BF1258"/>
    <w:multiLevelType w:val="hybridMultilevel"/>
    <w:tmpl w:val="678AA994"/>
    <w:lvl w:ilvl="0" w:tplc="11428F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28493858"/>
    <w:multiLevelType w:val="hybridMultilevel"/>
    <w:tmpl w:val="86201860"/>
    <w:lvl w:ilvl="0" w:tplc="DE1C97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1A1592"/>
    <w:multiLevelType w:val="hybridMultilevel"/>
    <w:tmpl w:val="19960162"/>
    <w:lvl w:ilvl="0" w:tplc="88A21E4E">
      <w:start w:val="1"/>
      <w:numFmt w:val="decimal"/>
      <w:pStyle w:val="a"/>
      <w:lvlText w:val="[%1]"/>
      <w:lvlJc w:val="left"/>
      <w:pPr>
        <w:ind w:left="135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24" w15:restartNumberingAfterBreak="0">
    <w:nsid w:val="2CD47781"/>
    <w:multiLevelType w:val="hybridMultilevel"/>
    <w:tmpl w:val="E2E035E4"/>
    <w:lvl w:ilvl="0" w:tplc="4B52FC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DD45E67"/>
    <w:multiLevelType w:val="multilevel"/>
    <w:tmpl w:val="6FB0443A"/>
    <w:styleLink w:val="CurrentList2"/>
    <w:lvl w:ilvl="0">
      <w:numFmt w:val="bullet"/>
      <w:lvlText w:val="–"/>
      <w:lvlJc w:val="left"/>
      <w:pPr>
        <w:ind w:left="652" w:firstLine="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26" w15:restartNumberingAfterBreak="0">
    <w:nsid w:val="30E73BD5"/>
    <w:multiLevelType w:val="hybridMultilevel"/>
    <w:tmpl w:val="50F432C6"/>
    <w:lvl w:ilvl="0" w:tplc="83607F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155447F"/>
    <w:multiLevelType w:val="hybridMultilevel"/>
    <w:tmpl w:val="34FE7066"/>
    <w:lvl w:ilvl="0" w:tplc="EB18A0CC">
      <w:numFmt w:val="bullet"/>
      <w:lvlText w:val="–"/>
      <w:lvlJc w:val="left"/>
      <w:pPr>
        <w:ind w:left="652" w:firstLine="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28" w15:restartNumberingAfterBreak="0">
    <w:nsid w:val="3A3F4EBC"/>
    <w:multiLevelType w:val="multilevel"/>
    <w:tmpl w:val="D23A9112"/>
    <w:lvl w:ilvl="0">
      <w:start w:val="1"/>
      <w:numFmt w:val="decimal"/>
      <w:pStyle w:val="1"/>
      <w:lvlText w:val="%1"/>
      <w:lvlJc w:val="left"/>
      <w:pPr>
        <w:ind w:left="0" w:firstLine="709"/>
      </w:pPr>
    </w:lvl>
    <w:lvl w:ilvl="1">
      <w:start w:val="1"/>
      <w:numFmt w:val="decimal"/>
      <w:pStyle w:val="20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09" w:firstLine="709"/>
      </w:pPr>
      <w:rPr>
        <w:b/>
        <w:bCs/>
        <w:i w:val="0"/>
        <w:iCs w:val="0"/>
        <w:lang w:val="en-BY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29" w15:restartNumberingAfterBreak="0">
    <w:nsid w:val="414C3254"/>
    <w:multiLevelType w:val="multilevel"/>
    <w:tmpl w:val="B0BE01CE"/>
    <w:styleLink w:val="CurrentList1"/>
    <w:lvl w:ilvl="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98275F"/>
    <w:multiLevelType w:val="hybridMultilevel"/>
    <w:tmpl w:val="537C1AFA"/>
    <w:lvl w:ilvl="0" w:tplc="944EF0A2">
      <w:start w:val="1"/>
      <w:numFmt w:val="decimal"/>
      <w:lvlText w:val="%1.."/>
      <w:lvlJc w:val="left"/>
      <w:pPr>
        <w:ind w:left="1" w:firstLine="709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CD5C34"/>
    <w:multiLevelType w:val="hybridMultilevel"/>
    <w:tmpl w:val="1A5A372A"/>
    <w:lvl w:ilvl="0" w:tplc="75129ED6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4BA471C"/>
    <w:multiLevelType w:val="hybridMultilevel"/>
    <w:tmpl w:val="7DA0DB5A"/>
    <w:lvl w:ilvl="0" w:tplc="4B52FC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BD329ED"/>
    <w:multiLevelType w:val="multilevel"/>
    <w:tmpl w:val="9EDC0610"/>
    <w:lvl w:ilvl="0">
      <w:start w:val="1"/>
      <w:numFmt w:val="decimal"/>
      <w:lvlText w:val="%1"/>
      <w:lvlJc w:val="left"/>
      <w:pPr>
        <w:ind w:left="588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609" w:hanging="360"/>
      </w:pPr>
    </w:lvl>
    <w:lvl w:ilvl="2">
      <w:start w:val="1"/>
      <w:numFmt w:val="lowerRoman"/>
      <w:lvlText w:val="%3."/>
      <w:lvlJc w:val="right"/>
      <w:pPr>
        <w:ind w:left="7329" w:hanging="180"/>
      </w:pPr>
    </w:lvl>
    <w:lvl w:ilvl="3">
      <w:start w:val="1"/>
      <w:numFmt w:val="decimal"/>
      <w:lvlText w:val="%4."/>
      <w:lvlJc w:val="left"/>
      <w:pPr>
        <w:ind w:left="8049" w:hanging="360"/>
      </w:pPr>
    </w:lvl>
    <w:lvl w:ilvl="4">
      <w:start w:val="1"/>
      <w:numFmt w:val="lowerLetter"/>
      <w:lvlText w:val="%5."/>
      <w:lvlJc w:val="left"/>
      <w:pPr>
        <w:ind w:left="8769" w:hanging="360"/>
      </w:pPr>
    </w:lvl>
    <w:lvl w:ilvl="5">
      <w:start w:val="1"/>
      <w:numFmt w:val="lowerRoman"/>
      <w:lvlText w:val="%6."/>
      <w:lvlJc w:val="right"/>
      <w:pPr>
        <w:ind w:left="9489" w:hanging="180"/>
      </w:pPr>
    </w:lvl>
    <w:lvl w:ilvl="6">
      <w:start w:val="1"/>
      <w:numFmt w:val="decimal"/>
      <w:lvlText w:val="%7."/>
      <w:lvlJc w:val="left"/>
      <w:pPr>
        <w:ind w:left="10209" w:hanging="360"/>
      </w:pPr>
    </w:lvl>
    <w:lvl w:ilvl="7">
      <w:start w:val="1"/>
      <w:numFmt w:val="lowerLetter"/>
      <w:lvlText w:val="%8."/>
      <w:lvlJc w:val="left"/>
      <w:pPr>
        <w:ind w:left="10929" w:hanging="360"/>
      </w:pPr>
    </w:lvl>
    <w:lvl w:ilvl="8">
      <w:start w:val="1"/>
      <w:numFmt w:val="lowerRoman"/>
      <w:lvlText w:val="%9."/>
      <w:lvlJc w:val="right"/>
      <w:pPr>
        <w:ind w:left="11649" w:hanging="180"/>
      </w:pPr>
    </w:lvl>
  </w:abstractNum>
  <w:abstractNum w:abstractNumId="34" w15:restartNumberingAfterBreak="0">
    <w:nsid w:val="50F75C7F"/>
    <w:multiLevelType w:val="hybridMultilevel"/>
    <w:tmpl w:val="5C6648D6"/>
    <w:lvl w:ilvl="0" w:tplc="A1F0E6F6">
      <w:numFmt w:val="bullet"/>
      <w:pStyle w:val="a0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2FF577E"/>
    <w:multiLevelType w:val="multilevel"/>
    <w:tmpl w:val="8DA8C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82C4865"/>
    <w:multiLevelType w:val="multilevel"/>
    <w:tmpl w:val="AE08E97C"/>
    <w:styleLink w:val="21"/>
    <w:lvl w:ilvl="0">
      <w:start w:val="1"/>
      <w:numFmt w:val="decimal"/>
      <w:lvlText w:val="%1."/>
      <w:lvlJc w:val="left"/>
      <w:pPr>
        <w:ind w:left="1429" w:hanging="360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1134" w:hanging="42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1210" w:hanging="42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1570" w:hanging="78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ind w:left="1930" w:hanging="114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2.%3.%4.%5.%6."/>
      <w:lvlJc w:val="left"/>
      <w:pPr>
        <w:ind w:left="1930" w:hanging="114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2.%3.%4.%5.%6.%7."/>
      <w:lvlJc w:val="left"/>
      <w:pPr>
        <w:ind w:left="2290" w:hanging="150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2.%3.%4.%5.%6.%7.%8."/>
      <w:lvlJc w:val="left"/>
      <w:pPr>
        <w:ind w:left="2650" w:hanging="186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2.%3.%4.%5.%6.%7.%8.%9."/>
      <w:lvlJc w:val="left"/>
      <w:pPr>
        <w:ind w:left="2650" w:hanging="186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7" w15:restartNumberingAfterBreak="0">
    <w:nsid w:val="59112193"/>
    <w:multiLevelType w:val="multilevel"/>
    <w:tmpl w:val="A4B42598"/>
    <w:styleLink w:val="CurrentList3"/>
    <w:lvl w:ilvl="0">
      <w:numFmt w:val="bullet"/>
      <w:lvlText w:val="–"/>
      <w:lvlJc w:val="left"/>
      <w:pPr>
        <w:ind w:left="0" w:firstLine="652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38" w15:restartNumberingAfterBreak="0">
    <w:nsid w:val="5C975F37"/>
    <w:multiLevelType w:val="hybridMultilevel"/>
    <w:tmpl w:val="09881B5A"/>
    <w:lvl w:ilvl="0" w:tplc="09F2D778">
      <w:start w:val="1"/>
      <w:numFmt w:val="decimal"/>
      <w:lvlText w:val="%1"/>
      <w:lvlJc w:val="left"/>
      <w:pPr>
        <w:ind w:left="588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6609" w:hanging="360"/>
      </w:pPr>
    </w:lvl>
    <w:lvl w:ilvl="2" w:tplc="944EF0A2">
      <w:start w:val="1"/>
      <w:numFmt w:val="lowerRoman"/>
      <w:lvlText w:val="%3."/>
      <w:lvlJc w:val="right"/>
      <w:pPr>
        <w:ind w:left="7329" w:hanging="180"/>
      </w:pPr>
    </w:lvl>
    <w:lvl w:ilvl="3" w:tplc="0419000F" w:tentative="1">
      <w:start w:val="1"/>
      <w:numFmt w:val="decimal"/>
      <w:lvlText w:val="%4."/>
      <w:lvlJc w:val="left"/>
      <w:pPr>
        <w:ind w:left="8049" w:hanging="360"/>
      </w:pPr>
    </w:lvl>
    <w:lvl w:ilvl="4" w:tplc="04190019" w:tentative="1">
      <w:start w:val="1"/>
      <w:numFmt w:val="lowerLetter"/>
      <w:lvlText w:val="%5."/>
      <w:lvlJc w:val="left"/>
      <w:pPr>
        <w:ind w:left="8769" w:hanging="360"/>
      </w:pPr>
    </w:lvl>
    <w:lvl w:ilvl="5" w:tplc="0419001B" w:tentative="1">
      <w:start w:val="1"/>
      <w:numFmt w:val="lowerRoman"/>
      <w:lvlText w:val="%6."/>
      <w:lvlJc w:val="right"/>
      <w:pPr>
        <w:ind w:left="9489" w:hanging="180"/>
      </w:pPr>
    </w:lvl>
    <w:lvl w:ilvl="6" w:tplc="0419000F" w:tentative="1">
      <w:start w:val="1"/>
      <w:numFmt w:val="decimal"/>
      <w:lvlText w:val="%7."/>
      <w:lvlJc w:val="left"/>
      <w:pPr>
        <w:ind w:left="10209" w:hanging="360"/>
      </w:pPr>
    </w:lvl>
    <w:lvl w:ilvl="7" w:tplc="04190019" w:tentative="1">
      <w:start w:val="1"/>
      <w:numFmt w:val="lowerLetter"/>
      <w:lvlText w:val="%8."/>
      <w:lvlJc w:val="left"/>
      <w:pPr>
        <w:ind w:left="10929" w:hanging="360"/>
      </w:pPr>
    </w:lvl>
    <w:lvl w:ilvl="8" w:tplc="0419001B" w:tentative="1">
      <w:start w:val="1"/>
      <w:numFmt w:val="lowerRoman"/>
      <w:lvlText w:val="%9."/>
      <w:lvlJc w:val="right"/>
      <w:pPr>
        <w:ind w:left="11649" w:hanging="180"/>
      </w:pPr>
    </w:lvl>
  </w:abstractNum>
  <w:abstractNum w:abstractNumId="39" w15:restartNumberingAfterBreak="0">
    <w:nsid w:val="5F157FBA"/>
    <w:multiLevelType w:val="hybridMultilevel"/>
    <w:tmpl w:val="8DB863D0"/>
    <w:lvl w:ilvl="0" w:tplc="89C6E77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F6438D3"/>
    <w:multiLevelType w:val="multilevel"/>
    <w:tmpl w:val="C4C663C4"/>
    <w:lvl w:ilvl="0">
      <w:start w:val="1"/>
      <w:numFmt w:val="decimal"/>
      <w:lvlText w:val="2.%1"/>
      <w:lvlJc w:val="left"/>
      <w:pPr>
        <w:ind w:left="1069" w:hanging="360"/>
      </w:pPr>
    </w:lvl>
    <w:lvl w:ilvl="1">
      <w:start w:val="1"/>
      <w:numFmt w:val="decimal"/>
      <w:pStyle w:val="Heading2"/>
      <w:lvlText w:val="%1.%2"/>
      <w:lvlJc w:val="left"/>
      <w:pPr>
        <w:ind w:left="1428" w:hanging="576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Heading3"/>
      <w:lvlText w:val="%1.%2.%3"/>
      <w:lvlJc w:val="left"/>
      <w:pPr>
        <w:ind w:left="2356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2500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2644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2788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2932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3076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3220" w:hanging="1584"/>
      </w:pPr>
      <w:rPr>
        <w:rFonts w:hint="default"/>
      </w:rPr>
    </w:lvl>
  </w:abstractNum>
  <w:abstractNum w:abstractNumId="41" w15:restartNumberingAfterBreak="0">
    <w:nsid w:val="60BE152C"/>
    <w:multiLevelType w:val="hybridMultilevel"/>
    <w:tmpl w:val="BAD03D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50B239B"/>
    <w:multiLevelType w:val="multilevel"/>
    <w:tmpl w:val="6852A75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6081DC6"/>
    <w:multiLevelType w:val="hybridMultilevel"/>
    <w:tmpl w:val="BA086CA4"/>
    <w:lvl w:ilvl="0" w:tplc="944EF0A2">
      <w:start w:val="1"/>
      <w:numFmt w:val="decimal"/>
      <w:lvlText w:val="%1.."/>
      <w:lvlJc w:val="left"/>
      <w:pPr>
        <w:ind w:left="1" w:firstLine="709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925184"/>
    <w:multiLevelType w:val="hybridMultilevel"/>
    <w:tmpl w:val="02EA1B8C"/>
    <w:lvl w:ilvl="0" w:tplc="AD10D5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0677FDD"/>
    <w:multiLevelType w:val="hybridMultilevel"/>
    <w:tmpl w:val="4F68CEB8"/>
    <w:lvl w:ilvl="0" w:tplc="0F383EA0">
      <w:start w:val="1"/>
      <w:numFmt w:val="decimal"/>
      <w:lvlText w:val="%1."/>
      <w:lvlJc w:val="left"/>
      <w:pPr>
        <w:ind w:left="720" w:hanging="360"/>
      </w:pPr>
    </w:lvl>
    <w:lvl w:ilvl="1" w:tplc="D14A8F68">
      <w:start w:val="1"/>
      <w:numFmt w:val="lowerLetter"/>
      <w:lvlText w:val="%2."/>
      <w:lvlJc w:val="left"/>
      <w:pPr>
        <w:ind w:left="1440" w:hanging="360"/>
      </w:pPr>
    </w:lvl>
    <w:lvl w:ilvl="2" w:tplc="F5FEAE32">
      <w:start w:val="1"/>
      <w:numFmt w:val="lowerRoman"/>
      <w:lvlText w:val="%3."/>
      <w:lvlJc w:val="right"/>
      <w:pPr>
        <w:ind w:left="2160" w:hanging="180"/>
      </w:pPr>
    </w:lvl>
    <w:lvl w:ilvl="3" w:tplc="241A41C8">
      <w:start w:val="1"/>
      <w:numFmt w:val="decimal"/>
      <w:lvlText w:val="%4."/>
      <w:lvlJc w:val="left"/>
      <w:pPr>
        <w:ind w:left="2880" w:hanging="360"/>
      </w:pPr>
    </w:lvl>
    <w:lvl w:ilvl="4" w:tplc="11844D3C">
      <w:start w:val="1"/>
      <w:numFmt w:val="lowerLetter"/>
      <w:lvlText w:val="%5."/>
      <w:lvlJc w:val="left"/>
      <w:pPr>
        <w:ind w:left="3600" w:hanging="360"/>
      </w:pPr>
    </w:lvl>
    <w:lvl w:ilvl="5" w:tplc="4E048678">
      <w:start w:val="1"/>
      <w:numFmt w:val="lowerRoman"/>
      <w:lvlText w:val="%6."/>
      <w:lvlJc w:val="right"/>
      <w:pPr>
        <w:ind w:left="4320" w:hanging="180"/>
      </w:pPr>
    </w:lvl>
    <w:lvl w:ilvl="6" w:tplc="1484818C">
      <w:start w:val="1"/>
      <w:numFmt w:val="decimal"/>
      <w:lvlText w:val="%7."/>
      <w:lvlJc w:val="left"/>
      <w:pPr>
        <w:ind w:left="5040" w:hanging="360"/>
      </w:pPr>
    </w:lvl>
    <w:lvl w:ilvl="7" w:tplc="6C5677EE">
      <w:start w:val="1"/>
      <w:numFmt w:val="lowerLetter"/>
      <w:lvlText w:val="%8."/>
      <w:lvlJc w:val="left"/>
      <w:pPr>
        <w:ind w:left="5760" w:hanging="360"/>
      </w:pPr>
    </w:lvl>
    <w:lvl w:ilvl="8" w:tplc="6CFC696C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9A5E28"/>
    <w:multiLevelType w:val="hybridMultilevel"/>
    <w:tmpl w:val="E96A0BCC"/>
    <w:lvl w:ilvl="0" w:tplc="4B52FC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3E27638"/>
    <w:multiLevelType w:val="multilevel"/>
    <w:tmpl w:val="2C949D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6AD0D2F"/>
    <w:multiLevelType w:val="multilevel"/>
    <w:tmpl w:val="76CE174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9" w15:restartNumberingAfterBreak="0">
    <w:nsid w:val="78E541AC"/>
    <w:multiLevelType w:val="multilevel"/>
    <w:tmpl w:val="3092D03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94173E4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1" w15:restartNumberingAfterBreak="0">
    <w:nsid w:val="7AED17C7"/>
    <w:multiLevelType w:val="hybridMultilevel"/>
    <w:tmpl w:val="CCB4BDEA"/>
    <w:lvl w:ilvl="0" w:tplc="3CA2A614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38"/>
  </w:num>
  <w:num w:numId="3">
    <w:abstractNumId w:val="40"/>
  </w:num>
  <w:num w:numId="4">
    <w:abstractNumId w:val="50"/>
  </w:num>
  <w:num w:numId="5">
    <w:abstractNumId w:val="12"/>
  </w:num>
  <w:num w:numId="6">
    <w:abstractNumId w:val="17"/>
  </w:num>
  <w:num w:numId="7">
    <w:abstractNumId w:val="47"/>
  </w:num>
  <w:num w:numId="8">
    <w:abstractNumId w:val="38"/>
    <w:lvlOverride w:ilvl="0">
      <w:lvl w:ilvl="0" w:tplc="09F2D778">
        <w:start w:val="1"/>
        <w:numFmt w:val="decimal"/>
        <w:lvlText w:val="%1"/>
        <w:lvlJc w:val="left"/>
        <w:pPr>
          <w:ind w:left="1501" w:hanging="432"/>
        </w:pPr>
        <w:rPr>
          <w:rFonts w:hint="default"/>
        </w:rPr>
      </w:lvl>
    </w:lvlOverride>
    <w:lvlOverride w:ilvl="1">
      <w:lvl w:ilvl="1" w:tplc="04190019">
        <w:start w:val="1"/>
        <w:numFmt w:val="decimal"/>
        <w:lvlText w:val="%1.%2"/>
        <w:lvlJc w:val="left"/>
        <w:pPr>
          <w:ind w:left="1645" w:hanging="576"/>
        </w:pPr>
        <w:rPr>
          <w:rFonts w:hint="default"/>
        </w:rPr>
      </w:lvl>
    </w:lvlOverride>
    <w:lvlOverride w:ilvl="2">
      <w:lvl w:ilvl="2" w:tplc="944EF0A2">
        <w:start w:val="1"/>
        <w:numFmt w:val="decimal"/>
        <w:lvlText w:val="%1.%2.%3"/>
        <w:lvlJc w:val="left"/>
        <w:pPr>
          <w:ind w:left="1789" w:hanging="720"/>
        </w:pPr>
        <w:rPr>
          <w:rFonts w:hint="default"/>
        </w:rPr>
      </w:lvl>
    </w:lvlOverride>
    <w:lvlOverride w:ilvl="3">
      <w:lvl w:ilvl="3" w:tplc="0419000F">
        <w:start w:val="1"/>
        <w:numFmt w:val="decimal"/>
        <w:lvlText w:val="%1.%2.%3.%4"/>
        <w:lvlJc w:val="left"/>
        <w:pPr>
          <w:ind w:left="1933" w:hanging="864"/>
        </w:pPr>
        <w:rPr>
          <w:rFonts w:hint="default"/>
        </w:rPr>
      </w:lvl>
    </w:lvlOverride>
    <w:lvlOverride w:ilvl="4">
      <w:lvl w:ilvl="4" w:tplc="04190019">
        <w:start w:val="1"/>
        <w:numFmt w:val="decimal"/>
        <w:lvlText w:val="%1.%2.%3.%4.%5"/>
        <w:lvlJc w:val="left"/>
        <w:pPr>
          <w:ind w:left="2077" w:hanging="1008"/>
        </w:pPr>
        <w:rPr>
          <w:rFonts w:hint="default"/>
        </w:rPr>
      </w:lvl>
    </w:lvlOverride>
    <w:lvlOverride w:ilvl="5">
      <w:lvl w:ilvl="5" w:tplc="0419001B">
        <w:start w:val="1"/>
        <w:numFmt w:val="decimal"/>
        <w:lvlText w:val="%1.%2.%3.%4.%5.%6"/>
        <w:lvlJc w:val="left"/>
        <w:pPr>
          <w:ind w:left="2221" w:hanging="1152"/>
        </w:pPr>
        <w:rPr>
          <w:rFonts w:hint="default"/>
        </w:rPr>
      </w:lvl>
    </w:lvlOverride>
    <w:lvlOverride w:ilvl="6">
      <w:lvl w:ilvl="6" w:tplc="0419000F">
        <w:start w:val="1"/>
        <w:numFmt w:val="decimal"/>
        <w:lvlText w:val="%1.%2.%3.%4.%5.%6.%7"/>
        <w:lvlJc w:val="left"/>
        <w:pPr>
          <w:ind w:left="2365" w:hanging="1296"/>
        </w:pPr>
        <w:rPr>
          <w:rFonts w:hint="default"/>
        </w:rPr>
      </w:lvl>
    </w:lvlOverride>
    <w:lvlOverride w:ilvl="7">
      <w:lvl w:ilvl="7" w:tplc="04190019">
        <w:start w:val="1"/>
        <w:numFmt w:val="decimal"/>
        <w:lvlText w:val="%1.%2.%3.%4.%5.%6.%7.%8"/>
        <w:lvlJc w:val="left"/>
        <w:pPr>
          <w:ind w:left="2509" w:hanging="1440"/>
        </w:pPr>
        <w:rPr>
          <w:rFonts w:hint="default"/>
        </w:rPr>
      </w:lvl>
    </w:lvlOverride>
    <w:lvlOverride w:ilvl="8">
      <w:lvl w:ilvl="8" w:tplc="0419001B">
        <w:start w:val="1"/>
        <w:numFmt w:val="decimal"/>
        <w:lvlText w:val="%1.%2.%3.%4.%5.%6.%7.%8.%9"/>
        <w:lvlJc w:val="left"/>
        <w:pPr>
          <w:ind w:left="2653" w:hanging="1584"/>
        </w:pPr>
        <w:rPr>
          <w:rFonts w:hint="default"/>
        </w:rPr>
      </w:lvl>
    </w:lvlOverride>
  </w:num>
  <w:num w:numId="9">
    <w:abstractNumId w:val="33"/>
  </w:num>
  <w:num w:numId="10">
    <w:abstractNumId w:val="38"/>
    <w:lvlOverride w:ilvl="0">
      <w:lvl w:ilvl="0" w:tplc="09F2D778">
        <w:start w:val="1"/>
        <w:numFmt w:val="decimal"/>
        <w:lvlText w:val="%1"/>
        <w:lvlJc w:val="left"/>
        <w:pPr>
          <w:ind w:left="992" w:hanging="283"/>
        </w:pPr>
        <w:rPr>
          <w:rFonts w:hint="default"/>
        </w:rPr>
      </w:lvl>
    </w:lvlOverride>
    <w:lvlOverride w:ilvl="1">
      <w:lvl w:ilvl="1" w:tplc="04190019">
        <w:start w:val="1"/>
        <w:numFmt w:val="decimal"/>
        <w:lvlText w:val="%1.%2"/>
        <w:lvlJc w:val="left"/>
        <w:pPr>
          <w:ind w:left="992" w:hanging="283"/>
        </w:pPr>
        <w:rPr>
          <w:rFonts w:hint="default"/>
        </w:rPr>
      </w:lvl>
    </w:lvlOverride>
    <w:lvlOverride w:ilvl="2">
      <w:lvl w:ilvl="2" w:tplc="944EF0A2">
        <w:start w:val="1"/>
        <w:numFmt w:val="decimal"/>
        <w:lvlText w:val="%1.%2.%3"/>
        <w:lvlJc w:val="left"/>
        <w:pPr>
          <w:ind w:left="992" w:hanging="283"/>
        </w:pPr>
        <w:rPr>
          <w:rFonts w:hint="default"/>
        </w:rPr>
      </w:lvl>
    </w:lvlOverride>
    <w:lvlOverride w:ilvl="3">
      <w:lvl w:ilvl="3" w:tplc="0419000F">
        <w:start w:val="1"/>
        <w:numFmt w:val="decimal"/>
        <w:lvlText w:val="%1.%2.%3.%4"/>
        <w:lvlJc w:val="left"/>
        <w:pPr>
          <w:ind w:left="1933" w:hanging="864"/>
        </w:pPr>
        <w:rPr>
          <w:rFonts w:hint="default"/>
        </w:rPr>
      </w:lvl>
    </w:lvlOverride>
    <w:lvlOverride w:ilvl="4">
      <w:lvl w:ilvl="4" w:tplc="04190019">
        <w:start w:val="1"/>
        <w:numFmt w:val="decimal"/>
        <w:lvlText w:val="%1.%2.%3.%4.%5"/>
        <w:lvlJc w:val="left"/>
        <w:pPr>
          <w:ind w:left="2077" w:hanging="1008"/>
        </w:pPr>
        <w:rPr>
          <w:rFonts w:hint="default"/>
        </w:rPr>
      </w:lvl>
    </w:lvlOverride>
    <w:lvlOverride w:ilvl="5">
      <w:lvl w:ilvl="5" w:tplc="0419001B">
        <w:start w:val="1"/>
        <w:numFmt w:val="decimal"/>
        <w:lvlText w:val="%1.%2.%3.%4.%5.%6"/>
        <w:lvlJc w:val="left"/>
        <w:pPr>
          <w:ind w:left="2221" w:hanging="1152"/>
        </w:pPr>
        <w:rPr>
          <w:rFonts w:hint="default"/>
        </w:rPr>
      </w:lvl>
    </w:lvlOverride>
    <w:lvlOverride w:ilvl="6">
      <w:lvl w:ilvl="6" w:tplc="0419000F">
        <w:start w:val="1"/>
        <w:numFmt w:val="decimal"/>
        <w:lvlText w:val="%1.%2.%3.%4.%5.%6.%7"/>
        <w:lvlJc w:val="left"/>
        <w:pPr>
          <w:ind w:left="2365" w:hanging="1296"/>
        </w:pPr>
        <w:rPr>
          <w:rFonts w:hint="default"/>
        </w:rPr>
      </w:lvl>
    </w:lvlOverride>
    <w:lvlOverride w:ilvl="7">
      <w:lvl w:ilvl="7" w:tplc="04190019">
        <w:start w:val="1"/>
        <w:numFmt w:val="decimal"/>
        <w:lvlText w:val="%1.%2.%3.%4.%5.%6.%7.%8"/>
        <w:lvlJc w:val="left"/>
        <w:pPr>
          <w:ind w:left="2509" w:hanging="1440"/>
        </w:pPr>
        <w:rPr>
          <w:rFonts w:hint="default"/>
        </w:rPr>
      </w:lvl>
    </w:lvlOverride>
    <w:lvlOverride w:ilvl="8">
      <w:lvl w:ilvl="8" w:tplc="0419001B">
        <w:start w:val="1"/>
        <w:numFmt w:val="decimal"/>
        <w:lvlText w:val="%1.%2.%3.%4.%5.%6.%7.%8.%9"/>
        <w:lvlJc w:val="left"/>
        <w:pPr>
          <w:ind w:left="2653" w:hanging="1584"/>
        </w:pPr>
        <w:rPr>
          <w:rFonts w:hint="default"/>
        </w:rPr>
      </w:lvl>
    </w:lvlOverride>
  </w:num>
  <w:num w:numId="11">
    <w:abstractNumId w:val="38"/>
    <w:lvlOverride w:ilvl="0">
      <w:lvl w:ilvl="0" w:tplc="09F2D778">
        <w:start w:val="1"/>
        <w:numFmt w:val="decimal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 w:tplc="04190019">
        <w:start w:val="1"/>
        <w:numFmt w:val="decimal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 w:tplc="944EF0A2">
        <w:start w:val="1"/>
        <w:numFmt w:val="decimal"/>
        <w:lvlText w:val="%1.%2.%3"/>
        <w:lvlJc w:val="left"/>
        <w:pPr>
          <w:ind w:left="1" w:firstLine="709"/>
        </w:pPr>
        <w:rPr>
          <w:rFonts w:hint="default"/>
          <w:b/>
          <w:bCs/>
        </w:rPr>
      </w:lvl>
    </w:lvlOverride>
    <w:lvlOverride w:ilvl="3">
      <w:lvl w:ilvl="3" w:tplc="0419000F">
        <w:start w:val="1"/>
        <w:numFmt w:val="decimal"/>
        <w:lvlText w:val="%1.%2.%3.%4"/>
        <w:lvlJc w:val="left"/>
        <w:pPr>
          <w:ind w:left="1933" w:hanging="864"/>
        </w:pPr>
        <w:rPr>
          <w:rFonts w:hint="default"/>
        </w:rPr>
      </w:lvl>
    </w:lvlOverride>
    <w:lvlOverride w:ilvl="4">
      <w:lvl w:ilvl="4" w:tplc="04190019">
        <w:start w:val="1"/>
        <w:numFmt w:val="decimal"/>
        <w:lvlText w:val="%1.%2.%3.%4.%5"/>
        <w:lvlJc w:val="left"/>
        <w:pPr>
          <w:ind w:left="2077" w:hanging="1008"/>
        </w:pPr>
        <w:rPr>
          <w:rFonts w:hint="default"/>
        </w:rPr>
      </w:lvl>
    </w:lvlOverride>
    <w:lvlOverride w:ilvl="5">
      <w:lvl w:ilvl="5" w:tplc="0419001B">
        <w:start w:val="1"/>
        <w:numFmt w:val="decimal"/>
        <w:lvlText w:val="%1.%2.%3.%4.%5.%6"/>
        <w:lvlJc w:val="left"/>
        <w:pPr>
          <w:ind w:left="2221" w:hanging="1152"/>
        </w:pPr>
        <w:rPr>
          <w:rFonts w:hint="default"/>
        </w:rPr>
      </w:lvl>
    </w:lvlOverride>
    <w:lvlOverride w:ilvl="6">
      <w:lvl w:ilvl="6" w:tplc="0419000F">
        <w:start w:val="1"/>
        <w:numFmt w:val="decimal"/>
        <w:lvlText w:val="%1.%2.%3.%4.%5.%6.%7"/>
        <w:lvlJc w:val="left"/>
        <w:pPr>
          <w:ind w:left="2365" w:hanging="1296"/>
        </w:pPr>
        <w:rPr>
          <w:rFonts w:hint="default"/>
        </w:rPr>
      </w:lvl>
    </w:lvlOverride>
    <w:lvlOverride w:ilvl="7">
      <w:lvl w:ilvl="7" w:tplc="04190019">
        <w:start w:val="1"/>
        <w:numFmt w:val="decimal"/>
        <w:lvlText w:val="%1.%2.%3.%4.%5.%6.%7.%8"/>
        <w:lvlJc w:val="left"/>
        <w:pPr>
          <w:ind w:left="2509" w:hanging="1440"/>
        </w:pPr>
        <w:rPr>
          <w:rFonts w:hint="default"/>
        </w:rPr>
      </w:lvl>
    </w:lvlOverride>
    <w:lvlOverride w:ilvl="8">
      <w:lvl w:ilvl="8" w:tplc="0419001B">
        <w:start w:val="1"/>
        <w:numFmt w:val="decimal"/>
        <w:lvlText w:val="%1.%2.%3.%4.%5.%6.%7.%8.%9"/>
        <w:lvlJc w:val="left"/>
        <w:pPr>
          <w:ind w:left="2653" w:hanging="1584"/>
        </w:pPr>
        <w:rPr>
          <w:rFonts w:hint="default"/>
        </w:rPr>
      </w:lvl>
    </w:lvlOverride>
  </w:num>
  <w:num w:numId="12">
    <w:abstractNumId w:val="28"/>
  </w:num>
  <w:num w:numId="13">
    <w:abstractNumId w:val="13"/>
  </w:num>
  <w:num w:numId="14">
    <w:abstractNumId w:val="41"/>
  </w:num>
  <w:num w:numId="15">
    <w:abstractNumId w:val="21"/>
  </w:num>
  <w:num w:numId="16">
    <w:abstractNumId w:val="34"/>
  </w:num>
  <w:num w:numId="1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6"/>
  </w:num>
  <w:num w:numId="19">
    <w:abstractNumId w:val="22"/>
  </w:num>
  <w:num w:numId="20">
    <w:abstractNumId w:val="39"/>
  </w:num>
  <w:num w:numId="21">
    <w:abstractNumId w:val="24"/>
  </w:num>
  <w:num w:numId="22">
    <w:abstractNumId w:val="46"/>
  </w:num>
  <w:num w:numId="23">
    <w:abstractNumId w:val="10"/>
  </w:num>
  <w:num w:numId="24">
    <w:abstractNumId w:val="19"/>
  </w:num>
  <w:num w:numId="25">
    <w:abstractNumId w:val="26"/>
  </w:num>
  <w:num w:numId="26">
    <w:abstractNumId w:val="14"/>
  </w:num>
  <w:num w:numId="27">
    <w:abstractNumId w:val="42"/>
  </w:num>
  <w:num w:numId="28">
    <w:abstractNumId w:val="32"/>
  </w:num>
  <w:num w:numId="29">
    <w:abstractNumId w:val="48"/>
  </w:num>
  <w:num w:numId="30">
    <w:abstractNumId w:val="9"/>
  </w:num>
  <w:num w:numId="31">
    <w:abstractNumId w:val="49"/>
  </w:num>
  <w:num w:numId="32">
    <w:abstractNumId w:val="11"/>
  </w:num>
  <w:num w:numId="33">
    <w:abstractNumId w:val="18"/>
  </w:num>
  <w:num w:numId="34">
    <w:abstractNumId w:val="35"/>
  </w:num>
  <w:num w:numId="35">
    <w:abstractNumId w:val="30"/>
  </w:num>
  <w:num w:numId="36">
    <w:abstractNumId w:val="43"/>
  </w:num>
  <w:num w:numId="3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7"/>
  </w:num>
  <w:num w:numId="40">
    <w:abstractNumId w:val="51"/>
  </w:num>
  <w:num w:numId="41">
    <w:abstractNumId w:val="44"/>
  </w:num>
  <w:num w:numId="42">
    <w:abstractNumId w:val="31"/>
  </w:num>
  <w:num w:numId="43">
    <w:abstractNumId w:val="16"/>
  </w:num>
  <w:num w:numId="44">
    <w:abstractNumId w:val="29"/>
  </w:num>
  <w:num w:numId="45">
    <w:abstractNumId w:val="25"/>
  </w:num>
  <w:num w:numId="46">
    <w:abstractNumId w:val="37"/>
  </w:num>
  <w:num w:numId="47">
    <w:abstractNumId w:val="45"/>
  </w:num>
  <w:num w:numId="48">
    <w:abstractNumId w:val="23"/>
  </w:num>
  <w:num w:numId="49">
    <w:abstractNumId w:val="15"/>
  </w:num>
  <w:num w:numId="50">
    <w:abstractNumId w:val="38"/>
    <w:lvlOverride w:ilvl="0">
      <w:lvl w:ilvl="0" w:tplc="09F2D778">
        <w:start w:val="1"/>
        <w:numFmt w:val="decimal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 w:tplc="04190019">
        <w:start w:val="1"/>
        <w:numFmt w:val="decimal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 w:tplc="944EF0A2">
        <w:start w:val="1"/>
        <w:numFmt w:val="decimal"/>
        <w:lvlText w:val="%1.%2.%3"/>
        <w:lvlJc w:val="left"/>
        <w:pPr>
          <w:ind w:left="0" w:firstLine="709"/>
        </w:pPr>
        <w:rPr>
          <w:rFonts w:hint="default"/>
          <w:b/>
          <w:bCs/>
        </w:rPr>
      </w:lvl>
    </w:lvlOverride>
    <w:lvlOverride w:ilvl="3">
      <w:lvl w:ilvl="3" w:tplc="0419000F">
        <w:start w:val="1"/>
        <w:numFmt w:val="decimal"/>
        <w:lvlText w:val="%1.%2.%3.%4"/>
        <w:lvlJc w:val="left"/>
        <w:pPr>
          <w:ind w:left="1933" w:hanging="864"/>
        </w:pPr>
        <w:rPr>
          <w:rFonts w:hint="default"/>
        </w:rPr>
      </w:lvl>
    </w:lvlOverride>
    <w:lvlOverride w:ilvl="4">
      <w:lvl w:ilvl="4" w:tplc="04190019">
        <w:start w:val="1"/>
        <w:numFmt w:val="decimal"/>
        <w:lvlText w:val="%1.%2.%3.%4.%5"/>
        <w:lvlJc w:val="left"/>
        <w:pPr>
          <w:ind w:left="2077" w:hanging="1008"/>
        </w:pPr>
        <w:rPr>
          <w:rFonts w:hint="default"/>
        </w:rPr>
      </w:lvl>
    </w:lvlOverride>
    <w:lvlOverride w:ilvl="5">
      <w:lvl w:ilvl="5" w:tplc="0419001B">
        <w:start w:val="1"/>
        <w:numFmt w:val="decimal"/>
        <w:lvlText w:val="%1.%2.%3.%4.%5.%6"/>
        <w:lvlJc w:val="left"/>
        <w:pPr>
          <w:ind w:left="2221" w:hanging="1152"/>
        </w:pPr>
        <w:rPr>
          <w:rFonts w:hint="default"/>
        </w:rPr>
      </w:lvl>
    </w:lvlOverride>
    <w:lvlOverride w:ilvl="6">
      <w:lvl w:ilvl="6" w:tplc="0419000F">
        <w:start w:val="1"/>
        <w:numFmt w:val="decimal"/>
        <w:lvlText w:val="%1.%2.%3.%4.%5.%6.%7"/>
        <w:lvlJc w:val="left"/>
        <w:pPr>
          <w:ind w:left="2365" w:hanging="1296"/>
        </w:pPr>
        <w:rPr>
          <w:rFonts w:hint="default"/>
        </w:rPr>
      </w:lvl>
    </w:lvlOverride>
    <w:lvlOverride w:ilvl="7">
      <w:lvl w:ilvl="7" w:tplc="04190019">
        <w:start w:val="1"/>
        <w:numFmt w:val="decimal"/>
        <w:lvlText w:val="%1.%2.%3.%4.%5.%6.%7.%8"/>
        <w:lvlJc w:val="left"/>
        <w:pPr>
          <w:ind w:left="2509" w:hanging="1440"/>
        </w:pPr>
        <w:rPr>
          <w:rFonts w:hint="default"/>
        </w:rPr>
      </w:lvl>
    </w:lvlOverride>
    <w:lvlOverride w:ilvl="8">
      <w:lvl w:ilvl="8" w:tplc="0419001B">
        <w:start w:val="1"/>
        <w:numFmt w:val="decimal"/>
        <w:lvlText w:val="%1.%2.%3.%4.%5.%6.%7.%8.%9"/>
        <w:lvlJc w:val="left"/>
        <w:pPr>
          <w:ind w:left="2653" w:hanging="1584"/>
        </w:pPr>
        <w:rPr>
          <w:rFonts w:hint="default"/>
        </w:rPr>
      </w:lvl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2DA"/>
    <w:rsid w:val="000011CF"/>
    <w:rsid w:val="00001240"/>
    <w:rsid w:val="00001AB1"/>
    <w:rsid w:val="00001F27"/>
    <w:rsid w:val="00002CD5"/>
    <w:rsid w:val="00005277"/>
    <w:rsid w:val="00006FC7"/>
    <w:rsid w:val="000126B6"/>
    <w:rsid w:val="00014F22"/>
    <w:rsid w:val="000153C3"/>
    <w:rsid w:val="00015E9B"/>
    <w:rsid w:val="0002003B"/>
    <w:rsid w:val="000221D8"/>
    <w:rsid w:val="0002582C"/>
    <w:rsid w:val="00027FAF"/>
    <w:rsid w:val="00031D20"/>
    <w:rsid w:val="00032944"/>
    <w:rsid w:val="000330A4"/>
    <w:rsid w:val="000336E9"/>
    <w:rsid w:val="00034B16"/>
    <w:rsid w:val="000356D6"/>
    <w:rsid w:val="000363EC"/>
    <w:rsid w:val="00036663"/>
    <w:rsid w:val="00041210"/>
    <w:rsid w:val="00041675"/>
    <w:rsid w:val="00043A1F"/>
    <w:rsid w:val="00044141"/>
    <w:rsid w:val="00045DD2"/>
    <w:rsid w:val="00046162"/>
    <w:rsid w:val="00050D0F"/>
    <w:rsid w:val="00052D30"/>
    <w:rsid w:val="0005307C"/>
    <w:rsid w:val="00061EEC"/>
    <w:rsid w:val="00062287"/>
    <w:rsid w:val="00063224"/>
    <w:rsid w:val="00063D06"/>
    <w:rsid w:val="00064411"/>
    <w:rsid w:val="000658B4"/>
    <w:rsid w:val="00065A58"/>
    <w:rsid w:val="0007339B"/>
    <w:rsid w:val="00074F5B"/>
    <w:rsid w:val="0007574F"/>
    <w:rsid w:val="00077843"/>
    <w:rsid w:val="00077C7E"/>
    <w:rsid w:val="00080146"/>
    <w:rsid w:val="00080389"/>
    <w:rsid w:val="000818D0"/>
    <w:rsid w:val="00081DB9"/>
    <w:rsid w:val="00082C95"/>
    <w:rsid w:val="00082F09"/>
    <w:rsid w:val="0008454C"/>
    <w:rsid w:val="0008465B"/>
    <w:rsid w:val="00085334"/>
    <w:rsid w:val="00091526"/>
    <w:rsid w:val="00091BC5"/>
    <w:rsid w:val="00092850"/>
    <w:rsid w:val="000932C3"/>
    <w:rsid w:val="000954B3"/>
    <w:rsid w:val="00096C82"/>
    <w:rsid w:val="000A4390"/>
    <w:rsid w:val="000A446B"/>
    <w:rsid w:val="000B0245"/>
    <w:rsid w:val="000B0FE1"/>
    <w:rsid w:val="000B36D4"/>
    <w:rsid w:val="000B3A60"/>
    <w:rsid w:val="000B3DF3"/>
    <w:rsid w:val="000B5000"/>
    <w:rsid w:val="000B5A66"/>
    <w:rsid w:val="000B7BC3"/>
    <w:rsid w:val="000C0024"/>
    <w:rsid w:val="000C3FC0"/>
    <w:rsid w:val="000D27CF"/>
    <w:rsid w:val="000D2D37"/>
    <w:rsid w:val="000D45D2"/>
    <w:rsid w:val="000E0D5D"/>
    <w:rsid w:val="000E34B2"/>
    <w:rsid w:val="000E41B1"/>
    <w:rsid w:val="000E4264"/>
    <w:rsid w:val="000E6D40"/>
    <w:rsid w:val="000E6E71"/>
    <w:rsid w:val="000E7BB8"/>
    <w:rsid w:val="000F2949"/>
    <w:rsid w:val="000F3215"/>
    <w:rsid w:val="000F3FE0"/>
    <w:rsid w:val="000F5BAF"/>
    <w:rsid w:val="000F7A81"/>
    <w:rsid w:val="001026F0"/>
    <w:rsid w:val="00105CE6"/>
    <w:rsid w:val="00106447"/>
    <w:rsid w:val="00106938"/>
    <w:rsid w:val="00106E01"/>
    <w:rsid w:val="00113867"/>
    <w:rsid w:val="00114A3B"/>
    <w:rsid w:val="00115B64"/>
    <w:rsid w:val="00115C69"/>
    <w:rsid w:val="001167F2"/>
    <w:rsid w:val="00117497"/>
    <w:rsid w:val="00117CD9"/>
    <w:rsid w:val="00125115"/>
    <w:rsid w:val="001267A3"/>
    <w:rsid w:val="00126D8A"/>
    <w:rsid w:val="001276A2"/>
    <w:rsid w:val="001302DA"/>
    <w:rsid w:val="001309D9"/>
    <w:rsid w:val="00130A26"/>
    <w:rsid w:val="0013432A"/>
    <w:rsid w:val="00134944"/>
    <w:rsid w:val="001362C4"/>
    <w:rsid w:val="00136BC9"/>
    <w:rsid w:val="001370AB"/>
    <w:rsid w:val="001426E9"/>
    <w:rsid w:val="001434EC"/>
    <w:rsid w:val="00143990"/>
    <w:rsid w:val="00144F93"/>
    <w:rsid w:val="00145BC9"/>
    <w:rsid w:val="00146E7F"/>
    <w:rsid w:val="001478BE"/>
    <w:rsid w:val="001502AD"/>
    <w:rsid w:val="0015067F"/>
    <w:rsid w:val="00152C19"/>
    <w:rsid w:val="001558E4"/>
    <w:rsid w:val="0015596E"/>
    <w:rsid w:val="00155BBF"/>
    <w:rsid w:val="00156522"/>
    <w:rsid w:val="00157B96"/>
    <w:rsid w:val="00160E81"/>
    <w:rsid w:val="001616BB"/>
    <w:rsid w:val="00162701"/>
    <w:rsid w:val="00162F50"/>
    <w:rsid w:val="001663F2"/>
    <w:rsid w:val="001702E6"/>
    <w:rsid w:val="00170D73"/>
    <w:rsid w:val="00171A76"/>
    <w:rsid w:val="00171D7D"/>
    <w:rsid w:val="001734BF"/>
    <w:rsid w:val="0017464A"/>
    <w:rsid w:val="00174D8C"/>
    <w:rsid w:val="0017500B"/>
    <w:rsid w:val="00180B88"/>
    <w:rsid w:val="00181209"/>
    <w:rsid w:val="00181B49"/>
    <w:rsid w:val="00181D41"/>
    <w:rsid w:val="001827A2"/>
    <w:rsid w:val="00182FC8"/>
    <w:rsid w:val="00183077"/>
    <w:rsid w:val="001835D9"/>
    <w:rsid w:val="00183D59"/>
    <w:rsid w:val="00183EA0"/>
    <w:rsid w:val="00185AC6"/>
    <w:rsid w:val="001900EF"/>
    <w:rsid w:val="00192109"/>
    <w:rsid w:val="0019510A"/>
    <w:rsid w:val="001966B7"/>
    <w:rsid w:val="001967EA"/>
    <w:rsid w:val="00197B1D"/>
    <w:rsid w:val="00197B68"/>
    <w:rsid w:val="001A10C2"/>
    <w:rsid w:val="001A134E"/>
    <w:rsid w:val="001A2CCD"/>
    <w:rsid w:val="001A609D"/>
    <w:rsid w:val="001A7E85"/>
    <w:rsid w:val="001B10E9"/>
    <w:rsid w:val="001B449E"/>
    <w:rsid w:val="001B7ED7"/>
    <w:rsid w:val="001C2F29"/>
    <w:rsid w:val="001C47B5"/>
    <w:rsid w:val="001C4E3A"/>
    <w:rsid w:val="001C7AE0"/>
    <w:rsid w:val="001C7CAE"/>
    <w:rsid w:val="001D01C7"/>
    <w:rsid w:val="001D0819"/>
    <w:rsid w:val="001D1A62"/>
    <w:rsid w:val="001D3A59"/>
    <w:rsid w:val="001D55DD"/>
    <w:rsid w:val="001D657A"/>
    <w:rsid w:val="001D755F"/>
    <w:rsid w:val="001E0728"/>
    <w:rsid w:val="001E3EF4"/>
    <w:rsid w:val="001E51A6"/>
    <w:rsid w:val="001F0742"/>
    <w:rsid w:val="001F4564"/>
    <w:rsid w:val="001F6384"/>
    <w:rsid w:val="001F6E0C"/>
    <w:rsid w:val="002008DA"/>
    <w:rsid w:val="0020269C"/>
    <w:rsid w:val="002037E9"/>
    <w:rsid w:val="002055D3"/>
    <w:rsid w:val="00210E64"/>
    <w:rsid w:val="00211F18"/>
    <w:rsid w:val="00213400"/>
    <w:rsid w:val="00213843"/>
    <w:rsid w:val="00215E6A"/>
    <w:rsid w:val="00216721"/>
    <w:rsid w:val="00216AEA"/>
    <w:rsid w:val="00217561"/>
    <w:rsid w:val="00222F8F"/>
    <w:rsid w:val="002252AD"/>
    <w:rsid w:val="002257B6"/>
    <w:rsid w:val="00225A4A"/>
    <w:rsid w:val="00226232"/>
    <w:rsid w:val="00226CD3"/>
    <w:rsid w:val="00227CC9"/>
    <w:rsid w:val="00231CFB"/>
    <w:rsid w:val="002355FA"/>
    <w:rsid w:val="00235CDB"/>
    <w:rsid w:val="00235E68"/>
    <w:rsid w:val="00240C74"/>
    <w:rsid w:val="00241030"/>
    <w:rsid w:val="00242D41"/>
    <w:rsid w:val="0024338D"/>
    <w:rsid w:val="00246D1B"/>
    <w:rsid w:val="00256619"/>
    <w:rsid w:val="00260A99"/>
    <w:rsid w:val="00263CE6"/>
    <w:rsid w:val="00266557"/>
    <w:rsid w:val="002678F8"/>
    <w:rsid w:val="00267CA3"/>
    <w:rsid w:val="00271932"/>
    <w:rsid w:val="002720AF"/>
    <w:rsid w:val="00273FD6"/>
    <w:rsid w:val="002762DA"/>
    <w:rsid w:val="002763EF"/>
    <w:rsid w:val="00276490"/>
    <w:rsid w:val="002764C4"/>
    <w:rsid w:val="002766F2"/>
    <w:rsid w:val="00276EA6"/>
    <w:rsid w:val="00276FBA"/>
    <w:rsid w:val="00277310"/>
    <w:rsid w:val="00277486"/>
    <w:rsid w:val="00277B60"/>
    <w:rsid w:val="00280E41"/>
    <w:rsid w:val="00281A67"/>
    <w:rsid w:val="00281B6D"/>
    <w:rsid w:val="00283CAB"/>
    <w:rsid w:val="00287E82"/>
    <w:rsid w:val="002947DD"/>
    <w:rsid w:val="00294D3D"/>
    <w:rsid w:val="002955AE"/>
    <w:rsid w:val="002A18C5"/>
    <w:rsid w:val="002A1E0E"/>
    <w:rsid w:val="002A5613"/>
    <w:rsid w:val="002A643F"/>
    <w:rsid w:val="002A77AF"/>
    <w:rsid w:val="002B066C"/>
    <w:rsid w:val="002B59C4"/>
    <w:rsid w:val="002B5C90"/>
    <w:rsid w:val="002B716C"/>
    <w:rsid w:val="002C6E35"/>
    <w:rsid w:val="002D094F"/>
    <w:rsid w:val="002D1DF7"/>
    <w:rsid w:val="002D7B02"/>
    <w:rsid w:val="002E0453"/>
    <w:rsid w:val="002E0F2C"/>
    <w:rsid w:val="002E1157"/>
    <w:rsid w:val="002E4672"/>
    <w:rsid w:val="002E5EBE"/>
    <w:rsid w:val="002E6E9D"/>
    <w:rsid w:val="002E7BC1"/>
    <w:rsid w:val="002F20E1"/>
    <w:rsid w:val="002F3A05"/>
    <w:rsid w:val="002F5626"/>
    <w:rsid w:val="002F5BAB"/>
    <w:rsid w:val="002F665F"/>
    <w:rsid w:val="002F6738"/>
    <w:rsid w:val="002F75ED"/>
    <w:rsid w:val="00301366"/>
    <w:rsid w:val="0030278F"/>
    <w:rsid w:val="00303D36"/>
    <w:rsid w:val="003065F0"/>
    <w:rsid w:val="00310AA3"/>
    <w:rsid w:val="00311262"/>
    <w:rsid w:val="003118A8"/>
    <w:rsid w:val="0031491E"/>
    <w:rsid w:val="00317673"/>
    <w:rsid w:val="003201DD"/>
    <w:rsid w:val="003215EF"/>
    <w:rsid w:val="0032542F"/>
    <w:rsid w:val="0032717C"/>
    <w:rsid w:val="00327B02"/>
    <w:rsid w:val="00331A18"/>
    <w:rsid w:val="00333B04"/>
    <w:rsid w:val="00336195"/>
    <w:rsid w:val="00336E08"/>
    <w:rsid w:val="00340787"/>
    <w:rsid w:val="003409D6"/>
    <w:rsid w:val="00345C25"/>
    <w:rsid w:val="00347DAB"/>
    <w:rsid w:val="00350E6C"/>
    <w:rsid w:val="0035281F"/>
    <w:rsid w:val="00353461"/>
    <w:rsid w:val="00353A81"/>
    <w:rsid w:val="0035402A"/>
    <w:rsid w:val="003577DF"/>
    <w:rsid w:val="00361BAA"/>
    <w:rsid w:val="00361DF5"/>
    <w:rsid w:val="00363AE5"/>
    <w:rsid w:val="00363D9B"/>
    <w:rsid w:val="00364E66"/>
    <w:rsid w:val="003651B5"/>
    <w:rsid w:val="00370A0C"/>
    <w:rsid w:val="003710AD"/>
    <w:rsid w:val="00371486"/>
    <w:rsid w:val="00373CD5"/>
    <w:rsid w:val="0037401A"/>
    <w:rsid w:val="003747B4"/>
    <w:rsid w:val="00375DD7"/>
    <w:rsid w:val="003763F8"/>
    <w:rsid w:val="003773E6"/>
    <w:rsid w:val="003825B2"/>
    <w:rsid w:val="00382892"/>
    <w:rsid w:val="00384912"/>
    <w:rsid w:val="003850A9"/>
    <w:rsid w:val="003870F8"/>
    <w:rsid w:val="00387569"/>
    <w:rsid w:val="0039193D"/>
    <w:rsid w:val="003927A9"/>
    <w:rsid w:val="00393876"/>
    <w:rsid w:val="0039548C"/>
    <w:rsid w:val="0039553A"/>
    <w:rsid w:val="00395F44"/>
    <w:rsid w:val="00396D7D"/>
    <w:rsid w:val="00397A46"/>
    <w:rsid w:val="003A1E32"/>
    <w:rsid w:val="003A24E2"/>
    <w:rsid w:val="003A4A08"/>
    <w:rsid w:val="003A59E3"/>
    <w:rsid w:val="003A7B37"/>
    <w:rsid w:val="003B0585"/>
    <w:rsid w:val="003B0FD1"/>
    <w:rsid w:val="003B3EDC"/>
    <w:rsid w:val="003B4C5E"/>
    <w:rsid w:val="003B4FE5"/>
    <w:rsid w:val="003C0F95"/>
    <w:rsid w:val="003C1CAC"/>
    <w:rsid w:val="003C3B29"/>
    <w:rsid w:val="003C54AE"/>
    <w:rsid w:val="003C5E6E"/>
    <w:rsid w:val="003C6406"/>
    <w:rsid w:val="003C79BC"/>
    <w:rsid w:val="003D0BE6"/>
    <w:rsid w:val="003D1168"/>
    <w:rsid w:val="003D1CE9"/>
    <w:rsid w:val="003D413D"/>
    <w:rsid w:val="003D5070"/>
    <w:rsid w:val="003D5398"/>
    <w:rsid w:val="003D6A6B"/>
    <w:rsid w:val="003D7235"/>
    <w:rsid w:val="003E0634"/>
    <w:rsid w:val="003E2B80"/>
    <w:rsid w:val="003E4D29"/>
    <w:rsid w:val="003E7D8D"/>
    <w:rsid w:val="003F07C9"/>
    <w:rsid w:val="003F322D"/>
    <w:rsid w:val="003F3420"/>
    <w:rsid w:val="003F40D1"/>
    <w:rsid w:val="003F4CD6"/>
    <w:rsid w:val="003F69C8"/>
    <w:rsid w:val="003F751B"/>
    <w:rsid w:val="0040005D"/>
    <w:rsid w:val="004000DE"/>
    <w:rsid w:val="004024C1"/>
    <w:rsid w:val="004027EC"/>
    <w:rsid w:val="00405954"/>
    <w:rsid w:val="004062FC"/>
    <w:rsid w:val="00410135"/>
    <w:rsid w:val="004104C6"/>
    <w:rsid w:val="00410847"/>
    <w:rsid w:val="0041392F"/>
    <w:rsid w:val="00420F01"/>
    <w:rsid w:val="00421C59"/>
    <w:rsid w:val="00425DB1"/>
    <w:rsid w:val="00425E77"/>
    <w:rsid w:val="00425F7F"/>
    <w:rsid w:val="004269EB"/>
    <w:rsid w:val="00426DA0"/>
    <w:rsid w:val="00426EE9"/>
    <w:rsid w:val="00427170"/>
    <w:rsid w:val="00435F8B"/>
    <w:rsid w:val="004414C1"/>
    <w:rsid w:val="00441F89"/>
    <w:rsid w:val="00446BCB"/>
    <w:rsid w:val="00447A43"/>
    <w:rsid w:val="00451667"/>
    <w:rsid w:val="00452DE1"/>
    <w:rsid w:val="00452F5B"/>
    <w:rsid w:val="0045305C"/>
    <w:rsid w:val="00453796"/>
    <w:rsid w:val="00453D57"/>
    <w:rsid w:val="00457B1F"/>
    <w:rsid w:val="004629C9"/>
    <w:rsid w:val="00463B2C"/>
    <w:rsid w:val="00463DE0"/>
    <w:rsid w:val="00464E06"/>
    <w:rsid w:val="00466F38"/>
    <w:rsid w:val="00470C69"/>
    <w:rsid w:val="0047119E"/>
    <w:rsid w:val="004716AA"/>
    <w:rsid w:val="00472134"/>
    <w:rsid w:val="00473F0F"/>
    <w:rsid w:val="00483F9A"/>
    <w:rsid w:val="0048469C"/>
    <w:rsid w:val="004846D2"/>
    <w:rsid w:val="00487021"/>
    <w:rsid w:val="0048790F"/>
    <w:rsid w:val="00487D1F"/>
    <w:rsid w:val="00491054"/>
    <w:rsid w:val="00492B30"/>
    <w:rsid w:val="004938F2"/>
    <w:rsid w:val="00495385"/>
    <w:rsid w:val="004A172F"/>
    <w:rsid w:val="004A3422"/>
    <w:rsid w:val="004A4129"/>
    <w:rsid w:val="004A4998"/>
    <w:rsid w:val="004A530E"/>
    <w:rsid w:val="004B077C"/>
    <w:rsid w:val="004B15F1"/>
    <w:rsid w:val="004B2F20"/>
    <w:rsid w:val="004B3405"/>
    <w:rsid w:val="004B6461"/>
    <w:rsid w:val="004B730B"/>
    <w:rsid w:val="004C24B5"/>
    <w:rsid w:val="004C27F3"/>
    <w:rsid w:val="004C3CE7"/>
    <w:rsid w:val="004C6383"/>
    <w:rsid w:val="004C7E33"/>
    <w:rsid w:val="004D04B5"/>
    <w:rsid w:val="004D1F13"/>
    <w:rsid w:val="004D2207"/>
    <w:rsid w:val="004D32B1"/>
    <w:rsid w:val="004D330A"/>
    <w:rsid w:val="004D513E"/>
    <w:rsid w:val="004D5FCB"/>
    <w:rsid w:val="004D7078"/>
    <w:rsid w:val="004D7FDB"/>
    <w:rsid w:val="004E1F1F"/>
    <w:rsid w:val="004E2D0E"/>
    <w:rsid w:val="004E45BA"/>
    <w:rsid w:val="004E46D8"/>
    <w:rsid w:val="004E5C99"/>
    <w:rsid w:val="004E69CF"/>
    <w:rsid w:val="004E74A2"/>
    <w:rsid w:val="004F06A0"/>
    <w:rsid w:val="004F2368"/>
    <w:rsid w:val="004F4FA2"/>
    <w:rsid w:val="004F6D49"/>
    <w:rsid w:val="004F7B67"/>
    <w:rsid w:val="004F7D9A"/>
    <w:rsid w:val="005001EA"/>
    <w:rsid w:val="005019B7"/>
    <w:rsid w:val="00501ACD"/>
    <w:rsid w:val="0050266F"/>
    <w:rsid w:val="00503F4D"/>
    <w:rsid w:val="00506748"/>
    <w:rsid w:val="00507663"/>
    <w:rsid w:val="00512CE9"/>
    <w:rsid w:val="0051332E"/>
    <w:rsid w:val="005134A4"/>
    <w:rsid w:val="00514F83"/>
    <w:rsid w:val="005150C4"/>
    <w:rsid w:val="005161E1"/>
    <w:rsid w:val="00517FA0"/>
    <w:rsid w:val="00520844"/>
    <w:rsid w:val="00520A1A"/>
    <w:rsid w:val="00521303"/>
    <w:rsid w:val="00522206"/>
    <w:rsid w:val="00523492"/>
    <w:rsid w:val="00523799"/>
    <w:rsid w:val="00523BDA"/>
    <w:rsid w:val="00523EBB"/>
    <w:rsid w:val="0052597E"/>
    <w:rsid w:val="00525C88"/>
    <w:rsid w:val="00533061"/>
    <w:rsid w:val="00534238"/>
    <w:rsid w:val="00534776"/>
    <w:rsid w:val="00536C36"/>
    <w:rsid w:val="005378CD"/>
    <w:rsid w:val="0054174D"/>
    <w:rsid w:val="00542322"/>
    <w:rsid w:val="005425E9"/>
    <w:rsid w:val="00543445"/>
    <w:rsid w:val="005438C1"/>
    <w:rsid w:val="005463FA"/>
    <w:rsid w:val="005507FD"/>
    <w:rsid w:val="00550A58"/>
    <w:rsid w:val="00551559"/>
    <w:rsid w:val="00555E0A"/>
    <w:rsid w:val="0055676F"/>
    <w:rsid w:val="00556EB3"/>
    <w:rsid w:val="0055750F"/>
    <w:rsid w:val="00557B7E"/>
    <w:rsid w:val="005610FB"/>
    <w:rsid w:val="00561550"/>
    <w:rsid w:val="00562756"/>
    <w:rsid w:val="00563180"/>
    <w:rsid w:val="005671BC"/>
    <w:rsid w:val="0057007A"/>
    <w:rsid w:val="0057103F"/>
    <w:rsid w:val="00571418"/>
    <w:rsid w:val="00571CAD"/>
    <w:rsid w:val="0057462D"/>
    <w:rsid w:val="00574B8B"/>
    <w:rsid w:val="00576CA9"/>
    <w:rsid w:val="0057762E"/>
    <w:rsid w:val="0058401E"/>
    <w:rsid w:val="00584B98"/>
    <w:rsid w:val="005864D8"/>
    <w:rsid w:val="0058672E"/>
    <w:rsid w:val="0058761A"/>
    <w:rsid w:val="0059063A"/>
    <w:rsid w:val="00596A8D"/>
    <w:rsid w:val="00597BC0"/>
    <w:rsid w:val="005A0F9F"/>
    <w:rsid w:val="005A0FBC"/>
    <w:rsid w:val="005A1492"/>
    <w:rsid w:val="005A15FE"/>
    <w:rsid w:val="005A2EE8"/>
    <w:rsid w:val="005A40B9"/>
    <w:rsid w:val="005A5553"/>
    <w:rsid w:val="005A7180"/>
    <w:rsid w:val="005A736A"/>
    <w:rsid w:val="005A7A84"/>
    <w:rsid w:val="005A7C6D"/>
    <w:rsid w:val="005B00F8"/>
    <w:rsid w:val="005B013C"/>
    <w:rsid w:val="005B0485"/>
    <w:rsid w:val="005B1FA9"/>
    <w:rsid w:val="005B2098"/>
    <w:rsid w:val="005B647C"/>
    <w:rsid w:val="005C14E7"/>
    <w:rsid w:val="005C3624"/>
    <w:rsid w:val="005C7BED"/>
    <w:rsid w:val="005D0575"/>
    <w:rsid w:val="005D07EE"/>
    <w:rsid w:val="005D3F9D"/>
    <w:rsid w:val="005D4D3A"/>
    <w:rsid w:val="005D5520"/>
    <w:rsid w:val="005D62F2"/>
    <w:rsid w:val="005D672C"/>
    <w:rsid w:val="005D6FC3"/>
    <w:rsid w:val="005E06C0"/>
    <w:rsid w:val="005E16B4"/>
    <w:rsid w:val="005E2661"/>
    <w:rsid w:val="005E3913"/>
    <w:rsid w:val="005E432E"/>
    <w:rsid w:val="005E4522"/>
    <w:rsid w:val="005E7792"/>
    <w:rsid w:val="005F02D3"/>
    <w:rsid w:val="005F46BC"/>
    <w:rsid w:val="005F49B6"/>
    <w:rsid w:val="005F563D"/>
    <w:rsid w:val="005F6900"/>
    <w:rsid w:val="0060051B"/>
    <w:rsid w:val="006016AB"/>
    <w:rsid w:val="006042D1"/>
    <w:rsid w:val="006050F6"/>
    <w:rsid w:val="006053FB"/>
    <w:rsid w:val="00605972"/>
    <w:rsid w:val="00606288"/>
    <w:rsid w:val="00610178"/>
    <w:rsid w:val="006108E6"/>
    <w:rsid w:val="00612FEA"/>
    <w:rsid w:val="0061692A"/>
    <w:rsid w:val="0062278C"/>
    <w:rsid w:val="00622F0D"/>
    <w:rsid w:val="00623A87"/>
    <w:rsid w:val="00624388"/>
    <w:rsid w:val="00624D3B"/>
    <w:rsid w:val="00624E17"/>
    <w:rsid w:val="00625E6F"/>
    <w:rsid w:val="00626E85"/>
    <w:rsid w:val="00627113"/>
    <w:rsid w:val="006312DD"/>
    <w:rsid w:val="00634580"/>
    <w:rsid w:val="00634659"/>
    <w:rsid w:val="00642A9B"/>
    <w:rsid w:val="006434A5"/>
    <w:rsid w:val="00644A86"/>
    <w:rsid w:val="00645226"/>
    <w:rsid w:val="00646077"/>
    <w:rsid w:val="00646CB0"/>
    <w:rsid w:val="00647954"/>
    <w:rsid w:val="00651387"/>
    <w:rsid w:val="006518C8"/>
    <w:rsid w:val="00652964"/>
    <w:rsid w:val="00653885"/>
    <w:rsid w:val="0065436B"/>
    <w:rsid w:val="006559C0"/>
    <w:rsid w:val="00655A4F"/>
    <w:rsid w:val="006560F6"/>
    <w:rsid w:val="006563FF"/>
    <w:rsid w:val="00661755"/>
    <w:rsid w:val="00661DB6"/>
    <w:rsid w:val="006630ED"/>
    <w:rsid w:val="00664E21"/>
    <w:rsid w:val="00664F32"/>
    <w:rsid w:val="00665315"/>
    <w:rsid w:val="00667B90"/>
    <w:rsid w:val="00671DDB"/>
    <w:rsid w:val="00671DDD"/>
    <w:rsid w:val="00671FC8"/>
    <w:rsid w:val="0067487F"/>
    <w:rsid w:val="00674B89"/>
    <w:rsid w:val="00675247"/>
    <w:rsid w:val="00675F8B"/>
    <w:rsid w:val="0068271C"/>
    <w:rsid w:val="006866D6"/>
    <w:rsid w:val="00690967"/>
    <w:rsid w:val="00690A7C"/>
    <w:rsid w:val="00690B8A"/>
    <w:rsid w:val="00695785"/>
    <w:rsid w:val="00695E92"/>
    <w:rsid w:val="006A03F5"/>
    <w:rsid w:val="006A1BA0"/>
    <w:rsid w:val="006A7531"/>
    <w:rsid w:val="006B2251"/>
    <w:rsid w:val="006B24E6"/>
    <w:rsid w:val="006B25F9"/>
    <w:rsid w:val="006B3925"/>
    <w:rsid w:val="006B5987"/>
    <w:rsid w:val="006B5D32"/>
    <w:rsid w:val="006B6053"/>
    <w:rsid w:val="006B626C"/>
    <w:rsid w:val="006B6589"/>
    <w:rsid w:val="006B70CA"/>
    <w:rsid w:val="006C08EA"/>
    <w:rsid w:val="006C1573"/>
    <w:rsid w:val="006C274C"/>
    <w:rsid w:val="006C6138"/>
    <w:rsid w:val="006C656D"/>
    <w:rsid w:val="006D1CED"/>
    <w:rsid w:val="006D2FA9"/>
    <w:rsid w:val="006D67C8"/>
    <w:rsid w:val="006E65BF"/>
    <w:rsid w:val="006E7B19"/>
    <w:rsid w:val="006F0CF0"/>
    <w:rsid w:val="006F11B3"/>
    <w:rsid w:val="006F2849"/>
    <w:rsid w:val="006F320C"/>
    <w:rsid w:val="006F35E1"/>
    <w:rsid w:val="006F36A3"/>
    <w:rsid w:val="006F44C3"/>
    <w:rsid w:val="006F4E3E"/>
    <w:rsid w:val="006F624F"/>
    <w:rsid w:val="007032B7"/>
    <w:rsid w:val="007042B8"/>
    <w:rsid w:val="00704320"/>
    <w:rsid w:val="0070497C"/>
    <w:rsid w:val="0070641E"/>
    <w:rsid w:val="00706F19"/>
    <w:rsid w:val="00707A62"/>
    <w:rsid w:val="00707B2F"/>
    <w:rsid w:val="007109FB"/>
    <w:rsid w:val="00711009"/>
    <w:rsid w:val="00713C56"/>
    <w:rsid w:val="0071555E"/>
    <w:rsid w:val="00716C30"/>
    <w:rsid w:val="00717016"/>
    <w:rsid w:val="00717F10"/>
    <w:rsid w:val="00717F98"/>
    <w:rsid w:val="0072013A"/>
    <w:rsid w:val="00721597"/>
    <w:rsid w:val="00721DA9"/>
    <w:rsid w:val="007229A4"/>
    <w:rsid w:val="00725129"/>
    <w:rsid w:val="00727602"/>
    <w:rsid w:val="00727881"/>
    <w:rsid w:val="007303E6"/>
    <w:rsid w:val="00730983"/>
    <w:rsid w:val="00730BAB"/>
    <w:rsid w:val="00731D1F"/>
    <w:rsid w:val="00736366"/>
    <w:rsid w:val="00737A79"/>
    <w:rsid w:val="00740480"/>
    <w:rsid w:val="00740706"/>
    <w:rsid w:val="0074139B"/>
    <w:rsid w:val="007424B7"/>
    <w:rsid w:val="007424E2"/>
    <w:rsid w:val="00742817"/>
    <w:rsid w:val="00743950"/>
    <w:rsid w:val="00744E03"/>
    <w:rsid w:val="00745B63"/>
    <w:rsid w:val="00745EE5"/>
    <w:rsid w:val="00753988"/>
    <w:rsid w:val="007541A6"/>
    <w:rsid w:val="0075485D"/>
    <w:rsid w:val="007563EF"/>
    <w:rsid w:val="00757495"/>
    <w:rsid w:val="007604F4"/>
    <w:rsid w:val="00771278"/>
    <w:rsid w:val="00771473"/>
    <w:rsid w:val="00773A93"/>
    <w:rsid w:val="00774ED3"/>
    <w:rsid w:val="00776137"/>
    <w:rsid w:val="00776BE8"/>
    <w:rsid w:val="00781D00"/>
    <w:rsid w:val="0078401D"/>
    <w:rsid w:val="00784B21"/>
    <w:rsid w:val="00786163"/>
    <w:rsid w:val="00787476"/>
    <w:rsid w:val="00791CC9"/>
    <w:rsid w:val="007925F2"/>
    <w:rsid w:val="00793BAA"/>
    <w:rsid w:val="00794881"/>
    <w:rsid w:val="00795030"/>
    <w:rsid w:val="007957A7"/>
    <w:rsid w:val="007A0FBF"/>
    <w:rsid w:val="007B04E3"/>
    <w:rsid w:val="007B34DE"/>
    <w:rsid w:val="007B43E5"/>
    <w:rsid w:val="007B4EE2"/>
    <w:rsid w:val="007B59AB"/>
    <w:rsid w:val="007B64A6"/>
    <w:rsid w:val="007B668A"/>
    <w:rsid w:val="007B66A1"/>
    <w:rsid w:val="007C1962"/>
    <w:rsid w:val="007C3505"/>
    <w:rsid w:val="007C67A2"/>
    <w:rsid w:val="007D01DF"/>
    <w:rsid w:val="007D2635"/>
    <w:rsid w:val="007D6E1D"/>
    <w:rsid w:val="007E0919"/>
    <w:rsid w:val="007E170A"/>
    <w:rsid w:val="007E1913"/>
    <w:rsid w:val="007E2223"/>
    <w:rsid w:val="007E316F"/>
    <w:rsid w:val="007E3EBA"/>
    <w:rsid w:val="007E413D"/>
    <w:rsid w:val="007E4649"/>
    <w:rsid w:val="007E51CB"/>
    <w:rsid w:val="007F05D6"/>
    <w:rsid w:val="007F2BB8"/>
    <w:rsid w:val="007F342A"/>
    <w:rsid w:val="007F390A"/>
    <w:rsid w:val="007F5BB9"/>
    <w:rsid w:val="008009D5"/>
    <w:rsid w:val="008016EC"/>
    <w:rsid w:val="00802364"/>
    <w:rsid w:val="00802739"/>
    <w:rsid w:val="00803223"/>
    <w:rsid w:val="00804F1D"/>
    <w:rsid w:val="00810ACC"/>
    <w:rsid w:val="00813716"/>
    <w:rsid w:val="008155F1"/>
    <w:rsid w:val="00821895"/>
    <w:rsid w:val="00823346"/>
    <w:rsid w:val="00826943"/>
    <w:rsid w:val="0082773C"/>
    <w:rsid w:val="00830183"/>
    <w:rsid w:val="008301F6"/>
    <w:rsid w:val="00831B31"/>
    <w:rsid w:val="00835BEE"/>
    <w:rsid w:val="00836F28"/>
    <w:rsid w:val="0084196A"/>
    <w:rsid w:val="00842D54"/>
    <w:rsid w:val="00843325"/>
    <w:rsid w:val="00843F27"/>
    <w:rsid w:val="0084426C"/>
    <w:rsid w:val="00844C0A"/>
    <w:rsid w:val="00844DDF"/>
    <w:rsid w:val="008464B3"/>
    <w:rsid w:val="00847CE0"/>
    <w:rsid w:val="00851171"/>
    <w:rsid w:val="00852058"/>
    <w:rsid w:val="00852567"/>
    <w:rsid w:val="008549D5"/>
    <w:rsid w:val="0085593A"/>
    <w:rsid w:val="0086332A"/>
    <w:rsid w:val="00863776"/>
    <w:rsid w:val="00863BD1"/>
    <w:rsid w:val="00863C57"/>
    <w:rsid w:val="00863CDA"/>
    <w:rsid w:val="00864481"/>
    <w:rsid w:val="008655B1"/>
    <w:rsid w:val="00865A1D"/>
    <w:rsid w:val="00867D33"/>
    <w:rsid w:val="00867F58"/>
    <w:rsid w:val="00871295"/>
    <w:rsid w:val="00875D8B"/>
    <w:rsid w:val="00875F95"/>
    <w:rsid w:val="008778B4"/>
    <w:rsid w:val="008814A1"/>
    <w:rsid w:val="008832FC"/>
    <w:rsid w:val="00890355"/>
    <w:rsid w:val="00891E7F"/>
    <w:rsid w:val="008948A0"/>
    <w:rsid w:val="00894B0F"/>
    <w:rsid w:val="00894F45"/>
    <w:rsid w:val="00895E8B"/>
    <w:rsid w:val="0089619B"/>
    <w:rsid w:val="008A54C0"/>
    <w:rsid w:val="008A75A2"/>
    <w:rsid w:val="008B0919"/>
    <w:rsid w:val="008B233A"/>
    <w:rsid w:val="008B2C66"/>
    <w:rsid w:val="008B2F95"/>
    <w:rsid w:val="008B47C1"/>
    <w:rsid w:val="008B647E"/>
    <w:rsid w:val="008C1727"/>
    <w:rsid w:val="008D5614"/>
    <w:rsid w:val="008D7FF8"/>
    <w:rsid w:val="008E065E"/>
    <w:rsid w:val="008E205F"/>
    <w:rsid w:val="008E2093"/>
    <w:rsid w:val="008E25B7"/>
    <w:rsid w:val="008E2F51"/>
    <w:rsid w:val="008E3432"/>
    <w:rsid w:val="008E3979"/>
    <w:rsid w:val="008E5BBC"/>
    <w:rsid w:val="008E749A"/>
    <w:rsid w:val="008E7AAE"/>
    <w:rsid w:val="008F233A"/>
    <w:rsid w:val="008F2DE3"/>
    <w:rsid w:val="008F4069"/>
    <w:rsid w:val="008F48B2"/>
    <w:rsid w:val="008F4A8C"/>
    <w:rsid w:val="008F557F"/>
    <w:rsid w:val="008F5E98"/>
    <w:rsid w:val="008F6718"/>
    <w:rsid w:val="0090191B"/>
    <w:rsid w:val="00902DB3"/>
    <w:rsid w:val="00905A41"/>
    <w:rsid w:val="00907E6C"/>
    <w:rsid w:val="00910E9B"/>
    <w:rsid w:val="0091123F"/>
    <w:rsid w:val="00911966"/>
    <w:rsid w:val="00911D11"/>
    <w:rsid w:val="00912DA3"/>
    <w:rsid w:val="009168A4"/>
    <w:rsid w:val="00924B9E"/>
    <w:rsid w:val="00926868"/>
    <w:rsid w:val="00926A63"/>
    <w:rsid w:val="0092709D"/>
    <w:rsid w:val="009276CB"/>
    <w:rsid w:val="00930018"/>
    <w:rsid w:val="00930619"/>
    <w:rsid w:val="00930BEB"/>
    <w:rsid w:val="009337C6"/>
    <w:rsid w:val="009338AD"/>
    <w:rsid w:val="0093519B"/>
    <w:rsid w:val="00936601"/>
    <w:rsid w:val="009406C4"/>
    <w:rsid w:val="0094449E"/>
    <w:rsid w:val="009459CD"/>
    <w:rsid w:val="00954499"/>
    <w:rsid w:val="009563B9"/>
    <w:rsid w:val="00960E8D"/>
    <w:rsid w:val="00962EA9"/>
    <w:rsid w:val="00964296"/>
    <w:rsid w:val="00964FC9"/>
    <w:rsid w:val="009653F1"/>
    <w:rsid w:val="00967D3F"/>
    <w:rsid w:val="0097130C"/>
    <w:rsid w:val="009724C6"/>
    <w:rsid w:val="00976A4A"/>
    <w:rsid w:val="009815ED"/>
    <w:rsid w:val="00981AB5"/>
    <w:rsid w:val="009825E2"/>
    <w:rsid w:val="00984A2A"/>
    <w:rsid w:val="00986B1F"/>
    <w:rsid w:val="009943A6"/>
    <w:rsid w:val="00996159"/>
    <w:rsid w:val="009A4B7B"/>
    <w:rsid w:val="009A5F29"/>
    <w:rsid w:val="009A6B72"/>
    <w:rsid w:val="009A74F3"/>
    <w:rsid w:val="009B07EC"/>
    <w:rsid w:val="009B4D78"/>
    <w:rsid w:val="009B5F48"/>
    <w:rsid w:val="009B666A"/>
    <w:rsid w:val="009C03C7"/>
    <w:rsid w:val="009C0EB6"/>
    <w:rsid w:val="009C14AC"/>
    <w:rsid w:val="009C21DC"/>
    <w:rsid w:val="009C4591"/>
    <w:rsid w:val="009C64C9"/>
    <w:rsid w:val="009D0673"/>
    <w:rsid w:val="009D5D6E"/>
    <w:rsid w:val="009D6E09"/>
    <w:rsid w:val="009D7375"/>
    <w:rsid w:val="009E6833"/>
    <w:rsid w:val="009F09C9"/>
    <w:rsid w:val="009F2EB0"/>
    <w:rsid w:val="009F46DD"/>
    <w:rsid w:val="009F54CA"/>
    <w:rsid w:val="009F6215"/>
    <w:rsid w:val="009F6350"/>
    <w:rsid w:val="009F63A9"/>
    <w:rsid w:val="009F6DD2"/>
    <w:rsid w:val="009F6F58"/>
    <w:rsid w:val="009F78B9"/>
    <w:rsid w:val="00A02A2B"/>
    <w:rsid w:val="00A03D75"/>
    <w:rsid w:val="00A041DB"/>
    <w:rsid w:val="00A04C83"/>
    <w:rsid w:val="00A04F09"/>
    <w:rsid w:val="00A05697"/>
    <w:rsid w:val="00A104A7"/>
    <w:rsid w:val="00A11002"/>
    <w:rsid w:val="00A153F1"/>
    <w:rsid w:val="00A15DD6"/>
    <w:rsid w:val="00A21A43"/>
    <w:rsid w:val="00A22B06"/>
    <w:rsid w:val="00A27608"/>
    <w:rsid w:val="00A302E5"/>
    <w:rsid w:val="00A307AE"/>
    <w:rsid w:val="00A311B0"/>
    <w:rsid w:val="00A34042"/>
    <w:rsid w:val="00A345FB"/>
    <w:rsid w:val="00A3703E"/>
    <w:rsid w:val="00A4015E"/>
    <w:rsid w:val="00A42878"/>
    <w:rsid w:val="00A44FFE"/>
    <w:rsid w:val="00A471A0"/>
    <w:rsid w:val="00A504E3"/>
    <w:rsid w:val="00A50643"/>
    <w:rsid w:val="00A517E1"/>
    <w:rsid w:val="00A522EC"/>
    <w:rsid w:val="00A526DA"/>
    <w:rsid w:val="00A53832"/>
    <w:rsid w:val="00A5452D"/>
    <w:rsid w:val="00A555D7"/>
    <w:rsid w:val="00A55ECB"/>
    <w:rsid w:val="00A60290"/>
    <w:rsid w:val="00A60347"/>
    <w:rsid w:val="00A60F40"/>
    <w:rsid w:val="00A616F8"/>
    <w:rsid w:val="00A639CC"/>
    <w:rsid w:val="00A65F6E"/>
    <w:rsid w:val="00A670CC"/>
    <w:rsid w:val="00A70A6F"/>
    <w:rsid w:val="00A70B5D"/>
    <w:rsid w:val="00A71DB9"/>
    <w:rsid w:val="00A751B5"/>
    <w:rsid w:val="00A762DC"/>
    <w:rsid w:val="00A81D02"/>
    <w:rsid w:val="00A82E26"/>
    <w:rsid w:val="00A833F0"/>
    <w:rsid w:val="00A85B83"/>
    <w:rsid w:val="00A870B0"/>
    <w:rsid w:val="00A874C3"/>
    <w:rsid w:val="00A92CBF"/>
    <w:rsid w:val="00A930CB"/>
    <w:rsid w:val="00A934C8"/>
    <w:rsid w:val="00AA48DE"/>
    <w:rsid w:val="00AA61B7"/>
    <w:rsid w:val="00AA695A"/>
    <w:rsid w:val="00AB0398"/>
    <w:rsid w:val="00AB0F0C"/>
    <w:rsid w:val="00AB1BEF"/>
    <w:rsid w:val="00AB27D3"/>
    <w:rsid w:val="00AB295B"/>
    <w:rsid w:val="00AB299E"/>
    <w:rsid w:val="00AB35F9"/>
    <w:rsid w:val="00AB70A9"/>
    <w:rsid w:val="00AC12C3"/>
    <w:rsid w:val="00AC156E"/>
    <w:rsid w:val="00AC1B38"/>
    <w:rsid w:val="00AC26BE"/>
    <w:rsid w:val="00AC29F9"/>
    <w:rsid w:val="00AC4DCB"/>
    <w:rsid w:val="00AC540E"/>
    <w:rsid w:val="00AC6DC8"/>
    <w:rsid w:val="00AC6FA2"/>
    <w:rsid w:val="00AD0379"/>
    <w:rsid w:val="00AD20E6"/>
    <w:rsid w:val="00AD3770"/>
    <w:rsid w:val="00AD4631"/>
    <w:rsid w:val="00AD534B"/>
    <w:rsid w:val="00AD548E"/>
    <w:rsid w:val="00AE1ECB"/>
    <w:rsid w:val="00AE30FB"/>
    <w:rsid w:val="00AE39E1"/>
    <w:rsid w:val="00AE4408"/>
    <w:rsid w:val="00AE7E4F"/>
    <w:rsid w:val="00AF0A59"/>
    <w:rsid w:val="00AF2108"/>
    <w:rsid w:val="00AF2D7E"/>
    <w:rsid w:val="00AF661F"/>
    <w:rsid w:val="00AF6665"/>
    <w:rsid w:val="00AF732D"/>
    <w:rsid w:val="00AF779F"/>
    <w:rsid w:val="00AF7CC8"/>
    <w:rsid w:val="00B02653"/>
    <w:rsid w:val="00B036E4"/>
    <w:rsid w:val="00B05C43"/>
    <w:rsid w:val="00B11521"/>
    <w:rsid w:val="00B11D3D"/>
    <w:rsid w:val="00B1559D"/>
    <w:rsid w:val="00B15962"/>
    <w:rsid w:val="00B1662A"/>
    <w:rsid w:val="00B1736F"/>
    <w:rsid w:val="00B2036A"/>
    <w:rsid w:val="00B20996"/>
    <w:rsid w:val="00B20CED"/>
    <w:rsid w:val="00B23BA2"/>
    <w:rsid w:val="00B23EA9"/>
    <w:rsid w:val="00B2528C"/>
    <w:rsid w:val="00B25C7F"/>
    <w:rsid w:val="00B279AB"/>
    <w:rsid w:val="00B309FF"/>
    <w:rsid w:val="00B32383"/>
    <w:rsid w:val="00B32420"/>
    <w:rsid w:val="00B3330D"/>
    <w:rsid w:val="00B34BBD"/>
    <w:rsid w:val="00B35D66"/>
    <w:rsid w:val="00B419AD"/>
    <w:rsid w:val="00B42FFA"/>
    <w:rsid w:val="00B437DE"/>
    <w:rsid w:val="00B4401B"/>
    <w:rsid w:val="00B46EDD"/>
    <w:rsid w:val="00B56C74"/>
    <w:rsid w:val="00B60633"/>
    <w:rsid w:val="00B61217"/>
    <w:rsid w:val="00B61ADB"/>
    <w:rsid w:val="00B61B55"/>
    <w:rsid w:val="00B61C54"/>
    <w:rsid w:val="00B649A9"/>
    <w:rsid w:val="00B65E0C"/>
    <w:rsid w:val="00B66517"/>
    <w:rsid w:val="00B70DC2"/>
    <w:rsid w:val="00B722D0"/>
    <w:rsid w:val="00B74FCA"/>
    <w:rsid w:val="00B75DA6"/>
    <w:rsid w:val="00B76AFA"/>
    <w:rsid w:val="00B76E71"/>
    <w:rsid w:val="00B821B8"/>
    <w:rsid w:val="00B827E4"/>
    <w:rsid w:val="00B834B9"/>
    <w:rsid w:val="00B83ACE"/>
    <w:rsid w:val="00B84E62"/>
    <w:rsid w:val="00B8698B"/>
    <w:rsid w:val="00B870AF"/>
    <w:rsid w:val="00B90093"/>
    <w:rsid w:val="00B94800"/>
    <w:rsid w:val="00B95F43"/>
    <w:rsid w:val="00BA0825"/>
    <w:rsid w:val="00BA20A0"/>
    <w:rsid w:val="00BA2F4C"/>
    <w:rsid w:val="00BA5294"/>
    <w:rsid w:val="00BB2C94"/>
    <w:rsid w:val="00BB64F2"/>
    <w:rsid w:val="00BC122D"/>
    <w:rsid w:val="00BC14CF"/>
    <w:rsid w:val="00BC1B0C"/>
    <w:rsid w:val="00BC2A37"/>
    <w:rsid w:val="00BC3029"/>
    <w:rsid w:val="00BC3092"/>
    <w:rsid w:val="00BC335F"/>
    <w:rsid w:val="00BC6D2D"/>
    <w:rsid w:val="00BC7617"/>
    <w:rsid w:val="00BD0686"/>
    <w:rsid w:val="00BD1029"/>
    <w:rsid w:val="00BD128C"/>
    <w:rsid w:val="00BD2230"/>
    <w:rsid w:val="00BD26A3"/>
    <w:rsid w:val="00BD2A7F"/>
    <w:rsid w:val="00BD5B57"/>
    <w:rsid w:val="00BE1FF1"/>
    <w:rsid w:val="00BE4351"/>
    <w:rsid w:val="00BE469A"/>
    <w:rsid w:val="00BE4BD1"/>
    <w:rsid w:val="00BE7502"/>
    <w:rsid w:val="00BF1C79"/>
    <w:rsid w:val="00BF1F68"/>
    <w:rsid w:val="00BF271E"/>
    <w:rsid w:val="00BF3C4B"/>
    <w:rsid w:val="00BF50B4"/>
    <w:rsid w:val="00C0052A"/>
    <w:rsid w:val="00C02FBB"/>
    <w:rsid w:val="00C040EF"/>
    <w:rsid w:val="00C04887"/>
    <w:rsid w:val="00C048DC"/>
    <w:rsid w:val="00C076EB"/>
    <w:rsid w:val="00C10203"/>
    <w:rsid w:val="00C1060E"/>
    <w:rsid w:val="00C10AEC"/>
    <w:rsid w:val="00C123A9"/>
    <w:rsid w:val="00C13CF8"/>
    <w:rsid w:val="00C13D2F"/>
    <w:rsid w:val="00C164CB"/>
    <w:rsid w:val="00C20AF0"/>
    <w:rsid w:val="00C21583"/>
    <w:rsid w:val="00C22ECA"/>
    <w:rsid w:val="00C23D19"/>
    <w:rsid w:val="00C23E02"/>
    <w:rsid w:val="00C24650"/>
    <w:rsid w:val="00C248A7"/>
    <w:rsid w:val="00C24A98"/>
    <w:rsid w:val="00C265CE"/>
    <w:rsid w:val="00C270A4"/>
    <w:rsid w:val="00C2735F"/>
    <w:rsid w:val="00C276CB"/>
    <w:rsid w:val="00C27DAF"/>
    <w:rsid w:val="00C31791"/>
    <w:rsid w:val="00C31A17"/>
    <w:rsid w:val="00C3351B"/>
    <w:rsid w:val="00C34BE7"/>
    <w:rsid w:val="00C37655"/>
    <w:rsid w:val="00C42CC8"/>
    <w:rsid w:val="00C43FA0"/>
    <w:rsid w:val="00C44CCB"/>
    <w:rsid w:val="00C46710"/>
    <w:rsid w:val="00C47F92"/>
    <w:rsid w:val="00C47FFE"/>
    <w:rsid w:val="00C5008B"/>
    <w:rsid w:val="00C53DE7"/>
    <w:rsid w:val="00C54CEE"/>
    <w:rsid w:val="00C61AF8"/>
    <w:rsid w:val="00C63C64"/>
    <w:rsid w:val="00C63D39"/>
    <w:rsid w:val="00C651D4"/>
    <w:rsid w:val="00C6763A"/>
    <w:rsid w:val="00C707B2"/>
    <w:rsid w:val="00C723F4"/>
    <w:rsid w:val="00C74720"/>
    <w:rsid w:val="00C815E2"/>
    <w:rsid w:val="00C825E5"/>
    <w:rsid w:val="00C83CA8"/>
    <w:rsid w:val="00C8665F"/>
    <w:rsid w:val="00C9099B"/>
    <w:rsid w:val="00C9626F"/>
    <w:rsid w:val="00C962CF"/>
    <w:rsid w:val="00CA02B3"/>
    <w:rsid w:val="00CA3A4E"/>
    <w:rsid w:val="00CA6B21"/>
    <w:rsid w:val="00CA6BDF"/>
    <w:rsid w:val="00CB1AD3"/>
    <w:rsid w:val="00CB58E5"/>
    <w:rsid w:val="00CB5AD9"/>
    <w:rsid w:val="00CB601C"/>
    <w:rsid w:val="00CC12FC"/>
    <w:rsid w:val="00CC32D9"/>
    <w:rsid w:val="00CC4634"/>
    <w:rsid w:val="00CC523F"/>
    <w:rsid w:val="00CC7EE7"/>
    <w:rsid w:val="00CD0374"/>
    <w:rsid w:val="00CD4CFC"/>
    <w:rsid w:val="00CD77DF"/>
    <w:rsid w:val="00CD7DD2"/>
    <w:rsid w:val="00CE1A7E"/>
    <w:rsid w:val="00CE239D"/>
    <w:rsid w:val="00CE33A5"/>
    <w:rsid w:val="00CE3FBA"/>
    <w:rsid w:val="00CE491B"/>
    <w:rsid w:val="00CE554C"/>
    <w:rsid w:val="00CE586F"/>
    <w:rsid w:val="00CF0056"/>
    <w:rsid w:val="00CF3039"/>
    <w:rsid w:val="00CF39EF"/>
    <w:rsid w:val="00CF3AC6"/>
    <w:rsid w:val="00CF3B4B"/>
    <w:rsid w:val="00CF7121"/>
    <w:rsid w:val="00D02604"/>
    <w:rsid w:val="00D03431"/>
    <w:rsid w:val="00D03BCA"/>
    <w:rsid w:val="00D04BCC"/>
    <w:rsid w:val="00D104F8"/>
    <w:rsid w:val="00D128B7"/>
    <w:rsid w:val="00D151C4"/>
    <w:rsid w:val="00D1711B"/>
    <w:rsid w:val="00D2023B"/>
    <w:rsid w:val="00D205E4"/>
    <w:rsid w:val="00D2109A"/>
    <w:rsid w:val="00D21D7B"/>
    <w:rsid w:val="00D22EA5"/>
    <w:rsid w:val="00D23AFD"/>
    <w:rsid w:val="00D243BC"/>
    <w:rsid w:val="00D2749E"/>
    <w:rsid w:val="00D3394B"/>
    <w:rsid w:val="00D35266"/>
    <w:rsid w:val="00D372C8"/>
    <w:rsid w:val="00D410AE"/>
    <w:rsid w:val="00D433BB"/>
    <w:rsid w:val="00D441A7"/>
    <w:rsid w:val="00D47F2F"/>
    <w:rsid w:val="00D5488A"/>
    <w:rsid w:val="00D5504C"/>
    <w:rsid w:val="00D55F7B"/>
    <w:rsid w:val="00D56E71"/>
    <w:rsid w:val="00D61B3A"/>
    <w:rsid w:val="00D6721C"/>
    <w:rsid w:val="00D67A20"/>
    <w:rsid w:val="00D67B46"/>
    <w:rsid w:val="00D70770"/>
    <w:rsid w:val="00D75516"/>
    <w:rsid w:val="00D77911"/>
    <w:rsid w:val="00D818A3"/>
    <w:rsid w:val="00D82234"/>
    <w:rsid w:val="00D825DB"/>
    <w:rsid w:val="00D8650F"/>
    <w:rsid w:val="00D913CC"/>
    <w:rsid w:val="00D91D81"/>
    <w:rsid w:val="00D92F92"/>
    <w:rsid w:val="00D97226"/>
    <w:rsid w:val="00D97B2E"/>
    <w:rsid w:val="00D97CEF"/>
    <w:rsid w:val="00DA061E"/>
    <w:rsid w:val="00DA0B38"/>
    <w:rsid w:val="00DA1D24"/>
    <w:rsid w:val="00DA2B88"/>
    <w:rsid w:val="00DA489E"/>
    <w:rsid w:val="00DA73B7"/>
    <w:rsid w:val="00DB3A57"/>
    <w:rsid w:val="00DB40CC"/>
    <w:rsid w:val="00DB4518"/>
    <w:rsid w:val="00DB5194"/>
    <w:rsid w:val="00DB5D19"/>
    <w:rsid w:val="00DB5D9A"/>
    <w:rsid w:val="00DB71ED"/>
    <w:rsid w:val="00DB7C4E"/>
    <w:rsid w:val="00DC03F7"/>
    <w:rsid w:val="00DC297C"/>
    <w:rsid w:val="00DC3F2C"/>
    <w:rsid w:val="00DC56B9"/>
    <w:rsid w:val="00DC583F"/>
    <w:rsid w:val="00DC590D"/>
    <w:rsid w:val="00DC7633"/>
    <w:rsid w:val="00DD18AE"/>
    <w:rsid w:val="00DD36E0"/>
    <w:rsid w:val="00DD3A82"/>
    <w:rsid w:val="00DD3D64"/>
    <w:rsid w:val="00DD5936"/>
    <w:rsid w:val="00DE056F"/>
    <w:rsid w:val="00DE0AA4"/>
    <w:rsid w:val="00DE1414"/>
    <w:rsid w:val="00DE3D11"/>
    <w:rsid w:val="00DE4E31"/>
    <w:rsid w:val="00DF1987"/>
    <w:rsid w:val="00DF1F26"/>
    <w:rsid w:val="00DF3A09"/>
    <w:rsid w:val="00DF3FBF"/>
    <w:rsid w:val="00DF54BD"/>
    <w:rsid w:val="00DF7DF7"/>
    <w:rsid w:val="00E00FEF"/>
    <w:rsid w:val="00E043D0"/>
    <w:rsid w:val="00E0635C"/>
    <w:rsid w:val="00E06C52"/>
    <w:rsid w:val="00E07F17"/>
    <w:rsid w:val="00E07F1B"/>
    <w:rsid w:val="00E11098"/>
    <w:rsid w:val="00E132BC"/>
    <w:rsid w:val="00E13B2E"/>
    <w:rsid w:val="00E1482B"/>
    <w:rsid w:val="00E1500B"/>
    <w:rsid w:val="00E15AA0"/>
    <w:rsid w:val="00E15E08"/>
    <w:rsid w:val="00E15EB3"/>
    <w:rsid w:val="00E201DD"/>
    <w:rsid w:val="00E20857"/>
    <w:rsid w:val="00E260F0"/>
    <w:rsid w:val="00E265E0"/>
    <w:rsid w:val="00E268C4"/>
    <w:rsid w:val="00E30A5B"/>
    <w:rsid w:val="00E30E6A"/>
    <w:rsid w:val="00E3245A"/>
    <w:rsid w:val="00E32E91"/>
    <w:rsid w:val="00E3496F"/>
    <w:rsid w:val="00E45DFD"/>
    <w:rsid w:val="00E465DC"/>
    <w:rsid w:val="00E47417"/>
    <w:rsid w:val="00E524D6"/>
    <w:rsid w:val="00E551CE"/>
    <w:rsid w:val="00E57E31"/>
    <w:rsid w:val="00E60A1E"/>
    <w:rsid w:val="00E60F74"/>
    <w:rsid w:val="00E611E7"/>
    <w:rsid w:val="00E61D8A"/>
    <w:rsid w:val="00E63B5A"/>
    <w:rsid w:val="00E67414"/>
    <w:rsid w:val="00E70199"/>
    <w:rsid w:val="00E7348C"/>
    <w:rsid w:val="00E755C1"/>
    <w:rsid w:val="00E75F3B"/>
    <w:rsid w:val="00E77CCA"/>
    <w:rsid w:val="00E81A25"/>
    <w:rsid w:val="00E8272E"/>
    <w:rsid w:val="00E839D0"/>
    <w:rsid w:val="00E83F55"/>
    <w:rsid w:val="00E8494D"/>
    <w:rsid w:val="00E86348"/>
    <w:rsid w:val="00E86AC3"/>
    <w:rsid w:val="00E8738A"/>
    <w:rsid w:val="00E9221A"/>
    <w:rsid w:val="00E9239D"/>
    <w:rsid w:val="00E927FB"/>
    <w:rsid w:val="00E92925"/>
    <w:rsid w:val="00E95B26"/>
    <w:rsid w:val="00EA03A7"/>
    <w:rsid w:val="00EA04A5"/>
    <w:rsid w:val="00EA0D65"/>
    <w:rsid w:val="00EA28CB"/>
    <w:rsid w:val="00EA6058"/>
    <w:rsid w:val="00EB0CBE"/>
    <w:rsid w:val="00EB212D"/>
    <w:rsid w:val="00EB2BCD"/>
    <w:rsid w:val="00EB3D67"/>
    <w:rsid w:val="00EB3E8F"/>
    <w:rsid w:val="00EB49C5"/>
    <w:rsid w:val="00EB5C74"/>
    <w:rsid w:val="00EB7639"/>
    <w:rsid w:val="00EC074D"/>
    <w:rsid w:val="00EC0A7C"/>
    <w:rsid w:val="00EC0B04"/>
    <w:rsid w:val="00EC140B"/>
    <w:rsid w:val="00EC4183"/>
    <w:rsid w:val="00EC4636"/>
    <w:rsid w:val="00EC601F"/>
    <w:rsid w:val="00EC771E"/>
    <w:rsid w:val="00ED06D9"/>
    <w:rsid w:val="00ED32C7"/>
    <w:rsid w:val="00ED5FAA"/>
    <w:rsid w:val="00ED6811"/>
    <w:rsid w:val="00ED6F8D"/>
    <w:rsid w:val="00ED77FD"/>
    <w:rsid w:val="00EE0488"/>
    <w:rsid w:val="00EE0D2F"/>
    <w:rsid w:val="00EE174E"/>
    <w:rsid w:val="00EE2B57"/>
    <w:rsid w:val="00EE4D4F"/>
    <w:rsid w:val="00EE6ADA"/>
    <w:rsid w:val="00EE6BD4"/>
    <w:rsid w:val="00EF093A"/>
    <w:rsid w:val="00EF09BA"/>
    <w:rsid w:val="00EF1549"/>
    <w:rsid w:val="00EF1750"/>
    <w:rsid w:val="00EF6D9B"/>
    <w:rsid w:val="00F00492"/>
    <w:rsid w:val="00F01FED"/>
    <w:rsid w:val="00F052C1"/>
    <w:rsid w:val="00F07391"/>
    <w:rsid w:val="00F07D50"/>
    <w:rsid w:val="00F116F4"/>
    <w:rsid w:val="00F12BE2"/>
    <w:rsid w:val="00F14046"/>
    <w:rsid w:val="00F21131"/>
    <w:rsid w:val="00F22807"/>
    <w:rsid w:val="00F22AC7"/>
    <w:rsid w:val="00F22E11"/>
    <w:rsid w:val="00F25BB1"/>
    <w:rsid w:val="00F27CF2"/>
    <w:rsid w:val="00F31D25"/>
    <w:rsid w:val="00F32F87"/>
    <w:rsid w:val="00F406EA"/>
    <w:rsid w:val="00F43741"/>
    <w:rsid w:val="00F43A9D"/>
    <w:rsid w:val="00F44CB3"/>
    <w:rsid w:val="00F45D26"/>
    <w:rsid w:val="00F46276"/>
    <w:rsid w:val="00F46C50"/>
    <w:rsid w:val="00F50350"/>
    <w:rsid w:val="00F51DEF"/>
    <w:rsid w:val="00F54F73"/>
    <w:rsid w:val="00F56342"/>
    <w:rsid w:val="00F566EE"/>
    <w:rsid w:val="00F61F38"/>
    <w:rsid w:val="00F61F53"/>
    <w:rsid w:val="00F66DF1"/>
    <w:rsid w:val="00F67575"/>
    <w:rsid w:val="00F678F0"/>
    <w:rsid w:val="00F70AF0"/>
    <w:rsid w:val="00F7140C"/>
    <w:rsid w:val="00F73410"/>
    <w:rsid w:val="00F7601B"/>
    <w:rsid w:val="00F81292"/>
    <w:rsid w:val="00F82586"/>
    <w:rsid w:val="00F85A83"/>
    <w:rsid w:val="00F87A18"/>
    <w:rsid w:val="00F87ADE"/>
    <w:rsid w:val="00F90612"/>
    <w:rsid w:val="00F91F97"/>
    <w:rsid w:val="00F93192"/>
    <w:rsid w:val="00F941DA"/>
    <w:rsid w:val="00F941ED"/>
    <w:rsid w:val="00F957D1"/>
    <w:rsid w:val="00F96DC6"/>
    <w:rsid w:val="00FA1504"/>
    <w:rsid w:val="00FA23E3"/>
    <w:rsid w:val="00FA3725"/>
    <w:rsid w:val="00FA6534"/>
    <w:rsid w:val="00FA686A"/>
    <w:rsid w:val="00FA6D60"/>
    <w:rsid w:val="00FB1765"/>
    <w:rsid w:val="00FB37A5"/>
    <w:rsid w:val="00FB50D3"/>
    <w:rsid w:val="00FB52F9"/>
    <w:rsid w:val="00FB6422"/>
    <w:rsid w:val="00FC1213"/>
    <w:rsid w:val="00FC1A1A"/>
    <w:rsid w:val="00FC288A"/>
    <w:rsid w:val="00FC45FE"/>
    <w:rsid w:val="00FC495F"/>
    <w:rsid w:val="00FC644B"/>
    <w:rsid w:val="00FC7D05"/>
    <w:rsid w:val="00FD0475"/>
    <w:rsid w:val="00FD349E"/>
    <w:rsid w:val="00FD69BC"/>
    <w:rsid w:val="00FE3D1A"/>
    <w:rsid w:val="00FE4555"/>
    <w:rsid w:val="00FE6589"/>
    <w:rsid w:val="00FF239E"/>
    <w:rsid w:val="00FF3CD3"/>
    <w:rsid w:val="00FF4509"/>
    <w:rsid w:val="00FF472F"/>
    <w:rsid w:val="00FF4CD3"/>
    <w:rsid w:val="00FF6366"/>
    <w:rsid w:val="00FF6B1C"/>
    <w:rsid w:val="00FF74DC"/>
    <w:rsid w:val="00FF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3CFF5DE"/>
  <w15:docId w15:val="{B0FB418E-FEB5-4A48-B249-E61BD1DA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B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BY" w:eastAsia="en-GB"/>
    </w:rPr>
  </w:style>
  <w:style w:type="paragraph" w:styleId="Heading1">
    <w:name w:val="heading 1"/>
    <w:basedOn w:val="Normal"/>
    <w:next w:val="Normal"/>
    <w:link w:val="Heading1Char"/>
    <w:uiPriority w:val="9"/>
    <w:rsid w:val="00DF1F2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6E9D"/>
    <w:pPr>
      <w:keepNext/>
      <w:keepLines/>
      <w:numPr>
        <w:ilvl w:val="1"/>
        <w:numId w:val="3"/>
      </w:numPr>
      <w:spacing w:before="40"/>
      <w:ind w:left="128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E6E9D"/>
    <w:pPr>
      <w:numPr>
        <w:ilvl w:val="2"/>
      </w:numPr>
      <w:outlineLvl w:val="2"/>
    </w:pPr>
    <w:rPr>
      <w:rFonts w:ascii="Times New Roman" w:hAnsi="Times New Roman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6E9D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6E9D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6E9D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6E9D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6E9D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E9D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762DA"/>
    <w:pPr>
      <w:ind w:left="720"/>
      <w:contextualSpacing/>
    </w:pPr>
  </w:style>
  <w:style w:type="table" w:styleId="TableGrid">
    <w:name w:val="Table Grid"/>
    <w:basedOn w:val="TableNormal"/>
    <w:uiPriority w:val="59"/>
    <w:rsid w:val="002762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2762DA"/>
    <w:rPr>
      <w:color w:val="000080"/>
      <w:u w:val="single"/>
    </w:rPr>
  </w:style>
  <w:style w:type="paragraph" w:customStyle="1" w:styleId="1">
    <w:name w:val="ЗАГОЛОВОК1"/>
    <w:basedOn w:val="Normal"/>
    <w:link w:val="11"/>
    <w:qFormat/>
    <w:rsid w:val="000F2949"/>
    <w:pPr>
      <w:keepNext/>
      <w:numPr>
        <w:numId w:val="12"/>
      </w:numPr>
      <w:spacing w:line="276" w:lineRule="auto"/>
      <w:outlineLvl w:val="0"/>
    </w:pPr>
    <w:rPr>
      <w:b/>
      <w:bCs/>
      <w:caps/>
      <w:color w:val="000000" w:themeColor="text1"/>
      <w:sz w:val="32"/>
      <w:szCs w:val="26"/>
    </w:rPr>
  </w:style>
  <w:style w:type="paragraph" w:customStyle="1" w:styleId="20">
    <w:name w:val="ЗАГОЛОВОК2"/>
    <w:basedOn w:val="1"/>
    <w:link w:val="22"/>
    <w:qFormat/>
    <w:rsid w:val="000F2949"/>
    <w:pPr>
      <w:numPr>
        <w:ilvl w:val="1"/>
      </w:numPr>
      <w:jc w:val="both"/>
      <w:outlineLvl w:val="1"/>
    </w:pPr>
    <w:rPr>
      <w:caps w:val="0"/>
      <w:sz w:val="28"/>
      <w:szCs w:val="28"/>
    </w:rPr>
  </w:style>
  <w:style w:type="character" w:customStyle="1" w:styleId="11">
    <w:name w:val="ЗАГОЛОВОК1 Знак"/>
    <w:basedOn w:val="DefaultParagraphFont"/>
    <w:link w:val="1"/>
    <w:rsid w:val="000F2949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26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1">
    <w:name w:val="ОСНОВНОЙ_ТЕКСТ"/>
    <w:basedOn w:val="Normal"/>
    <w:link w:val="a2"/>
    <w:qFormat/>
    <w:rsid w:val="008009D5"/>
    <w:pPr>
      <w:spacing w:line="276" w:lineRule="auto"/>
      <w:ind w:firstLine="709"/>
      <w:jc w:val="both"/>
    </w:pPr>
    <w:rPr>
      <w:sz w:val="28"/>
      <w:szCs w:val="28"/>
      <w:lang w:val="en-US"/>
    </w:rPr>
  </w:style>
  <w:style w:type="character" w:customStyle="1" w:styleId="22">
    <w:name w:val="ЗАГОЛОВОК2 Знак"/>
    <w:basedOn w:val="DefaultParagraphFont"/>
    <w:link w:val="20"/>
    <w:rsid w:val="000F2949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paragraph" w:customStyle="1" w:styleId="a0">
    <w:name w:val="НУМЕР_СПИСОК"/>
    <w:basedOn w:val="Main"/>
    <w:link w:val="Char"/>
    <w:qFormat/>
    <w:rsid w:val="00EA03A7"/>
    <w:pPr>
      <w:numPr>
        <w:numId w:val="16"/>
      </w:numPr>
      <w:tabs>
        <w:tab w:val="left" w:pos="1134"/>
      </w:tabs>
      <w:ind w:left="0" w:firstLine="709"/>
    </w:pPr>
    <w:rPr>
      <w:rFonts w:eastAsia="Calibri"/>
      <w:lang w:val="ru-RU"/>
    </w:rPr>
  </w:style>
  <w:style w:type="character" w:customStyle="1" w:styleId="a2">
    <w:name w:val="ОСНОВНОЙ_ТЕКСТ Знак"/>
    <w:basedOn w:val="DefaultParagraphFont"/>
    <w:link w:val="a1"/>
    <w:rsid w:val="008009D5"/>
    <w:rPr>
      <w:rFonts w:ascii="Times New Roman" w:hAnsi="Times New Roman" w:cs="Times New Roman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har">
    <w:name w:val="НУМЕР_СПИСОК Char"/>
    <w:basedOn w:val="a2"/>
    <w:link w:val="a0"/>
    <w:rsid w:val="00EA03A7"/>
    <w:rPr>
      <w:rFonts w:ascii="Times New Roman" w:eastAsia="Calibri" w:hAnsi="Times New Roman" w:cs="Times New Roman"/>
      <w:sz w:val="28"/>
      <w:szCs w:val="28"/>
      <w:lang w:val="en-US" w:eastAsia="en-GB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26232"/>
    <w:pPr>
      <w:tabs>
        <w:tab w:val="left" w:pos="284"/>
        <w:tab w:val="right" w:leader="dot" w:pos="9344"/>
      </w:tabs>
    </w:pPr>
    <w:rPr>
      <w:noProof/>
      <w:sz w:val="28"/>
      <w:szCs w:val="28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361DF5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F2108"/>
    <w:pPr>
      <w:tabs>
        <w:tab w:val="left" w:pos="709"/>
        <w:tab w:val="right" w:leader="dot" w:pos="9344"/>
      </w:tabs>
      <w:ind w:left="284"/>
    </w:pPr>
    <w:rPr>
      <w:sz w:val="28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94800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11B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1B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482B"/>
  </w:style>
  <w:style w:type="paragraph" w:styleId="Footer">
    <w:name w:val="footer"/>
    <w:basedOn w:val="Normal"/>
    <w:link w:val="FooterChar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482B"/>
  </w:style>
  <w:style w:type="character" w:customStyle="1" w:styleId="ListParagraphChar">
    <w:name w:val="List Paragraph Char"/>
    <w:basedOn w:val="DefaultParagraphFont"/>
    <w:link w:val="ListParagraph"/>
    <w:uiPriority w:val="34"/>
    <w:rsid w:val="00A53832"/>
  </w:style>
  <w:style w:type="paragraph" w:styleId="Caption">
    <w:name w:val="caption"/>
    <w:aliases w:val="ПОДПИСЬ2"/>
    <w:basedOn w:val="Normal"/>
    <w:next w:val="Normal"/>
    <w:link w:val="CaptionChar"/>
    <w:uiPriority w:val="35"/>
    <w:unhideWhenUsed/>
    <w:qFormat/>
    <w:rsid w:val="005F6900"/>
    <w:pPr>
      <w:spacing w:after="200"/>
      <w:jc w:val="center"/>
    </w:pPr>
    <w:rPr>
      <w:iCs/>
      <w:color w:val="000000" w:themeColor="text1"/>
      <w:sz w:val="20"/>
      <w:szCs w:val="18"/>
    </w:rPr>
  </w:style>
  <w:style w:type="paragraph" w:customStyle="1" w:styleId="a3">
    <w:name w:val="ПОДПИСЬ"/>
    <w:basedOn w:val="Caption"/>
    <w:link w:val="a4"/>
    <w:qFormat/>
    <w:rsid w:val="00CF0056"/>
    <w:pPr>
      <w:spacing w:after="0"/>
      <w:contextualSpacing/>
    </w:pPr>
    <w:rPr>
      <w:b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007A"/>
    <w:rPr>
      <w:color w:val="954F72" w:themeColor="followedHyperlink"/>
      <w:u w:val="single"/>
    </w:rPr>
  </w:style>
  <w:style w:type="character" w:customStyle="1" w:styleId="CaptionChar">
    <w:name w:val="Caption Char"/>
    <w:aliases w:val="ПОДПИСЬ2 Char"/>
    <w:basedOn w:val="DefaultParagraphFont"/>
    <w:link w:val="Caption"/>
    <w:uiPriority w:val="35"/>
    <w:rsid w:val="005F6900"/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a4">
    <w:name w:val="ПОДПИСЬ Знак"/>
    <w:basedOn w:val="CaptionChar"/>
    <w:link w:val="a3"/>
    <w:rsid w:val="00CF0056"/>
    <w:rPr>
      <w:rFonts w:ascii="Times New Roman" w:hAnsi="Times New Roman"/>
      <w:b/>
      <w:iCs/>
      <w:color w:val="000000" w:themeColor="text1"/>
      <w:sz w:val="24"/>
      <w:szCs w:val="18"/>
    </w:rPr>
  </w:style>
  <w:style w:type="paragraph" w:styleId="BodyTextIndent2">
    <w:name w:val="Body Text Indent 2"/>
    <w:basedOn w:val="Normal"/>
    <w:link w:val="BodyTextIndent2Char"/>
    <w:rsid w:val="000E4264"/>
    <w:pPr>
      <w:ind w:firstLine="720"/>
    </w:pPr>
    <w:rPr>
      <w:sz w:val="28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0E426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063224"/>
    <w:pPr>
      <w:spacing w:before="100" w:beforeAutospacing="1" w:after="100" w:afterAutospacing="1"/>
    </w:pPr>
    <w:rPr>
      <w:lang w:val="en-US"/>
    </w:rPr>
  </w:style>
  <w:style w:type="character" w:customStyle="1" w:styleId="iw">
    <w:name w:val="iw"/>
    <w:basedOn w:val="DefaultParagraphFont"/>
    <w:rsid w:val="00063224"/>
  </w:style>
  <w:style w:type="character" w:customStyle="1" w:styleId="iwtooltip">
    <w:name w:val="iw__tooltip"/>
    <w:basedOn w:val="DefaultParagraphFont"/>
    <w:rsid w:val="00063224"/>
  </w:style>
  <w:style w:type="paragraph" w:styleId="Subtitle">
    <w:name w:val="Subtitle"/>
    <w:basedOn w:val="Normal"/>
    <w:next w:val="Normal"/>
    <w:link w:val="SubtitleChar"/>
    <w:uiPriority w:val="11"/>
    <w:rsid w:val="006016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016AB"/>
    <w:rPr>
      <w:rFonts w:eastAsiaTheme="minorEastAsia"/>
      <w:color w:val="5A5A5A" w:themeColor="text1" w:themeTint="A5"/>
      <w:spacing w:val="15"/>
    </w:rPr>
  </w:style>
  <w:style w:type="character" w:customStyle="1" w:styleId="12">
    <w:name w:val="Неразрешенное упоминание1"/>
    <w:basedOn w:val="DefaultParagraphFont"/>
    <w:uiPriority w:val="99"/>
    <w:semiHidden/>
    <w:unhideWhenUsed/>
    <w:rsid w:val="009F63A9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AB70A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B70A9"/>
  </w:style>
  <w:style w:type="character" w:styleId="Emphasis">
    <w:name w:val="Emphasis"/>
    <w:basedOn w:val="DefaultParagraphFont"/>
    <w:uiPriority w:val="20"/>
    <w:qFormat/>
    <w:rsid w:val="002F665F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BF27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F78B9"/>
    <w:pPr>
      <w:tabs>
        <w:tab w:val="left" w:pos="880"/>
        <w:tab w:val="right" w:leader="dot" w:pos="9344"/>
      </w:tabs>
      <w:ind w:left="440"/>
    </w:pPr>
    <w:rPr>
      <w:noProof/>
      <w:sz w:val="32"/>
      <w:szCs w:val="32"/>
    </w:rPr>
  </w:style>
  <w:style w:type="character" w:customStyle="1" w:styleId="term">
    <w:name w:val="term"/>
    <w:basedOn w:val="DefaultParagraphFont"/>
    <w:rsid w:val="00D410AE"/>
  </w:style>
  <w:style w:type="paragraph" w:styleId="Revision">
    <w:name w:val="Revision"/>
    <w:hidden/>
    <w:uiPriority w:val="99"/>
    <w:semiHidden/>
    <w:rsid w:val="00287E82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287E82"/>
    <w:pPr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87E82"/>
    <w:pPr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87E82"/>
    <w:pPr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87E82"/>
    <w:pPr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87E82"/>
    <w:pPr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87E82"/>
    <w:pPr>
      <w:ind w:left="1760"/>
    </w:pPr>
    <w:rPr>
      <w:sz w:val="18"/>
      <w:szCs w:val="18"/>
    </w:rPr>
  </w:style>
  <w:style w:type="numbering" w:customStyle="1" w:styleId="10">
    <w:name w:val="Текущий список1"/>
    <w:uiPriority w:val="99"/>
    <w:rsid w:val="002E6E9D"/>
    <w:pPr>
      <w:numPr>
        <w:numId w:val="4"/>
      </w:numPr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2E6E9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6E9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6E9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6E9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E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2">
    <w:name w:val="Текущий список2"/>
    <w:uiPriority w:val="99"/>
    <w:rsid w:val="002E6E9D"/>
    <w:pPr>
      <w:numPr>
        <w:numId w:val="5"/>
      </w:numPr>
    </w:pPr>
  </w:style>
  <w:style w:type="numbering" w:customStyle="1" w:styleId="3">
    <w:name w:val="Текущий список3"/>
    <w:uiPriority w:val="99"/>
    <w:rsid w:val="002E6E9D"/>
    <w:pPr>
      <w:numPr>
        <w:numId w:val="6"/>
      </w:numPr>
    </w:pPr>
  </w:style>
  <w:style w:type="paragraph" w:styleId="NoSpacing">
    <w:name w:val="No Spacing"/>
    <w:link w:val="NoSpacingChar"/>
    <w:uiPriority w:val="1"/>
    <w:qFormat/>
    <w:rsid w:val="00E95B26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E95B26"/>
    <w:rPr>
      <w:rFonts w:eastAsiaTheme="minorEastAsia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277486"/>
    <w:rPr>
      <w:color w:val="605E5C"/>
      <w:shd w:val="clear" w:color="auto" w:fill="E1DFDD"/>
    </w:rPr>
  </w:style>
  <w:style w:type="paragraph" w:customStyle="1" w:styleId="summary">
    <w:name w:val="summary"/>
    <w:basedOn w:val="Normal"/>
    <w:rsid w:val="00363D9B"/>
    <w:pPr>
      <w:spacing w:before="100" w:beforeAutospacing="1" w:after="100" w:afterAutospacing="1"/>
    </w:pPr>
  </w:style>
  <w:style w:type="character" w:customStyle="1" w:styleId="seosummary">
    <w:name w:val="seosummary"/>
    <w:basedOn w:val="DefaultParagraphFont"/>
    <w:rsid w:val="00363D9B"/>
  </w:style>
  <w:style w:type="character" w:styleId="Strong">
    <w:name w:val="Strong"/>
    <w:basedOn w:val="DefaultParagraphFont"/>
    <w:uiPriority w:val="22"/>
    <w:qFormat/>
    <w:rsid w:val="00363D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63D9B"/>
    <w:rPr>
      <w:rFonts w:ascii="Courier New" w:eastAsia="Times New Roman" w:hAnsi="Courier New" w:cs="Courier New"/>
      <w:sz w:val="20"/>
      <w:szCs w:val="20"/>
    </w:rPr>
  </w:style>
  <w:style w:type="paragraph" w:customStyle="1" w:styleId="30">
    <w:name w:val="ЗАГОЛОВОК3"/>
    <w:basedOn w:val="a1"/>
    <w:link w:val="31"/>
    <w:qFormat/>
    <w:rsid w:val="00926A63"/>
    <w:pPr>
      <w:numPr>
        <w:ilvl w:val="2"/>
        <w:numId w:val="12"/>
      </w:numPr>
    </w:pPr>
    <w:rPr>
      <w:b/>
    </w:rPr>
  </w:style>
  <w:style w:type="character" w:customStyle="1" w:styleId="31">
    <w:name w:val="ЗАГОЛОВОК3 Знак"/>
    <w:basedOn w:val="22"/>
    <w:link w:val="30"/>
    <w:rsid w:val="00926A63"/>
    <w:rPr>
      <w:rFonts w:ascii="Times New Roman" w:eastAsia="Times New Roman" w:hAnsi="Times New Roman" w:cs="Times New Roman"/>
      <w:b/>
      <w:bCs w:val="0"/>
      <w:color w:val="000000" w:themeColor="text1"/>
      <w:sz w:val="28"/>
      <w:szCs w:val="28"/>
      <w:lang w:val="en-US" w:eastAsia="ru-RU"/>
    </w:rPr>
  </w:style>
  <w:style w:type="character" w:styleId="PageNumber">
    <w:name w:val="page number"/>
    <w:basedOn w:val="DefaultParagraphFont"/>
    <w:uiPriority w:val="99"/>
    <w:semiHidden/>
    <w:unhideWhenUsed/>
    <w:rsid w:val="00EB3D67"/>
  </w:style>
  <w:style w:type="paragraph" w:customStyle="1" w:styleId="Main">
    <w:name w:val="АбзацMain"/>
    <w:basedOn w:val="Normal"/>
    <w:qFormat/>
    <w:rsid w:val="00483F9A"/>
    <w:pPr>
      <w:spacing w:line="276" w:lineRule="auto"/>
      <w:ind w:firstLine="709"/>
      <w:jc w:val="both"/>
    </w:pPr>
    <w:rPr>
      <w:sz w:val="28"/>
      <w:szCs w:val="28"/>
    </w:rPr>
  </w:style>
  <w:style w:type="numbering" w:customStyle="1" w:styleId="21">
    <w:name w:val="Маркированные Списки2"/>
    <w:uiPriority w:val="99"/>
    <w:rsid w:val="00A50643"/>
    <w:pPr>
      <w:numPr>
        <w:numId w:val="18"/>
      </w:numPr>
    </w:pPr>
  </w:style>
  <w:style w:type="paragraph" w:customStyle="1" w:styleId="a5">
    <w:name w:val="Обычный текст"/>
    <w:basedOn w:val="Normal"/>
    <w:link w:val="a6"/>
    <w:uiPriority w:val="99"/>
    <w:rsid w:val="00263CE6"/>
    <w:pPr>
      <w:spacing w:line="360" w:lineRule="auto"/>
      <w:ind w:firstLine="425"/>
      <w:jc w:val="both"/>
    </w:pPr>
    <w:rPr>
      <w:sz w:val="28"/>
      <w:szCs w:val="28"/>
      <w:lang w:val="ru-RU"/>
    </w:rPr>
  </w:style>
  <w:style w:type="character" w:customStyle="1" w:styleId="a6">
    <w:name w:val="Обычный текст Знак"/>
    <w:link w:val="a5"/>
    <w:uiPriority w:val="99"/>
    <w:rsid w:val="00263C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code">
    <w:name w:val="code"/>
    <w:basedOn w:val="Main"/>
    <w:qFormat/>
    <w:rsid w:val="00584B9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7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70AF"/>
    <w:rPr>
      <w:rFonts w:ascii="Courier New" w:eastAsia="Times New Roman" w:hAnsi="Courier New" w:cs="Courier New"/>
      <w:sz w:val="20"/>
      <w:szCs w:val="20"/>
      <w:lang w:val="en-BY" w:eastAsia="en-GB"/>
    </w:rPr>
  </w:style>
  <w:style w:type="paragraph" w:customStyle="1" w:styleId="tableofcontext">
    <w:name w:val="table of context"/>
    <w:basedOn w:val="TOC1"/>
    <w:qFormat/>
    <w:rsid w:val="009A74F3"/>
    <w:pPr>
      <w:spacing w:line="276" w:lineRule="auto"/>
    </w:pPr>
    <w:rPr>
      <w:b/>
      <w:bCs/>
      <w:color w:val="000000" w:themeColor="text1"/>
    </w:rPr>
  </w:style>
  <w:style w:type="character" w:customStyle="1" w:styleId="citation">
    <w:name w:val="citation"/>
    <w:basedOn w:val="DefaultParagraphFont"/>
    <w:rsid w:val="00D128B7"/>
  </w:style>
  <w:style w:type="character" w:customStyle="1" w:styleId="ref-info">
    <w:name w:val="ref-info"/>
    <w:basedOn w:val="DefaultParagraphFont"/>
    <w:rsid w:val="00D128B7"/>
  </w:style>
  <w:style w:type="character" w:customStyle="1" w:styleId="nowrap">
    <w:name w:val="nowrap"/>
    <w:basedOn w:val="DefaultParagraphFont"/>
    <w:rsid w:val="00D128B7"/>
  </w:style>
  <w:style w:type="paragraph" w:customStyle="1" w:styleId="msonormal0">
    <w:name w:val="msonormal"/>
    <w:basedOn w:val="Normal"/>
    <w:rsid w:val="00CA6BDF"/>
    <w:pPr>
      <w:spacing w:before="100" w:beforeAutospacing="1" w:after="100" w:afterAutospacing="1"/>
    </w:pPr>
  </w:style>
  <w:style w:type="character" w:customStyle="1" w:styleId="markedcontent">
    <w:name w:val="markedcontent"/>
    <w:basedOn w:val="DefaultParagraphFont"/>
    <w:rsid w:val="00E92925"/>
  </w:style>
  <w:style w:type="numbering" w:customStyle="1" w:styleId="CurrentList1">
    <w:name w:val="Current List1"/>
    <w:uiPriority w:val="99"/>
    <w:rsid w:val="006C656D"/>
    <w:pPr>
      <w:numPr>
        <w:numId w:val="44"/>
      </w:numPr>
    </w:pPr>
  </w:style>
  <w:style w:type="numbering" w:customStyle="1" w:styleId="CurrentList2">
    <w:name w:val="Current List2"/>
    <w:uiPriority w:val="99"/>
    <w:rsid w:val="006C656D"/>
    <w:pPr>
      <w:numPr>
        <w:numId w:val="45"/>
      </w:numPr>
    </w:pPr>
  </w:style>
  <w:style w:type="numbering" w:customStyle="1" w:styleId="CurrentList3">
    <w:name w:val="Current List3"/>
    <w:uiPriority w:val="99"/>
    <w:rsid w:val="006C656D"/>
    <w:pPr>
      <w:numPr>
        <w:numId w:val="46"/>
      </w:numPr>
    </w:pPr>
  </w:style>
  <w:style w:type="paragraph" w:customStyle="1" w:styleId="a">
    <w:name w:val="Нумерация списка литературы"/>
    <w:basedOn w:val="Normal"/>
    <w:uiPriority w:val="99"/>
    <w:rsid w:val="00027FAF"/>
    <w:pPr>
      <w:numPr>
        <w:numId w:val="48"/>
      </w:numPr>
      <w:spacing w:line="360" w:lineRule="auto"/>
      <w:jc w:val="both"/>
    </w:pPr>
    <w:rPr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13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6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0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1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2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4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9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8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0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9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0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96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4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5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7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73853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1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48828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87280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6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336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8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65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038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93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73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00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136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655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3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735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9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5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1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12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3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99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1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3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9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3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7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6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32125-865D-406E-8285-460AE0C26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1752</Words>
  <Characters>9990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11719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 Shvedau</cp:lastModifiedBy>
  <cp:revision>17</cp:revision>
  <cp:lastPrinted>2021-12-21T17:49:00Z</cp:lastPrinted>
  <dcterms:created xsi:type="dcterms:W3CDTF">2022-02-20T15:29:00Z</dcterms:created>
  <dcterms:modified xsi:type="dcterms:W3CDTF">2022-03-03T17:57:00Z</dcterms:modified>
  <cp:category/>
</cp:coreProperties>
</file>