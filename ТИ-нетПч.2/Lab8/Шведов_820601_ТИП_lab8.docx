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21F592C0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EA25D8" w:rsidRPr="00FB79C8">
        <w:rPr>
          <w:sz w:val="28"/>
          <w:szCs w:val="28"/>
          <w:lang w:val="ru-RU"/>
        </w:rPr>
        <w:t>8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2FDCC796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EA25D8" w:rsidRPr="00EA25D8">
        <w:rPr>
          <w:sz w:val="28"/>
          <w:szCs w:val="28"/>
          <w:lang w:val="ru-RU"/>
        </w:rPr>
        <w:t xml:space="preserve">Архитектура </w:t>
      </w:r>
      <w:r w:rsidR="00EA25D8" w:rsidRPr="00EA25D8">
        <w:rPr>
          <w:i/>
          <w:iCs/>
          <w:sz w:val="28"/>
          <w:szCs w:val="28"/>
          <w:lang w:val="ru-RU"/>
        </w:rPr>
        <w:t>MVC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33CD8FC5" w:rsidR="00027FAF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70114990" w14:textId="624000B6" w:rsidR="00324443" w:rsidRDefault="00324443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497D2810" w14:textId="77777777" w:rsidR="00324443" w:rsidRDefault="00324443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0842588" w14:textId="77777777" w:rsidR="00324443" w:rsidRPr="004024C1" w:rsidRDefault="00324443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324443"/>
    <w:p w14:paraId="22604444" w14:textId="77777777" w:rsidR="00027FAF" w:rsidRPr="004024C1" w:rsidRDefault="00027FAF" w:rsidP="00324443"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324443">
      <w:bookmarkStart w:id="6" w:name="_Toc83648622"/>
      <w:bookmarkStart w:id="7" w:name="_Toc84260555"/>
      <w:bookmarkStart w:id="8" w:name="_Toc94186759"/>
    </w:p>
    <w:p w14:paraId="624A793D" w14:textId="365E5319" w:rsidR="00DF54BD" w:rsidRPr="00324443" w:rsidRDefault="00027FAF" w:rsidP="00324443">
      <w:pPr>
        <w:pStyle w:val="Main"/>
        <w:jc w:val="center"/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  <w:r w:rsidR="00324443">
        <w:br w:type="page"/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  <w:noProof/>
          <w:sz w:val="28"/>
          <w:szCs w:val="28"/>
          <w:lang w:val="ru-RU"/>
        </w:rPr>
      </w:sdtEndPr>
      <w:sdtContent>
        <w:bookmarkEnd w:id="9" w:displacedByCustomXml="prev"/>
        <w:p w14:paraId="6C42159D" w14:textId="0105CD93" w:rsidR="00083727" w:rsidRDefault="00BC6D2D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7380036" w:history="1">
            <w:r w:rsidR="00083727" w:rsidRPr="00115137">
              <w:rPr>
                <w:rStyle w:val="Hyperlink"/>
              </w:rPr>
              <w:t>Введение</w:t>
            </w:r>
            <w:r w:rsidR="00083727">
              <w:rPr>
                <w:webHidden/>
              </w:rPr>
              <w:tab/>
            </w:r>
            <w:r w:rsidR="00083727">
              <w:rPr>
                <w:webHidden/>
              </w:rPr>
              <w:fldChar w:fldCharType="begin"/>
            </w:r>
            <w:r w:rsidR="00083727">
              <w:rPr>
                <w:webHidden/>
              </w:rPr>
              <w:instrText xml:space="preserve"> PAGEREF _Toc97380036 \h </w:instrText>
            </w:r>
            <w:r w:rsidR="00083727">
              <w:rPr>
                <w:webHidden/>
              </w:rPr>
            </w:r>
            <w:r w:rsidR="00083727">
              <w:rPr>
                <w:webHidden/>
              </w:rPr>
              <w:fldChar w:fldCharType="separate"/>
            </w:r>
            <w:r w:rsidR="00083727">
              <w:rPr>
                <w:webHidden/>
              </w:rPr>
              <w:t>3</w:t>
            </w:r>
            <w:r w:rsidR="00083727">
              <w:rPr>
                <w:webHidden/>
              </w:rPr>
              <w:fldChar w:fldCharType="end"/>
            </w:r>
          </w:hyperlink>
        </w:p>
        <w:p w14:paraId="3E4429E3" w14:textId="4417B779" w:rsidR="00083727" w:rsidRDefault="00083727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80037" w:history="1">
            <w:r w:rsidRPr="00115137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115137">
              <w:rPr>
                <w:rStyle w:val="Hyperlink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07BB10" w14:textId="04D286E5" w:rsidR="00083727" w:rsidRDefault="00083727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80038" w:history="1">
            <w:r w:rsidRPr="00115137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115137">
              <w:rPr>
                <w:rStyle w:val="Hyperlink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BA0273C" w14:textId="1DFC10BF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39" w:history="1">
            <w:r w:rsidRPr="00115137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</w:rPr>
              <w:t>Базы данных и 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A0DFB26" w14:textId="66ED6812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40" w:history="1">
            <w:r w:rsidRPr="00115137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  <w:i/>
                <w:iCs/>
              </w:rPr>
              <w:t>Docker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56885D1" w14:textId="08DF4B1A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41" w:history="1">
            <w:r w:rsidRPr="00115137">
              <w:rPr>
                <w:rStyle w:val="Hyperlink"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</w:rPr>
              <w:t>Архитектура</w:t>
            </w:r>
            <w:r w:rsidRPr="00115137">
              <w:rPr>
                <w:rStyle w:val="Hyperlink"/>
                <w:lang w:val="en-US"/>
              </w:rPr>
              <w:t xml:space="preserve"> </w:t>
            </w:r>
            <w:r w:rsidRPr="00115137">
              <w:rPr>
                <w:rStyle w:val="Hyperlink"/>
                <w:i/>
                <w:iCs/>
                <w:lang w:val="en-US"/>
              </w:rPr>
              <w:t>MVC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E298CA" w14:textId="0F1C79D5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42" w:history="1">
            <w:r w:rsidRPr="00115137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</w:rPr>
              <w:t>Используемые в работе функции, методы и объекты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0C4C83" w14:textId="50C6AF93" w:rsidR="00083727" w:rsidRDefault="00083727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80043" w:history="1">
            <w:r w:rsidRPr="00115137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115137">
              <w:rPr>
                <w:rStyle w:val="Hyperlink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FDFE9DF" w14:textId="32EB6DC1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44" w:history="1">
            <w:r w:rsidRPr="00115137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1BF743" w14:textId="261A2B4A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45" w:history="1">
            <w:r w:rsidRPr="00115137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</w:rPr>
              <w:t>Техническое выполнение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7E9B62F" w14:textId="31EEFE8E" w:rsidR="00083727" w:rsidRDefault="00083727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97380046" w:history="1">
            <w:r w:rsidRPr="00115137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ab/>
            </w:r>
            <w:r w:rsidRPr="00115137">
              <w:rPr>
                <w:rStyle w:val="Hyperlink"/>
              </w:rPr>
              <w:t>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FEF1AF" w14:textId="6218A17E" w:rsidR="00083727" w:rsidRDefault="00083727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80047" w:history="1">
            <w:r w:rsidRPr="00115137">
              <w:rPr>
                <w:rStyle w:val="Hyperlink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_Toc97380047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16F5C4" w14:textId="77777777" w:rsidR="00A15DD6" w:rsidRDefault="00BC6D2D" w:rsidP="007F0577">
          <w:pPr>
            <w:pStyle w:val="TOC1"/>
            <w:rPr>
              <w:color w:val="000000" w:themeColor="text1"/>
            </w:rPr>
          </w:pPr>
          <w:r w:rsidRPr="004024C1">
            <w:rPr>
              <w:color w:val="000000" w:themeColor="text1"/>
            </w:rPr>
            <w:fldChar w:fldCharType="end"/>
          </w:r>
        </w:p>
      </w:sdtContent>
    </w:sdt>
    <w:p w14:paraId="4B6CD014" w14:textId="77777777" w:rsidR="00083727" w:rsidRPr="00083727" w:rsidRDefault="00083727" w:rsidP="00083727">
      <w:pPr>
        <w:rPr>
          <w:lang w:val="ru-RU"/>
        </w:rPr>
      </w:pPr>
    </w:p>
    <w:p w14:paraId="0769E999" w14:textId="77777777" w:rsidR="00083727" w:rsidRDefault="00083727" w:rsidP="00083727">
      <w:pPr>
        <w:rPr>
          <w:noProof/>
          <w:color w:val="000000" w:themeColor="text1"/>
          <w:sz w:val="28"/>
          <w:szCs w:val="28"/>
          <w:lang w:val="ru-RU"/>
        </w:rPr>
      </w:pPr>
    </w:p>
    <w:p w14:paraId="36F813BD" w14:textId="564F0799" w:rsidR="00083727" w:rsidRDefault="00083727" w:rsidP="00083727">
      <w:pPr>
        <w:tabs>
          <w:tab w:val="left" w:pos="3301"/>
        </w:tabs>
        <w:rPr>
          <w:noProof/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tab/>
      </w:r>
    </w:p>
    <w:p w14:paraId="66750680" w14:textId="49517DAC" w:rsidR="00083727" w:rsidRPr="00083727" w:rsidRDefault="00083727" w:rsidP="00083727">
      <w:pPr>
        <w:tabs>
          <w:tab w:val="left" w:pos="3301"/>
        </w:tabs>
        <w:rPr>
          <w:lang w:val="ru-RU"/>
        </w:rPr>
        <w:sectPr w:rsidR="00083727" w:rsidRPr="00083727" w:rsidSect="0097130C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531" w:left="1701" w:header="709" w:footer="709" w:gutter="0"/>
          <w:pgNumType w:start="3"/>
          <w:cols w:space="708"/>
          <w:titlePg/>
          <w:docGrid w:linePitch="360"/>
        </w:sectPr>
      </w:pPr>
      <w:r>
        <w:rPr>
          <w:lang w:val="ru-RU"/>
        </w:rPr>
        <w:tab/>
      </w:r>
    </w:p>
    <w:p w14:paraId="16CAA0E7" w14:textId="73E10AF5" w:rsidR="001026F0" w:rsidRPr="004024C1" w:rsidRDefault="00125115" w:rsidP="00C34BD5">
      <w:pPr>
        <w:pStyle w:val="1"/>
        <w:numPr>
          <w:ilvl w:val="0"/>
          <w:numId w:val="0"/>
        </w:numPr>
        <w:jc w:val="center"/>
      </w:pPr>
      <w:bookmarkStart w:id="10" w:name="_Toc97380036"/>
      <w:r w:rsidRPr="004024C1">
        <w:lastRenderedPageBreak/>
        <w:t>Введение</w:t>
      </w:r>
      <w:bookmarkEnd w:id="10"/>
    </w:p>
    <w:p w14:paraId="1B6E53F7" w14:textId="77777777" w:rsidR="00027FAF" w:rsidRPr="004024C1" w:rsidRDefault="00027FAF" w:rsidP="00C34BD5"/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C34BD5">
      <w:pPr>
        <w:pStyle w:val="1"/>
      </w:pPr>
      <w:bookmarkStart w:id="11" w:name="_Toc96264369"/>
      <w:bookmarkStart w:id="12" w:name="_Toc97380037"/>
      <w:r w:rsidRPr="004024C1">
        <w:lastRenderedPageBreak/>
        <w:t xml:space="preserve">Постановка </w:t>
      </w:r>
      <w:bookmarkEnd w:id="11"/>
      <w:r w:rsidRPr="004024C1"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037A6544" w:rsidR="00027FAF" w:rsidRPr="00D773C9" w:rsidRDefault="00027FAF" w:rsidP="00DB5D9A">
      <w:pPr>
        <w:pStyle w:val="Main"/>
        <w:rPr>
          <w:lang w:val="en-US"/>
        </w:rPr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 xml:space="preserve">а с </w:t>
      </w:r>
      <w:r w:rsidR="00C03953">
        <w:rPr>
          <w:shd w:val="clear" w:color="auto" w:fill="FFFFFF"/>
          <w:lang w:val="ru-RU"/>
        </w:rPr>
        <w:t>БД</w:t>
      </w:r>
      <w:r w:rsidR="004A0B7A">
        <w:rPr>
          <w:shd w:val="clear" w:color="auto" w:fill="FFFFFF"/>
          <w:lang w:val="ru-RU"/>
        </w:rPr>
        <w:t>: чтение, запись, добавление информации</w:t>
      </w:r>
      <w:r w:rsidR="00C03953">
        <w:rPr>
          <w:shd w:val="clear" w:color="auto" w:fill="FFFFFF"/>
          <w:lang w:val="ru-RU"/>
        </w:rPr>
        <w:t xml:space="preserve"> и полей, создание таблиц</w:t>
      </w:r>
      <w:r w:rsidR="004A0B7A">
        <w:rPr>
          <w:shd w:val="clear" w:color="auto" w:fill="FFFFFF"/>
          <w:lang w:val="ru-RU"/>
        </w:rPr>
        <w:t>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</w:t>
      </w:r>
      <w:r w:rsidR="00D773C9">
        <w:rPr>
          <w:shd w:val="clear" w:color="auto" w:fill="FFFFFF"/>
          <w:lang w:val="ru-RU"/>
        </w:rPr>
        <w:t>концепциями модели</w:t>
      </w:r>
      <w:r w:rsidR="00823552">
        <w:rPr>
          <w:shd w:val="clear" w:color="auto" w:fill="FFFFFF"/>
          <w:lang w:val="ru-RU"/>
        </w:rPr>
        <w:t xml:space="preserve"> архитектуры</w:t>
      </w:r>
      <w:r w:rsidR="00D773C9">
        <w:rPr>
          <w:shd w:val="clear" w:color="auto" w:fill="FFFFFF"/>
          <w:lang w:val="ru-RU"/>
        </w:rPr>
        <w:t xml:space="preserve"> </w:t>
      </w:r>
      <w:r w:rsidR="00D773C9" w:rsidRPr="00D773C9">
        <w:rPr>
          <w:i/>
          <w:iCs/>
          <w:shd w:val="clear" w:color="auto" w:fill="FFFFFF"/>
          <w:lang w:val="en-US"/>
        </w:rPr>
        <w:t>MVC</w:t>
      </w:r>
      <w:r w:rsidR="00D773C9">
        <w:rPr>
          <w:i/>
          <w:iCs/>
          <w:shd w:val="clear" w:color="auto" w:fill="FFFFFF"/>
          <w:lang w:val="en-US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C34BD5">
      <w:pPr>
        <w:pStyle w:val="1"/>
      </w:pPr>
      <w:bookmarkStart w:id="13" w:name="_Toc84472572"/>
      <w:bookmarkStart w:id="14" w:name="_Toc96264370"/>
      <w:bookmarkStart w:id="15" w:name="_Toc97380038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C34BD5"/>
    <w:p w14:paraId="410DE841" w14:textId="140536CB" w:rsidR="00991B70" w:rsidRPr="00C34BD5" w:rsidRDefault="00B56AD4" w:rsidP="00C34BD5">
      <w:pPr>
        <w:pStyle w:val="20"/>
      </w:pPr>
      <w:bookmarkStart w:id="18" w:name="_Toc97380039"/>
      <w:r w:rsidRPr="00C34BD5">
        <w:t>Базы данных и СУБД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2359BCB" w14:textId="77777777" w:rsidR="00B56AD4" w:rsidRDefault="00B56AD4" w:rsidP="00B56AD4">
      <w:pPr>
        <w:pStyle w:val="Main"/>
      </w:pPr>
      <w:r>
        <w:t>БД – база данных. Под этим термином понимается информация, которую вы храните.</w:t>
      </w:r>
    </w:p>
    <w:p w14:paraId="2DA676FD" w14:textId="77777777" w:rsidR="00B56AD4" w:rsidRDefault="00B56AD4" w:rsidP="00B56AD4">
      <w:pPr>
        <w:pStyle w:val="Main"/>
      </w:pPr>
      <w:r>
        <w:t>СУБД – система управления базой данных. Это программа, которая предоставляет доступ внешним приложениям к базе данных, обеспечивает ее работу.</w:t>
      </w:r>
    </w:p>
    <w:p w14:paraId="662FA33F" w14:textId="77777777" w:rsidR="00B56AD4" w:rsidRDefault="00B56AD4" w:rsidP="00B56AD4">
      <w:pPr>
        <w:pStyle w:val="Main"/>
      </w:pPr>
      <w:r>
        <w:t xml:space="preserve">Существуют различные популярные СУБД: </w:t>
      </w:r>
      <w:r w:rsidRPr="00B56AD4">
        <w:rPr>
          <w:i/>
          <w:iCs/>
        </w:rPr>
        <w:t>Oracle, Microsoft SQL Server, MySQL, Sybase, PostgreSQL</w:t>
      </w:r>
      <w:r>
        <w:t xml:space="preserve"> итд.</w:t>
      </w:r>
    </w:p>
    <w:p w14:paraId="1EAFA868" w14:textId="2828AED7" w:rsidR="00B56AD4" w:rsidRDefault="00F37284" w:rsidP="00B56AD4">
      <w:pPr>
        <w:pStyle w:val="Main"/>
      </w:pPr>
      <w:r w:rsidRPr="00F37284">
        <w:rPr>
          <w:i/>
          <w:iCs/>
        </w:rPr>
        <w:t>SQL</w:t>
      </w:r>
      <w:r w:rsidRPr="00F37284">
        <w:t xml:space="preserve"> (</w:t>
      </w:r>
      <w:r w:rsidRPr="00F37284">
        <w:rPr>
          <w:i/>
          <w:iCs/>
        </w:rPr>
        <w:t>Structured Query Language</w:t>
      </w:r>
      <w:r>
        <w:rPr>
          <w:lang w:val="ru-RU"/>
        </w:rPr>
        <w:t xml:space="preserve">) </w:t>
      </w:r>
      <w:r>
        <w:t>–</w:t>
      </w:r>
      <w:r>
        <w:rPr>
          <w:lang w:val="ru-RU"/>
        </w:rPr>
        <w:t xml:space="preserve"> </w:t>
      </w:r>
      <w:r w:rsidRPr="00F37284">
        <w:t>универсальный компьютерный язык, применяемый для создания, модификации и управления данными в реляционных базах данных.</w:t>
      </w:r>
    </w:p>
    <w:p w14:paraId="3BC8331D" w14:textId="0A5DC48B" w:rsidR="00863DC5" w:rsidRDefault="00863DC5" w:rsidP="00B56AD4">
      <w:pPr>
        <w:pStyle w:val="Main"/>
      </w:pPr>
    </w:p>
    <w:p w14:paraId="4A49B647" w14:textId="70B1C539" w:rsidR="00863DC5" w:rsidRDefault="00863DC5" w:rsidP="00C34BD5">
      <w:pPr>
        <w:pStyle w:val="20"/>
      </w:pPr>
      <w:bookmarkStart w:id="19" w:name="_Toc97380040"/>
      <w:r w:rsidRPr="00EA25D8">
        <w:rPr>
          <w:i/>
          <w:iCs/>
        </w:rPr>
        <w:t>Docker</w:t>
      </w:r>
      <w:bookmarkEnd w:id="19"/>
    </w:p>
    <w:p w14:paraId="26875BC3" w14:textId="2A080F49" w:rsidR="00863DC5" w:rsidRDefault="00863DC5" w:rsidP="00C34BD5"/>
    <w:p w14:paraId="123F2C47" w14:textId="75475BB8" w:rsidR="00863DC5" w:rsidRDefault="003E7842" w:rsidP="003E7842">
      <w:pPr>
        <w:pStyle w:val="Main"/>
        <w:rPr>
          <w:lang w:val="ru-RU"/>
        </w:rPr>
      </w:pPr>
      <w:proofErr w:type="spellStart"/>
      <w:r w:rsidRPr="003E7842">
        <w:rPr>
          <w:i/>
          <w:iCs/>
          <w:lang w:val="ru-RU"/>
        </w:rPr>
        <w:t>Docker</w:t>
      </w:r>
      <w:proofErr w:type="spellEnd"/>
      <w:r w:rsidRPr="003E7842">
        <w:rPr>
          <w:i/>
          <w:iCs/>
          <w:lang w:val="ru-RU"/>
        </w:rPr>
        <w:t xml:space="preserve"> (</w:t>
      </w:r>
      <w:r w:rsidRPr="00EA754B">
        <w:rPr>
          <w:lang w:val="ru-RU"/>
        </w:rPr>
        <w:t>Докер</w:t>
      </w:r>
      <w:r w:rsidRPr="003E7842">
        <w:rPr>
          <w:i/>
          <w:iCs/>
          <w:lang w:val="ru-RU"/>
        </w:rPr>
        <w:t>)</w:t>
      </w:r>
      <w:r w:rsidRPr="003E7842">
        <w:rPr>
          <w:lang w:val="ru-RU"/>
        </w:rPr>
        <w:t xml:space="preserve"> — программное обеспечение с открытым исходным кодом, применяемое для разработки, тестирования, доставки и запуска веб-приложений в средах с поддержкой контейнеризации. Он нужен для более эффективного использование системы и ресурсов, быстрого развертывания готовых программных продуктов, а также для их масштабирования и переноса в другие среды с гарантированным сохранением стабильной работы.</w:t>
      </w:r>
    </w:p>
    <w:p w14:paraId="4D9698C1" w14:textId="0DB96A91" w:rsidR="003E7842" w:rsidRDefault="00D76A4F" w:rsidP="003E7842">
      <w:pPr>
        <w:pStyle w:val="Main"/>
        <w:rPr>
          <w:lang w:val="ru-RU"/>
        </w:rPr>
      </w:pPr>
      <w:r>
        <w:rPr>
          <w:lang w:val="ru-RU"/>
        </w:rPr>
        <w:t xml:space="preserve">В данной работе СУБД </w:t>
      </w:r>
      <w:r w:rsidRPr="00B56AD4">
        <w:rPr>
          <w:i/>
          <w:iCs/>
        </w:rPr>
        <w:t>MySQL</w:t>
      </w:r>
      <w:r w:rsidRPr="00D76A4F">
        <w:rPr>
          <w:i/>
          <w:iCs/>
          <w:lang w:val="ru-RU"/>
        </w:rPr>
        <w:t xml:space="preserve"> </w:t>
      </w:r>
      <w:r w:rsidRPr="00D76A4F">
        <w:rPr>
          <w:lang w:val="ru-RU"/>
        </w:rPr>
        <w:t>открывается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именно как докер-контейнер, </w:t>
      </w:r>
      <w:r w:rsidR="00A35EA1">
        <w:rPr>
          <w:lang w:val="ru-RU"/>
        </w:rPr>
        <w:t xml:space="preserve">пример команды запуска: </w:t>
      </w:r>
    </w:p>
    <w:p w14:paraId="2AB82B1E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docker run --name </w:t>
      </w:r>
      <w:proofErr w:type="spellStart"/>
      <w:r w:rsidRPr="00EA754B">
        <w:rPr>
          <w:i/>
          <w:iCs/>
          <w:lang w:val="en-US"/>
        </w:rPr>
        <w:t>mysql</w:t>
      </w:r>
      <w:proofErr w:type="spellEnd"/>
      <w:r w:rsidRPr="00EA754B">
        <w:rPr>
          <w:i/>
          <w:iCs/>
          <w:lang w:val="en-US"/>
        </w:rPr>
        <w:t xml:space="preserve"> \</w:t>
      </w:r>
    </w:p>
    <w:p w14:paraId="765ADFFB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-e MYSQL_ROOT_PASSWORD=$MYSQL_PASSWORD \</w:t>
      </w:r>
    </w:p>
    <w:p w14:paraId="174FA855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-e MYSQL_DATABASE="lab8" \</w:t>
      </w:r>
    </w:p>
    <w:p w14:paraId="65F97A00" w14:textId="77777777" w:rsidR="00EA754B" w:rsidRPr="00EA754B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-p 3306:3306 \</w:t>
      </w:r>
    </w:p>
    <w:p w14:paraId="4AB5F995" w14:textId="218154EB" w:rsidR="00823552" w:rsidRDefault="00EA754B" w:rsidP="00EA754B">
      <w:pPr>
        <w:pStyle w:val="Main"/>
        <w:rPr>
          <w:i/>
          <w:iCs/>
          <w:lang w:val="en-US"/>
        </w:rPr>
      </w:pPr>
      <w:r w:rsidRPr="00EA754B">
        <w:rPr>
          <w:i/>
          <w:iCs/>
          <w:lang w:val="en-US"/>
        </w:rPr>
        <w:t xml:space="preserve">    -d </w:t>
      </w:r>
      <w:proofErr w:type="spellStart"/>
      <w:proofErr w:type="gramStart"/>
      <w:r w:rsidRPr="00EA754B">
        <w:rPr>
          <w:i/>
          <w:iCs/>
          <w:lang w:val="en-US"/>
        </w:rPr>
        <w:t>mysql:latest</w:t>
      </w:r>
      <w:proofErr w:type="spellEnd"/>
      <w:proofErr w:type="gramEnd"/>
    </w:p>
    <w:p w14:paraId="79A391D6" w14:textId="77777777" w:rsidR="00EA754B" w:rsidRDefault="00EA754B" w:rsidP="00EA754B">
      <w:pPr>
        <w:pStyle w:val="Main"/>
        <w:rPr>
          <w:i/>
          <w:iCs/>
          <w:lang w:val="en-US"/>
        </w:rPr>
      </w:pPr>
    </w:p>
    <w:p w14:paraId="498978F3" w14:textId="35E8EFD8" w:rsidR="00823552" w:rsidRDefault="00EA754B" w:rsidP="00C34BD5">
      <w:pPr>
        <w:pStyle w:val="20"/>
        <w:rPr>
          <w:lang w:val="en-US"/>
        </w:rPr>
      </w:pPr>
      <w:bookmarkStart w:id="20" w:name="_Toc97380041"/>
      <w:r>
        <w:t>Архитектура</w:t>
      </w:r>
      <w:r>
        <w:rPr>
          <w:lang w:val="en-US"/>
        </w:rPr>
        <w:t xml:space="preserve"> </w:t>
      </w:r>
      <w:r w:rsidRPr="00EA754B">
        <w:rPr>
          <w:i/>
          <w:iCs/>
          <w:lang w:val="en-US"/>
        </w:rPr>
        <w:t>MVC</w:t>
      </w:r>
      <w:bookmarkEnd w:id="20"/>
    </w:p>
    <w:p w14:paraId="4B85E766" w14:textId="28E33682" w:rsidR="00EA754B" w:rsidRDefault="00EA754B" w:rsidP="00EA754B">
      <w:pPr>
        <w:pStyle w:val="Main"/>
        <w:ind w:firstLine="0"/>
        <w:rPr>
          <w:i/>
          <w:iCs/>
          <w:lang w:val="en-US"/>
        </w:rPr>
      </w:pPr>
    </w:p>
    <w:p w14:paraId="48E55047" w14:textId="77777777" w:rsidR="00EA754B" w:rsidRPr="00EA754B" w:rsidRDefault="00EA754B" w:rsidP="00EA754B">
      <w:pPr>
        <w:pStyle w:val="Main"/>
      </w:pPr>
      <w:r w:rsidRPr="00EA754B">
        <w:t xml:space="preserve">Архитектура </w:t>
      </w:r>
      <w:r w:rsidRPr="00EA754B">
        <w:rPr>
          <w:i/>
          <w:iCs/>
        </w:rPr>
        <w:t>MVC</w:t>
      </w:r>
      <w:r w:rsidRPr="00EA754B">
        <w:t xml:space="preserve"> является самым распространённым шаблоном проектирования веб-приложений. Её суть заключается в разделении всех компонент системы на три группы: контроллеры, модели и представления (или вьюшки, от англ. </w:t>
      </w:r>
      <w:r w:rsidRPr="00EA754B">
        <w:rPr>
          <w:i/>
          <w:iCs/>
        </w:rPr>
        <w:t>view</w:t>
      </w:r>
      <w:r w:rsidRPr="00EA754B">
        <w:t xml:space="preserve">). Отсюда и аббревиатура: </w:t>
      </w:r>
      <w:r w:rsidRPr="00EA754B">
        <w:rPr>
          <w:i/>
          <w:iCs/>
        </w:rPr>
        <w:t>Model-View-Controller</w:t>
      </w:r>
      <w:r w:rsidRPr="00EA754B">
        <w:t xml:space="preserve">. </w:t>
      </w:r>
    </w:p>
    <w:p w14:paraId="20459F18" w14:textId="40AFC78C" w:rsidR="00EA754B" w:rsidRPr="00EA754B" w:rsidRDefault="00EA754B" w:rsidP="00EA754B">
      <w:pPr>
        <w:pStyle w:val="Main"/>
      </w:pPr>
    </w:p>
    <w:p w14:paraId="29F51364" w14:textId="0DB5BA2A" w:rsidR="00EA754B" w:rsidRDefault="00EA754B" w:rsidP="00EA754B">
      <w:pPr>
        <w:pStyle w:val="Main"/>
      </w:pPr>
      <w:r w:rsidRPr="00EA754B">
        <w:lastRenderedPageBreak/>
        <w:t xml:space="preserve">Архитектура </w:t>
      </w:r>
      <w:r w:rsidRPr="0088540F">
        <w:rPr>
          <w:i/>
          <w:iCs/>
        </w:rPr>
        <w:t>MVC</w:t>
      </w:r>
      <w:r w:rsidRPr="00EA754B">
        <w:t xml:space="preserve"> может принимать различный вид в зависимости от языка программирования и решаемой задачи</w:t>
      </w:r>
      <w:r>
        <w:rPr>
          <w:lang w:val="ru-RU"/>
        </w:rPr>
        <w:t>.</w:t>
      </w:r>
      <w:r w:rsidRPr="00EA754B">
        <w:t xml:space="preserve"> </w:t>
      </w:r>
    </w:p>
    <w:p w14:paraId="07E4A8FC" w14:textId="6B75110D" w:rsidR="0088540F" w:rsidRPr="0088540F" w:rsidRDefault="0088540F" w:rsidP="0088540F">
      <w:pPr>
        <w:pStyle w:val="Main"/>
        <w:rPr>
          <w:lang w:val="ru-RU"/>
        </w:rPr>
      </w:pPr>
      <w:r>
        <w:rPr>
          <w:lang w:val="ru-RU"/>
        </w:rPr>
        <w:t>Основные компоненты архитектуры составляют:</w:t>
      </w:r>
    </w:p>
    <w:p w14:paraId="6A3370DC" w14:textId="1FFF3B82" w:rsidR="0088540F" w:rsidRPr="0088540F" w:rsidRDefault="0088540F" w:rsidP="0088540F">
      <w:pPr>
        <w:pStyle w:val="Main"/>
      </w:pPr>
      <w:r>
        <w:rPr>
          <w:rFonts w:ascii="TimesNewRomanPS" w:hAnsi="TimesNewRomanPS"/>
          <w:lang w:val="ru-RU"/>
        </w:rPr>
        <w:t xml:space="preserve">1 </w:t>
      </w:r>
      <w:r w:rsidRPr="0088540F">
        <w:rPr>
          <w:rFonts w:ascii="TimesNewRomanPS" w:hAnsi="TimesNewRomanPS"/>
        </w:rPr>
        <w:t>Контроллер</w:t>
      </w:r>
      <w:r w:rsidRPr="0088540F">
        <w:rPr>
          <w:rFonts w:ascii="TimesNewRomanPS" w:hAnsi="TimesNewRomanPS"/>
          <w:b/>
          <w:bCs/>
        </w:rPr>
        <w:t xml:space="preserve"> </w:t>
      </w:r>
      <w:r w:rsidRPr="0088540F">
        <w:t xml:space="preserve">принимает запрос, анализирует, чего вообще хочет пользователь и управляет логикой работы всей программы. </w:t>
      </w:r>
    </w:p>
    <w:p w14:paraId="527D934B" w14:textId="4F6476C7" w:rsidR="0088540F" w:rsidRPr="0088540F" w:rsidRDefault="0088540F" w:rsidP="0088540F">
      <w:pPr>
        <w:pStyle w:val="Main"/>
      </w:pPr>
      <w:r w:rsidRPr="0088540F">
        <w:rPr>
          <w:rFonts w:ascii="TimesNewRomanPS" w:hAnsi="TimesNewRomanPS"/>
          <w:lang w:val="ru-RU"/>
        </w:rPr>
        <w:t xml:space="preserve">2 </w:t>
      </w:r>
      <w:r w:rsidRPr="0088540F">
        <w:rPr>
          <w:rFonts w:ascii="TimesNewRomanPS" w:hAnsi="TimesNewRomanPS"/>
        </w:rPr>
        <w:t xml:space="preserve">Модель </w:t>
      </w:r>
      <w:r w:rsidRPr="0088540F">
        <w:t xml:space="preserve">– библиотека с функциями. Она изолирована от внешнего мира, т.е., сама не копается в массивах </w:t>
      </w:r>
      <w:r w:rsidRPr="0088540F">
        <w:rPr>
          <w:i/>
          <w:iCs/>
        </w:rPr>
        <w:t>GET</w:t>
      </w:r>
      <w:r w:rsidRPr="0088540F">
        <w:t xml:space="preserve"> и </w:t>
      </w:r>
      <w:r w:rsidRPr="0088540F">
        <w:rPr>
          <w:i/>
          <w:iCs/>
        </w:rPr>
        <w:t>POST</w:t>
      </w:r>
      <w:r w:rsidRPr="0088540F">
        <w:t xml:space="preserve"> и, что очень важно, ничего не выводит на экран. Задача модели – просто принять от контроллера команду и вернуть результат. </w:t>
      </w:r>
    </w:p>
    <w:p w14:paraId="36888940" w14:textId="5B805BDB" w:rsidR="0088540F" w:rsidRPr="0088540F" w:rsidRDefault="0088540F" w:rsidP="0088540F">
      <w:pPr>
        <w:pStyle w:val="Main"/>
      </w:pPr>
      <w:r w:rsidRPr="0088540F">
        <w:rPr>
          <w:rFonts w:ascii="TimesNewRomanPS" w:hAnsi="TimesNewRomanPS"/>
          <w:lang w:val="ru-RU"/>
        </w:rPr>
        <w:t xml:space="preserve">3 </w:t>
      </w:r>
      <w:r w:rsidRPr="0088540F">
        <w:rPr>
          <w:rFonts w:ascii="TimesNewRomanPS" w:hAnsi="TimesNewRomanPS"/>
        </w:rPr>
        <w:t>Представление</w:t>
      </w:r>
      <w:r w:rsidRPr="0088540F">
        <w:rPr>
          <w:rFonts w:ascii="TimesNewRomanPS" w:hAnsi="TimesNewRomanPS"/>
          <w:b/>
          <w:bCs/>
        </w:rPr>
        <w:t xml:space="preserve"> </w:t>
      </w:r>
      <w:r w:rsidRPr="0088540F">
        <w:t xml:space="preserve">– </w:t>
      </w:r>
      <w:r w:rsidRPr="0088540F">
        <w:rPr>
          <w:i/>
          <w:iCs/>
        </w:rPr>
        <w:t>HTML</w:t>
      </w:r>
      <w:r w:rsidRPr="0088540F">
        <w:t xml:space="preserve">-код с небольшими вставками </w:t>
      </w:r>
      <w:r w:rsidRPr="0088540F">
        <w:rPr>
          <w:i/>
          <w:iCs/>
        </w:rPr>
        <w:t>PHP</w:t>
      </w:r>
      <w:r w:rsidRPr="0088540F">
        <w:t xml:space="preserve">. </w:t>
      </w:r>
    </w:p>
    <w:p w14:paraId="6F81F314" w14:textId="214CF8F3" w:rsidR="0088540F" w:rsidRPr="0088540F" w:rsidRDefault="0088540F" w:rsidP="0088540F">
      <w:pPr>
        <w:pStyle w:val="Main"/>
      </w:pPr>
      <w:r>
        <w:rPr>
          <w:lang w:val="ru-RU"/>
        </w:rPr>
        <w:t>В</w:t>
      </w:r>
      <w:r w:rsidRPr="0088540F">
        <w:t xml:space="preserve"> сложных системах очень важно разделять основную логику работы и решение мелких попутных задач. Модель становится набором решений таких задач, и, благодаря этому, в контроллере остаются только те действия, которые определяют логику работы страницы. </w:t>
      </w:r>
      <w:r w:rsidRPr="0088540F">
        <w:rPr>
          <w:i/>
          <w:iCs/>
        </w:rPr>
        <w:t>HTML</w:t>
      </w:r>
      <w:r w:rsidRPr="0088540F">
        <w:t xml:space="preserve">-код вынесен в представления также с целью разгрузки контроллера от кода. </w:t>
      </w:r>
    </w:p>
    <w:p w14:paraId="1E482A30" w14:textId="77777777" w:rsidR="00F37284" w:rsidRPr="004062FC" w:rsidRDefault="00F37284" w:rsidP="00C34BD5">
      <w:pPr>
        <w:pStyle w:val="Main"/>
        <w:ind w:firstLine="0"/>
      </w:pPr>
    </w:p>
    <w:p w14:paraId="48BA8997" w14:textId="4D519F01" w:rsidR="00685857" w:rsidRPr="00685857" w:rsidRDefault="00685857" w:rsidP="00C34BD5">
      <w:pPr>
        <w:pStyle w:val="20"/>
        <w:rPr>
          <w:sz w:val="32"/>
          <w:szCs w:val="26"/>
        </w:rPr>
      </w:pPr>
      <w:bookmarkStart w:id="21" w:name="_Toc97380042"/>
      <w:r>
        <w:t>Используемые в работе функции</w:t>
      </w:r>
      <w:r w:rsidR="009056A2">
        <w:t xml:space="preserve">, </w:t>
      </w:r>
      <w:r w:rsidR="00A13711">
        <w:t>методы</w:t>
      </w:r>
      <w:r w:rsidR="009056A2">
        <w:t xml:space="preserve"> и объекты</w:t>
      </w:r>
      <w:bookmarkEnd w:id="21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0C928009" w14:textId="1679A5E3" w:rsidR="000B2217" w:rsidRPr="004F71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работе используются следующие </w:t>
      </w:r>
      <w:r w:rsidRPr="004F7180">
        <w:rPr>
          <w:shd w:val="clear" w:color="auto" w:fill="FFFFFF"/>
          <w:lang w:val="ru-RU"/>
        </w:rPr>
        <w:t>функции:</w:t>
      </w:r>
    </w:p>
    <w:p w14:paraId="09480B7D" w14:textId="3C9EF34E" w:rsidR="00A13711" w:rsidRDefault="004F7180" w:rsidP="00A13711">
      <w:pPr>
        <w:pStyle w:val="Main"/>
        <w:rPr>
          <w:shd w:val="clear" w:color="auto" w:fill="FFFFFF"/>
          <w:lang w:val="ru-RU"/>
        </w:rPr>
      </w:pPr>
      <w:r>
        <w:rPr>
          <w:i/>
          <w:iCs/>
          <w:lang w:val="ru-RU"/>
        </w:rPr>
        <w:t>1</w:t>
      </w:r>
      <w:r w:rsidR="00563537">
        <w:rPr>
          <w:i/>
          <w:iCs/>
          <w:lang w:val="ru-RU"/>
        </w:rPr>
        <w:t xml:space="preserve"> </w:t>
      </w:r>
      <w:proofErr w:type="spellStart"/>
      <w:r w:rsidRPr="004F7180">
        <w:rPr>
          <w:i/>
          <w:iCs/>
          <w:lang w:val="en-US"/>
        </w:rPr>
        <w:t>mysql</w:t>
      </w:r>
      <w:proofErr w:type="spellEnd"/>
      <w:r w:rsidRPr="004F7180">
        <w:rPr>
          <w:i/>
          <w:iCs/>
          <w:lang w:val="ru-RU"/>
        </w:rPr>
        <w:t>_</w:t>
      </w:r>
      <w:proofErr w:type="gramStart"/>
      <w:r w:rsidRPr="004F7180">
        <w:rPr>
          <w:i/>
          <w:iCs/>
          <w:lang w:val="en-US"/>
        </w:rPr>
        <w:t>connect</w:t>
      </w:r>
      <w:r w:rsidRPr="004F7180">
        <w:rPr>
          <w:i/>
          <w:iCs/>
          <w:lang w:val="ru-RU"/>
        </w:rPr>
        <w:t>(</w:t>
      </w:r>
      <w:proofErr w:type="gramEnd"/>
      <w:r w:rsidRPr="004F7180">
        <w:rPr>
          <w:i/>
          <w:iCs/>
          <w:lang w:val="ru-RU"/>
        </w:rPr>
        <w:t>$</w:t>
      </w:r>
      <w:r w:rsidRPr="004F7180">
        <w:rPr>
          <w:i/>
          <w:iCs/>
          <w:lang w:val="en-US"/>
        </w:rPr>
        <w:t>server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username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password</w:t>
      </w:r>
      <w:r w:rsidRPr="004F7180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 w:rsidR="00A13711" w:rsidRPr="00FA2474">
        <w:rPr>
          <w:shd w:val="clear" w:color="auto" w:fill="FFFFFF"/>
        </w:rPr>
        <w:t>—</w:t>
      </w:r>
      <w:r w:rsidR="005C2A3E" w:rsidRPr="00FA2474">
        <w:rPr>
          <w:shd w:val="clear" w:color="auto" w:fill="FFFFFF"/>
          <w:lang w:val="ru-RU"/>
        </w:rPr>
        <w:t xml:space="preserve"> </w:t>
      </w:r>
      <w:r w:rsidR="00FA2474" w:rsidRPr="00FA2474">
        <w:rPr>
          <w:shd w:val="clear" w:color="auto" w:fill="FFFFFF"/>
          <w:lang w:val="ru-RU"/>
        </w:rPr>
        <w:t xml:space="preserve">устанавливает соединение с сервером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MySQL</w:t>
      </w:r>
      <w:proofErr w:type="spellEnd"/>
      <w:r w:rsidR="00FA2474" w:rsidRPr="00FA2474">
        <w:rPr>
          <w:shd w:val="clear" w:color="auto" w:fill="FFFFFF"/>
          <w:lang w:val="ru-RU"/>
        </w:rPr>
        <w:t xml:space="preserve">. Следующие значения по умолчанию установлены для отсутствующих параметров: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server</w:t>
      </w:r>
      <w:proofErr w:type="spellEnd"/>
      <w:r w:rsidR="00FA2474" w:rsidRPr="00FA2474">
        <w:rPr>
          <w:i/>
          <w:iCs/>
          <w:shd w:val="clear" w:color="auto" w:fill="FFFFFF"/>
          <w:lang w:val="ru-RU"/>
        </w:rPr>
        <w:t xml:space="preserve"> = 'localhost:3306'</w:t>
      </w:r>
      <w:r w:rsidR="00FA2474" w:rsidRPr="00FA2474">
        <w:rPr>
          <w:shd w:val="clear" w:color="auto" w:fill="FFFFFF"/>
          <w:lang w:val="ru-RU"/>
        </w:rPr>
        <w:t xml:space="preserve">,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username</w:t>
      </w:r>
      <w:proofErr w:type="spellEnd"/>
      <w:r w:rsidR="00FA2474" w:rsidRPr="00FA2474">
        <w:rPr>
          <w:shd w:val="clear" w:color="auto" w:fill="FFFFFF"/>
          <w:lang w:val="ru-RU"/>
        </w:rPr>
        <w:t xml:space="preserve"> = имя пользователя владельца процесса сервера и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password</w:t>
      </w:r>
      <w:proofErr w:type="spellEnd"/>
      <w:r w:rsidR="00FA2474" w:rsidRPr="00FA2474">
        <w:rPr>
          <w:shd w:val="clear" w:color="auto" w:fill="FFFFFF"/>
          <w:lang w:val="ru-RU"/>
        </w:rPr>
        <w:t xml:space="preserve"> = пустой пароль.</w:t>
      </w:r>
    </w:p>
    <w:p w14:paraId="2E247D0F" w14:textId="38E8CEB4" w:rsidR="00FD6132" w:rsidRDefault="00FD6132" w:rsidP="00A13711">
      <w:pPr>
        <w:pStyle w:val="Main"/>
        <w:rPr>
          <w:shd w:val="clear" w:color="auto" w:fill="FFFFFF"/>
          <w:lang w:val="ru-RU"/>
        </w:rPr>
      </w:pPr>
      <w:r w:rsidRPr="00563537">
        <w:rPr>
          <w:shd w:val="clear" w:color="auto" w:fill="FFFFFF"/>
          <w:lang w:val="ru-RU"/>
        </w:rPr>
        <w:t xml:space="preserve">2 </w:t>
      </w:r>
      <w:proofErr w:type="spellStart"/>
      <w:r w:rsidRPr="00FD6132">
        <w:rPr>
          <w:i/>
          <w:iCs/>
          <w:shd w:val="clear" w:color="auto" w:fill="FFFFFF"/>
          <w:lang w:val="en-US"/>
        </w:rPr>
        <w:t>mysql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select</w:t>
      </w:r>
      <w:r w:rsidRPr="00563537">
        <w:rPr>
          <w:i/>
          <w:iCs/>
          <w:shd w:val="clear" w:color="auto" w:fill="FFFFFF"/>
          <w:lang w:val="ru-RU"/>
        </w:rPr>
        <w:t>_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 xml:space="preserve"> ($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name</w:t>
      </w:r>
      <w:r w:rsidRPr="00563537">
        <w:rPr>
          <w:i/>
          <w:iCs/>
          <w:shd w:val="clear" w:color="auto" w:fill="FFFFFF"/>
          <w:lang w:val="ru-RU"/>
        </w:rPr>
        <w:t>)</w:t>
      </w:r>
      <w:r w:rsidR="00563537" w:rsidRPr="00563537">
        <w:rPr>
          <w:shd w:val="clear" w:color="auto" w:fill="FFFFFF"/>
        </w:rPr>
        <w:t xml:space="preserve"> —</w:t>
      </w:r>
      <w:r w:rsidRPr="00563537">
        <w:rPr>
          <w:shd w:val="clear" w:color="auto" w:fill="FFFFFF"/>
          <w:lang w:val="ru-RU"/>
        </w:rPr>
        <w:t xml:space="preserve"> </w:t>
      </w:r>
      <w:r w:rsidR="00563537" w:rsidRPr="00563537">
        <w:rPr>
          <w:shd w:val="clear" w:color="auto" w:fill="FFFFFF"/>
          <w:lang w:val="ru-RU"/>
        </w:rPr>
        <w:t xml:space="preserve">выбирает для работы указанную базу данных на сервере, на который ссылается переданный указатель. Если параметр указателя опущен, используется последнее открытое соединение. Если нет ни одного открытого соединения, функция попытается соединиться с сервером аналогично функции </w:t>
      </w:r>
      <w:proofErr w:type="spellStart"/>
      <w:r w:rsidR="00563537" w:rsidRPr="00563537">
        <w:rPr>
          <w:shd w:val="clear" w:color="auto" w:fill="FFFFFF"/>
          <w:lang w:val="en-US"/>
        </w:rPr>
        <w:t>mysql</w:t>
      </w:r>
      <w:proofErr w:type="spellEnd"/>
      <w:r w:rsidR="00563537" w:rsidRPr="00563537">
        <w:rPr>
          <w:shd w:val="clear" w:color="auto" w:fill="FFFFFF"/>
          <w:lang w:val="ru-RU"/>
        </w:rPr>
        <w:t>_</w:t>
      </w:r>
      <w:proofErr w:type="gramStart"/>
      <w:r w:rsidR="00563537" w:rsidRPr="00563537">
        <w:rPr>
          <w:i/>
          <w:iCs/>
          <w:shd w:val="clear" w:color="auto" w:fill="FFFFFF"/>
          <w:lang w:val="en-US"/>
        </w:rPr>
        <w:t>connect</w:t>
      </w:r>
      <w:r w:rsidR="00563537" w:rsidRPr="00563537">
        <w:rPr>
          <w:shd w:val="clear" w:color="auto" w:fill="FFFFFF"/>
          <w:lang w:val="ru-RU"/>
        </w:rPr>
        <w:t>(</w:t>
      </w:r>
      <w:proofErr w:type="gramEnd"/>
      <w:r w:rsidR="00563537" w:rsidRPr="00563537">
        <w:rPr>
          <w:shd w:val="clear" w:color="auto" w:fill="FFFFFF"/>
          <w:lang w:val="ru-RU"/>
        </w:rPr>
        <w:t>), вызванной без параметров.</w:t>
      </w:r>
    </w:p>
    <w:p w14:paraId="564EA149" w14:textId="47B012D4" w:rsidR="00563537" w:rsidRPr="00DB3D53" w:rsidRDefault="00563537" w:rsidP="00A13711">
      <w:pPr>
        <w:pStyle w:val="Main"/>
        <w:rPr>
          <w:lang w:val="ru-RU"/>
        </w:rPr>
      </w:pPr>
      <w:r w:rsidRPr="00563537">
        <w:rPr>
          <w:lang w:val="ru-RU"/>
        </w:rPr>
        <w:t xml:space="preserve">3 </w:t>
      </w:r>
      <w:proofErr w:type="spellStart"/>
      <w:r w:rsidR="00DB3D53" w:rsidRPr="00863DC5">
        <w:rPr>
          <w:i/>
          <w:iCs/>
          <w:lang w:val="ru-RU"/>
        </w:rPr>
        <w:t>mysql_</w:t>
      </w:r>
      <w:proofErr w:type="gramStart"/>
      <w:r w:rsidR="00DB3D53" w:rsidRPr="00863DC5">
        <w:rPr>
          <w:i/>
          <w:iCs/>
          <w:lang w:val="ru-RU"/>
        </w:rPr>
        <w:t>query</w:t>
      </w:r>
      <w:proofErr w:type="spellEnd"/>
      <w:r w:rsidR="00863DC5" w:rsidRPr="00863DC5">
        <w:rPr>
          <w:i/>
          <w:iCs/>
          <w:lang w:val="ru-RU"/>
        </w:rPr>
        <w:t>(</w:t>
      </w:r>
      <w:proofErr w:type="gramEnd"/>
      <w:r w:rsidR="00863DC5" w:rsidRPr="00863DC5">
        <w:rPr>
          <w:i/>
          <w:iCs/>
          <w:lang w:val="ru-RU"/>
        </w:rPr>
        <w:t>)</w:t>
      </w:r>
      <w:r w:rsidR="00DB3D53">
        <w:rPr>
          <w:lang w:val="ru-RU"/>
        </w:rPr>
        <w:t xml:space="preserve"> </w:t>
      </w:r>
      <w:r w:rsidR="00DB3D53" w:rsidRPr="00563537">
        <w:rPr>
          <w:shd w:val="clear" w:color="auto" w:fill="FFFFFF"/>
        </w:rPr>
        <w:t>—</w:t>
      </w:r>
      <w:r w:rsidR="00DB3D53">
        <w:rPr>
          <w:shd w:val="clear" w:color="auto" w:fill="FFFFFF"/>
          <w:lang w:val="ru-RU"/>
        </w:rPr>
        <w:t xml:space="preserve"> </w:t>
      </w:r>
      <w:r w:rsidR="00863DC5" w:rsidRPr="00863DC5">
        <w:rPr>
          <w:shd w:val="clear" w:color="auto" w:fill="FFFFFF"/>
          <w:lang w:val="ru-RU"/>
        </w:rPr>
        <w:t xml:space="preserve">посылает запрос активной базе данных сервера, на который ссылается переданный указатель. Если параметр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link</w:t>
      </w:r>
      <w:r w:rsidR="00863DC5" w:rsidRPr="00863DC5">
        <w:rPr>
          <w:shd w:val="clear" w:color="auto" w:fill="FFFFFF"/>
          <w:lang w:val="ru-RU"/>
        </w:rPr>
        <w:t>_</w:t>
      </w:r>
      <w:r w:rsidR="00863DC5" w:rsidRPr="00863DC5">
        <w:rPr>
          <w:i/>
          <w:iCs/>
          <w:shd w:val="clear" w:color="auto" w:fill="FFFFFF"/>
          <w:lang w:val="ru-RU"/>
        </w:rPr>
        <w:t>identifier</w:t>
      </w:r>
      <w:proofErr w:type="spellEnd"/>
      <w:r w:rsidR="00863DC5" w:rsidRPr="00863DC5">
        <w:rPr>
          <w:shd w:val="clear" w:color="auto" w:fill="FFFFFF"/>
          <w:lang w:val="ru-RU"/>
        </w:rPr>
        <w:t xml:space="preserve"> опущен, используется последнее открытое соединение. Если открытые соединения отсутствуют, функция пытается соединиться с СУБД, аналогично функции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mysql_</w:t>
      </w:r>
      <w:proofErr w:type="gramStart"/>
      <w:r w:rsidR="00863DC5" w:rsidRPr="00863DC5">
        <w:rPr>
          <w:i/>
          <w:iCs/>
          <w:shd w:val="clear" w:color="auto" w:fill="FFFFFF"/>
          <w:lang w:val="ru-RU"/>
        </w:rPr>
        <w:t>connect</w:t>
      </w:r>
      <w:proofErr w:type="spellEnd"/>
      <w:r w:rsidR="00863DC5" w:rsidRPr="00863DC5">
        <w:rPr>
          <w:shd w:val="clear" w:color="auto" w:fill="FFFFFF"/>
          <w:lang w:val="ru-RU"/>
        </w:rPr>
        <w:t>(</w:t>
      </w:r>
      <w:proofErr w:type="gramEnd"/>
      <w:r w:rsidR="00863DC5" w:rsidRPr="00863DC5">
        <w:rPr>
          <w:shd w:val="clear" w:color="auto" w:fill="FFFFFF"/>
          <w:lang w:val="ru-RU"/>
        </w:rPr>
        <w:t xml:space="preserve">) без параметров. Результат запроса </w:t>
      </w:r>
      <w:proofErr w:type="spellStart"/>
      <w:r w:rsidR="00863DC5" w:rsidRPr="00863DC5">
        <w:rPr>
          <w:shd w:val="clear" w:color="auto" w:fill="FFFFFF"/>
          <w:lang w:val="ru-RU"/>
        </w:rPr>
        <w:t>буфферизируется</w:t>
      </w:r>
      <w:proofErr w:type="spellEnd"/>
      <w:r w:rsidR="00863DC5" w:rsidRPr="00863DC5">
        <w:rPr>
          <w:shd w:val="clear" w:color="auto" w:fill="FFFFFF"/>
          <w:lang w:val="ru-RU"/>
        </w:rPr>
        <w:t>.</w:t>
      </w:r>
    </w:p>
    <w:p w14:paraId="023395F0" w14:textId="4FC95AEF" w:rsidR="00A13711" w:rsidRPr="002331E3" w:rsidRDefault="00863DC5" w:rsidP="00685857">
      <w:pPr>
        <w:pStyle w:val="Main"/>
        <w:rPr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4 </w:t>
      </w:r>
      <w:proofErr w:type="spellStart"/>
      <w:r w:rsidR="00A35AF7" w:rsidRPr="002331E3">
        <w:rPr>
          <w:i/>
          <w:iCs/>
          <w:lang w:val="ru-RU"/>
        </w:rPr>
        <w:t>finfo</w:t>
      </w:r>
      <w:r w:rsidR="00A35AF7" w:rsidRPr="002331E3">
        <w:rPr>
          <w:lang w:val="ru-RU"/>
        </w:rPr>
        <w:t>_</w:t>
      </w:r>
      <w:proofErr w:type="gramStart"/>
      <w:r w:rsidR="00A35AF7" w:rsidRPr="002331E3">
        <w:rPr>
          <w:lang w:val="ru-RU"/>
        </w:rPr>
        <w:t>open</w:t>
      </w:r>
      <w:proofErr w:type="spellEnd"/>
      <w:r w:rsidR="00A13711" w:rsidRPr="002331E3">
        <w:rPr>
          <w:lang w:val="ru-RU"/>
        </w:rPr>
        <w:t>(</w:t>
      </w:r>
      <w:proofErr w:type="gramEnd"/>
      <w:r w:rsidR="00A13711" w:rsidRPr="002331E3">
        <w:rPr>
          <w:lang w:val="ru-RU"/>
        </w:rPr>
        <w:t>)</w:t>
      </w:r>
      <w:r w:rsidR="00A35AF7" w:rsidRPr="002331E3">
        <w:rPr>
          <w:lang w:val="ru-RU"/>
        </w:rPr>
        <w:t xml:space="preserve"> </w:t>
      </w:r>
      <w:r w:rsidR="00A35AF7" w:rsidRPr="002331E3">
        <w:rPr>
          <w:shd w:val="clear" w:color="auto" w:fill="FFFFFF"/>
        </w:rPr>
        <w:t>—</w:t>
      </w:r>
      <w:r w:rsidR="005B1582" w:rsidRPr="002331E3">
        <w:rPr>
          <w:shd w:val="clear" w:color="auto" w:fill="FFFFFF"/>
          <w:lang w:val="ru-RU"/>
        </w:rPr>
        <w:t xml:space="preserve"> функция, открываю</w:t>
      </w:r>
      <w:r w:rsidR="000C1A20" w:rsidRPr="002331E3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2A34996D" w:rsidR="005C2A3E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5 </w:t>
      </w:r>
      <w:proofErr w:type="spellStart"/>
      <w:r w:rsidR="00A13711" w:rsidRPr="002331E3">
        <w:rPr>
          <w:i/>
          <w:iCs/>
          <w:lang w:val="ru-RU"/>
        </w:rPr>
        <w:t>finfo_</w:t>
      </w:r>
      <w:proofErr w:type="gramStart"/>
      <w:r w:rsidR="00A13711" w:rsidRPr="002331E3">
        <w:rPr>
          <w:i/>
          <w:iCs/>
          <w:lang w:val="ru-RU"/>
        </w:rPr>
        <w:t>close</w:t>
      </w:r>
      <w:proofErr w:type="spellEnd"/>
      <w:r w:rsidR="00A13711" w:rsidRPr="002331E3">
        <w:rPr>
          <w:i/>
          <w:iCs/>
          <w:lang w:val="ru-RU"/>
        </w:rPr>
        <w:t>(</w:t>
      </w:r>
      <w:proofErr w:type="gramEnd"/>
      <w:r w:rsidR="00A13711" w:rsidRPr="002331E3">
        <w:rPr>
          <w:i/>
          <w:iCs/>
          <w:lang w:val="ru-RU"/>
        </w:rPr>
        <w:t xml:space="preserve">) </w:t>
      </w:r>
      <w:r w:rsidR="00A13711" w:rsidRPr="002331E3">
        <w:rPr>
          <w:shd w:val="clear" w:color="auto" w:fill="FFFFFF"/>
        </w:rPr>
        <w:t>—</w:t>
      </w:r>
      <w:r w:rsidR="00A13711" w:rsidRPr="002331E3">
        <w:rPr>
          <w:shd w:val="clear" w:color="auto" w:fill="FFFFFF"/>
          <w:lang w:val="ru-RU"/>
        </w:rPr>
        <w:t xml:space="preserve"> функция, которая закрывает экземпляр </w:t>
      </w:r>
      <w:proofErr w:type="spellStart"/>
      <w:r w:rsidR="00A13711" w:rsidRPr="002331E3">
        <w:rPr>
          <w:i/>
          <w:iCs/>
          <w:shd w:val="clear" w:color="auto" w:fill="FFFFFF"/>
          <w:lang w:val="ru-RU"/>
        </w:rPr>
        <w:t>finfo</w:t>
      </w:r>
      <w:proofErr w:type="spellEnd"/>
      <w:r w:rsidR="005C2A3E" w:rsidRPr="002331E3">
        <w:rPr>
          <w:i/>
          <w:iCs/>
          <w:shd w:val="clear" w:color="auto" w:fill="FFFFFF"/>
          <w:lang w:val="ru-RU"/>
        </w:rPr>
        <w:t>.</w:t>
      </w:r>
    </w:p>
    <w:p w14:paraId="709F3EA7" w14:textId="695A49B4" w:rsidR="00765758" w:rsidRPr="00765758" w:rsidRDefault="00863DC5" w:rsidP="00765758">
      <w:pPr>
        <w:pStyle w:val="Main"/>
        <w:ind w:firstLine="708"/>
        <w:rPr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lastRenderedPageBreak/>
        <w:t xml:space="preserve">6 </w:t>
      </w:r>
      <w:r w:rsidR="000B2217" w:rsidRPr="000B2217">
        <w:rPr>
          <w:i/>
          <w:iCs/>
          <w:shd w:val="clear" w:color="auto" w:fill="FFFFFF"/>
          <w:lang w:val="en-US"/>
        </w:rPr>
        <w:t>move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r w:rsidR="000B2217" w:rsidRPr="000B2217">
        <w:rPr>
          <w:i/>
          <w:iCs/>
          <w:shd w:val="clear" w:color="auto" w:fill="FFFFFF"/>
          <w:lang w:val="en-US"/>
        </w:rPr>
        <w:t>uploaded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proofErr w:type="gramStart"/>
      <w:r w:rsidR="000B2217" w:rsidRPr="000B2217">
        <w:rPr>
          <w:i/>
          <w:iCs/>
          <w:shd w:val="clear" w:color="auto" w:fill="FFFFFF"/>
          <w:lang w:val="en-US"/>
        </w:rPr>
        <w:t>file</w:t>
      </w:r>
      <w:r w:rsidR="00765758">
        <w:rPr>
          <w:i/>
          <w:iCs/>
          <w:shd w:val="clear" w:color="auto" w:fill="FFFFFF"/>
          <w:lang w:val="ru-RU"/>
        </w:rPr>
        <w:t>(</w:t>
      </w:r>
      <w:proofErr w:type="gramEnd"/>
      <w:r w:rsidR="00765758" w:rsidRPr="00765758">
        <w:rPr>
          <w:i/>
          <w:iCs/>
          <w:shd w:val="clear" w:color="auto" w:fill="FFFFFF"/>
          <w:lang w:val="ru-RU"/>
        </w:rPr>
        <w:t>$</w:t>
      </w:r>
      <w:r w:rsidR="00765758">
        <w:rPr>
          <w:i/>
          <w:iCs/>
          <w:shd w:val="clear" w:color="auto" w:fill="FFFFFF"/>
          <w:lang w:val="en-US"/>
        </w:rPr>
        <w:t>from</w:t>
      </w:r>
      <w:r w:rsidR="00765758" w:rsidRPr="00765758">
        <w:rPr>
          <w:i/>
          <w:iCs/>
          <w:shd w:val="clear" w:color="auto" w:fill="FFFFFF"/>
          <w:lang w:val="ru-RU"/>
        </w:rPr>
        <w:t>, $</w:t>
      </w:r>
      <w:r w:rsidR="00765758">
        <w:rPr>
          <w:i/>
          <w:iCs/>
          <w:shd w:val="clear" w:color="auto" w:fill="FFFFFF"/>
          <w:lang w:val="en-US"/>
        </w:rPr>
        <w:t>to</w:t>
      </w:r>
      <w:r w:rsidR="00765758">
        <w:rPr>
          <w:i/>
          <w:iCs/>
          <w:shd w:val="clear" w:color="auto" w:fill="FFFFFF"/>
          <w:lang w:val="ru-RU"/>
        </w:rPr>
        <w:t>)</w:t>
      </w:r>
      <w:r w:rsidR="000B2217">
        <w:rPr>
          <w:i/>
          <w:iCs/>
          <w:shd w:val="clear" w:color="auto" w:fill="FFFFFF"/>
          <w:lang w:val="ru-RU"/>
        </w:rPr>
        <w:t xml:space="preserve"> </w:t>
      </w:r>
      <w:r w:rsidR="000B2217" w:rsidRPr="004024C1">
        <w:rPr>
          <w:shd w:val="clear" w:color="auto" w:fill="FFFFFF"/>
        </w:rPr>
        <w:t>—</w:t>
      </w:r>
      <w:r w:rsidR="00765758" w:rsidRPr="00765758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from</w:t>
      </w:r>
      <w:proofErr w:type="spellEnd"/>
      <w:r w:rsidR="00765758" w:rsidRPr="00765758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="00765758" w:rsidRPr="00765758">
        <w:rPr>
          <w:i/>
          <w:iCs/>
          <w:shd w:val="clear" w:color="auto" w:fill="FFFFFF"/>
          <w:lang w:val="ru-RU"/>
        </w:rPr>
        <w:t>HTTP POST</w:t>
      </w:r>
      <w:r w:rsidR="00765758" w:rsidRPr="00765758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to</w:t>
      </w:r>
      <w:proofErr w:type="spellEnd"/>
      <w:r w:rsidR="00765758" w:rsidRPr="00765758">
        <w:rPr>
          <w:shd w:val="clear" w:color="auto" w:fill="FFFFFF"/>
          <w:lang w:val="ru-RU"/>
        </w:rPr>
        <w:t>.</w:t>
      </w:r>
    </w:p>
    <w:p w14:paraId="2833912E" w14:textId="3959D917" w:rsidR="00765758" w:rsidRPr="005A2EE0" w:rsidRDefault="00863DC5" w:rsidP="00765758">
      <w:pPr>
        <w:pStyle w:val="Main"/>
        <w:ind w:firstLine="708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7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B2B7954" w:rsidR="00D64218" w:rsidRPr="00D40D4D" w:rsidRDefault="00863DC5" w:rsidP="00685857">
      <w:pPr>
        <w:pStyle w:val="Main"/>
        <w:rPr>
          <w:i/>
          <w:iCs/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8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04CAEFB1" w:rsidR="00D40D4D" w:rsidRDefault="00863DC5" w:rsidP="00685857">
      <w:pPr>
        <w:pStyle w:val="Main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9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>)</w:t>
      </w:r>
      <w:r w:rsidR="00F520AC">
        <w:rPr>
          <w:i/>
          <w:iCs/>
          <w:shd w:val="clear" w:color="auto" w:fill="FFFFFF"/>
          <w:lang w:val="ru-RU"/>
        </w:rPr>
        <w:t xml:space="preserve">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550E99D1" w14:textId="3FAD9460" w:rsidR="00152065" w:rsidRPr="00431E30" w:rsidRDefault="00152065" w:rsidP="00685857">
      <w:pPr>
        <w:pStyle w:val="Main"/>
        <w:rPr>
          <w:i/>
          <w:iCs/>
          <w:shd w:val="clear" w:color="auto" w:fill="FFFFFF"/>
        </w:rPr>
      </w:pPr>
      <w:r>
        <w:rPr>
          <w:shd w:val="clear" w:color="auto" w:fill="FFFFFF"/>
          <w:lang w:val="ru-RU"/>
        </w:rPr>
        <w:t xml:space="preserve">10 </w:t>
      </w:r>
      <w:proofErr w:type="spellStart"/>
      <w:proofErr w:type="gramStart"/>
      <w:r w:rsidRPr="00152065">
        <w:rPr>
          <w:i/>
          <w:iCs/>
          <w:shd w:val="clear" w:color="auto" w:fill="FFFFFF"/>
          <w:lang w:val="ru-RU"/>
        </w:rPr>
        <w:t>require</w:t>
      </w:r>
      <w:proofErr w:type="spellEnd"/>
      <w:r>
        <w:rPr>
          <w:i/>
          <w:iCs/>
          <w:shd w:val="clear" w:color="auto" w:fill="FFFFFF"/>
          <w:lang w:val="ru-RU"/>
        </w:rPr>
        <w:t>(</w:t>
      </w:r>
      <w:proofErr w:type="gramEnd"/>
      <w:r>
        <w:rPr>
          <w:i/>
          <w:iCs/>
          <w:shd w:val="clear" w:color="auto" w:fill="FFFFFF"/>
          <w:lang w:val="ru-RU"/>
        </w:rPr>
        <w:t xml:space="preserve">) </w:t>
      </w:r>
      <w:r w:rsidRPr="005A2EE0">
        <w:rPr>
          <w:shd w:val="clear" w:color="auto" w:fill="FFFFFF"/>
        </w:rPr>
        <w:t>—</w:t>
      </w:r>
      <w:r w:rsidRPr="00431E30">
        <w:rPr>
          <w:shd w:val="clear" w:color="auto" w:fill="FFFFFF"/>
          <w:lang w:val="ru-RU"/>
        </w:rPr>
        <w:t xml:space="preserve"> </w:t>
      </w:r>
      <w:r w:rsidR="00431E30" w:rsidRPr="00431E30">
        <w:rPr>
          <w:shd w:val="clear" w:color="auto" w:fill="FFFFFF"/>
          <w:lang w:val="ru-RU"/>
        </w:rPr>
        <w:t>включает и выполняет указанный файл.</w:t>
      </w:r>
      <w:r w:rsidR="00431E30" w:rsidRPr="00431E30">
        <w:t xml:space="preserve"> </w:t>
      </w:r>
      <w:r w:rsidR="00431E30">
        <w:rPr>
          <w:shd w:val="clear" w:color="auto" w:fill="FFFFFF"/>
          <w:lang w:val="ru-RU"/>
        </w:rPr>
        <w:t>В</w:t>
      </w:r>
      <w:r w:rsidR="00431E30" w:rsidRPr="00431E30">
        <w:rPr>
          <w:shd w:val="clear" w:color="auto" w:fill="FFFFFF"/>
          <w:lang w:val="ru-RU"/>
        </w:rPr>
        <w:t xml:space="preserve"> случае возникновения ошибки он также выдаст фатальную ошибку уровня </w:t>
      </w:r>
      <w:r w:rsidR="00431E30" w:rsidRPr="00431E30">
        <w:rPr>
          <w:i/>
          <w:iCs/>
          <w:shd w:val="clear" w:color="auto" w:fill="FFFFFF"/>
          <w:lang w:val="ru-RU"/>
        </w:rPr>
        <w:t>E_COMPILE_ERROR</w:t>
      </w:r>
      <w:r w:rsidR="00431E30" w:rsidRPr="00431E30">
        <w:rPr>
          <w:shd w:val="clear" w:color="auto" w:fill="FFFFFF"/>
          <w:lang w:val="ru-RU"/>
        </w:rPr>
        <w:t xml:space="preserve">. Другими словами, он остановит выполнение скрипта, тогда как </w:t>
      </w:r>
      <w:proofErr w:type="spellStart"/>
      <w:proofErr w:type="gramStart"/>
      <w:r w:rsidR="00431E30" w:rsidRPr="00431E30">
        <w:rPr>
          <w:i/>
          <w:iCs/>
          <w:shd w:val="clear" w:color="auto" w:fill="FFFFFF"/>
          <w:lang w:val="ru-RU"/>
        </w:rPr>
        <w:t>include</w:t>
      </w:r>
      <w:proofErr w:type="spellEnd"/>
      <w:r w:rsidR="00431E30">
        <w:rPr>
          <w:i/>
          <w:iCs/>
          <w:shd w:val="clear" w:color="auto" w:fill="FFFFFF"/>
          <w:lang w:val="ru-RU"/>
        </w:rPr>
        <w:t>(</w:t>
      </w:r>
      <w:proofErr w:type="gramEnd"/>
      <w:r w:rsidR="00431E30">
        <w:rPr>
          <w:i/>
          <w:iCs/>
          <w:shd w:val="clear" w:color="auto" w:fill="FFFFFF"/>
          <w:lang w:val="ru-RU"/>
        </w:rPr>
        <w:t>)</w:t>
      </w:r>
      <w:r w:rsidR="00431E30" w:rsidRPr="00431E30">
        <w:rPr>
          <w:shd w:val="clear" w:color="auto" w:fill="FFFFFF"/>
          <w:lang w:val="ru-RU"/>
        </w:rPr>
        <w:t xml:space="preserve"> только выдал бы предупреждение </w:t>
      </w:r>
      <w:r w:rsidR="00431E30" w:rsidRPr="00431E30">
        <w:rPr>
          <w:i/>
          <w:iCs/>
          <w:shd w:val="clear" w:color="auto" w:fill="FFFFFF"/>
          <w:lang w:val="ru-RU"/>
        </w:rPr>
        <w:t>E_WARNING</w:t>
      </w:r>
      <w:r w:rsidR="00431E30" w:rsidRPr="00431E30">
        <w:rPr>
          <w:shd w:val="clear" w:color="auto" w:fill="FFFFFF"/>
          <w:lang w:val="ru-RU"/>
        </w:rPr>
        <w:t>, которое позволило бы скрипту продолжить выполнение.</w:t>
      </w:r>
    </w:p>
    <w:p w14:paraId="13082531" w14:textId="1AD9FABF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</w:p>
    <w:p w14:paraId="42658BDF" w14:textId="02FC0204" w:rsidR="007F39BF" w:rsidRPr="00C34BD5" w:rsidRDefault="0097130C" w:rsidP="00C34BD5">
      <w:pPr>
        <w:pStyle w:val="1"/>
      </w:pPr>
      <w:bookmarkStart w:id="22" w:name="_Toc97380043"/>
      <w:r w:rsidRPr="00C34BD5">
        <w:lastRenderedPageBreak/>
        <w:t>Ход работы</w:t>
      </w:r>
      <w:bookmarkEnd w:id="22"/>
    </w:p>
    <w:p w14:paraId="18E5FF24" w14:textId="77777777" w:rsidR="007F39BF" w:rsidRPr="007F39BF" w:rsidRDefault="007F39BF" w:rsidP="00C34BD5"/>
    <w:p w14:paraId="2539ED38" w14:textId="04591792" w:rsidR="007F39BF" w:rsidRPr="00C34BD5" w:rsidRDefault="007F39BF" w:rsidP="00C34BD5">
      <w:pPr>
        <w:pStyle w:val="20"/>
      </w:pPr>
      <w:bookmarkStart w:id="23" w:name="_Toc97380044"/>
      <w:r w:rsidRPr="00C34BD5">
        <w:t>Постановка задачи</w:t>
      </w:r>
      <w:bookmarkEnd w:id="23"/>
    </w:p>
    <w:p w14:paraId="037337A2" w14:textId="08D13585" w:rsidR="00FF4CD3" w:rsidRDefault="00FF4CD3" w:rsidP="00C34BD5"/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47BFBADF" w:rsidR="00FF4CD3" w:rsidRPr="007E124F" w:rsidRDefault="009030FD" w:rsidP="00817970">
      <w:pPr>
        <w:pStyle w:val="Main"/>
        <w:rPr>
          <w:lang w:val="ru-RU"/>
        </w:rPr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</w:t>
      </w:r>
      <w:r w:rsidR="00C647F0" w:rsidRPr="00C647F0">
        <w:rPr>
          <w:lang w:val="ru-RU"/>
        </w:rPr>
        <w:t xml:space="preserve"> </w:t>
      </w:r>
      <w:r w:rsidR="00C647F0">
        <w:rPr>
          <w:lang w:val="ru-RU"/>
        </w:rPr>
        <w:t xml:space="preserve">на странице </w:t>
      </w:r>
      <w:r w:rsidR="00F50050" w:rsidRPr="00F50050">
        <w:rPr>
          <w:i/>
          <w:iCs/>
          <w:lang w:val="en-US"/>
        </w:rPr>
        <w:t>photo</w:t>
      </w:r>
      <w:r w:rsidR="00F50050" w:rsidRPr="00F50050">
        <w:rPr>
          <w:i/>
          <w:iCs/>
          <w:lang w:val="ru-RU"/>
        </w:rPr>
        <w:t>.</w:t>
      </w:r>
      <w:r w:rsidR="00F50050" w:rsidRPr="00F50050">
        <w:rPr>
          <w:i/>
          <w:iCs/>
          <w:lang w:val="en-US"/>
        </w:rPr>
        <w:t>php</w:t>
      </w:r>
      <w:r>
        <w:t>.</w:t>
      </w:r>
      <w:r w:rsidR="007E124F">
        <w:rPr>
          <w:lang w:val="ru-RU"/>
        </w:rPr>
        <w:t xml:space="preserve"> 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19CF90A3" w:rsidR="00027FAF" w:rsidRPr="00742817" w:rsidRDefault="00A046CF" w:rsidP="00742817">
      <w:pPr>
        <w:pStyle w:val="Main"/>
        <w:jc w:val="center"/>
        <w:rPr>
          <w:lang w:val="ru-RU"/>
        </w:rPr>
      </w:pPr>
      <w:r w:rsidRPr="00A046CF">
        <w:rPr>
          <w:noProof/>
          <w:lang w:val="ru-RU"/>
        </w:rPr>
        <w:drawing>
          <wp:inline distT="0" distB="0" distL="0" distR="0" wp14:anchorId="4AEC8F30" wp14:editId="32528417">
            <wp:extent cx="3500408" cy="4109174"/>
            <wp:effectExtent l="0" t="0" r="5080" b="571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249" cy="41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7F0" w:rsidRPr="00C647F0">
        <w:rPr>
          <w:noProof/>
          <w:lang w:val="ru-RU"/>
        </w:rPr>
        <w:t xml:space="preserve"> </w:t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393CA183" w14:textId="317F75AA" w:rsidR="007F39BF" w:rsidRDefault="00027FAF" w:rsidP="00DE60ED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6443DE10" w14:textId="368A12F4" w:rsidR="007F39BF" w:rsidRPr="00FF4CD3" w:rsidRDefault="00B96939" w:rsidP="00C34BD5">
      <w:pPr>
        <w:pStyle w:val="20"/>
      </w:pPr>
      <w:bookmarkStart w:id="24" w:name="_Toc97380045"/>
      <w:r>
        <w:lastRenderedPageBreak/>
        <w:t>Техническое выполнение</w:t>
      </w:r>
      <w:bookmarkEnd w:id="24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7F57E65A" w:rsidR="00895DBD" w:rsidRPr="00C76432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441074">
        <w:rPr>
          <w:lang w:val="ru-RU"/>
        </w:rPr>
        <w:t>работу с СУБД и загрузку копий картинок локально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441074">
        <w:rPr>
          <w:i/>
          <w:iCs/>
          <w:lang w:val="ru-RU"/>
        </w:rPr>
        <w:t>p</w:t>
      </w:r>
      <w:r w:rsidR="00441074">
        <w:rPr>
          <w:i/>
          <w:iCs/>
          <w:lang w:val="en-US"/>
        </w:rPr>
        <w:t>review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>правильного размера</w:t>
      </w:r>
      <w:r w:rsidR="00C76432" w:rsidRPr="00C76432">
        <w:rPr>
          <w:lang w:val="ru-RU"/>
        </w:rPr>
        <w:t>.</w:t>
      </w:r>
    </w:p>
    <w:p w14:paraId="06470E11" w14:textId="77777777" w:rsidR="00C76432" w:rsidRPr="00895DBD" w:rsidRDefault="00C76432" w:rsidP="00D51F1B">
      <w:pPr>
        <w:pStyle w:val="Main"/>
        <w:rPr>
          <w:lang w:val="ru-RU"/>
        </w:rPr>
      </w:pP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t xml:space="preserve">    </w:t>
      </w:r>
      <w:r w:rsidRPr="00895DBD">
        <w:rPr>
          <w:lang w:val="en-US"/>
        </w:rPr>
        <w:t>&lt;?php</w:t>
      </w:r>
    </w:p>
    <w:p w14:paraId="30AEC315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function </w:t>
      </w:r>
      <w:proofErr w:type="spellStart"/>
      <w:r w:rsidRPr="007C7539">
        <w:rPr>
          <w:lang w:val="en-US"/>
        </w:rPr>
        <w:t>upload_</w:t>
      </w:r>
      <w:proofErr w:type="gramStart"/>
      <w:r w:rsidRPr="007C7539">
        <w:rPr>
          <w:lang w:val="en-US"/>
        </w:rPr>
        <w:t>file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$file, $connection) {</w:t>
      </w:r>
    </w:p>
    <w:p w14:paraId="3B7ED5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basename</w:t>
      </w:r>
      <w:proofErr w:type="spellEnd"/>
      <w:r w:rsidRPr="007C7539">
        <w:rPr>
          <w:lang w:val="en-US"/>
        </w:rPr>
        <w:t>($file['name']</w:t>
      </w:r>
      <w:proofErr w:type="gramStart"/>
      <w:r w:rsidRPr="007C7539">
        <w:rPr>
          <w:lang w:val="en-US"/>
        </w:rPr>
        <w:t>);</w:t>
      </w:r>
      <w:proofErr w:type="gramEnd"/>
    </w:p>
    <w:p w14:paraId="0BD12CF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 xml:space="preserve"> = ORIGINAL_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72B6288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 xml:space="preserve"> = PREVIEW_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3000BEF2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</w:t>
      </w:r>
      <w:proofErr w:type="gramStart"/>
      <w:r w:rsidRPr="007C7539">
        <w:rPr>
          <w:lang w:val="en-US"/>
        </w:rPr>
        <w:t>(!</w:t>
      </w:r>
      <w:proofErr w:type="spellStart"/>
      <w:r w:rsidRPr="007C7539">
        <w:rPr>
          <w:lang w:val="en-US"/>
        </w:rPr>
        <w:t>str</w:t>
      </w:r>
      <w:proofErr w:type="gramEnd"/>
      <w:r w:rsidRPr="007C7539">
        <w:rPr>
          <w:lang w:val="en-US"/>
        </w:rPr>
        <w:t>_contains</w:t>
      </w:r>
      <w:proofErr w:type="spellEnd"/>
      <w:r w:rsidRPr="007C7539">
        <w:rPr>
          <w:lang w:val="en-US"/>
        </w:rPr>
        <w:t>($file['type'], 'image')) {</w:t>
      </w:r>
    </w:p>
    <w:p w14:paraId="27AA1C3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'Данный тип файла не поддерживается! </w:t>
      </w:r>
      <w:r w:rsidRPr="007C7539">
        <w:rPr>
          <w:lang w:val="en-US"/>
        </w:rPr>
        <w:t xml:space="preserve">'; </w:t>
      </w:r>
    </w:p>
    <w:p w14:paraId="440821D9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3F6611E4" w14:textId="1D44D38D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C92DF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($file['size'] &gt; 5E+6) {</w:t>
      </w:r>
    </w:p>
    <w:p w14:paraId="45F66521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'Размер файла на должен превышать 5 мегабайт!</w:t>
      </w:r>
      <w:proofErr w:type="gramStart"/>
      <w:r w:rsidRPr="007C7539">
        <w:rPr>
          <w:lang w:val="ru-RU"/>
        </w:rPr>
        <w:t>';</w:t>
      </w:r>
      <w:proofErr w:type="gramEnd"/>
      <w:r w:rsidRPr="007C7539">
        <w:rPr>
          <w:lang w:val="ru-RU"/>
        </w:rPr>
        <w:t xml:space="preserve"> </w:t>
      </w:r>
    </w:p>
    <w:p w14:paraId="189286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ru-RU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1EA86F3A" w14:textId="240EFA3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3EBFB5E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(copy($file['</w:t>
      </w:r>
      <w:proofErr w:type="spellStart"/>
      <w:r w:rsidRPr="007C7539">
        <w:rPr>
          <w:lang w:val="en-US"/>
        </w:rPr>
        <w:t>tmp_name</w:t>
      </w:r>
      <w:proofErr w:type="spellEnd"/>
      <w:r w:rsidRPr="007C7539">
        <w:rPr>
          <w:lang w:val="en-US"/>
        </w:rPr>
        <w:t>'],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)) {</w:t>
      </w:r>
    </w:p>
    <w:p w14:paraId="5BB20A6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resize(</w:t>
      </w:r>
      <w:proofErr w:type="gramEnd"/>
      <w:r w:rsidRPr="007C7539">
        <w:rPr>
          <w:lang w:val="en-US"/>
        </w:rPr>
        <w:t>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,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>, 150,150);</w:t>
      </w:r>
    </w:p>
    <w:p w14:paraId="67264CDF" w14:textId="353E7E66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"</w:t>
      </w:r>
      <w:proofErr w:type="spellStart"/>
      <w:r w:rsidRPr="007C7539">
        <w:rPr>
          <w:lang w:val="en-US"/>
        </w:rPr>
        <w:t>Файл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корректен</w:t>
      </w:r>
      <w:proofErr w:type="spellEnd"/>
      <w:r w:rsidRPr="007C7539">
        <w:rPr>
          <w:lang w:val="en-US"/>
        </w:rPr>
        <w:t xml:space="preserve"> и </w:t>
      </w:r>
      <w:proofErr w:type="spellStart"/>
      <w:r w:rsidRPr="007C7539">
        <w:rPr>
          <w:lang w:val="en-US"/>
        </w:rPr>
        <w:t>был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успешно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загружен</w:t>
      </w:r>
      <w:proofErr w:type="spellEnd"/>
      <w:r w:rsidRPr="007C7539">
        <w:rPr>
          <w:lang w:val="en-US"/>
        </w:rPr>
        <w:t>.\n</w:t>
      </w:r>
      <w:proofErr w:type="gramStart"/>
      <w:r w:rsidRPr="007C7539">
        <w:rPr>
          <w:lang w:val="en-US"/>
        </w:rPr>
        <w:t>";</w:t>
      </w:r>
      <w:proofErr w:type="gramEnd"/>
    </w:p>
    <w:p w14:paraId="435FF9E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"INSERT INTO lab7.Gallery (name, clicks) VALUES ('".$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."', 0)");</w:t>
      </w:r>
    </w:p>
    <w:p w14:paraId="5401F1A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 else {</w:t>
      </w:r>
    </w:p>
    <w:p w14:paraId="69A1318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'</w:t>
      </w:r>
      <w:proofErr w:type="spellStart"/>
      <w:r w:rsidRPr="007C7539">
        <w:rPr>
          <w:lang w:val="en-US"/>
        </w:rPr>
        <w:t>Ошибка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загрузки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файла</w:t>
      </w:r>
      <w:proofErr w:type="spellEnd"/>
      <w:proofErr w:type="gramStart"/>
      <w:r w:rsidRPr="007C7539">
        <w:rPr>
          <w:lang w:val="en-US"/>
        </w:rPr>
        <w:t>';</w:t>
      </w:r>
      <w:proofErr w:type="gramEnd"/>
      <w:r w:rsidRPr="007C7539">
        <w:rPr>
          <w:lang w:val="en-US"/>
        </w:rPr>
        <w:t xml:space="preserve"> </w:t>
      </w:r>
    </w:p>
    <w:p w14:paraId="67F5939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D68193" w14:textId="506C804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4535D12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if (</w:t>
      </w:r>
      <w:proofErr w:type="spellStart"/>
      <w:r w:rsidRPr="007C7539">
        <w:rPr>
          <w:lang w:val="en-US"/>
        </w:rPr>
        <w:t>isset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'])) {</w:t>
      </w:r>
    </w:p>
    <w:p w14:paraId="3CA4819B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</w:t>
      </w:r>
      <w:proofErr w:type="spellStart"/>
      <w:r w:rsidRPr="007C7539">
        <w:rPr>
          <w:lang w:val="en-US"/>
        </w:rPr>
        <w:t>upload_file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'], $connection</w:t>
      </w:r>
      <w:proofErr w:type="gramStart"/>
      <w:r w:rsidRPr="007C7539">
        <w:rPr>
          <w:lang w:val="en-US"/>
        </w:rPr>
        <w:t>);</w:t>
      </w:r>
      <w:proofErr w:type="gramEnd"/>
    </w:p>
    <w:p w14:paraId="211355E9" w14:textId="004D5F9A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7DD3924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$result =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"SELECT * FROM lab7.Gallery ORDER BY clicks DESC", MYSQLI_USE_RESULT);</w:t>
      </w:r>
    </w:p>
    <w:p w14:paraId="38A078D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</w:t>
      </w:r>
      <w:proofErr w:type="spellStart"/>
      <w:r w:rsidRPr="007C7539">
        <w:rPr>
          <w:lang w:val="en-US"/>
        </w:rPr>
        <w:t>imagesInfoArray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mysqli_fetch_</w:t>
      </w:r>
      <w:proofErr w:type="gramStart"/>
      <w:r w:rsidRPr="007C7539">
        <w:rPr>
          <w:lang w:val="en-US"/>
        </w:rPr>
        <w:t>all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$result, MYSQLI_BOTH);</w:t>
      </w:r>
    </w:p>
    <w:p w14:paraId="5164E761" w14:textId="0D81E2DC" w:rsidR="00455806" w:rsidRPr="007C7539" w:rsidRDefault="007C7539" w:rsidP="007C7539">
      <w:pPr>
        <w:pStyle w:val="code"/>
        <w:rPr>
          <w:lang w:val="ru-RU"/>
        </w:rPr>
      </w:pPr>
      <w:r w:rsidRPr="007C7539">
        <w:rPr>
          <w:lang w:val="ru-RU"/>
        </w:rPr>
        <w:t>?&gt;</w:t>
      </w:r>
    </w:p>
    <w:p w14:paraId="4AE8C266" w14:textId="77777777" w:rsidR="007C7539" w:rsidRDefault="007C7539" w:rsidP="007C7539">
      <w:pPr>
        <w:pStyle w:val="code"/>
        <w:rPr>
          <w:lang w:val="ru-RU"/>
        </w:rPr>
      </w:pPr>
    </w:p>
    <w:p w14:paraId="29EF2225" w14:textId="76881DDC" w:rsidR="00455806" w:rsidRPr="00455806" w:rsidRDefault="001E309F" w:rsidP="007C7539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</w:t>
      </w:r>
      <w:r w:rsidR="007C7539" w:rsidRPr="007C7539">
        <w:rPr>
          <w:lang w:val="ru-RU"/>
        </w:rPr>
        <w:t xml:space="preserve"> </w:t>
      </w:r>
      <w:r w:rsidR="007C7539">
        <w:rPr>
          <w:lang w:val="ru-RU"/>
        </w:rPr>
        <w:t>соединение с БД</w:t>
      </w:r>
      <w:r w:rsidR="00455806">
        <w:rPr>
          <w:lang w:val="ru-RU"/>
        </w:rPr>
        <w:t>:</w:t>
      </w:r>
    </w:p>
    <w:p w14:paraId="0815E11C" w14:textId="77777777" w:rsidR="007C7539" w:rsidRDefault="007C7539" w:rsidP="007C7539">
      <w:pPr>
        <w:pStyle w:val="code"/>
      </w:pPr>
      <w:r>
        <w:t xml:space="preserve"> </w:t>
      </w:r>
    </w:p>
    <w:p w14:paraId="14DA741E" w14:textId="4EC2FE2E" w:rsidR="00EB23F7" w:rsidRDefault="007C7539" w:rsidP="007C7539">
      <w:pPr>
        <w:pStyle w:val="code"/>
        <w:ind w:firstLine="0"/>
      </w:pPr>
      <w:r>
        <w:lastRenderedPageBreak/>
        <w:t xml:space="preserve"> </w:t>
      </w:r>
      <w:r>
        <w:tab/>
        <w:t>$connection = mysqli_connect("localhost:3306", "root", "password", "lab7");</w:t>
      </w:r>
    </w:p>
    <w:p w14:paraId="299E0467" w14:textId="77777777" w:rsidR="00AD737F" w:rsidRPr="007C7539" w:rsidRDefault="00AD737F" w:rsidP="007C7539">
      <w:pPr>
        <w:pStyle w:val="code"/>
        <w:ind w:firstLine="0"/>
      </w:pPr>
    </w:p>
    <w:p w14:paraId="44CBBD6D" w14:textId="7D9D3C58" w:rsidR="00DA1C1D" w:rsidRDefault="001E309F" w:rsidP="00DA1C1D">
      <w:pPr>
        <w:pStyle w:val="Main"/>
        <w:rPr>
          <w:i/>
          <w:iCs/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</w:t>
      </w:r>
      <w:r w:rsidR="007C7539">
        <w:rPr>
          <w:lang w:val="ru-RU"/>
        </w:rPr>
        <w:t xml:space="preserve">отображение страницы </w:t>
      </w:r>
      <w:r w:rsidR="007C7539" w:rsidRPr="007C7539">
        <w:rPr>
          <w:i/>
          <w:iCs/>
          <w:lang w:val="en-US"/>
        </w:rPr>
        <w:t>photo</w:t>
      </w:r>
      <w:r w:rsidR="007C7539" w:rsidRPr="007C7539">
        <w:rPr>
          <w:i/>
          <w:iCs/>
          <w:lang w:val="ru-RU"/>
        </w:rPr>
        <w:t>.</w:t>
      </w:r>
      <w:r w:rsidR="007C7539" w:rsidRPr="007C7539">
        <w:rPr>
          <w:i/>
          <w:iCs/>
          <w:lang w:val="en-US"/>
        </w:rPr>
        <w:t>php</w:t>
      </w:r>
      <w:r w:rsidR="007C7539" w:rsidRPr="007C7539">
        <w:rPr>
          <w:i/>
          <w:iCs/>
          <w:lang w:val="ru-RU"/>
        </w:rPr>
        <w:t>:</w:t>
      </w:r>
    </w:p>
    <w:p w14:paraId="1420F5A8" w14:textId="77777777" w:rsidR="007C7539" w:rsidRDefault="007C7539" w:rsidP="00DA1C1D">
      <w:pPr>
        <w:pStyle w:val="Main"/>
        <w:rPr>
          <w:i/>
          <w:iCs/>
          <w:lang w:val="ru-RU"/>
        </w:rPr>
      </w:pPr>
    </w:p>
    <w:p w14:paraId="76A87E5D" w14:textId="77777777" w:rsidR="007C7539" w:rsidRPr="007C7539" w:rsidRDefault="007C7539" w:rsidP="007C7539">
      <w:pPr>
        <w:pStyle w:val="code"/>
        <w:rPr>
          <w:lang w:val="en-US"/>
        </w:rPr>
      </w:pPr>
      <w:r w:rsidRPr="00D773C9">
        <w:rPr>
          <w:lang w:val="ru-RU"/>
        </w:rPr>
        <w:t xml:space="preserve">    </w:t>
      </w:r>
      <w:r w:rsidRPr="007C7539">
        <w:rPr>
          <w:lang w:val="en-US"/>
        </w:rPr>
        <w:t>&lt;</w:t>
      </w:r>
      <w:proofErr w:type="spellStart"/>
      <w:r w:rsidRPr="007C7539">
        <w:rPr>
          <w:lang w:val="en-US"/>
        </w:rPr>
        <w:t>img</w:t>
      </w:r>
      <w:proofErr w:type="spellEnd"/>
      <w:r w:rsidRPr="007C7539">
        <w:rPr>
          <w:lang w:val="en-US"/>
        </w:rPr>
        <w:t xml:space="preserve"> class="original" </w:t>
      </w:r>
      <w:proofErr w:type="spellStart"/>
      <w:r w:rsidRPr="007C7539">
        <w:rPr>
          <w:lang w:val="en-US"/>
        </w:rPr>
        <w:t>src</w:t>
      </w:r>
      <w:proofErr w:type="spellEnd"/>
      <w:r w:rsidRPr="007C7539">
        <w:rPr>
          <w:lang w:val="en-US"/>
        </w:rPr>
        <w:t>='images/original/&lt;?php echo $</w:t>
      </w:r>
      <w:proofErr w:type="spellStart"/>
      <w:proofErr w:type="gram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</w:t>
      </w:r>
      <w:proofErr w:type="gramEnd"/>
      <w:r w:rsidRPr="007C7539">
        <w:rPr>
          <w:lang w:val="en-US"/>
        </w:rPr>
        <w:t>&gt;' alt='&lt;?php echo $</w:t>
      </w:r>
      <w:proofErr w:type="spell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?&gt;' /&gt;</w:t>
      </w:r>
    </w:p>
    <w:p w14:paraId="39049F9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&lt;div class="info"&gt;</w:t>
      </w:r>
    </w:p>
    <w:p w14:paraId="016B0341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&lt;h3&gt;</w:t>
      </w:r>
      <w:r w:rsidRPr="007C7539">
        <w:rPr>
          <w:lang w:val="ru-RU"/>
        </w:rPr>
        <w:t>Количество</w:t>
      </w:r>
      <w:r w:rsidRPr="007C7539">
        <w:rPr>
          <w:lang w:val="en-US"/>
        </w:rPr>
        <w:t xml:space="preserve"> </w:t>
      </w:r>
      <w:r w:rsidRPr="007C7539">
        <w:rPr>
          <w:lang w:val="ru-RU"/>
        </w:rPr>
        <w:t>нажатий</w:t>
      </w:r>
      <w:r w:rsidRPr="007C7539">
        <w:rPr>
          <w:lang w:val="en-US"/>
        </w:rPr>
        <w:t>: &lt;?php echo $</w:t>
      </w:r>
      <w:proofErr w:type="spellStart"/>
      <w:r w:rsidRPr="007C7539">
        <w:rPr>
          <w:lang w:val="en-US"/>
        </w:rPr>
        <w:t>imageClicks</w:t>
      </w:r>
      <w:proofErr w:type="spellEnd"/>
      <w:r w:rsidRPr="007C7539">
        <w:rPr>
          <w:lang w:val="en-US"/>
        </w:rPr>
        <w:t xml:space="preserve"> + </w:t>
      </w:r>
      <w:proofErr w:type="gramStart"/>
      <w:r w:rsidRPr="007C7539">
        <w:rPr>
          <w:lang w:val="en-US"/>
        </w:rPr>
        <w:t>1 ?</w:t>
      </w:r>
      <w:proofErr w:type="gramEnd"/>
      <w:r w:rsidRPr="007C7539">
        <w:rPr>
          <w:lang w:val="en-US"/>
        </w:rPr>
        <w:t>&gt;&lt;/h3&gt;</w:t>
      </w:r>
    </w:p>
    <w:p w14:paraId="01688C37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&lt;a </w:t>
      </w:r>
      <w:proofErr w:type="spellStart"/>
      <w:r w:rsidRPr="007C7539">
        <w:rPr>
          <w:lang w:val="en-US"/>
        </w:rPr>
        <w:t>href</w:t>
      </w:r>
      <w:proofErr w:type="spellEnd"/>
      <w:r w:rsidRPr="007C7539">
        <w:rPr>
          <w:lang w:val="en-US"/>
        </w:rPr>
        <w:t>="./</w:t>
      </w:r>
      <w:proofErr w:type="spellStart"/>
      <w:r w:rsidRPr="007C7539">
        <w:rPr>
          <w:lang w:val="en-US"/>
        </w:rPr>
        <w:t>index.php</w:t>
      </w:r>
      <w:proofErr w:type="spellEnd"/>
      <w:r w:rsidRPr="007C7539">
        <w:rPr>
          <w:lang w:val="en-US"/>
        </w:rPr>
        <w:t>"&gt;</w:t>
      </w:r>
      <w:r w:rsidRPr="007C7539">
        <w:rPr>
          <w:lang w:val="ru-RU"/>
        </w:rPr>
        <w:t>Назад</w:t>
      </w:r>
      <w:r w:rsidRPr="007C7539">
        <w:rPr>
          <w:lang w:val="en-US"/>
        </w:rPr>
        <w:t>&lt;/a&gt;</w:t>
      </w:r>
    </w:p>
    <w:p w14:paraId="22D7C4EB" w14:textId="7DF70EDE" w:rsid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</w:t>
      </w:r>
      <w:r w:rsidRPr="007C7539">
        <w:rPr>
          <w:lang w:val="ru-RU"/>
        </w:rPr>
        <w:t>&lt;/</w:t>
      </w:r>
      <w:proofErr w:type="spellStart"/>
      <w:r w:rsidRPr="007C7539">
        <w:rPr>
          <w:lang w:val="ru-RU"/>
        </w:rPr>
        <w:t>div</w:t>
      </w:r>
      <w:proofErr w:type="spellEnd"/>
      <w:r w:rsidRPr="007C7539">
        <w:rPr>
          <w:lang w:val="ru-RU"/>
        </w:rPr>
        <w:t>&gt;</w:t>
      </w:r>
    </w:p>
    <w:p w14:paraId="667E7E99" w14:textId="689D1731" w:rsidR="00276B3E" w:rsidRDefault="00276B3E" w:rsidP="00CB29BD">
      <w:pPr>
        <w:pStyle w:val="code"/>
        <w:ind w:firstLine="0"/>
        <w:rPr>
          <w:lang w:val="ru-RU"/>
        </w:rPr>
      </w:pPr>
    </w:p>
    <w:p w14:paraId="252B20D3" w14:textId="66DD3165" w:rsidR="00CB29BD" w:rsidRDefault="00CB29BD" w:rsidP="00CB29BD">
      <w:pPr>
        <w:pStyle w:val="code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 xml:space="preserve">Фрагмент кода, отвечающий за </w:t>
      </w:r>
      <w:r>
        <w:rPr>
          <w:i w:val="0"/>
          <w:iCs w:val="0"/>
          <w:lang w:val="ru-RU"/>
        </w:rPr>
        <w:t>обновление метаданных изображений:</w:t>
      </w:r>
    </w:p>
    <w:p w14:paraId="6D8FAD02" w14:textId="1BFB9E43" w:rsidR="00CB29BD" w:rsidRDefault="00CB29BD" w:rsidP="00CB29BD">
      <w:pPr>
        <w:pStyle w:val="code"/>
        <w:ind w:firstLine="0"/>
      </w:pPr>
    </w:p>
    <w:p w14:paraId="400CEAF6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&lt;?php </w:t>
      </w:r>
    </w:p>
    <w:p w14:paraId="438D9672" w14:textId="5D32A192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require $_SERVER['DOCUMENT_ROOT'</w:t>
      </w:r>
      <w:proofErr w:type="gramStart"/>
      <w:r w:rsidRPr="00CB29BD">
        <w:rPr>
          <w:lang w:val="en-US"/>
        </w:rPr>
        <w:t>] .</w:t>
      </w:r>
      <w:proofErr w:type="gramEnd"/>
      <w:r w:rsidRPr="00CB29BD">
        <w:rPr>
          <w:lang w:val="en-US"/>
        </w:rPr>
        <w:t xml:space="preserve"> '/Lab8</w:t>
      </w:r>
      <w:proofErr w:type="gramStart"/>
      <w:r w:rsidRPr="00CB29BD">
        <w:rPr>
          <w:lang w:val="en-US"/>
        </w:rPr>
        <w:t>' .</w:t>
      </w:r>
      <w:proofErr w:type="gramEnd"/>
      <w:r w:rsidRPr="00CB29BD">
        <w:rPr>
          <w:lang w:val="en-US"/>
        </w:rPr>
        <w:t xml:space="preserve"> '/</w:t>
      </w:r>
      <w:proofErr w:type="spellStart"/>
      <w:r w:rsidRPr="00CB29BD">
        <w:rPr>
          <w:lang w:val="en-US"/>
        </w:rPr>
        <w:t>constants.php</w:t>
      </w:r>
      <w:proofErr w:type="spellEnd"/>
      <w:proofErr w:type="gramStart"/>
      <w:r w:rsidRPr="00CB29BD">
        <w:rPr>
          <w:lang w:val="en-US"/>
        </w:rPr>
        <w:t>';</w:t>
      </w:r>
      <w:proofErr w:type="gramEnd"/>
    </w:p>
    <w:p w14:paraId="29D17A4B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function </w:t>
      </w:r>
      <w:proofErr w:type="spellStart"/>
      <w:proofErr w:type="gramStart"/>
      <w:r w:rsidRPr="00CB29BD">
        <w:rPr>
          <w:lang w:val="en-US"/>
        </w:rPr>
        <w:t>fetchImageInfo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$name) {</w:t>
      </w:r>
    </w:p>
    <w:p w14:paraId="644D51C8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$result = </w:t>
      </w:r>
      <w:proofErr w:type="spellStart"/>
      <w:r w:rsidRPr="00CB29BD">
        <w:rPr>
          <w:lang w:val="en-US"/>
        </w:rPr>
        <w:t>mysqli_</w:t>
      </w:r>
      <w:proofErr w:type="gramStart"/>
      <w:r w:rsidRPr="00CB29BD">
        <w:rPr>
          <w:lang w:val="en-US"/>
        </w:rPr>
        <w:t>query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"SELECT * FROM Gallery WHERE name = '$name'", MYSQLI_USE_RESULT);</w:t>
      </w:r>
    </w:p>
    <w:p w14:paraId="05474AE3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$</w:t>
      </w:r>
      <w:proofErr w:type="spellStart"/>
      <w:r w:rsidRPr="00CB29BD">
        <w:rPr>
          <w:lang w:val="en-US"/>
        </w:rPr>
        <w:t>fetchedInfo</w:t>
      </w:r>
      <w:proofErr w:type="spellEnd"/>
      <w:r w:rsidRPr="00CB29BD">
        <w:rPr>
          <w:lang w:val="en-US"/>
        </w:rPr>
        <w:t xml:space="preserve"> = </w:t>
      </w:r>
      <w:proofErr w:type="spellStart"/>
      <w:r w:rsidRPr="00CB29BD">
        <w:rPr>
          <w:lang w:val="en-US"/>
        </w:rPr>
        <w:t>mysqli_fetch_</w:t>
      </w:r>
      <w:proofErr w:type="gramStart"/>
      <w:r w:rsidRPr="00CB29BD">
        <w:rPr>
          <w:lang w:val="en-US"/>
        </w:rPr>
        <w:t>all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$result, MYSQLI_BOTH);</w:t>
      </w:r>
    </w:p>
    <w:p w14:paraId="1B10A927" w14:textId="77777777" w:rsidR="00CB29BD" w:rsidRPr="00CB29BD" w:rsidRDefault="00CB29BD" w:rsidP="00CB29BD">
      <w:pPr>
        <w:pStyle w:val="code"/>
        <w:rPr>
          <w:lang w:val="en-US"/>
        </w:rPr>
      </w:pPr>
    </w:p>
    <w:p w14:paraId="693609F8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return $</w:t>
      </w:r>
      <w:proofErr w:type="spellStart"/>
      <w:proofErr w:type="gramStart"/>
      <w:r w:rsidRPr="00CB29BD">
        <w:rPr>
          <w:lang w:val="en-US"/>
        </w:rPr>
        <w:t>fetchedInfo</w:t>
      </w:r>
      <w:proofErr w:type="spellEnd"/>
      <w:r w:rsidRPr="00CB29BD">
        <w:rPr>
          <w:lang w:val="en-US"/>
        </w:rPr>
        <w:t>[</w:t>
      </w:r>
      <w:proofErr w:type="gramEnd"/>
      <w:r w:rsidRPr="00CB29BD">
        <w:rPr>
          <w:lang w:val="en-US"/>
        </w:rPr>
        <w:t>0];</w:t>
      </w:r>
    </w:p>
    <w:p w14:paraId="20EB1E79" w14:textId="5AD7F9A5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}</w:t>
      </w:r>
    </w:p>
    <w:p w14:paraId="76FCBB5B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function </w:t>
      </w:r>
      <w:proofErr w:type="spellStart"/>
      <w:proofErr w:type="gramStart"/>
      <w:r w:rsidRPr="00CB29BD">
        <w:rPr>
          <w:lang w:val="en-US"/>
        </w:rPr>
        <w:t>updateImageTitle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$name, $title) {</w:t>
      </w:r>
    </w:p>
    <w:p w14:paraId="58AC8320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</w:t>
      </w:r>
      <w:proofErr w:type="spellStart"/>
      <w:r w:rsidRPr="00CB29BD">
        <w:rPr>
          <w:lang w:val="en-US"/>
        </w:rPr>
        <w:t>mysqli_</w:t>
      </w:r>
      <w:proofErr w:type="gramStart"/>
      <w:r w:rsidRPr="00CB29BD">
        <w:rPr>
          <w:lang w:val="en-US"/>
        </w:rPr>
        <w:t>query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 xml:space="preserve">$connection, </w:t>
      </w:r>
    </w:p>
    <w:p w14:paraId="6D2F4035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"UPDATE Gallery</w:t>
      </w:r>
    </w:p>
    <w:p w14:paraId="48BF2C70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SET title = '$title'</w:t>
      </w:r>
    </w:p>
    <w:p w14:paraId="69188FD7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WHERE name = '$name'"</w:t>
      </w:r>
      <w:proofErr w:type="gramStart"/>
      <w:r w:rsidRPr="00CB29BD">
        <w:rPr>
          <w:lang w:val="en-US"/>
        </w:rPr>
        <w:t>);</w:t>
      </w:r>
      <w:proofErr w:type="gramEnd"/>
    </w:p>
    <w:p w14:paraId="03029D4E" w14:textId="017BC04D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}</w:t>
      </w:r>
    </w:p>
    <w:p w14:paraId="16596493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function </w:t>
      </w:r>
      <w:proofErr w:type="spellStart"/>
      <w:proofErr w:type="gramStart"/>
      <w:r w:rsidRPr="00CB29BD">
        <w:rPr>
          <w:lang w:val="en-US"/>
        </w:rPr>
        <w:t>updateImageAlt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>$connection, $name, $alt) {</w:t>
      </w:r>
    </w:p>
    <w:p w14:paraId="7E740776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</w:t>
      </w:r>
      <w:proofErr w:type="spellStart"/>
      <w:r w:rsidRPr="00CB29BD">
        <w:rPr>
          <w:lang w:val="en-US"/>
        </w:rPr>
        <w:t>mysqli_</w:t>
      </w:r>
      <w:proofErr w:type="gramStart"/>
      <w:r w:rsidRPr="00CB29BD">
        <w:rPr>
          <w:lang w:val="en-US"/>
        </w:rPr>
        <w:t>query</w:t>
      </w:r>
      <w:proofErr w:type="spellEnd"/>
      <w:r w:rsidRPr="00CB29BD">
        <w:rPr>
          <w:lang w:val="en-US"/>
        </w:rPr>
        <w:t>(</w:t>
      </w:r>
      <w:proofErr w:type="gramEnd"/>
      <w:r w:rsidRPr="00CB29BD">
        <w:rPr>
          <w:lang w:val="en-US"/>
        </w:rPr>
        <w:t xml:space="preserve">$connection, </w:t>
      </w:r>
    </w:p>
    <w:p w14:paraId="444F2337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"UPDATE Gallery</w:t>
      </w:r>
    </w:p>
    <w:p w14:paraId="2B06DDCF" w14:textId="77777777" w:rsidR="00CB29BD" w:rsidRPr="00CB29BD" w:rsidRDefault="00CB29BD" w:rsidP="00CB29BD">
      <w:pPr>
        <w:pStyle w:val="code"/>
        <w:rPr>
          <w:lang w:val="en-US"/>
        </w:rPr>
      </w:pPr>
      <w:r w:rsidRPr="00CB29BD">
        <w:rPr>
          <w:lang w:val="en-US"/>
        </w:rPr>
        <w:t xml:space="preserve">        SET alt = '$alt'</w:t>
      </w:r>
    </w:p>
    <w:p w14:paraId="41780619" w14:textId="77777777" w:rsidR="00CB29BD" w:rsidRPr="00CB29BD" w:rsidRDefault="00CB29BD" w:rsidP="00CB29BD">
      <w:pPr>
        <w:pStyle w:val="code"/>
        <w:rPr>
          <w:lang w:val="ru-RU"/>
        </w:rPr>
      </w:pPr>
      <w:r w:rsidRPr="00CB29BD">
        <w:rPr>
          <w:lang w:val="en-US"/>
        </w:rPr>
        <w:t xml:space="preserve">        </w:t>
      </w:r>
      <w:r w:rsidRPr="00CB29BD">
        <w:rPr>
          <w:lang w:val="ru-RU"/>
        </w:rPr>
        <w:t xml:space="preserve">WHERE </w:t>
      </w:r>
      <w:proofErr w:type="spellStart"/>
      <w:r w:rsidRPr="00CB29BD">
        <w:rPr>
          <w:lang w:val="ru-RU"/>
        </w:rPr>
        <w:t>name</w:t>
      </w:r>
      <w:proofErr w:type="spellEnd"/>
      <w:r w:rsidRPr="00CB29BD">
        <w:rPr>
          <w:lang w:val="ru-RU"/>
        </w:rPr>
        <w:t xml:space="preserve"> = '$</w:t>
      </w:r>
      <w:proofErr w:type="spellStart"/>
      <w:r w:rsidRPr="00CB29BD">
        <w:rPr>
          <w:lang w:val="ru-RU"/>
        </w:rPr>
        <w:t>name</w:t>
      </w:r>
      <w:proofErr w:type="spellEnd"/>
      <w:r w:rsidRPr="00CB29BD">
        <w:rPr>
          <w:lang w:val="ru-RU"/>
        </w:rPr>
        <w:t>'");</w:t>
      </w:r>
    </w:p>
    <w:p w14:paraId="348EB3E4" w14:textId="77777777" w:rsidR="00CB29BD" w:rsidRPr="00CB29BD" w:rsidRDefault="00CB29BD" w:rsidP="00CB29BD">
      <w:pPr>
        <w:pStyle w:val="code"/>
        <w:rPr>
          <w:lang w:val="ru-RU"/>
        </w:rPr>
      </w:pPr>
      <w:r w:rsidRPr="00CB29BD">
        <w:rPr>
          <w:lang w:val="ru-RU"/>
        </w:rPr>
        <w:t xml:space="preserve">    }</w:t>
      </w:r>
    </w:p>
    <w:p w14:paraId="0F8DBE8F" w14:textId="77777777" w:rsidR="00CB29BD" w:rsidRPr="00F44B51" w:rsidRDefault="00CB29BD" w:rsidP="007C7539">
      <w:pPr>
        <w:pStyle w:val="code"/>
        <w:rPr>
          <w:lang w:val="en-US"/>
        </w:rPr>
      </w:pPr>
    </w:p>
    <w:p w14:paraId="023F04DA" w14:textId="7B0354C4" w:rsidR="00276B3E" w:rsidRDefault="00276B3E" w:rsidP="00F44B51">
      <w:pPr>
        <w:pStyle w:val="code"/>
        <w:ind w:left="707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 xml:space="preserve">На рисунке 3.2 приведен скриншот базы </w:t>
      </w:r>
      <w:r w:rsidRPr="00AD737F">
        <w:rPr>
          <w:i w:val="0"/>
          <w:iCs w:val="0"/>
          <w:lang w:val="ru-RU"/>
        </w:rPr>
        <w:t>данных</w:t>
      </w:r>
      <w:r w:rsidR="00AD737F" w:rsidRPr="00AD737F">
        <w:rPr>
          <w:i w:val="0"/>
          <w:iCs w:val="0"/>
          <w:lang w:val="ru-RU"/>
        </w:rPr>
        <w:t>.</w:t>
      </w:r>
    </w:p>
    <w:p w14:paraId="1021ABDC" w14:textId="76CAE2E5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606F726F" w14:textId="6F529E7C" w:rsidR="003C54F0" w:rsidRDefault="009245A2" w:rsidP="007C7539">
      <w:pPr>
        <w:pStyle w:val="code"/>
        <w:rPr>
          <w:i w:val="0"/>
          <w:iCs w:val="0"/>
          <w:lang w:val="ru-RU"/>
        </w:rPr>
      </w:pPr>
      <w:r w:rsidRPr="009245A2">
        <w:rPr>
          <w:i w:val="0"/>
          <w:iCs w:val="0"/>
          <w:noProof/>
          <w:lang w:val="ru-RU"/>
        </w:rPr>
        <w:drawing>
          <wp:inline distT="0" distB="0" distL="0" distR="0" wp14:anchorId="388EED9C" wp14:editId="5E3E56F5">
            <wp:extent cx="4775200" cy="1460500"/>
            <wp:effectExtent l="0" t="0" r="0" b="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42D" w14:textId="77777777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4F8EB184" w14:textId="419B204F" w:rsidR="007C7539" w:rsidRDefault="003C54F0" w:rsidP="00C34BD5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AD737F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Содержание БД</w:t>
      </w:r>
    </w:p>
    <w:p w14:paraId="77335D33" w14:textId="77777777" w:rsidR="00C34BD5" w:rsidRPr="00C34BD5" w:rsidRDefault="00C34BD5" w:rsidP="00C34BD5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</w:p>
    <w:p w14:paraId="59FA1190" w14:textId="19881795" w:rsidR="00DA1C1D" w:rsidRDefault="00DA1C1D" w:rsidP="00C34BD5">
      <w:pPr>
        <w:pStyle w:val="20"/>
      </w:pPr>
      <w:bookmarkStart w:id="25" w:name="_Toc97380046"/>
      <w:r>
        <w:t>Руководство пользователя</w:t>
      </w:r>
      <w:bookmarkEnd w:id="25"/>
    </w:p>
    <w:p w14:paraId="14FD6408" w14:textId="79C69C0E" w:rsidR="00DA1C1D" w:rsidRDefault="00DA1C1D" w:rsidP="00C34BD5"/>
    <w:p w14:paraId="08597B7D" w14:textId="38A8E38C" w:rsidR="00DA1C1D" w:rsidRDefault="00B0375E" w:rsidP="003C54F0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</w:t>
      </w:r>
      <w:r w:rsidR="007263BC">
        <w:rPr>
          <w:lang w:val="ru-RU"/>
        </w:rPr>
        <w:t>основной</w:t>
      </w:r>
      <w:r w:rsidR="00776961">
        <w:rPr>
          <w:lang w:val="ru-RU"/>
        </w:rPr>
        <w:t xml:space="preserve">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15E07">
        <w:rPr>
          <w:lang w:val="ru-RU"/>
        </w:rPr>
        <w:t xml:space="preserve">Видно, что изображения отсортированы по количеству кликов, также им заданы базовые значения </w:t>
      </w:r>
      <w:r w:rsidR="00715E07" w:rsidRPr="00715E07">
        <w:rPr>
          <w:i/>
          <w:iCs/>
          <w:lang w:val="en-US"/>
        </w:rPr>
        <w:t>Title</w:t>
      </w:r>
      <w:r w:rsidR="00715E07" w:rsidRPr="00715E07">
        <w:rPr>
          <w:i/>
          <w:iCs/>
          <w:lang w:val="ru-RU"/>
        </w:rPr>
        <w:t xml:space="preserve">: </w:t>
      </w:r>
      <w:r w:rsidR="00715E07" w:rsidRPr="00715E07">
        <w:rPr>
          <w:i/>
          <w:iCs/>
          <w:lang w:val="en-US"/>
        </w:rPr>
        <w:t>image</w:t>
      </w:r>
      <w:r w:rsidR="00715E07" w:rsidRPr="00715E07">
        <w:rPr>
          <w:i/>
          <w:iCs/>
          <w:lang w:val="ru-RU"/>
        </w:rPr>
        <w:t xml:space="preserve"> и </w:t>
      </w:r>
      <w:r w:rsidR="00715E07" w:rsidRPr="00715E07">
        <w:rPr>
          <w:i/>
          <w:iCs/>
          <w:lang w:val="en-US"/>
        </w:rPr>
        <w:t>Alt</w:t>
      </w:r>
      <w:r w:rsidR="00715E07" w:rsidRPr="00715E07">
        <w:rPr>
          <w:i/>
          <w:iCs/>
          <w:lang w:val="ru-RU"/>
        </w:rPr>
        <w:t xml:space="preserve">: </w:t>
      </w:r>
      <w:r w:rsidR="00715E07" w:rsidRPr="00715E07">
        <w:rPr>
          <w:i/>
          <w:iCs/>
          <w:lang w:val="en-US"/>
        </w:rPr>
        <w:t>image</w:t>
      </w:r>
      <w:r w:rsidR="00715E07" w:rsidRPr="00715E07">
        <w:rPr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</w:t>
      </w:r>
      <w:r w:rsidR="00276B3E">
        <w:rPr>
          <w:lang w:val="ru-RU"/>
        </w:rPr>
        <w:t>.3</w:t>
      </w:r>
      <w:r w:rsidR="00776961">
        <w:rPr>
          <w:lang w:val="ru-RU"/>
        </w:rPr>
        <w:t>.</w:t>
      </w:r>
    </w:p>
    <w:p w14:paraId="621FF31E" w14:textId="77777777" w:rsidR="003C54F0" w:rsidRDefault="003C54F0" w:rsidP="003C54F0">
      <w:pPr>
        <w:pStyle w:val="Main"/>
        <w:rPr>
          <w:lang w:val="ru-RU"/>
        </w:rPr>
      </w:pPr>
    </w:p>
    <w:p w14:paraId="32E129DD" w14:textId="0B9BD311" w:rsidR="00776961" w:rsidRPr="00DA1C1D" w:rsidRDefault="00D85154" w:rsidP="00390DB1">
      <w:pPr>
        <w:spacing w:line="259" w:lineRule="auto"/>
        <w:jc w:val="center"/>
        <w:rPr>
          <w:lang w:val="ru-RU"/>
        </w:rPr>
      </w:pPr>
      <w:r w:rsidRPr="00D85154">
        <w:rPr>
          <w:noProof/>
          <w:lang w:val="ru-RU"/>
        </w:rPr>
        <w:drawing>
          <wp:inline distT="0" distB="0" distL="0" distR="0" wp14:anchorId="3309AF3F" wp14:editId="3DF8C49F">
            <wp:extent cx="5939790" cy="30759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6D0C1A39" w:rsidR="00F42920" w:rsidRPr="00D773C9" w:rsidRDefault="00F42920" w:rsidP="00F42920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4BA5EAEA" w14:textId="77777777" w:rsidR="00276B3E" w:rsidRPr="00D810A1" w:rsidRDefault="00276B3E" w:rsidP="00F42920">
      <w:pPr>
        <w:spacing w:line="276" w:lineRule="auto"/>
        <w:jc w:val="center"/>
        <w:rPr>
          <w:sz w:val="28"/>
          <w:szCs w:val="28"/>
          <w:lang w:val="ru-RU"/>
        </w:rPr>
      </w:pPr>
    </w:p>
    <w:p w14:paraId="4FF353C5" w14:textId="01902CC2" w:rsidR="00276B3E" w:rsidRDefault="00276B3E" w:rsidP="007263BC">
      <w:pPr>
        <w:pStyle w:val="Main"/>
        <w:ind w:firstLine="0"/>
        <w:rPr>
          <w:lang w:val="ru-RU"/>
        </w:rPr>
      </w:pPr>
      <w:r w:rsidRPr="00D773C9">
        <w:rPr>
          <w:lang w:val="ru-RU"/>
        </w:rPr>
        <w:tab/>
      </w:r>
      <w:r>
        <w:rPr>
          <w:lang w:val="ru-RU"/>
        </w:rPr>
        <w:t xml:space="preserve">При нажатии на изображение пользователь перенаправляется на страницу </w:t>
      </w:r>
      <w:r w:rsidRPr="00276B3E">
        <w:rPr>
          <w:i/>
          <w:iCs/>
          <w:lang w:val="en-US"/>
        </w:rPr>
        <w:t>photo</w:t>
      </w:r>
      <w:r w:rsidRPr="00276B3E">
        <w:rPr>
          <w:i/>
          <w:iCs/>
          <w:lang w:val="ru-RU"/>
        </w:rPr>
        <w:t>.</w:t>
      </w:r>
      <w:r w:rsidRPr="00276B3E">
        <w:rPr>
          <w:i/>
          <w:iCs/>
          <w:lang w:val="en-US"/>
        </w:rPr>
        <w:t>php</w:t>
      </w:r>
      <w:r>
        <w:rPr>
          <w:lang w:val="ru-RU"/>
        </w:rPr>
        <w:t>, откуда он может вернуться назад в галерею. Пример этого приведен на рисунке 3.4.</w:t>
      </w:r>
    </w:p>
    <w:p w14:paraId="408A8936" w14:textId="77777777" w:rsidR="00276B3E" w:rsidRDefault="00276B3E" w:rsidP="007263BC">
      <w:pPr>
        <w:pStyle w:val="Main"/>
        <w:ind w:firstLine="0"/>
        <w:rPr>
          <w:lang w:val="ru-RU"/>
        </w:rPr>
      </w:pPr>
    </w:p>
    <w:p w14:paraId="3872DDA8" w14:textId="32A2A7A0" w:rsidR="00276B3E" w:rsidRDefault="00276B3E" w:rsidP="00276B3E">
      <w:pPr>
        <w:pStyle w:val="Main"/>
        <w:ind w:firstLine="0"/>
        <w:jc w:val="center"/>
        <w:rPr>
          <w:lang w:val="ru-RU"/>
        </w:rPr>
      </w:pPr>
      <w:r w:rsidRPr="00276B3E">
        <w:rPr>
          <w:noProof/>
          <w:lang w:val="ru-RU"/>
        </w:rPr>
        <w:lastRenderedPageBreak/>
        <w:drawing>
          <wp:inline distT="0" distB="0" distL="0" distR="0" wp14:anchorId="3D93D551" wp14:editId="626B7023">
            <wp:extent cx="3401430" cy="3251613"/>
            <wp:effectExtent l="0" t="0" r="2540" b="0"/>
            <wp:docPr id="9" name="Picture 9" descr="A picture containing text, indoor, screen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, s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884" cy="32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A23" w14:textId="5F9C76C5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252534C" w14:textId="2560FBBF" w:rsidR="00276B3E" w:rsidRPr="00D773C9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 xml:space="preserve">4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276B3E">
        <w:rPr>
          <w:i/>
          <w:iCs/>
          <w:sz w:val="28"/>
          <w:szCs w:val="28"/>
          <w:lang w:val="en-US"/>
        </w:rPr>
        <w:t>photo</w:t>
      </w:r>
      <w:r w:rsidRPr="00D773C9">
        <w:rPr>
          <w:i/>
          <w:iCs/>
          <w:sz w:val="28"/>
          <w:szCs w:val="28"/>
          <w:lang w:val="ru-RU"/>
        </w:rPr>
        <w:t>.</w:t>
      </w:r>
      <w:r w:rsidRPr="00276B3E">
        <w:rPr>
          <w:i/>
          <w:iCs/>
          <w:sz w:val="28"/>
          <w:szCs w:val="28"/>
          <w:lang w:val="en-US"/>
        </w:rPr>
        <w:t>php</w:t>
      </w:r>
    </w:p>
    <w:p w14:paraId="10853BC3" w14:textId="7352690F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A40CF12" w14:textId="5D914EF6" w:rsidR="00276B3E" w:rsidRDefault="00276B3E" w:rsidP="00276B3E">
      <w:pPr>
        <w:pStyle w:val="Main"/>
        <w:ind w:firstLine="708"/>
        <w:rPr>
          <w:lang w:val="ru-RU"/>
        </w:rPr>
      </w:pPr>
      <w:r>
        <w:rPr>
          <w:lang w:val="ru-RU"/>
        </w:rPr>
        <w:t>На данной странице пользователь видит уменьшенные копии загруженных им изображений. Кнопка «</w:t>
      </w:r>
      <w:r w:rsidRPr="001E309F">
        <w:rPr>
          <w:i/>
          <w:iCs/>
          <w:lang w:val="en-US"/>
        </w:rPr>
        <w:t>upload</w:t>
      </w:r>
      <w:r w:rsidRPr="001E309F">
        <w:rPr>
          <w:i/>
          <w:iCs/>
          <w:lang w:val="ru-RU"/>
        </w:rPr>
        <w:t xml:space="preserve"> </w:t>
      </w:r>
      <w:r w:rsidRPr="001E309F">
        <w:rPr>
          <w:i/>
          <w:iCs/>
          <w:lang w:val="en-US"/>
        </w:rPr>
        <w:t>image</w:t>
      </w:r>
      <w:r>
        <w:rPr>
          <w:lang w:val="ru-RU"/>
        </w:rPr>
        <w:t>» не может быть нажата без загрузки файла. Так же при загрузке файла в браузере файлов будут подсвечиваться (если ОС и приложение браузера это позволяют) только файлы того расширения, которое поддерживает форма загрузки. Пример этого приведен на рисунке 3.5.</w:t>
      </w:r>
    </w:p>
    <w:p w14:paraId="5354E42B" w14:textId="77777777" w:rsidR="00276B3E" w:rsidRDefault="00276B3E" w:rsidP="00276B3E">
      <w:pPr>
        <w:pStyle w:val="Main"/>
        <w:ind w:firstLine="0"/>
        <w:rPr>
          <w:lang w:val="ru-RU"/>
        </w:rPr>
      </w:pPr>
    </w:p>
    <w:p w14:paraId="7AC21E68" w14:textId="77777777" w:rsidR="00276B3E" w:rsidRPr="00DA1C1D" w:rsidRDefault="00276B3E" w:rsidP="00276B3E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2CA1A611" wp14:editId="506CB0DE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55B" w14:textId="77777777" w:rsidR="00276B3E" w:rsidRDefault="00276B3E" w:rsidP="00276B3E">
      <w:pPr>
        <w:spacing w:line="276" w:lineRule="auto"/>
        <w:jc w:val="center"/>
        <w:rPr>
          <w:sz w:val="28"/>
          <w:szCs w:val="28"/>
        </w:rPr>
      </w:pPr>
    </w:p>
    <w:p w14:paraId="3B955092" w14:textId="53D0A172" w:rsidR="00276B3E" w:rsidRPr="00276B3E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Подсветка файлов поддерживаемого расширения</w:t>
      </w:r>
    </w:p>
    <w:p w14:paraId="08528BD6" w14:textId="77777777" w:rsidR="00276B3E" w:rsidRPr="00276B3E" w:rsidRDefault="00276B3E" w:rsidP="007263BC">
      <w:pPr>
        <w:pStyle w:val="Main"/>
        <w:ind w:firstLine="0"/>
        <w:rPr>
          <w:lang w:val="ru-RU"/>
        </w:rPr>
      </w:pPr>
    </w:p>
    <w:p w14:paraId="27A22BCC" w14:textId="7A6CAE27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</w:t>
      </w:r>
      <w:r w:rsidR="00643FF6">
        <w:rPr>
          <w:lang w:val="ru-RU"/>
        </w:rPr>
        <w:t>который нельзя будет обработать или загрузить, выведется ошибка, пример</w:t>
      </w:r>
      <w:r w:rsidR="00603C26">
        <w:rPr>
          <w:lang w:val="ru-RU"/>
        </w:rPr>
        <w:t xml:space="preserve"> которой</w:t>
      </w:r>
      <w:r>
        <w:rPr>
          <w:lang w:val="ru-RU"/>
        </w:rPr>
        <w:t xml:space="preserve"> приведен</w:t>
      </w:r>
      <w:r w:rsidR="00643FF6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276B3E">
        <w:rPr>
          <w:lang w:val="ru-RU"/>
        </w:rPr>
        <w:t>6</w:t>
      </w:r>
      <w:r>
        <w:rPr>
          <w:lang w:val="ru-RU"/>
        </w:rPr>
        <w:t xml:space="preserve">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0FEB36F" w:rsidR="009A07C9" w:rsidRDefault="00643FF6" w:rsidP="001E309F">
      <w:pPr>
        <w:pStyle w:val="Main"/>
        <w:jc w:val="center"/>
        <w:rPr>
          <w:lang w:val="ru-RU"/>
        </w:rPr>
      </w:pPr>
      <w:r w:rsidRPr="00643FF6">
        <w:rPr>
          <w:noProof/>
          <w:lang w:val="ru-RU"/>
        </w:rPr>
        <w:drawing>
          <wp:inline distT="0" distB="0" distL="0" distR="0" wp14:anchorId="3B523EF2" wp14:editId="5D4591FE">
            <wp:extent cx="2451100" cy="45720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4EDA7245" w14:textId="3C574B40" w:rsidR="00CF3136" w:rsidRDefault="00CF3136" w:rsidP="00CF3136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2A3C1EC7" w14:textId="0139B9C7" w:rsidR="00721C12" w:rsidRDefault="00721C12" w:rsidP="00721C12">
      <w:pPr>
        <w:spacing w:line="276" w:lineRule="auto"/>
        <w:rPr>
          <w:sz w:val="28"/>
          <w:szCs w:val="28"/>
          <w:lang w:val="ru-RU"/>
        </w:rPr>
      </w:pPr>
    </w:p>
    <w:p w14:paraId="1E98B800" w14:textId="3E4F9331" w:rsidR="00721C12" w:rsidRPr="0071056C" w:rsidRDefault="00721C12" w:rsidP="00603C26">
      <w:pPr>
        <w:pStyle w:val="Main"/>
        <w:rPr>
          <w:lang w:val="ru-RU"/>
        </w:rPr>
      </w:pPr>
      <w:r>
        <w:rPr>
          <w:lang w:val="ru-RU"/>
        </w:rPr>
        <w:lastRenderedPageBreak/>
        <w:t>При нажатии на кнопку «изменить» пользователь перенаправляется на страницу</w:t>
      </w:r>
      <w:r w:rsidR="0071056C">
        <w:rPr>
          <w:lang w:val="ru-RU"/>
        </w:rPr>
        <w:t xml:space="preserve"> </w:t>
      </w:r>
      <w:r w:rsidR="0071056C" w:rsidRPr="0071056C">
        <w:rPr>
          <w:i/>
          <w:iCs/>
          <w:lang w:val="en-US"/>
        </w:rPr>
        <w:t>edit</w:t>
      </w:r>
      <w:r w:rsidR="008E6707" w:rsidRPr="008E6707">
        <w:rPr>
          <w:i/>
          <w:iCs/>
          <w:lang w:val="ru-RU"/>
        </w:rPr>
        <w:t xml:space="preserve">, </w:t>
      </w:r>
      <w:r w:rsidR="008E6707" w:rsidRPr="008E6707">
        <w:rPr>
          <w:lang w:val="ru-RU"/>
        </w:rPr>
        <w:t xml:space="preserve">что показано на </w:t>
      </w:r>
      <w:r w:rsidR="008E6707" w:rsidRPr="008E6707">
        <w:rPr>
          <w:lang w:val="ru-RU"/>
        </w:rPr>
        <w:t>рисунке 3.7.</w:t>
      </w:r>
      <w:r w:rsidR="00550604">
        <w:rPr>
          <w:lang w:val="ru-RU"/>
        </w:rPr>
        <w:t xml:space="preserve"> После изменения атрибутов пользователь </w:t>
      </w:r>
      <w:proofErr w:type="spellStart"/>
      <w:r w:rsidR="00550604">
        <w:rPr>
          <w:lang w:val="ru-RU"/>
        </w:rPr>
        <w:t>перенаправится</w:t>
      </w:r>
      <w:proofErr w:type="spellEnd"/>
      <w:r w:rsidR="00550604">
        <w:rPr>
          <w:lang w:val="ru-RU"/>
        </w:rPr>
        <w:t xml:space="preserve"> на домашнюю страниц</w:t>
      </w:r>
      <w:r w:rsidR="008E6707">
        <w:rPr>
          <w:lang w:val="ru-RU"/>
        </w:rPr>
        <w:t>у</w:t>
      </w:r>
      <w:r w:rsidR="00550604" w:rsidRPr="00550604">
        <w:rPr>
          <w:i/>
          <w:iCs/>
          <w:lang w:val="ru-RU"/>
        </w:rPr>
        <w:t>.</w:t>
      </w:r>
      <w:r w:rsidR="0071056C" w:rsidRPr="0071056C">
        <w:rPr>
          <w:lang w:val="ru-RU"/>
        </w:rPr>
        <w:t xml:space="preserve"> </w:t>
      </w:r>
    </w:p>
    <w:p w14:paraId="52E3FF4C" w14:textId="0FC5E266" w:rsidR="0071056C" w:rsidRPr="0071056C" w:rsidRDefault="0071056C" w:rsidP="00721C12">
      <w:pPr>
        <w:spacing w:line="276" w:lineRule="auto"/>
        <w:rPr>
          <w:i/>
          <w:iCs/>
          <w:sz w:val="28"/>
          <w:szCs w:val="28"/>
          <w:lang w:val="ru-RU"/>
        </w:rPr>
      </w:pPr>
    </w:p>
    <w:p w14:paraId="358B2A16" w14:textId="65BED012" w:rsidR="0071056C" w:rsidRPr="0071056C" w:rsidRDefault="0071056C" w:rsidP="00721C12">
      <w:pPr>
        <w:spacing w:line="276" w:lineRule="auto"/>
        <w:rPr>
          <w:sz w:val="28"/>
          <w:szCs w:val="28"/>
          <w:lang w:val="ru-RU"/>
        </w:rPr>
      </w:pPr>
      <w:r w:rsidRPr="0071056C">
        <w:rPr>
          <w:sz w:val="28"/>
          <w:szCs w:val="28"/>
          <w:lang w:val="ru-RU"/>
        </w:rPr>
        <w:drawing>
          <wp:inline distT="0" distB="0" distL="0" distR="0" wp14:anchorId="64411F60" wp14:editId="09A927A7">
            <wp:extent cx="5939790" cy="1419225"/>
            <wp:effectExtent l="0" t="0" r="3810" b="317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0B62" w14:textId="53D706A0" w:rsidR="00721C12" w:rsidRDefault="00721C12">
      <w:pPr>
        <w:spacing w:after="160" w:line="259" w:lineRule="auto"/>
        <w:rPr>
          <w:lang w:val="ru-RU"/>
        </w:rPr>
      </w:pPr>
    </w:p>
    <w:p w14:paraId="2A7133A5" w14:textId="4F0D6591" w:rsidR="0071056C" w:rsidRDefault="0071056C" w:rsidP="0071056C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7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Изменение атрибутов изображения</w:t>
      </w:r>
    </w:p>
    <w:p w14:paraId="1A6832CA" w14:textId="3EFCDBE2" w:rsidR="0071056C" w:rsidRDefault="0071056C" w:rsidP="002D14F2">
      <w:pPr>
        <w:spacing w:line="259" w:lineRule="auto"/>
        <w:rPr>
          <w:lang w:val="ru-RU"/>
        </w:rPr>
      </w:pPr>
    </w:p>
    <w:p w14:paraId="058C4632" w14:textId="0FD34141" w:rsidR="00603C26" w:rsidRPr="007F0577" w:rsidRDefault="002D14F2" w:rsidP="002D14F2">
      <w:pPr>
        <w:pStyle w:val="Main"/>
        <w:rPr>
          <w:i/>
          <w:iCs/>
          <w:lang w:val="ru-RU"/>
        </w:rPr>
      </w:pPr>
      <w:r>
        <w:rPr>
          <w:lang w:val="ru-RU"/>
        </w:rPr>
        <w:t xml:space="preserve">Пример изменения атрибутов приведен </w:t>
      </w:r>
      <w:proofErr w:type="spellStart"/>
      <w:r w:rsidRPr="0071056C">
        <w:rPr>
          <w:lang w:val="ru-RU"/>
        </w:rPr>
        <w:t>приведен</w:t>
      </w:r>
      <w:proofErr w:type="spellEnd"/>
      <w:r w:rsidRPr="0071056C">
        <w:rPr>
          <w:lang w:val="ru-RU"/>
        </w:rPr>
        <w:t xml:space="preserve"> на рисунке 3.</w:t>
      </w:r>
      <w:r>
        <w:rPr>
          <w:lang w:val="ru-RU"/>
        </w:rPr>
        <w:t>8</w:t>
      </w:r>
      <w:r w:rsidRPr="0071056C">
        <w:rPr>
          <w:lang w:val="ru-RU"/>
        </w:rPr>
        <w:t>.</w:t>
      </w:r>
      <w:r w:rsidR="00550604">
        <w:rPr>
          <w:lang w:val="ru-RU"/>
        </w:rPr>
        <w:t xml:space="preserve"> </w:t>
      </w:r>
      <w:r w:rsidR="00C30169">
        <w:rPr>
          <w:lang w:val="ru-RU"/>
        </w:rPr>
        <w:t xml:space="preserve">Видно, что при открытии информации об изображении в </w:t>
      </w:r>
      <w:r w:rsidR="00C30169" w:rsidRPr="00C30169">
        <w:rPr>
          <w:i/>
          <w:iCs/>
          <w:lang w:val="en-US"/>
        </w:rPr>
        <w:t>debugger</w:t>
      </w:r>
      <w:r w:rsidR="00C30169" w:rsidRPr="00C30169">
        <w:rPr>
          <w:i/>
          <w:iCs/>
          <w:lang w:val="ru-RU"/>
        </w:rPr>
        <w:t xml:space="preserve"> </w:t>
      </w:r>
      <w:r w:rsidR="00C30169">
        <w:rPr>
          <w:lang w:val="ru-RU"/>
        </w:rPr>
        <w:t xml:space="preserve">браузера, атрибуты картинки «Тигр» </w:t>
      </w:r>
      <w:r w:rsidR="007F0577" w:rsidRPr="004024C1">
        <w:rPr>
          <w:color w:val="000000"/>
        </w:rPr>
        <w:t>—</w:t>
      </w:r>
      <w:r w:rsidR="007F0577" w:rsidRPr="007F0577">
        <w:rPr>
          <w:color w:val="000000"/>
          <w:lang w:val="ru-RU"/>
        </w:rPr>
        <w:t xml:space="preserve"> </w:t>
      </w:r>
      <w:r w:rsidR="007F0577" w:rsidRPr="007F0577">
        <w:rPr>
          <w:i/>
          <w:iCs/>
          <w:color w:val="000000"/>
          <w:lang w:val="en-US"/>
        </w:rPr>
        <w:t>changed</w:t>
      </w:r>
      <w:r w:rsidR="007F0577" w:rsidRPr="007F0577">
        <w:rPr>
          <w:i/>
          <w:iCs/>
          <w:color w:val="000000"/>
          <w:lang w:val="ru-RU"/>
        </w:rPr>
        <w:t xml:space="preserve">, </w:t>
      </w:r>
      <w:r w:rsidR="007F0577" w:rsidRPr="007F0577">
        <w:rPr>
          <w:i/>
          <w:iCs/>
          <w:color w:val="000000"/>
          <w:lang w:val="en-US"/>
        </w:rPr>
        <w:t>changed</w:t>
      </w:r>
      <w:r w:rsidR="007F0577" w:rsidRPr="007F0577">
        <w:rPr>
          <w:color w:val="000000"/>
          <w:lang w:val="ru-RU"/>
        </w:rPr>
        <w:t>.</w:t>
      </w:r>
    </w:p>
    <w:p w14:paraId="7D90152A" w14:textId="1B88DDED" w:rsidR="002D14F2" w:rsidRDefault="002D14F2">
      <w:pPr>
        <w:spacing w:after="160" w:line="259" w:lineRule="auto"/>
        <w:rPr>
          <w:lang w:val="ru-RU"/>
        </w:rPr>
      </w:pPr>
    </w:p>
    <w:p w14:paraId="3E294C02" w14:textId="2BB1EBCB" w:rsidR="002D14F2" w:rsidRDefault="00C30169" w:rsidP="002D14F2">
      <w:pPr>
        <w:spacing w:line="259" w:lineRule="auto"/>
        <w:rPr>
          <w:lang w:val="ru-RU"/>
        </w:rPr>
      </w:pPr>
      <w:r w:rsidRPr="00C30169">
        <w:rPr>
          <w:lang w:val="ru-RU"/>
        </w:rPr>
        <w:drawing>
          <wp:inline distT="0" distB="0" distL="0" distR="0" wp14:anchorId="63AF99DE" wp14:editId="67D9B964">
            <wp:extent cx="5939790" cy="209867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4F2" w:rsidRPr="002D14F2">
        <w:rPr>
          <w:lang w:val="ru-RU"/>
        </w:rPr>
        <w:drawing>
          <wp:inline distT="0" distB="0" distL="0" distR="0" wp14:anchorId="760EFFE9" wp14:editId="23D44085">
            <wp:extent cx="5939790" cy="923925"/>
            <wp:effectExtent l="0" t="0" r="3810" b="317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BA58" w14:textId="77777777" w:rsidR="002D14F2" w:rsidRDefault="002D14F2" w:rsidP="002D14F2">
      <w:pPr>
        <w:spacing w:line="259" w:lineRule="auto"/>
        <w:rPr>
          <w:lang w:val="ru-RU"/>
        </w:rPr>
      </w:pPr>
    </w:p>
    <w:p w14:paraId="41D1AB86" w14:textId="3E601DCD" w:rsidR="002D14F2" w:rsidRDefault="002D14F2" w:rsidP="002D14F2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8E6707">
        <w:rPr>
          <w:sz w:val="28"/>
          <w:szCs w:val="28"/>
          <w:lang w:val="en-US"/>
        </w:rPr>
        <w:t>8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Изменённые</w:t>
      </w:r>
      <w:r>
        <w:rPr>
          <w:sz w:val="28"/>
          <w:szCs w:val="28"/>
          <w:lang w:val="ru-RU"/>
        </w:rPr>
        <w:t xml:space="preserve"> атрибут</w:t>
      </w:r>
      <w:r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изображения</w:t>
      </w:r>
    </w:p>
    <w:p w14:paraId="3FAD5C70" w14:textId="77777777" w:rsidR="002D14F2" w:rsidRPr="002D14F2" w:rsidRDefault="002D14F2">
      <w:pPr>
        <w:spacing w:after="160" w:line="259" w:lineRule="auto"/>
        <w:rPr>
          <w:lang w:val="ru-RU"/>
        </w:rPr>
      </w:pPr>
    </w:p>
    <w:p w14:paraId="34F512A7" w14:textId="20C26762" w:rsidR="0097130C" w:rsidRPr="004024C1" w:rsidRDefault="0097130C" w:rsidP="0071056C">
      <w:pPr>
        <w:pStyle w:val="1"/>
        <w:numPr>
          <w:ilvl w:val="0"/>
          <w:numId w:val="0"/>
        </w:numPr>
        <w:jc w:val="center"/>
      </w:pPr>
      <w:bookmarkStart w:id="26" w:name="_Toc97380047"/>
      <w:r w:rsidRPr="004024C1">
        <w:lastRenderedPageBreak/>
        <w:t>Заключение</w:t>
      </w:r>
      <w:bookmarkEnd w:id="26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07F2A180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 xml:space="preserve">функций </w:t>
      </w:r>
      <w:r w:rsidR="00F03D65">
        <w:rPr>
          <w:iCs/>
          <w:lang w:val="ru-RU"/>
        </w:rPr>
        <w:t xml:space="preserve">работы с СУБД </w:t>
      </w:r>
      <w:r w:rsidR="00F03D65" w:rsidRPr="00F03D65">
        <w:rPr>
          <w:i/>
          <w:lang w:val="en-US"/>
        </w:rPr>
        <w:t>MySQL</w:t>
      </w:r>
      <w:r w:rsidR="00825FFC">
        <w:rPr>
          <w:iCs/>
          <w:lang w:val="ru-RU"/>
        </w:rPr>
        <w:t xml:space="preserve">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</w:t>
      </w:r>
      <w:r w:rsidR="00F03D65">
        <w:rPr>
          <w:lang w:val="ru-RU"/>
        </w:rPr>
        <w:t xml:space="preserve"> с сохранением данных об этих изображениях в БД</w:t>
      </w:r>
      <w:r w:rsidR="009245A2">
        <w:rPr>
          <w:lang w:val="ru-RU"/>
        </w:rPr>
        <w:t xml:space="preserve">, изучил основы архитектуры </w:t>
      </w:r>
      <w:r w:rsidR="009245A2" w:rsidRPr="009245A2">
        <w:rPr>
          <w:i/>
          <w:iCs/>
          <w:lang w:val="en-US"/>
        </w:rPr>
        <w:t>MVC</w:t>
      </w:r>
      <w:r w:rsidR="00825FFC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20"/>
      <w:footerReference w:type="default" r:id="rId21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302C5" w14:textId="77777777" w:rsidR="00547AE0" w:rsidRDefault="00547AE0" w:rsidP="00E1482B">
      <w:r>
        <w:separator/>
      </w:r>
    </w:p>
    <w:p w14:paraId="3C2E1C8E" w14:textId="77777777" w:rsidR="00547AE0" w:rsidRDefault="00547AE0"/>
  </w:endnote>
  <w:endnote w:type="continuationSeparator" w:id="0">
    <w:p w14:paraId="32EDA6F0" w14:textId="77777777" w:rsidR="00547AE0" w:rsidRDefault="00547AE0" w:rsidP="00E1482B">
      <w:r>
        <w:continuationSeparator/>
      </w:r>
    </w:p>
    <w:p w14:paraId="622A2325" w14:textId="77777777" w:rsidR="00547AE0" w:rsidRDefault="00547A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51514" w14:textId="77777777" w:rsidR="00547AE0" w:rsidRDefault="00547AE0" w:rsidP="00E1482B">
      <w:r>
        <w:separator/>
      </w:r>
    </w:p>
    <w:p w14:paraId="38366C78" w14:textId="77777777" w:rsidR="00547AE0" w:rsidRDefault="00547AE0"/>
  </w:footnote>
  <w:footnote w:type="continuationSeparator" w:id="0">
    <w:p w14:paraId="6BD612F8" w14:textId="77777777" w:rsidR="00547AE0" w:rsidRDefault="00547AE0" w:rsidP="00E1482B">
      <w:r>
        <w:continuationSeparator/>
      </w:r>
    </w:p>
    <w:p w14:paraId="0EA2B13A" w14:textId="77777777" w:rsidR="00547AE0" w:rsidRDefault="00547A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90628C94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3727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065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29E2"/>
    <w:rsid w:val="0019510A"/>
    <w:rsid w:val="001966B7"/>
    <w:rsid w:val="001967EA"/>
    <w:rsid w:val="00197B1D"/>
    <w:rsid w:val="00197B68"/>
    <w:rsid w:val="001A10C2"/>
    <w:rsid w:val="001A134E"/>
    <w:rsid w:val="001A2CCD"/>
    <w:rsid w:val="001A5EFC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31E3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B3E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4F2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3FC8"/>
    <w:rsid w:val="003065F0"/>
    <w:rsid w:val="00310AA3"/>
    <w:rsid w:val="00311262"/>
    <w:rsid w:val="003118A8"/>
    <w:rsid w:val="0031491E"/>
    <w:rsid w:val="00317673"/>
    <w:rsid w:val="003201DD"/>
    <w:rsid w:val="003215EF"/>
    <w:rsid w:val="00324443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0DB1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4F0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152"/>
    <w:rsid w:val="003D7235"/>
    <w:rsid w:val="003E0634"/>
    <w:rsid w:val="003E2B80"/>
    <w:rsid w:val="003E4D29"/>
    <w:rsid w:val="003E7842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1E30"/>
    <w:rsid w:val="00435F8B"/>
    <w:rsid w:val="00441074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180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3507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47AE0"/>
    <w:rsid w:val="00550604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3537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3C26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3FF6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176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56C"/>
    <w:rsid w:val="007109FB"/>
    <w:rsid w:val="00711009"/>
    <w:rsid w:val="00713C56"/>
    <w:rsid w:val="0071555E"/>
    <w:rsid w:val="00715E07"/>
    <w:rsid w:val="00716C30"/>
    <w:rsid w:val="00717016"/>
    <w:rsid w:val="00717F10"/>
    <w:rsid w:val="00717F98"/>
    <w:rsid w:val="0072013A"/>
    <w:rsid w:val="00721597"/>
    <w:rsid w:val="00721C12"/>
    <w:rsid w:val="00721DA9"/>
    <w:rsid w:val="007229A4"/>
    <w:rsid w:val="00725129"/>
    <w:rsid w:val="007263BC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C7539"/>
    <w:rsid w:val="007D01DF"/>
    <w:rsid w:val="007D2635"/>
    <w:rsid w:val="007D6E1D"/>
    <w:rsid w:val="007E0919"/>
    <w:rsid w:val="007E124F"/>
    <w:rsid w:val="007E170A"/>
    <w:rsid w:val="007E1913"/>
    <w:rsid w:val="007E2223"/>
    <w:rsid w:val="007E3EBA"/>
    <w:rsid w:val="007E413D"/>
    <w:rsid w:val="007E4649"/>
    <w:rsid w:val="007E51CB"/>
    <w:rsid w:val="007F0577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3552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3DC5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8540F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6707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5A2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6CF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5EA1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D737F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4D7"/>
    <w:rsid w:val="00B46EDD"/>
    <w:rsid w:val="00B56AD4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96939"/>
    <w:rsid w:val="00BA0825"/>
    <w:rsid w:val="00BA1F5E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5FB3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3953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0169"/>
    <w:rsid w:val="00C31791"/>
    <w:rsid w:val="00C31A17"/>
    <w:rsid w:val="00C3351B"/>
    <w:rsid w:val="00C34BD5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47F0"/>
    <w:rsid w:val="00C651D4"/>
    <w:rsid w:val="00C6763A"/>
    <w:rsid w:val="00C707B2"/>
    <w:rsid w:val="00C723F4"/>
    <w:rsid w:val="00C74720"/>
    <w:rsid w:val="00C76432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29BD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18F2"/>
    <w:rsid w:val="00CF3039"/>
    <w:rsid w:val="00CF3136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6A4F"/>
    <w:rsid w:val="00D773C9"/>
    <w:rsid w:val="00D77911"/>
    <w:rsid w:val="00D810A1"/>
    <w:rsid w:val="00D818A3"/>
    <w:rsid w:val="00D82234"/>
    <w:rsid w:val="00D825DB"/>
    <w:rsid w:val="00D85154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3D53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E60ED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5D8"/>
    <w:rsid w:val="00EA28CB"/>
    <w:rsid w:val="00EA6058"/>
    <w:rsid w:val="00EA754B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3D65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37284"/>
    <w:rsid w:val="00F406EA"/>
    <w:rsid w:val="00F42920"/>
    <w:rsid w:val="00F43741"/>
    <w:rsid w:val="00F43A9D"/>
    <w:rsid w:val="00F44B51"/>
    <w:rsid w:val="00F44CB3"/>
    <w:rsid w:val="00F45D26"/>
    <w:rsid w:val="00F46276"/>
    <w:rsid w:val="00F46C50"/>
    <w:rsid w:val="00F50050"/>
    <w:rsid w:val="00F50350"/>
    <w:rsid w:val="00F51DEF"/>
    <w:rsid w:val="00F520AC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2474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B79C8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132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C34BD5"/>
    <w:pPr>
      <w:keepNext/>
      <w:pageBreakBefore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  <w:lang w:val="ru-RU"/>
    </w:rPr>
  </w:style>
  <w:style w:type="paragraph" w:customStyle="1" w:styleId="20">
    <w:name w:val="ЗАГОЛОВОК2"/>
    <w:basedOn w:val="1"/>
    <w:link w:val="22"/>
    <w:qFormat/>
    <w:rsid w:val="00C34BD5"/>
    <w:pPr>
      <w:pageBreakBefore w:val="0"/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C34BD5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C34BD5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F0577"/>
    <w:pPr>
      <w:tabs>
        <w:tab w:val="left" w:pos="284"/>
        <w:tab w:val="right" w:leader="dot" w:pos="9344"/>
      </w:tabs>
      <w:spacing w:line="276" w:lineRule="auto"/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F0577"/>
    <w:pPr>
      <w:tabs>
        <w:tab w:val="left" w:pos="709"/>
        <w:tab w:val="right" w:leader="dot" w:pos="9344"/>
      </w:tabs>
      <w:spacing w:line="276" w:lineRule="auto"/>
      <w:ind w:left="284"/>
    </w:pPr>
    <w:rPr>
      <w:noProof/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1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04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1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2085</Words>
  <Characters>11890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13948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117</cp:revision>
  <cp:lastPrinted>2021-12-21T17:49:00Z</cp:lastPrinted>
  <dcterms:created xsi:type="dcterms:W3CDTF">2022-02-20T15:29:00Z</dcterms:created>
  <dcterms:modified xsi:type="dcterms:W3CDTF">2022-03-05T10:41:00Z</dcterms:modified>
  <cp:category/>
</cp:coreProperties>
</file>