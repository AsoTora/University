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4CCED8BE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B464D7" w:rsidRPr="00B464D7"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477838D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 xml:space="preserve">Работа с </w:t>
      </w:r>
      <w:r w:rsidR="00B464D7">
        <w:rPr>
          <w:sz w:val="28"/>
          <w:szCs w:val="28"/>
          <w:lang w:val="ru-RU"/>
        </w:rPr>
        <w:t>Базами Данных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4D9878D1" w14:textId="422BD162" w:rsidR="00BA1F5E" w:rsidRDefault="00BC6D2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7372562" w:history="1">
            <w:r w:rsidR="00BA1F5E" w:rsidRPr="00E708A1">
              <w:rPr>
                <w:rStyle w:val="Hyperlink"/>
              </w:rPr>
              <w:t>Введение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_Toc97372562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3</w:t>
            </w:r>
            <w:r w:rsidR="00BA1F5E">
              <w:rPr>
                <w:webHidden/>
              </w:rPr>
              <w:fldChar w:fldCharType="end"/>
            </w:r>
          </w:hyperlink>
        </w:p>
        <w:p w14:paraId="6D5FCF14" w14:textId="1300DDBB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3" w:history="1">
            <w:r w:rsidRPr="00E708A1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98145A" w14:textId="15746E4A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4" w:history="1">
            <w:r w:rsidRPr="00E708A1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516B54" w14:textId="53F831AE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5" w:history="1">
            <w:r w:rsidRPr="00E708A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Базы данных и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5CEB" w14:textId="7EA5C8C4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6" w:history="1">
            <w:r w:rsidRPr="00E708A1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7054" w14:textId="27F3E407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7" w:history="1">
            <w:r w:rsidRPr="00E708A1">
              <w:rPr>
                <w:rStyle w:val="Hyperlink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888" w14:textId="27472D5B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8" w:history="1">
            <w:r w:rsidRPr="00E708A1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EE9514" w14:textId="6E06DDD8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9" w:history="1">
            <w:r w:rsidRPr="00E708A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FADB" w14:textId="5BB6A273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0" w:history="1">
            <w:r w:rsidRPr="00E708A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Техническое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6E30" w14:textId="58F35412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1" w:history="1">
            <w:r w:rsidRPr="00E708A1">
              <w:rPr>
                <w:rStyle w:val="Hyperlink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FDFB" w14:textId="1869F5B4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72" w:history="1">
            <w:r w:rsidRPr="00E708A1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6750680" w14:textId="33105828" w:rsidR="00A15DD6" w:rsidRPr="004024C1" w:rsidRDefault="00BC6D2D" w:rsidP="00E40406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7372562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7372563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473E09DC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 xml:space="preserve">а с </w:t>
      </w:r>
      <w:r w:rsidR="00C03953">
        <w:rPr>
          <w:shd w:val="clear" w:color="auto" w:fill="FFFFFF"/>
          <w:lang w:val="ru-RU"/>
        </w:rPr>
        <w:t>БД</w:t>
      </w:r>
      <w:r w:rsidR="004A0B7A">
        <w:rPr>
          <w:shd w:val="clear" w:color="auto" w:fill="FFFFFF"/>
          <w:lang w:val="ru-RU"/>
        </w:rPr>
        <w:t>: чтение, запись, добавление информации</w:t>
      </w:r>
      <w:r w:rsidR="00C03953">
        <w:rPr>
          <w:shd w:val="clear" w:color="auto" w:fill="FFFFFF"/>
          <w:lang w:val="ru-RU"/>
        </w:rPr>
        <w:t xml:space="preserve"> и полей, создание таблиц</w:t>
      </w:r>
      <w:r w:rsidR="004A0B7A">
        <w:rPr>
          <w:shd w:val="clear" w:color="auto" w:fill="FFFFFF"/>
          <w:lang w:val="ru-RU"/>
        </w:rPr>
        <w:t>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функциями </w:t>
      </w:r>
      <w:r w:rsidR="004A0B7A" w:rsidRPr="004A0B7A">
        <w:rPr>
          <w:i/>
          <w:iCs/>
          <w:shd w:val="clear" w:color="auto" w:fill="FFFFFF"/>
          <w:lang w:val="en-US"/>
        </w:rPr>
        <w:t>PHP</w:t>
      </w:r>
      <w:r w:rsidR="004A0B7A">
        <w:rPr>
          <w:shd w:val="clear" w:color="auto" w:fill="FFFFFF"/>
          <w:lang w:val="ru-RU"/>
        </w:rPr>
        <w:t xml:space="preserve"> для работы </w:t>
      </w:r>
      <w:r w:rsidR="00C03953">
        <w:rPr>
          <w:shd w:val="clear" w:color="auto" w:fill="FFFFFF"/>
          <w:lang w:val="ru-RU"/>
        </w:rPr>
        <w:t>и</w:t>
      </w:r>
      <w:r w:rsidR="004A0B7A">
        <w:rPr>
          <w:shd w:val="clear" w:color="auto" w:fill="FFFFFF"/>
          <w:lang w:val="ru-RU"/>
        </w:rPr>
        <w:t xml:space="preserve"> </w:t>
      </w:r>
      <w:r w:rsidR="00C03953">
        <w:rPr>
          <w:shd w:val="clear" w:color="auto" w:fill="FFFFFF"/>
          <w:lang w:val="ru-RU"/>
        </w:rPr>
        <w:t xml:space="preserve">подключением к СУБД </w:t>
      </w:r>
      <w:r w:rsidR="00D76A4F" w:rsidRPr="00B56AD4">
        <w:rPr>
          <w:i/>
          <w:iCs/>
        </w:rPr>
        <w:t>MySQL</w:t>
      </w:r>
      <w:r w:rsidRPr="004024C1">
        <w:rPr>
          <w:shd w:val="clear" w:color="auto" w:fill="FFFFFF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97130C">
      <w:pPr>
        <w:pStyle w:val="1"/>
      </w:pPr>
      <w:bookmarkStart w:id="13" w:name="_Toc84472572"/>
      <w:bookmarkStart w:id="14" w:name="_Toc96264370"/>
      <w:bookmarkStart w:id="15" w:name="_Toc97372564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991B70">
      <w:pPr>
        <w:pStyle w:val="1"/>
        <w:numPr>
          <w:ilvl w:val="0"/>
          <w:numId w:val="0"/>
        </w:numPr>
        <w:ind w:firstLine="709"/>
      </w:pPr>
    </w:p>
    <w:p w14:paraId="410DE841" w14:textId="4A2554D0" w:rsidR="00991B70" w:rsidRPr="004024C1" w:rsidRDefault="00B56AD4" w:rsidP="00991B70">
      <w:pPr>
        <w:pStyle w:val="20"/>
      </w:pPr>
      <w:bookmarkStart w:id="18" w:name="_Toc97372565"/>
      <w:r>
        <w:rPr>
          <w:lang w:val="ru-RU"/>
        </w:rPr>
        <w:t>Базы данных и СУБД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2359BCB" w14:textId="77777777" w:rsidR="00B56AD4" w:rsidRDefault="00B56AD4" w:rsidP="00B56AD4">
      <w:pPr>
        <w:pStyle w:val="Main"/>
      </w:pPr>
      <w:r>
        <w:t>БД – база данных. Под этим термином понимается информация, которую вы храните.</w:t>
      </w:r>
    </w:p>
    <w:p w14:paraId="2DA676FD" w14:textId="77777777" w:rsidR="00B56AD4" w:rsidRDefault="00B56AD4" w:rsidP="00B56AD4">
      <w:pPr>
        <w:pStyle w:val="Main"/>
      </w:pPr>
      <w:r>
        <w:t>СУБД – система управления базой данных. Это программа, которая предоставляет доступ внешним приложениям к базе данных, обеспечивает ее работу.</w:t>
      </w:r>
    </w:p>
    <w:p w14:paraId="662FA33F" w14:textId="77777777" w:rsidR="00B56AD4" w:rsidRDefault="00B56AD4" w:rsidP="00B56AD4">
      <w:pPr>
        <w:pStyle w:val="Main"/>
      </w:pPr>
      <w:r>
        <w:t xml:space="preserve">Существуют различные популярные СУБД: </w:t>
      </w:r>
      <w:r w:rsidRPr="00B56AD4">
        <w:rPr>
          <w:i/>
          <w:iCs/>
        </w:rPr>
        <w:t>Oracle, Microsoft SQL Server, MySQL, Sybase, PostgreSQL</w:t>
      </w:r>
      <w:r>
        <w:t xml:space="preserve"> итд.</w:t>
      </w:r>
    </w:p>
    <w:p w14:paraId="1EAFA868" w14:textId="2828AED7" w:rsidR="00B56AD4" w:rsidRDefault="00F37284" w:rsidP="00B56AD4">
      <w:pPr>
        <w:pStyle w:val="Main"/>
      </w:pPr>
      <w:r w:rsidRPr="00F37284">
        <w:rPr>
          <w:i/>
          <w:iCs/>
        </w:rPr>
        <w:t>SQL</w:t>
      </w:r>
      <w:r w:rsidRPr="00F37284">
        <w:t xml:space="preserve"> (</w:t>
      </w:r>
      <w:r w:rsidRPr="00F37284">
        <w:rPr>
          <w:i/>
          <w:iCs/>
        </w:rPr>
        <w:t>Structured Query Language</w:t>
      </w:r>
      <w:r>
        <w:rPr>
          <w:lang w:val="ru-RU"/>
        </w:rPr>
        <w:t xml:space="preserve">) </w:t>
      </w:r>
      <w:r>
        <w:t>–</w:t>
      </w:r>
      <w:r>
        <w:rPr>
          <w:lang w:val="ru-RU"/>
        </w:rPr>
        <w:t xml:space="preserve"> </w:t>
      </w:r>
      <w:r w:rsidRPr="00F37284">
        <w:t>универсальный компьютерный язык, применяемый для создания, модификации и управления данными в реляционных базах данных.</w:t>
      </w:r>
    </w:p>
    <w:p w14:paraId="3BC8331D" w14:textId="0A5DC48B" w:rsidR="00863DC5" w:rsidRDefault="00863DC5" w:rsidP="00B56AD4">
      <w:pPr>
        <w:pStyle w:val="Main"/>
      </w:pPr>
    </w:p>
    <w:p w14:paraId="4A49B647" w14:textId="70B1C539" w:rsidR="00863DC5" w:rsidRDefault="00863DC5" w:rsidP="00863DC5">
      <w:pPr>
        <w:pStyle w:val="20"/>
        <w:rPr>
          <w:lang w:val="en-US"/>
        </w:rPr>
      </w:pPr>
      <w:bookmarkStart w:id="19" w:name="_Toc97372566"/>
      <w:r>
        <w:rPr>
          <w:lang w:val="en-US"/>
        </w:rPr>
        <w:t>Docker</w:t>
      </w:r>
      <w:bookmarkEnd w:id="19"/>
    </w:p>
    <w:p w14:paraId="26875BC3" w14:textId="2A080F49" w:rsidR="00863DC5" w:rsidRDefault="00863DC5" w:rsidP="00863DC5">
      <w:pPr>
        <w:pStyle w:val="20"/>
        <w:numPr>
          <w:ilvl w:val="0"/>
          <w:numId w:val="0"/>
        </w:numPr>
        <w:ind w:left="708"/>
        <w:rPr>
          <w:lang w:val="en-US"/>
        </w:rPr>
      </w:pPr>
    </w:p>
    <w:p w14:paraId="123F2C47" w14:textId="75475BB8" w:rsidR="00863DC5" w:rsidRDefault="003E7842" w:rsidP="003E7842">
      <w:pPr>
        <w:pStyle w:val="Main"/>
        <w:rPr>
          <w:lang w:val="ru-RU"/>
        </w:rPr>
      </w:pPr>
      <w:proofErr w:type="spellStart"/>
      <w:r w:rsidRPr="003E7842">
        <w:rPr>
          <w:i/>
          <w:iCs/>
          <w:lang w:val="ru-RU"/>
        </w:rPr>
        <w:t>Docker</w:t>
      </w:r>
      <w:proofErr w:type="spellEnd"/>
      <w:r w:rsidRPr="003E7842">
        <w:rPr>
          <w:i/>
          <w:iCs/>
          <w:lang w:val="ru-RU"/>
        </w:rPr>
        <w:t xml:space="preserve"> (Докер)</w:t>
      </w:r>
      <w:r w:rsidRPr="003E7842">
        <w:rPr>
          <w:lang w:val="ru-RU"/>
        </w:rPr>
        <w:t xml:space="preserve"> — программное обеспечение с открытым исходным кодом, применяемое для разработки, тестирования, доставки и запуска веб-приложений в средах с поддержкой контейнеризации. Он нужен для более эффективного использование системы и ресурсов, быстрого развертывания готовых программных продуктов, а также для их масштабирования и переноса в другие среды с гарантированным сохранением стабильной работы.</w:t>
      </w:r>
    </w:p>
    <w:p w14:paraId="4D9698C1" w14:textId="0DB96A91" w:rsidR="003E7842" w:rsidRDefault="00D76A4F" w:rsidP="003E7842">
      <w:pPr>
        <w:pStyle w:val="Main"/>
        <w:rPr>
          <w:lang w:val="ru-RU"/>
        </w:rPr>
      </w:pPr>
      <w:r>
        <w:rPr>
          <w:lang w:val="ru-RU"/>
        </w:rPr>
        <w:t xml:space="preserve">В данной работе СУБД </w:t>
      </w:r>
      <w:r w:rsidRPr="00B56AD4">
        <w:rPr>
          <w:i/>
          <w:iCs/>
        </w:rPr>
        <w:t>MySQL</w:t>
      </w:r>
      <w:r w:rsidRPr="00D76A4F">
        <w:rPr>
          <w:i/>
          <w:iCs/>
          <w:lang w:val="ru-RU"/>
        </w:rPr>
        <w:t xml:space="preserve"> </w:t>
      </w:r>
      <w:r w:rsidRPr="00D76A4F">
        <w:rPr>
          <w:lang w:val="ru-RU"/>
        </w:rPr>
        <w:t>открывается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именно как докер-контейнер, </w:t>
      </w:r>
      <w:r w:rsidR="00A35EA1">
        <w:rPr>
          <w:lang w:val="ru-RU"/>
        </w:rPr>
        <w:t xml:space="preserve">пример команды запуска: </w:t>
      </w:r>
    </w:p>
    <w:p w14:paraId="1D39F45A" w14:textId="02E096E9" w:rsidR="00A35EA1" w:rsidRPr="00A35EA1" w:rsidRDefault="00A35EA1" w:rsidP="003E7842">
      <w:pPr>
        <w:pStyle w:val="Main"/>
        <w:rPr>
          <w:i/>
          <w:iCs/>
          <w:lang w:val="en-US"/>
        </w:rPr>
      </w:pPr>
      <w:r w:rsidRPr="00A35EA1">
        <w:rPr>
          <w:i/>
          <w:iCs/>
          <w:lang w:val="en-US"/>
        </w:rPr>
        <w:t>docker run --name some-</w:t>
      </w:r>
      <w:proofErr w:type="spellStart"/>
      <w:r w:rsidRPr="00A35EA1">
        <w:rPr>
          <w:i/>
          <w:iCs/>
          <w:lang w:val="en-US"/>
        </w:rPr>
        <w:t>mysql</w:t>
      </w:r>
      <w:proofErr w:type="spellEnd"/>
      <w:r w:rsidRPr="00A35EA1">
        <w:rPr>
          <w:i/>
          <w:iCs/>
          <w:lang w:val="en-US"/>
        </w:rPr>
        <w:t xml:space="preserve"> -e MYSQL_ROOT_PASSWORD=my-secret-pw -d </w:t>
      </w:r>
      <w:proofErr w:type="spellStart"/>
      <w:proofErr w:type="gramStart"/>
      <w:r w:rsidRPr="00A35EA1">
        <w:rPr>
          <w:i/>
          <w:iCs/>
          <w:lang w:val="en-US"/>
        </w:rPr>
        <w:t>mysql:</w:t>
      </w:r>
      <w:r>
        <w:rPr>
          <w:i/>
          <w:iCs/>
          <w:lang w:val="en-US"/>
        </w:rPr>
        <w:t>latest</w:t>
      </w:r>
      <w:proofErr w:type="spellEnd"/>
      <w:proofErr w:type="gramEnd"/>
    </w:p>
    <w:p w14:paraId="1E482A30" w14:textId="77777777" w:rsidR="00F37284" w:rsidRPr="004062FC" w:rsidRDefault="00F37284" w:rsidP="00B56AD4">
      <w:pPr>
        <w:pStyle w:val="Main"/>
      </w:pPr>
    </w:p>
    <w:p w14:paraId="48BA8997" w14:textId="4D519F01" w:rsidR="00685857" w:rsidRPr="00685857" w:rsidRDefault="00685857" w:rsidP="00685857">
      <w:pPr>
        <w:pStyle w:val="20"/>
        <w:rPr>
          <w:sz w:val="32"/>
          <w:szCs w:val="26"/>
          <w:lang w:val="ru-RU"/>
        </w:rPr>
      </w:pPr>
      <w:bookmarkStart w:id="20" w:name="_Toc97372567"/>
      <w:r>
        <w:rPr>
          <w:lang w:val="ru-RU"/>
        </w:rPr>
        <w:t>Используемые в работе функции</w:t>
      </w:r>
      <w:r w:rsidR="009056A2">
        <w:rPr>
          <w:lang w:val="ru-RU"/>
        </w:rPr>
        <w:t xml:space="preserve">, </w:t>
      </w:r>
      <w:r w:rsidR="00A13711">
        <w:rPr>
          <w:lang w:val="ru-RU"/>
        </w:rPr>
        <w:t>методы</w:t>
      </w:r>
      <w:r w:rsidR="009056A2">
        <w:rPr>
          <w:lang w:val="ru-RU"/>
        </w:rPr>
        <w:t xml:space="preserve"> и объекты</w:t>
      </w:r>
      <w:bookmarkEnd w:id="20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0C928009" w14:textId="1679A5E3" w:rsidR="000B2217" w:rsidRPr="004F71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работе используются следующие </w:t>
      </w:r>
      <w:r w:rsidRPr="004F7180">
        <w:rPr>
          <w:shd w:val="clear" w:color="auto" w:fill="FFFFFF"/>
          <w:lang w:val="ru-RU"/>
        </w:rPr>
        <w:t>функции:</w:t>
      </w:r>
    </w:p>
    <w:p w14:paraId="09480B7D" w14:textId="3C9EF34E" w:rsidR="00A13711" w:rsidRDefault="004F7180" w:rsidP="00A13711">
      <w:pPr>
        <w:pStyle w:val="Main"/>
        <w:rPr>
          <w:shd w:val="clear" w:color="auto" w:fill="FFFFFF"/>
          <w:lang w:val="ru-RU"/>
        </w:rPr>
      </w:pPr>
      <w:r>
        <w:rPr>
          <w:i/>
          <w:iCs/>
          <w:lang w:val="ru-RU"/>
        </w:rPr>
        <w:t>1</w:t>
      </w:r>
      <w:r w:rsidR="00563537">
        <w:rPr>
          <w:i/>
          <w:iCs/>
          <w:lang w:val="ru-RU"/>
        </w:rPr>
        <w:t xml:space="preserve"> </w:t>
      </w:r>
      <w:proofErr w:type="spellStart"/>
      <w:r w:rsidRPr="004F7180">
        <w:rPr>
          <w:i/>
          <w:iCs/>
          <w:lang w:val="en-US"/>
        </w:rPr>
        <w:t>mysql</w:t>
      </w:r>
      <w:proofErr w:type="spellEnd"/>
      <w:r w:rsidRPr="004F7180">
        <w:rPr>
          <w:i/>
          <w:iCs/>
          <w:lang w:val="ru-RU"/>
        </w:rPr>
        <w:t>_</w:t>
      </w:r>
      <w:proofErr w:type="gramStart"/>
      <w:r w:rsidRPr="004F7180">
        <w:rPr>
          <w:i/>
          <w:iCs/>
          <w:lang w:val="en-US"/>
        </w:rPr>
        <w:t>connect</w:t>
      </w:r>
      <w:r w:rsidRPr="004F7180">
        <w:rPr>
          <w:i/>
          <w:iCs/>
          <w:lang w:val="ru-RU"/>
        </w:rPr>
        <w:t>(</w:t>
      </w:r>
      <w:proofErr w:type="gramEnd"/>
      <w:r w:rsidRPr="004F7180">
        <w:rPr>
          <w:i/>
          <w:iCs/>
          <w:lang w:val="ru-RU"/>
        </w:rPr>
        <w:t>$</w:t>
      </w:r>
      <w:r w:rsidRPr="004F7180">
        <w:rPr>
          <w:i/>
          <w:iCs/>
          <w:lang w:val="en-US"/>
        </w:rPr>
        <w:t>server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username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password</w:t>
      </w:r>
      <w:r w:rsidRPr="004F7180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 w:rsidR="00A13711" w:rsidRPr="00FA2474">
        <w:rPr>
          <w:shd w:val="clear" w:color="auto" w:fill="FFFFFF"/>
        </w:rPr>
        <w:t>—</w:t>
      </w:r>
      <w:r w:rsidR="005C2A3E" w:rsidRPr="00FA2474">
        <w:rPr>
          <w:shd w:val="clear" w:color="auto" w:fill="FFFFFF"/>
          <w:lang w:val="ru-RU"/>
        </w:rPr>
        <w:t xml:space="preserve"> </w:t>
      </w:r>
      <w:r w:rsidR="00FA2474" w:rsidRPr="00FA2474">
        <w:rPr>
          <w:shd w:val="clear" w:color="auto" w:fill="FFFFFF"/>
          <w:lang w:val="ru-RU"/>
        </w:rPr>
        <w:t xml:space="preserve">устанавливает соединение с сервером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MySQL</w:t>
      </w:r>
      <w:proofErr w:type="spellEnd"/>
      <w:r w:rsidR="00FA2474" w:rsidRPr="00FA2474">
        <w:rPr>
          <w:shd w:val="clear" w:color="auto" w:fill="FFFFFF"/>
          <w:lang w:val="ru-RU"/>
        </w:rPr>
        <w:t xml:space="preserve">. Следующие значения по умолчанию установлены для отсутствующих параметров: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server</w:t>
      </w:r>
      <w:proofErr w:type="spellEnd"/>
      <w:r w:rsidR="00FA2474" w:rsidRPr="00FA2474">
        <w:rPr>
          <w:i/>
          <w:iCs/>
          <w:shd w:val="clear" w:color="auto" w:fill="FFFFFF"/>
          <w:lang w:val="ru-RU"/>
        </w:rPr>
        <w:t xml:space="preserve"> = 'localhost:3306'</w:t>
      </w:r>
      <w:r w:rsidR="00FA2474" w:rsidRPr="00FA2474">
        <w:rPr>
          <w:shd w:val="clear" w:color="auto" w:fill="FFFFFF"/>
          <w:lang w:val="ru-RU"/>
        </w:rPr>
        <w:t xml:space="preserve">,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username</w:t>
      </w:r>
      <w:proofErr w:type="spellEnd"/>
      <w:r w:rsidR="00FA2474" w:rsidRPr="00FA2474">
        <w:rPr>
          <w:shd w:val="clear" w:color="auto" w:fill="FFFFFF"/>
          <w:lang w:val="ru-RU"/>
        </w:rPr>
        <w:t xml:space="preserve"> = имя пользователя владельца процесса сервера и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password</w:t>
      </w:r>
      <w:proofErr w:type="spellEnd"/>
      <w:r w:rsidR="00FA2474" w:rsidRPr="00FA2474">
        <w:rPr>
          <w:shd w:val="clear" w:color="auto" w:fill="FFFFFF"/>
          <w:lang w:val="ru-RU"/>
        </w:rPr>
        <w:t xml:space="preserve"> = пустой пароль.</w:t>
      </w:r>
    </w:p>
    <w:p w14:paraId="2E247D0F" w14:textId="38E8CEB4" w:rsidR="00FD6132" w:rsidRDefault="00FD6132" w:rsidP="00A13711">
      <w:pPr>
        <w:pStyle w:val="Main"/>
        <w:rPr>
          <w:shd w:val="clear" w:color="auto" w:fill="FFFFFF"/>
          <w:lang w:val="ru-RU"/>
        </w:rPr>
      </w:pPr>
      <w:r w:rsidRPr="00563537">
        <w:rPr>
          <w:shd w:val="clear" w:color="auto" w:fill="FFFFFF"/>
          <w:lang w:val="ru-RU"/>
        </w:rPr>
        <w:t xml:space="preserve">2 </w:t>
      </w:r>
      <w:proofErr w:type="spellStart"/>
      <w:r w:rsidRPr="00FD6132">
        <w:rPr>
          <w:i/>
          <w:iCs/>
          <w:shd w:val="clear" w:color="auto" w:fill="FFFFFF"/>
          <w:lang w:val="en-US"/>
        </w:rPr>
        <w:t>mysql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select</w:t>
      </w:r>
      <w:r w:rsidRPr="00563537">
        <w:rPr>
          <w:i/>
          <w:iCs/>
          <w:shd w:val="clear" w:color="auto" w:fill="FFFFFF"/>
          <w:lang w:val="ru-RU"/>
        </w:rPr>
        <w:t>_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 xml:space="preserve"> ($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name</w:t>
      </w:r>
      <w:r w:rsidRPr="00563537">
        <w:rPr>
          <w:i/>
          <w:iCs/>
          <w:shd w:val="clear" w:color="auto" w:fill="FFFFFF"/>
          <w:lang w:val="ru-RU"/>
        </w:rPr>
        <w:t>)</w:t>
      </w:r>
      <w:r w:rsidR="00563537" w:rsidRPr="00563537">
        <w:rPr>
          <w:shd w:val="clear" w:color="auto" w:fill="FFFFFF"/>
        </w:rPr>
        <w:t xml:space="preserve"> —</w:t>
      </w:r>
      <w:r w:rsidRPr="00563537">
        <w:rPr>
          <w:shd w:val="clear" w:color="auto" w:fill="FFFFFF"/>
          <w:lang w:val="ru-RU"/>
        </w:rPr>
        <w:t xml:space="preserve"> </w:t>
      </w:r>
      <w:r w:rsidR="00563537" w:rsidRPr="00563537">
        <w:rPr>
          <w:shd w:val="clear" w:color="auto" w:fill="FFFFFF"/>
          <w:lang w:val="ru-RU"/>
        </w:rPr>
        <w:t xml:space="preserve">выбирает для работы указанную базу данных на сервере, на который ссылается переданный указатель. Если </w:t>
      </w:r>
      <w:r w:rsidR="00563537" w:rsidRPr="00563537">
        <w:rPr>
          <w:shd w:val="clear" w:color="auto" w:fill="FFFFFF"/>
          <w:lang w:val="ru-RU"/>
        </w:rPr>
        <w:lastRenderedPageBreak/>
        <w:t xml:space="preserve">параметр указателя опущен, используется последнее открытое соединение. Если нет ни одного открытого соединения, функция попытается соединиться с сервером аналогично функции </w:t>
      </w:r>
      <w:proofErr w:type="spellStart"/>
      <w:r w:rsidR="00563537" w:rsidRPr="00563537">
        <w:rPr>
          <w:shd w:val="clear" w:color="auto" w:fill="FFFFFF"/>
          <w:lang w:val="en-US"/>
        </w:rPr>
        <w:t>mysql</w:t>
      </w:r>
      <w:proofErr w:type="spellEnd"/>
      <w:r w:rsidR="00563537" w:rsidRPr="00563537">
        <w:rPr>
          <w:shd w:val="clear" w:color="auto" w:fill="FFFFFF"/>
          <w:lang w:val="ru-RU"/>
        </w:rPr>
        <w:t>_</w:t>
      </w:r>
      <w:proofErr w:type="gramStart"/>
      <w:r w:rsidR="00563537" w:rsidRPr="00563537">
        <w:rPr>
          <w:i/>
          <w:iCs/>
          <w:shd w:val="clear" w:color="auto" w:fill="FFFFFF"/>
          <w:lang w:val="en-US"/>
        </w:rPr>
        <w:t>connect</w:t>
      </w:r>
      <w:r w:rsidR="00563537" w:rsidRPr="00563537">
        <w:rPr>
          <w:shd w:val="clear" w:color="auto" w:fill="FFFFFF"/>
          <w:lang w:val="ru-RU"/>
        </w:rPr>
        <w:t>(</w:t>
      </w:r>
      <w:proofErr w:type="gramEnd"/>
      <w:r w:rsidR="00563537" w:rsidRPr="00563537">
        <w:rPr>
          <w:shd w:val="clear" w:color="auto" w:fill="FFFFFF"/>
          <w:lang w:val="ru-RU"/>
        </w:rPr>
        <w:t>), вызванной без параметров.</w:t>
      </w:r>
    </w:p>
    <w:p w14:paraId="564EA149" w14:textId="47B012D4" w:rsidR="00563537" w:rsidRPr="00DB3D53" w:rsidRDefault="00563537" w:rsidP="00A13711">
      <w:pPr>
        <w:pStyle w:val="Main"/>
        <w:rPr>
          <w:lang w:val="ru-RU"/>
        </w:rPr>
      </w:pPr>
      <w:r w:rsidRPr="00563537">
        <w:rPr>
          <w:lang w:val="ru-RU"/>
        </w:rPr>
        <w:t xml:space="preserve">3 </w:t>
      </w:r>
      <w:proofErr w:type="spellStart"/>
      <w:r w:rsidR="00DB3D53" w:rsidRPr="00863DC5">
        <w:rPr>
          <w:i/>
          <w:iCs/>
          <w:lang w:val="ru-RU"/>
        </w:rPr>
        <w:t>mysql_</w:t>
      </w:r>
      <w:proofErr w:type="gramStart"/>
      <w:r w:rsidR="00DB3D53" w:rsidRPr="00863DC5">
        <w:rPr>
          <w:i/>
          <w:iCs/>
          <w:lang w:val="ru-RU"/>
        </w:rPr>
        <w:t>query</w:t>
      </w:r>
      <w:proofErr w:type="spellEnd"/>
      <w:r w:rsidR="00863DC5" w:rsidRPr="00863DC5">
        <w:rPr>
          <w:i/>
          <w:iCs/>
          <w:lang w:val="ru-RU"/>
        </w:rPr>
        <w:t>(</w:t>
      </w:r>
      <w:proofErr w:type="gramEnd"/>
      <w:r w:rsidR="00863DC5" w:rsidRPr="00863DC5">
        <w:rPr>
          <w:i/>
          <w:iCs/>
          <w:lang w:val="ru-RU"/>
        </w:rPr>
        <w:t>)</w:t>
      </w:r>
      <w:r w:rsidR="00DB3D53">
        <w:rPr>
          <w:lang w:val="ru-RU"/>
        </w:rPr>
        <w:t xml:space="preserve"> </w:t>
      </w:r>
      <w:r w:rsidR="00DB3D53" w:rsidRPr="00563537">
        <w:rPr>
          <w:shd w:val="clear" w:color="auto" w:fill="FFFFFF"/>
        </w:rPr>
        <w:t>—</w:t>
      </w:r>
      <w:r w:rsidR="00DB3D53">
        <w:rPr>
          <w:shd w:val="clear" w:color="auto" w:fill="FFFFFF"/>
          <w:lang w:val="ru-RU"/>
        </w:rPr>
        <w:t xml:space="preserve"> </w:t>
      </w:r>
      <w:r w:rsidR="00863DC5" w:rsidRPr="00863DC5">
        <w:rPr>
          <w:shd w:val="clear" w:color="auto" w:fill="FFFFFF"/>
          <w:lang w:val="ru-RU"/>
        </w:rPr>
        <w:t xml:space="preserve">посылает запрос активной базе данных сервера, на который ссылается переданный указатель. Если параметр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link</w:t>
      </w:r>
      <w:r w:rsidR="00863DC5" w:rsidRPr="00863DC5">
        <w:rPr>
          <w:shd w:val="clear" w:color="auto" w:fill="FFFFFF"/>
          <w:lang w:val="ru-RU"/>
        </w:rPr>
        <w:t>_</w:t>
      </w:r>
      <w:r w:rsidR="00863DC5" w:rsidRPr="00863DC5">
        <w:rPr>
          <w:i/>
          <w:iCs/>
          <w:shd w:val="clear" w:color="auto" w:fill="FFFFFF"/>
          <w:lang w:val="ru-RU"/>
        </w:rPr>
        <w:t>identifier</w:t>
      </w:r>
      <w:proofErr w:type="spellEnd"/>
      <w:r w:rsidR="00863DC5" w:rsidRPr="00863DC5">
        <w:rPr>
          <w:shd w:val="clear" w:color="auto" w:fill="FFFFFF"/>
          <w:lang w:val="ru-RU"/>
        </w:rPr>
        <w:t xml:space="preserve"> опущен, используется последнее открытое соединение. Если открытые соединения отсутствуют, функция пытается соединиться с СУБД, аналогично функции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mysql_</w:t>
      </w:r>
      <w:proofErr w:type="gramStart"/>
      <w:r w:rsidR="00863DC5" w:rsidRPr="00863DC5">
        <w:rPr>
          <w:i/>
          <w:iCs/>
          <w:shd w:val="clear" w:color="auto" w:fill="FFFFFF"/>
          <w:lang w:val="ru-RU"/>
        </w:rPr>
        <w:t>connect</w:t>
      </w:r>
      <w:proofErr w:type="spellEnd"/>
      <w:r w:rsidR="00863DC5" w:rsidRPr="00863DC5">
        <w:rPr>
          <w:shd w:val="clear" w:color="auto" w:fill="FFFFFF"/>
          <w:lang w:val="ru-RU"/>
        </w:rPr>
        <w:t>(</w:t>
      </w:r>
      <w:proofErr w:type="gramEnd"/>
      <w:r w:rsidR="00863DC5" w:rsidRPr="00863DC5">
        <w:rPr>
          <w:shd w:val="clear" w:color="auto" w:fill="FFFFFF"/>
          <w:lang w:val="ru-RU"/>
        </w:rPr>
        <w:t xml:space="preserve">) без параметров. Результат запроса </w:t>
      </w:r>
      <w:proofErr w:type="spellStart"/>
      <w:r w:rsidR="00863DC5" w:rsidRPr="00863DC5">
        <w:rPr>
          <w:shd w:val="clear" w:color="auto" w:fill="FFFFFF"/>
          <w:lang w:val="ru-RU"/>
        </w:rPr>
        <w:t>буфферизируется</w:t>
      </w:r>
      <w:proofErr w:type="spellEnd"/>
      <w:r w:rsidR="00863DC5" w:rsidRPr="00863DC5">
        <w:rPr>
          <w:shd w:val="clear" w:color="auto" w:fill="FFFFFF"/>
          <w:lang w:val="ru-RU"/>
        </w:rPr>
        <w:t>.</w:t>
      </w:r>
    </w:p>
    <w:p w14:paraId="023395F0" w14:textId="4FC95AEF" w:rsidR="00A13711" w:rsidRPr="002331E3" w:rsidRDefault="00863DC5" w:rsidP="00685857">
      <w:pPr>
        <w:pStyle w:val="Main"/>
        <w:rPr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4 </w:t>
      </w:r>
      <w:proofErr w:type="spellStart"/>
      <w:r w:rsidR="00A35AF7" w:rsidRPr="002331E3">
        <w:rPr>
          <w:i/>
          <w:iCs/>
          <w:lang w:val="ru-RU"/>
        </w:rPr>
        <w:t>finfo</w:t>
      </w:r>
      <w:r w:rsidR="00A35AF7" w:rsidRPr="002331E3">
        <w:rPr>
          <w:lang w:val="ru-RU"/>
        </w:rPr>
        <w:t>_</w:t>
      </w:r>
      <w:proofErr w:type="gramStart"/>
      <w:r w:rsidR="00A35AF7" w:rsidRPr="002331E3">
        <w:rPr>
          <w:lang w:val="ru-RU"/>
        </w:rPr>
        <w:t>open</w:t>
      </w:r>
      <w:proofErr w:type="spellEnd"/>
      <w:r w:rsidR="00A13711" w:rsidRPr="002331E3">
        <w:rPr>
          <w:lang w:val="ru-RU"/>
        </w:rPr>
        <w:t>(</w:t>
      </w:r>
      <w:proofErr w:type="gramEnd"/>
      <w:r w:rsidR="00A13711" w:rsidRPr="002331E3">
        <w:rPr>
          <w:lang w:val="ru-RU"/>
        </w:rPr>
        <w:t>)</w:t>
      </w:r>
      <w:r w:rsidR="00A35AF7" w:rsidRPr="002331E3">
        <w:rPr>
          <w:lang w:val="ru-RU"/>
        </w:rPr>
        <w:t xml:space="preserve"> </w:t>
      </w:r>
      <w:r w:rsidR="00A35AF7" w:rsidRPr="002331E3">
        <w:rPr>
          <w:shd w:val="clear" w:color="auto" w:fill="FFFFFF"/>
        </w:rPr>
        <w:t>—</w:t>
      </w:r>
      <w:r w:rsidR="005B1582" w:rsidRPr="002331E3">
        <w:rPr>
          <w:shd w:val="clear" w:color="auto" w:fill="FFFFFF"/>
          <w:lang w:val="ru-RU"/>
        </w:rPr>
        <w:t xml:space="preserve"> функция, открываю</w:t>
      </w:r>
      <w:r w:rsidR="000C1A20" w:rsidRPr="002331E3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2A34996D" w:rsidR="005C2A3E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5 </w:t>
      </w:r>
      <w:proofErr w:type="spellStart"/>
      <w:r w:rsidR="00A13711" w:rsidRPr="002331E3">
        <w:rPr>
          <w:i/>
          <w:iCs/>
          <w:lang w:val="ru-RU"/>
        </w:rPr>
        <w:t>finfo_</w:t>
      </w:r>
      <w:proofErr w:type="gramStart"/>
      <w:r w:rsidR="00A13711" w:rsidRPr="002331E3">
        <w:rPr>
          <w:i/>
          <w:iCs/>
          <w:lang w:val="ru-RU"/>
        </w:rPr>
        <w:t>close</w:t>
      </w:r>
      <w:proofErr w:type="spellEnd"/>
      <w:r w:rsidR="00A13711" w:rsidRPr="002331E3">
        <w:rPr>
          <w:i/>
          <w:iCs/>
          <w:lang w:val="ru-RU"/>
        </w:rPr>
        <w:t>(</w:t>
      </w:r>
      <w:proofErr w:type="gramEnd"/>
      <w:r w:rsidR="00A13711" w:rsidRPr="002331E3">
        <w:rPr>
          <w:i/>
          <w:iCs/>
          <w:lang w:val="ru-RU"/>
        </w:rPr>
        <w:t xml:space="preserve">) </w:t>
      </w:r>
      <w:r w:rsidR="00A13711" w:rsidRPr="002331E3">
        <w:rPr>
          <w:shd w:val="clear" w:color="auto" w:fill="FFFFFF"/>
        </w:rPr>
        <w:t>—</w:t>
      </w:r>
      <w:r w:rsidR="00A13711" w:rsidRPr="002331E3">
        <w:rPr>
          <w:shd w:val="clear" w:color="auto" w:fill="FFFFFF"/>
          <w:lang w:val="ru-RU"/>
        </w:rPr>
        <w:t xml:space="preserve"> функция, которая закрывает экземпляр </w:t>
      </w:r>
      <w:proofErr w:type="spellStart"/>
      <w:r w:rsidR="00A13711" w:rsidRPr="002331E3">
        <w:rPr>
          <w:i/>
          <w:iCs/>
          <w:shd w:val="clear" w:color="auto" w:fill="FFFFFF"/>
          <w:lang w:val="ru-RU"/>
        </w:rPr>
        <w:t>finfo</w:t>
      </w:r>
      <w:proofErr w:type="spellEnd"/>
      <w:r w:rsidR="005C2A3E" w:rsidRPr="002331E3">
        <w:rPr>
          <w:i/>
          <w:iCs/>
          <w:shd w:val="clear" w:color="auto" w:fill="FFFFFF"/>
          <w:lang w:val="ru-RU"/>
        </w:rPr>
        <w:t>.</w:t>
      </w:r>
    </w:p>
    <w:p w14:paraId="709F3EA7" w14:textId="695A49B4" w:rsidR="00765758" w:rsidRPr="00765758" w:rsidRDefault="00863DC5" w:rsidP="00765758">
      <w:pPr>
        <w:pStyle w:val="Main"/>
        <w:ind w:firstLine="708"/>
        <w:rPr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6 </w:t>
      </w:r>
      <w:r w:rsidR="000B2217" w:rsidRPr="000B2217">
        <w:rPr>
          <w:i/>
          <w:iCs/>
          <w:shd w:val="clear" w:color="auto" w:fill="FFFFFF"/>
          <w:lang w:val="en-US"/>
        </w:rPr>
        <w:t>move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r w:rsidR="000B2217" w:rsidRPr="000B2217">
        <w:rPr>
          <w:i/>
          <w:iCs/>
          <w:shd w:val="clear" w:color="auto" w:fill="FFFFFF"/>
          <w:lang w:val="en-US"/>
        </w:rPr>
        <w:t>uploaded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proofErr w:type="gramStart"/>
      <w:r w:rsidR="000B2217" w:rsidRPr="000B2217">
        <w:rPr>
          <w:i/>
          <w:iCs/>
          <w:shd w:val="clear" w:color="auto" w:fill="FFFFFF"/>
          <w:lang w:val="en-US"/>
        </w:rPr>
        <w:t>file</w:t>
      </w:r>
      <w:r w:rsidR="00765758">
        <w:rPr>
          <w:i/>
          <w:iCs/>
          <w:shd w:val="clear" w:color="auto" w:fill="FFFFFF"/>
          <w:lang w:val="ru-RU"/>
        </w:rPr>
        <w:t>(</w:t>
      </w:r>
      <w:proofErr w:type="gramEnd"/>
      <w:r w:rsidR="00765758" w:rsidRPr="00765758">
        <w:rPr>
          <w:i/>
          <w:iCs/>
          <w:shd w:val="clear" w:color="auto" w:fill="FFFFFF"/>
          <w:lang w:val="ru-RU"/>
        </w:rPr>
        <w:t>$</w:t>
      </w:r>
      <w:r w:rsidR="00765758">
        <w:rPr>
          <w:i/>
          <w:iCs/>
          <w:shd w:val="clear" w:color="auto" w:fill="FFFFFF"/>
          <w:lang w:val="en-US"/>
        </w:rPr>
        <w:t>from</w:t>
      </w:r>
      <w:r w:rsidR="00765758" w:rsidRPr="00765758">
        <w:rPr>
          <w:i/>
          <w:iCs/>
          <w:shd w:val="clear" w:color="auto" w:fill="FFFFFF"/>
          <w:lang w:val="ru-RU"/>
        </w:rPr>
        <w:t>, $</w:t>
      </w:r>
      <w:r w:rsidR="00765758">
        <w:rPr>
          <w:i/>
          <w:iCs/>
          <w:shd w:val="clear" w:color="auto" w:fill="FFFFFF"/>
          <w:lang w:val="en-US"/>
        </w:rPr>
        <w:t>to</w:t>
      </w:r>
      <w:r w:rsidR="00765758">
        <w:rPr>
          <w:i/>
          <w:iCs/>
          <w:shd w:val="clear" w:color="auto" w:fill="FFFFFF"/>
          <w:lang w:val="ru-RU"/>
        </w:rPr>
        <w:t>)</w:t>
      </w:r>
      <w:r w:rsidR="000B2217">
        <w:rPr>
          <w:i/>
          <w:iCs/>
          <w:shd w:val="clear" w:color="auto" w:fill="FFFFFF"/>
          <w:lang w:val="ru-RU"/>
        </w:rPr>
        <w:t xml:space="preserve"> </w:t>
      </w:r>
      <w:r w:rsidR="000B2217" w:rsidRPr="004024C1">
        <w:rPr>
          <w:shd w:val="clear" w:color="auto" w:fill="FFFFFF"/>
        </w:rPr>
        <w:t>—</w:t>
      </w:r>
      <w:r w:rsidR="00765758" w:rsidRPr="00765758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from</w:t>
      </w:r>
      <w:proofErr w:type="spellEnd"/>
      <w:r w:rsidR="00765758" w:rsidRPr="00765758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="00765758" w:rsidRPr="00765758">
        <w:rPr>
          <w:i/>
          <w:iCs/>
          <w:shd w:val="clear" w:color="auto" w:fill="FFFFFF"/>
          <w:lang w:val="ru-RU"/>
        </w:rPr>
        <w:t>HTTP POST</w:t>
      </w:r>
      <w:r w:rsidR="00765758" w:rsidRPr="00765758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to</w:t>
      </w:r>
      <w:proofErr w:type="spellEnd"/>
      <w:r w:rsidR="00765758" w:rsidRPr="00765758">
        <w:rPr>
          <w:shd w:val="clear" w:color="auto" w:fill="FFFFFF"/>
          <w:lang w:val="ru-RU"/>
        </w:rPr>
        <w:t>.</w:t>
      </w:r>
    </w:p>
    <w:p w14:paraId="2833912E" w14:textId="3959D917" w:rsidR="00765758" w:rsidRPr="005A2EE0" w:rsidRDefault="00863DC5" w:rsidP="00765758">
      <w:pPr>
        <w:pStyle w:val="Main"/>
        <w:ind w:firstLine="708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7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B2B7954" w:rsidR="00D64218" w:rsidRPr="00D40D4D" w:rsidRDefault="00863DC5" w:rsidP="00685857">
      <w:pPr>
        <w:pStyle w:val="Main"/>
        <w:rPr>
          <w:i/>
          <w:iCs/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8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68592BD3" w:rsidR="00D40D4D" w:rsidRPr="00D40D4D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9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13082531" w14:textId="1AD9FABF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</w:p>
    <w:p w14:paraId="42658BDF" w14:textId="02FC0204" w:rsidR="007F39BF" w:rsidRDefault="0097130C" w:rsidP="006F6176">
      <w:pPr>
        <w:pStyle w:val="1"/>
        <w:pageBreakBefore/>
      </w:pPr>
      <w:bookmarkStart w:id="21" w:name="_Toc97372568"/>
      <w:r w:rsidRPr="004024C1">
        <w:rPr>
          <w:lang w:val="ru-RU"/>
        </w:rPr>
        <w:lastRenderedPageBreak/>
        <w:t>Ход работы</w:t>
      </w:r>
      <w:bookmarkEnd w:id="21"/>
    </w:p>
    <w:p w14:paraId="18E5FF24" w14:textId="77777777" w:rsidR="007F39BF" w:rsidRPr="007F39BF" w:rsidRDefault="007F39BF" w:rsidP="007F39BF">
      <w:pPr>
        <w:pStyle w:val="1"/>
        <w:numPr>
          <w:ilvl w:val="0"/>
          <w:numId w:val="0"/>
        </w:numPr>
        <w:ind w:firstLine="709"/>
      </w:pPr>
    </w:p>
    <w:p w14:paraId="2539ED38" w14:textId="04591792" w:rsidR="007F39BF" w:rsidRPr="00FF4CD3" w:rsidRDefault="007F39BF" w:rsidP="007F39BF">
      <w:pPr>
        <w:pStyle w:val="20"/>
      </w:pPr>
      <w:bookmarkStart w:id="22" w:name="_Toc97372569"/>
      <w:r>
        <w:rPr>
          <w:lang w:val="ru-RU"/>
        </w:rPr>
        <w:t>Постановка задачи</w:t>
      </w:r>
      <w:bookmarkEnd w:id="22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083D51A4" w:rsidR="00FF4CD3" w:rsidRDefault="009030FD" w:rsidP="00817970">
      <w:pPr>
        <w:pStyle w:val="Main"/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</w:t>
      </w:r>
      <w:r w:rsidR="00C647F0" w:rsidRPr="00C647F0">
        <w:rPr>
          <w:lang w:val="ru-RU"/>
        </w:rPr>
        <w:t xml:space="preserve"> </w:t>
      </w:r>
      <w:r w:rsidR="00C647F0">
        <w:rPr>
          <w:lang w:val="ru-RU"/>
        </w:rPr>
        <w:t xml:space="preserve">на странице </w:t>
      </w:r>
      <w:r w:rsidR="00F50050" w:rsidRPr="00F50050">
        <w:rPr>
          <w:i/>
          <w:iCs/>
          <w:lang w:val="en-US"/>
        </w:rPr>
        <w:t>photo</w:t>
      </w:r>
      <w:r w:rsidR="00F50050" w:rsidRPr="00F50050">
        <w:rPr>
          <w:i/>
          <w:iCs/>
          <w:lang w:val="ru-RU"/>
        </w:rPr>
        <w:t>.</w:t>
      </w:r>
      <w:r w:rsidR="00F50050" w:rsidRPr="00F50050">
        <w:rPr>
          <w:i/>
          <w:iCs/>
          <w:lang w:val="en-US"/>
        </w:rPr>
        <w:t>php</w:t>
      </w:r>
      <w:r>
        <w:t>.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141A512C" w:rsidR="00027FAF" w:rsidRPr="00742817" w:rsidRDefault="00C647F0" w:rsidP="00742817">
      <w:pPr>
        <w:pStyle w:val="Main"/>
        <w:jc w:val="center"/>
        <w:rPr>
          <w:lang w:val="ru-RU"/>
        </w:rPr>
      </w:pPr>
      <w:r w:rsidRPr="00C647F0">
        <w:rPr>
          <w:noProof/>
          <w:lang w:val="ru-RU"/>
        </w:rPr>
        <w:drawing>
          <wp:inline distT="0" distB="0" distL="0" distR="0" wp14:anchorId="76B157AC" wp14:editId="0C7D4AE9">
            <wp:extent cx="5321300" cy="1765300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7F0">
        <w:rPr>
          <w:noProof/>
          <w:lang w:val="ru-RU"/>
        </w:rPr>
        <w:t xml:space="preserve"> </w:t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7F39BF">
      <w:pPr>
        <w:pStyle w:val="20"/>
      </w:pPr>
      <w:bookmarkStart w:id="23" w:name="_Toc97372570"/>
      <w:r>
        <w:rPr>
          <w:lang w:val="ru-RU"/>
        </w:rPr>
        <w:t>Техническое выполнение</w:t>
      </w:r>
      <w:bookmarkEnd w:id="23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7F57E65A" w:rsidR="00895DBD" w:rsidRPr="00C76432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441074">
        <w:rPr>
          <w:lang w:val="ru-RU"/>
        </w:rPr>
        <w:t>работу с СУБД и загрузку копий картинок локально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441074">
        <w:rPr>
          <w:i/>
          <w:iCs/>
          <w:lang w:val="ru-RU"/>
        </w:rPr>
        <w:t>p</w:t>
      </w:r>
      <w:r w:rsidR="00441074">
        <w:rPr>
          <w:i/>
          <w:iCs/>
          <w:lang w:val="en-US"/>
        </w:rPr>
        <w:t>review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C76432" w:rsidRPr="00C76432">
        <w:rPr>
          <w:lang w:val="ru-RU"/>
        </w:rPr>
        <w:t>.</w:t>
      </w:r>
    </w:p>
    <w:p w14:paraId="06470E11" w14:textId="77777777" w:rsidR="00C76432" w:rsidRPr="00895DBD" w:rsidRDefault="00C76432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t xml:space="preserve">    </w:t>
      </w:r>
      <w:r w:rsidRPr="00895DBD">
        <w:rPr>
          <w:lang w:val="en-US"/>
        </w:rPr>
        <w:t>&lt;?php</w:t>
      </w:r>
    </w:p>
    <w:p w14:paraId="30AEC315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function </w:t>
      </w:r>
      <w:proofErr w:type="spellStart"/>
      <w:r w:rsidRPr="007C7539">
        <w:rPr>
          <w:lang w:val="en-US"/>
        </w:rPr>
        <w:t>upload_</w:t>
      </w:r>
      <w:proofErr w:type="gramStart"/>
      <w:r w:rsidRPr="007C7539">
        <w:rPr>
          <w:lang w:val="en-US"/>
        </w:rPr>
        <w:t>file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$file, $connection) {</w:t>
      </w:r>
    </w:p>
    <w:p w14:paraId="3B7ED5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    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basename</w:t>
      </w:r>
      <w:proofErr w:type="spellEnd"/>
      <w:r w:rsidRPr="007C7539">
        <w:rPr>
          <w:lang w:val="en-US"/>
        </w:rPr>
        <w:t>($file['name']</w:t>
      </w:r>
      <w:proofErr w:type="gramStart"/>
      <w:r w:rsidRPr="007C7539">
        <w:rPr>
          <w:lang w:val="en-US"/>
        </w:rPr>
        <w:t>);</w:t>
      </w:r>
      <w:proofErr w:type="gramEnd"/>
    </w:p>
    <w:p w14:paraId="0BD12CF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 xml:space="preserve"> = ORIGINAL_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72B6288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 xml:space="preserve"> = PREVIEW_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3000BEF2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</w:t>
      </w:r>
      <w:proofErr w:type="gramStart"/>
      <w:r w:rsidRPr="007C7539">
        <w:rPr>
          <w:lang w:val="en-US"/>
        </w:rPr>
        <w:t>(!</w:t>
      </w:r>
      <w:proofErr w:type="spellStart"/>
      <w:r w:rsidRPr="007C7539">
        <w:rPr>
          <w:lang w:val="en-US"/>
        </w:rPr>
        <w:t>str</w:t>
      </w:r>
      <w:proofErr w:type="gramEnd"/>
      <w:r w:rsidRPr="007C7539">
        <w:rPr>
          <w:lang w:val="en-US"/>
        </w:rPr>
        <w:t>_contains</w:t>
      </w:r>
      <w:proofErr w:type="spellEnd"/>
      <w:r w:rsidRPr="007C7539">
        <w:rPr>
          <w:lang w:val="en-US"/>
        </w:rPr>
        <w:t>($file['type'], 'image')) {</w:t>
      </w:r>
    </w:p>
    <w:p w14:paraId="27AA1C3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'Данный тип файла не поддерживается! </w:t>
      </w:r>
      <w:r w:rsidRPr="007C7539">
        <w:rPr>
          <w:lang w:val="en-US"/>
        </w:rPr>
        <w:t xml:space="preserve">'; </w:t>
      </w:r>
    </w:p>
    <w:p w14:paraId="440821D9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3F6611E4" w14:textId="1D44D38D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C92DF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($file['size'] &gt; 5E+6) {</w:t>
      </w:r>
    </w:p>
    <w:p w14:paraId="45F66521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'Размер файла на должен превышать 5 мегабайт!</w:t>
      </w:r>
      <w:proofErr w:type="gramStart"/>
      <w:r w:rsidRPr="007C7539">
        <w:rPr>
          <w:lang w:val="ru-RU"/>
        </w:rPr>
        <w:t>';</w:t>
      </w:r>
      <w:proofErr w:type="gramEnd"/>
      <w:r w:rsidRPr="007C7539">
        <w:rPr>
          <w:lang w:val="ru-RU"/>
        </w:rPr>
        <w:t xml:space="preserve"> </w:t>
      </w:r>
    </w:p>
    <w:p w14:paraId="189286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ru-RU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1EA86F3A" w14:textId="240EFA3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3EBFB5E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(copy($file['</w:t>
      </w:r>
      <w:proofErr w:type="spellStart"/>
      <w:r w:rsidRPr="007C7539">
        <w:rPr>
          <w:lang w:val="en-US"/>
        </w:rPr>
        <w:t>tmp_name</w:t>
      </w:r>
      <w:proofErr w:type="spellEnd"/>
      <w:r w:rsidRPr="007C7539">
        <w:rPr>
          <w:lang w:val="en-US"/>
        </w:rPr>
        <w:t>'],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)) {</w:t>
      </w:r>
    </w:p>
    <w:p w14:paraId="5BB20A6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resize(</w:t>
      </w:r>
      <w:proofErr w:type="gramEnd"/>
      <w:r w:rsidRPr="007C7539">
        <w:rPr>
          <w:lang w:val="en-US"/>
        </w:rPr>
        <w:t>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,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>, 150,150);</w:t>
      </w:r>
    </w:p>
    <w:p w14:paraId="67264CDF" w14:textId="353E7E66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"</w:t>
      </w:r>
      <w:proofErr w:type="spellStart"/>
      <w:r w:rsidRPr="007C7539">
        <w:rPr>
          <w:lang w:val="en-US"/>
        </w:rPr>
        <w:t>Файл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корректен</w:t>
      </w:r>
      <w:proofErr w:type="spellEnd"/>
      <w:r w:rsidRPr="007C7539">
        <w:rPr>
          <w:lang w:val="en-US"/>
        </w:rPr>
        <w:t xml:space="preserve"> и </w:t>
      </w:r>
      <w:proofErr w:type="spellStart"/>
      <w:r w:rsidRPr="007C7539">
        <w:rPr>
          <w:lang w:val="en-US"/>
        </w:rPr>
        <w:t>был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успешно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загружен</w:t>
      </w:r>
      <w:proofErr w:type="spellEnd"/>
      <w:r w:rsidRPr="007C7539">
        <w:rPr>
          <w:lang w:val="en-US"/>
        </w:rPr>
        <w:t>.\n</w:t>
      </w:r>
      <w:proofErr w:type="gramStart"/>
      <w:r w:rsidRPr="007C7539">
        <w:rPr>
          <w:lang w:val="en-US"/>
        </w:rPr>
        <w:t>";</w:t>
      </w:r>
      <w:proofErr w:type="gramEnd"/>
    </w:p>
    <w:p w14:paraId="435FF9E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"INSERT INTO lab7.Gallery (name, clicks) VALUES ('".$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."', 0)");</w:t>
      </w:r>
    </w:p>
    <w:p w14:paraId="5401F1A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 else {</w:t>
      </w:r>
    </w:p>
    <w:p w14:paraId="69A1318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'</w:t>
      </w:r>
      <w:proofErr w:type="spellStart"/>
      <w:r w:rsidRPr="007C7539">
        <w:rPr>
          <w:lang w:val="en-US"/>
        </w:rPr>
        <w:t>Ошибка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загрузки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файла</w:t>
      </w:r>
      <w:proofErr w:type="spellEnd"/>
      <w:proofErr w:type="gramStart"/>
      <w:r w:rsidRPr="007C7539">
        <w:rPr>
          <w:lang w:val="en-US"/>
        </w:rPr>
        <w:t>';</w:t>
      </w:r>
      <w:proofErr w:type="gramEnd"/>
      <w:r w:rsidRPr="007C7539">
        <w:rPr>
          <w:lang w:val="en-US"/>
        </w:rPr>
        <w:t xml:space="preserve"> </w:t>
      </w:r>
    </w:p>
    <w:p w14:paraId="67F5939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D68193" w14:textId="506C804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4535D12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if (</w:t>
      </w:r>
      <w:proofErr w:type="spellStart"/>
      <w:r w:rsidRPr="007C7539">
        <w:rPr>
          <w:lang w:val="en-US"/>
        </w:rPr>
        <w:t>isset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'])) {</w:t>
      </w:r>
    </w:p>
    <w:p w14:paraId="3CA4819B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</w:t>
      </w:r>
      <w:proofErr w:type="spellStart"/>
      <w:r w:rsidRPr="007C7539">
        <w:rPr>
          <w:lang w:val="en-US"/>
        </w:rPr>
        <w:t>upload_file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'], $connection</w:t>
      </w:r>
      <w:proofErr w:type="gramStart"/>
      <w:r w:rsidRPr="007C7539">
        <w:rPr>
          <w:lang w:val="en-US"/>
        </w:rPr>
        <w:t>);</w:t>
      </w:r>
      <w:proofErr w:type="gramEnd"/>
    </w:p>
    <w:p w14:paraId="211355E9" w14:textId="004D5F9A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7DD3924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$result =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"SELECT * FROM lab7.Gallery ORDER BY clicks DESC", MYSQLI_USE_RESULT);</w:t>
      </w:r>
    </w:p>
    <w:p w14:paraId="38A078D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</w:t>
      </w:r>
      <w:proofErr w:type="spellStart"/>
      <w:r w:rsidRPr="007C7539">
        <w:rPr>
          <w:lang w:val="en-US"/>
        </w:rPr>
        <w:t>imagesInfoArray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mysqli_fetch_</w:t>
      </w:r>
      <w:proofErr w:type="gramStart"/>
      <w:r w:rsidRPr="007C7539">
        <w:rPr>
          <w:lang w:val="en-US"/>
        </w:rPr>
        <w:t>all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$result, MYSQLI_BOTH);</w:t>
      </w:r>
    </w:p>
    <w:p w14:paraId="5164E761" w14:textId="0D81E2DC" w:rsidR="00455806" w:rsidRPr="007C7539" w:rsidRDefault="007C7539" w:rsidP="007C7539">
      <w:pPr>
        <w:pStyle w:val="code"/>
        <w:rPr>
          <w:lang w:val="ru-RU"/>
        </w:rPr>
      </w:pPr>
      <w:r w:rsidRPr="007C7539">
        <w:rPr>
          <w:lang w:val="ru-RU"/>
        </w:rPr>
        <w:t>?&gt;</w:t>
      </w:r>
    </w:p>
    <w:p w14:paraId="4AE8C266" w14:textId="77777777" w:rsidR="007C7539" w:rsidRDefault="007C7539" w:rsidP="007C7539">
      <w:pPr>
        <w:pStyle w:val="code"/>
        <w:rPr>
          <w:lang w:val="ru-RU"/>
        </w:rPr>
      </w:pPr>
    </w:p>
    <w:p w14:paraId="29EF2225" w14:textId="76881DDC" w:rsidR="00455806" w:rsidRPr="00455806" w:rsidRDefault="001E309F" w:rsidP="007C7539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</w:t>
      </w:r>
      <w:r w:rsidR="007C7539" w:rsidRPr="007C7539">
        <w:rPr>
          <w:lang w:val="ru-RU"/>
        </w:rPr>
        <w:t xml:space="preserve"> </w:t>
      </w:r>
      <w:r w:rsidR="007C7539">
        <w:rPr>
          <w:lang w:val="ru-RU"/>
        </w:rPr>
        <w:t>соединение с БД</w:t>
      </w:r>
      <w:r w:rsidR="00455806">
        <w:rPr>
          <w:lang w:val="ru-RU"/>
        </w:rPr>
        <w:t>:</w:t>
      </w:r>
    </w:p>
    <w:p w14:paraId="0815E11C" w14:textId="77777777" w:rsidR="007C7539" w:rsidRDefault="007C7539" w:rsidP="007C7539">
      <w:pPr>
        <w:pStyle w:val="code"/>
      </w:pPr>
      <w:r>
        <w:t xml:space="preserve"> </w:t>
      </w:r>
    </w:p>
    <w:p w14:paraId="14DA741E" w14:textId="4EC2FE2E" w:rsidR="00EB23F7" w:rsidRDefault="007C7539" w:rsidP="007C7539">
      <w:pPr>
        <w:pStyle w:val="code"/>
        <w:ind w:firstLine="0"/>
      </w:pPr>
      <w:r>
        <w:t xml:space="preserve"> </w:t>
      </w:r>
      <w:r>
        <w:tab/>
      </w:r>
      <w:r>
        <w:t>$connection = mysqli_connect("localhost:3306", "root", "password", "lab7");</w:t>
      </w:r>
    </w:p>
    <w:p w14:paraId="299E0467" w14:textId="77777777" w:rsidR="00AD737F" w:rsidRPr="007C7539" w:rsidRDefault="00AD737F" w:rsidP="007C7539">
      <w:pPr>
        <w:pStyle w:val="code"/>
        <w:ind w:firstLine="0"/>
      </w:pPr>
    </w:p>
    <w:p w14:paraId="44CBBD6D" w14:textId="7D9D3C58" w:rsidR="00DA1C1D" w:rsidRDefault="001E309F" w:rsidP="00DA1C1D">
      <w:pPr>
        <w:pStyle w:val="Main"/>
        <w:rPr>
          <w:i/>
          <w:iCs/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</w:t>
      </w:r>
      <w:r w:rsidR="007C7539">
        <w:rPr>
          <w:lang w:val="ru-RU"/>
        </w:rPr>
        <w:t xml:space="preserve">отображение страницы </w:t>
      </w:r>
      <w:r w:rsidR="007C7539" w:rsidRPr="007C7539">
        <w:rPr>
          <w:i/>
          <w:iCs/>
          <w:lang w:val="en-US"/>
        </w:rPr>
        <w:t>photo</w:t>
      </w:r>
      <w:r w:rsidR="007C7539" w:rsidRPr="007C7539">
        <w:rPr>
          <w:i/>
          <w:iCs/>
          <w:lang w:val="ru-RU"/>
        </w:rPr>
        <w:t>.</w:t>
      </w:r>
      <w:r w:rsidR="007C7539" w:rsidRPr="007C7539">
        <w:rPr>
          <w:i/>
          <w:iCs/>
          <w:lang w:val="en-US"/>
        </w:rPr>
        <w:t>php</w:t>
      </w:r>
      <w:r w:rsidR="007C7539" w:rsidRPr="007C7539">
        <w:rPr>
          <w:i/>
          <w:iCs/>
          <w:lang w:val="ru-RU"/>
        </w:rPr>
        <w:t>:</w:t>
      </w:r>
    </w:p>
    <w:p w14:paraId="1420F5A8" w14:textId="77777777" w:rsidR="007C7539" w:rsidRDefault="007C7539" w:rsidP="00DA1C1D">
      <w:pPr>
        <w:pStyle w:val="Main"/>
        <w:rPr>
          <w:i/>
          <w:iCs/>
          <w:lang w:val="ru-RU"/>
        </w:rPr>
      </w:pPr>
    </w:p>
    <w:p w14:paraId="76A87E5D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&lt;</w:t>
      </w:r>
      <w:proofErr w:type="spellStart"/>
      <w:r w:rsidRPr="007C7539">
        <w:rPr>
          <w:lang w:val="en-US"/>
        </w:rPr>
        <w:t>img</w:t>
      </w:r>
      <w:proofErr w:type="spellEnd"/>
      <w:r w:rsidRPr="007C7539">
        <w:rPr>
          <w:lang w:val="en-US"/>
        </w:rPr>
        <w:t xml:space="preserve"> class="original" </w:t>
      </w:r>
      <w:proofErr w:type="spellStart"/>
      <w:r w:rsidRPr="007C7539">
        <w:rPr>
          <w:lang w:val="en-US"/>
        </w:rPr>
        <w:t>src</w:t>
      </w:r>
      <w:proofErr w:type="spellEnd"/>
      <w:r w:rsidRPr="007C7539">
        <w:rPr>
          <w:lang w:val="en-US"/>
        </w:rPr>
        <w:t>='images/original/&lt;?php echo $</w:t>
      </w:r>
      <w:proofErr w:type="spellStart"/>
      <w:proofErr w:type="gram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</w:t>
      </w:r>
      <w:proofErr w:type="gramEnd"/>
      <w:r w:rsidRPr="007C7539">
        <w:rPr>
          <w:lang w:val="en-US"/>
        </w:rPr>
        <w:t>&gt;' alt='&lt;?php echo $</w:t>
      </w:r>
      <w:proofErr w:type="spell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?&gt;' /&gt;</w:t>
      </w:r>
    </w:p>
    <w:p w14:paraId="39049F9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&lt;div class="info"&gt;</w:t>
      </w:r>
    </w:p>
    <w:p w14:paraId="016B0341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&lt;h3&gt;</w:t>
      </w:r>
      <w:r w:rsidRPr="007C7539">
        <w:rPr>
          <w:lang w:val="ru-RU"/>
        </w:rPr>
        <w:t>Количество</w:t>
      </w:r>
      <w:r w:rsidRPr="007C7539">
        <w:rPr>
          <w:lang w:val="en-US"/>
        </w:rPr>
        <w:t xml:space="preserve"> </w:t>
      </w:r>
      <w:r w:rsidRPr="007C7539">
        <w:rPr>
          <w:lang w:val="ru-RU"/>
        </w:rPr>
        <w:t>нажатий</w:t>
      </w:r>
      <w:r w:rsidRPr="007C7539">
        <w:rPr>
          <w:lang w:val="en-US"/>
        </w:rPr>
        <w:t>: &lt;?php echo $</w:t>
      </w:r>
      <w:proofErr w:type="spellStart"/>
      <w:r w:rsidRPr="007C7539">
        <w:rPr>
          <w:lang w:val="en-US"/>
        </w:rPr>
        <w:t>imageClicks</w:t>
      </w:r>
      <w:proofErr w:type="spellEnd"/>
      <w:r w:rsidRPr="007C7539">
        <w:rPr>
          <w:lang w:val="en-US"/>
        </w:rPr>
        <w:t xml:space="preserve"> + </w:t>
      </w:r>
      <w:proofErr w:type="gramStart"/>
      <w:r w:rsidRPr="007C7539">
        <w:rPr>
          <w:lang w:val="en-US"/>
        </w:rPr>
        <w:t>1 ?</w:t>
      </w:r>
      <w:proofErr w:type="gramEnd"/>
      <w:r w:rsidRPr="007C7539">
        <w:rPr>
          <w:lang w:val="en-US"/>
        </w:rPr>
        <w:t>&gt;&lt;/h3&gt;</w:t>
      </w:r>
    </w:p>
    <w:p w14:paraId="01688C37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&lt;a </w:t>
      </w:r>
      <w:proofErr w:type="spellStart"/>
      <w:r w:rsidRPr="007C7539">
        <w:rPr>
          <w:lang w:val="en-US"/>
        </w:rPr>
        <w:t>href</w:t>
      </w:r>
      <w:proofErr w:type="spellEnd"/>
      <w:r w:rsidRPr="007C7539">
        <w:rPr>
          <w:lang w:val="en-US"/>
        </w:rPr>
        <w:t>="./</w:t>
      </w:r>
      <w:proofErr w:type="spellStart"/>
      <w:r w:rsidRPr="007C7539">
        <w:rPr>
          <w:lang w:val="en-US"/>
        </w:rPr>
        <w:t>index.php</w:t>
      </w:r>
      <w:proofErr w:type="spellEnd"/>
      <w:r w:rsidRPr="007C7539">
        <w:rPr>
          <w:lang w:val="en-US"/>
        </w:rPr>
        <w:t>"&gt;</w:t>
      </w:r>
      <w:r w:rsidRPr="007C7539">
        <w:rPr>
          <w:lang w:val="ru-RU"/>
        </w:rPr>
        <w:t>Назад</w:t>
      </w:r>
      <w:r w:rsidRPr="007C7539">
        <w:rPr>
          <w:lang w:val="en-US"/>
        </w:rPr>
        <w:t>&lt;/a&gt;</w:t>
      </w:r>
    </w:p>
    <w:p w14:paraId="22D7C4EB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</w:t>
      </w:r>
      <w:r w:rsidRPr="007C7539">
        <w:rPr>
          <w:lang w:val="ru-RU"/>
        </w:rPr>
        <w:t>&lt;/</w:t>
      </w:r>
      <w:proofErr w:type="spellStart"/>
      <w:r w:rsidRPr="007C7539">
        <w:rPr>
          <w:lang w:val="ru-RU"/>
        </w:rPr>
        <w:t>div</w:t>
      </w:r>
      <w:proofErr w:type="spellEnd"/>
      <w:r w:rsidRPr="007C7539">
        <w:rPr>
          <w:lang w:val="ru-RU"/>
        </w:rPr>
        <w:t>&gt;</w:t>
      </w:r>
    </w:p>
    <w:p w14:paraId="667E7E99" w14:textId="2513C37B" w:rsidR="00276B3E" w:rsidRDefault="00276B3E" w:rsidP="007C7539">
      <w:pPr>
        <w:pStyle w:val="code"/>
        <w:rPr>
          <w:lang w:val="ru-RU"/>
        </w:rPr>
      </w:pPr>
    </w:p>
    <w:p w14:paraId="023F04DA" w14:textId="7B0354C4" w:rsidR="00276B3E" w:rsidRDefault="00276B3E" w:rsidP="007C7539">
      <w:pPr>
        <w:pStyle w:val="code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На рисунке 3.2 приведен скриншот базы </w:t>
      </w:r>
      <w:r w:rsidRPr="00AD737F">
        <w:rPr>
          <w:i w:val="0"/>
          <w:iCs w:val="0"/>
          <w:lang w:val="ru-RU"/>
        </w:rPr>
        <w:t>данных</w:t>
      </w:r>
      <w:r w:rsidR="00AD737F" w:rsidRPr="00AD737F">
        <w:rPr>
          <w:i w:val="0"/>
          <w:iCs w:val="0"/>
          <w:lang w:val="ru-RU"/>
        </w:rPr>
        <w:t>.</w:t>
      </w:r>
    </w:p>
    <w:p w14:paraId="1021ABDC" w14:textId="76CAE2E5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606F726F" w14:textId="6F022E11" w:rsidR="003C54F0" w:rsidRDefault="003C54F0" w:rsidP="007C7539">
      <w:pPr>
        <w:pStyle w:val="code"/>
        <w:rPr>
          <w:i w:val="0"/>
          <w:iCs w:val="0"/>
          <w:lang w:val="ru-RU"/>
        </w:rPr>
      </w:pPr>
      <w:r w:rsidRPr="003C54F0">
        <w:rPr>
          <w:i w:val="0"/>
          <w:iCs w:val="0"/>
          <w:lang w:val="ru-RU"/>
        </w:rPr>
        <w:drawing>
          <wp:inline distT="0" distB="0" distL="0" distR="0" wp14:anchorId="650394DC" wp14:editId="68A03CC7">
            <wp:extent cx="4826000" cy="1803400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2D" w14:textId="77777777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24FBAAD4" w14:textId="7E4D2272" w:rsidR="003C54F0" w:rsidRPr="003C54F0" w:rsidRDefault="003C54F0" w:rsidP="003C54F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AD737F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Содержание БД</w:t>
      </w:r>
    </w:p>
    <w:p w14:paraId="4F8EB184" w14:textId="77777777" w:rsidR="007C7539" w:rsidRDefault="007C7539" w:rsidP="007C7539">
      <w:pPr>
        <w:spacing w:after="160" w:line="259" w:lineRule="auto"/>
        <w:ind w:left="708"/>
        <w:rPr>
          <w:lang w:val="ru-RU"/>
        </w:rPr>
      </w:pPr>
    </w:p>
    <w:p w14:paraId="59FA1190" w14:textId="19881795" w:rsidR="00DA1C1D" w:rsidRDefault="00DA1C1D" w:rsidP="00DA1C1D">
      <w:pPr>
        <w:pStyle w:val="20"/>
        <w:rPr>
          <w:lang w:val="ru-RU"/>
        </w:rPr>
      </w:pPr>
      <w:bookmarkStart w:id="24" w:name="_Toc97372571"/>
      <w:r>
        <w:rPr>
          <w:lang w:val="ru-RU"/>
        </w:rPr>
        <w:t>Руководство пользователя</w:t>
      </w:r>
      <w:bookmarkEnd w:id="24"/>
    </w:p>
    <w:p w14:paraId="14FD6408" w14:textId="79C69C0E" w:rsidR="00DA1C1D" w:rsidRDefault="00DA1C1D" w:rsidP="00DA1C1D">
      <w:pPr>
        <w:pStyle w:val="1"/>
        <w:numPr>
          <w:ilvl w:val="0"/>
          <w:numId w:val="0"/>
        </w:numPr>
        <w:rPr>
          <w:lang w:val="ru-RU"/>
        </w:rPr>
      </w:pPr>
    </w:p>
    <w:p w14:paraId="08597B7D" w14:textId="2D81A83D" w:rsidR="00DA1C1D" w:rsidRDefault="00B0375E" w:rsidP="003C54F0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</w:t>
      </w:r>
      <w:r w:rsidR="007263BC">
        <w:rPr>
          <w:lang w:val="ru-RU"/>
        </w:rPr>
        <w:t>основной</w:t>
      </w:r>
      <w:r w:rsidR="00776961">
        <w:rPr>
          <w:lang w:val="ru-RU"/>
        </w:rPr>
        <w:t xml:space="preserve">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</w:t>
      </w:r>
      <w:r w:rsidR="00276B3E">
        <w:rPr>
          <w:lang w:val="ru-RU"/>
        </w:rPr>
        <w:t>.3</w:t>
      </w:r>
      <w:r w:rsidR="00776961">
        <w:rPr>
          <w:lang w:val="ru-RU"/>
        </w:rPr>
        <w:t>.</w:t>
      </w:r>
    </w:p>
    <w:p w14:paraId="621FF31E" w14:textId="77777777" w:rsidR="003C54F0" w:rsidRDefault="003C54F0" w:rsidP="003C54F0">
      <w:pPr>
        <w:pStyle w:val="Main"/>
        <w:rPr>
          <w:lang w:val="ru-RU"/>
        </w:rPr>
      </w:pPr>
    </w:p>
    <w:p w14:paraId="32E129DD" w14:textId="5781E677" w:rsidR="00776961" w:rsidRPr="00DA1C1D" w:rsidRDefault="00390DB1" w:rsidP="00390DB1">
      <w:pPr>
        <w:spacing w:line="259" w:lineRule="auto"/>
        <w:jc w:val="center"/>
        <w:rPr>
          <w:lang w:val="ru-RU"/>
        </w:rPr>
      </w:pPr>
      <w:r w:rsidRPr="00390DB1">
        <w:rPr>
          <w:noProof/>
          <w:lang w:val="ru-RU"/>
        </w:rPr>
        <w:drawing>
          <wp:inline distT="0" distB="0" distL="0" distR="0" wp14:anchorId="1814DFA1" wp14:editId="424FA6C6">
            <wp:extent cx="4075353" cy="3064139"/>
            <wp:effectExtent l="0" t="0" r="190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31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6D0C1A39" w:rsidR="00F42920" w:rsidRDefault="00F42920" w:rsidP="00F4292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4BA5EAEA" w14:textId="77777777" w:rsidR="00276B3E" w:rsidRPr="00D810A1" w:rsidRDefault="00276B3E" w:rsidP="00F42920">
      <w:pPr>
        <w:spacing w:line="276" w:lineRule="auto"/>
        <w:jc w:val="center"/>
        <w:rPr>
          <w:sz w:val="28"/>
          <w:szCs w:val="28"/>
          <w:lang w:val="ru-RU"/>
        </w:rPr>
      </w:pPr>
    </w:p>
    <w:p w14:paraId="4FF353C5" w14:textId="01902CC2" w:rsidR="00276B3E" w:rsidRDefault="00276B3E" w:rsidP="007263BC">
      <w:pPr>
        <w:pStyle w:val="Main"/>
        <w:ind w:firstLine="0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При нажатии на изображение пользователь перенаправляется на страницу </w:t>
      </w:r>
      <w:r w:rsidRPr="00276B3E">
        <w:rPr>
          <w:i/>
          <w:iCs/>
          <w:lang w:val="en-US"/>
        </w:rPr>
        <w:t>photo</w:t>
      </w:r>
      <w:r w:rsidRPr="00276B3E">
        <w:rPr>
          <w:i/>
          <w:iCs/>
          <w:lang w:val="ru-RU"/>
        </w:rPr>
        <w:t>.</w:t>
      </w:r>
      <w:r w:rsidRPr="00276B3E">
        <w:rPr>
          <w:i/>
          <w:iCs/>
          <w:lang w:val="en-US"/>
        </w:rPr>
        <w:t>php</w:t>
      </w:r>
      <w:r>
        <w:rPr>
          <w:lang w:val="ru-RU"/>
        </w:rPr>
        <w:t xml:space="preserve">, откуда он может вернуться назад в галерею. </w:t>
      </w:r>
      <w:r>
        <w:rPr>
          <w:lang w:val="ru-RU"/>
        </w:rPr>
        <w:t>Пример этого приведен на рисунке 3.</w:t>
      </w:r>
      <w:r>
        <w:rPr>
          <w:lang w:val="ru-RU"/>
        </w:rPr>
        <w:t>4</w:t>
      </w:r>
      <w:r>
        <w:rPr>
          <w:lang w:val="ru-RU"/>
        </w:rPr>
        <w:t>.</w:t>
      </w:r>
    </w:p>
    <w:p w14:paraId="408A8936" w14:textId="77777777" w:rsidR="00276B3E" w:rsidRDefault="00276B3E" w:rsidP="007263BC">
      <w:pPr>
        <w:pStyle w:val="Main"/>
        <w:ind w:firstLine="0"/>
        <w:rPr>
          <w:lang w:val="ru-RU"/>
        </w:rPr>
      </w:pPr>
    </w:p>
    <w:p w14:paraId="3872DDA8" w14:textId="32A2A7A0" w:rsidR="00276B3E" w:rsidRDefault="00276B3E" w:rsidP="00276B3E">
      <w:pPr>
        <w:pStyle w:val="Main"/>
        <w:ind w:firstLine="0"/>
        <w:jc w:val="center"/>
        <w:rPr>
          <w:lang w:val="ru-RU"/>
        </w:rPr>
      </w:pPr>
      <w:r w:rsidRPr="00276B3E">
        <w:rPr>
          <w:lang w:val="ru-RU"/>
        </w:rPr>
        <w:drawing>
          <wp:inline distT="0" distB="0" distL="0" distR="0" wp14:anchorId="3D93D551" wp14:editId="74D60778">
            <wp:extent cx="3031128" cy="2897621"/>
            <wp:effectExtent l="0" t="0" r="4445" b="0"/>
            <wp:docPr id="9" name="Picture 9" descr="A picture containing text, indoor, screen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, s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343" cy="29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A23" w14:textId="5F9C76C5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252534C" w14:textId="2560FBBF" w:rsidR="00276B3E" w:rsidRPr="00DF6AA1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 xml:space="preserve">4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276B3E">
        <w:rPr>
          <w:i/>
          <w:iCs/>
          <w:sz w:val="28"/>
          <w:szCs w:val="28"/>
          <w:lang w:val="en-US"/>
        </w:rPr>
        <w:t>photo</w:t>
      </w:r>
      <w:r w:rsidRPr="00DF6AA1">
        <w:rPr>
          <w:i/>
          <w:iCs/>
          <w:sz w:val="28"/>
          <w:szCs w:val="28"/>
          <w:lang w:val="ru-RU"/>
        </w:rPr>
        <w:t>.</w:t>
      </w:r>
      <w:r w:rsidRPr="00276B3E">
        <w:rPr>
          <w:i/>
          <w:iCs/>
          <w:sz w:val="28"/>
          <w:szCs w:val="28"/>
          <w:lang w:val="en-US"/>
        </w:rPr>
        <w:t>php</w:t>
      </w:r>
    </w:p>
    <w:p w14:paraId="10853BC3" w14:textId="7352690F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A40CF12" w14:textId="0DDDC620" w:rsidR="00276B3E" w:rsidRDefault="00276B3E" w:rsidP="00DF6AA1">
      <w:pPr>
        <w:pStyle w:val="Main"/>
        <w:ind w:firstLine="708"/>
        <w:rPr>
          <w:lang w:val="ru-RU"/>
        </w:rPr>
      </w:pPr>
      <w:r>
        <w:rPr>
          <w:lang w:val="ru-RU"/>
        </w:rPr>
        <w:t>Кнопка «</w:t>
      </w:r>
      <w:r w:rsidRPr="001E309F">
        <w:rPr>
          <w:i/>
          <w:iCs/>
          <w:lang w:val="en-US"/>
        </w:rPr>
        <w:t>upload</w:t>
      </w:r>
      <w:r w:rsidRPr="001E309F">
        <w:rPr>
          <w:i/>
          <w:iCs/>
          <w:lang w:val="ru-RU"/>
        </w:rPr>
        <w:t xml:space="preserve"> </w:t>
      </w:r>
      <w:r w:rsidRPr="001E309F">
        <w:rPr>
          <w:i/>
          <w:iCs/>
          <w:lang w:val="en-US"/>
        </w:rPr>
        <w:t>image</w:t>
      </w:r>
      <w:r>
        <w:rPr>
          <w:lang w:val="ru-RU"/>
        </w:rPr>
        <w:t>» не может быть нажата без загрузки файла. Так же при загрузке будут подсвечиваться</w:t>
      </w:r>
      <w:r w:rsidR="00DF6AA1">
        <w:rPr>
          <w:lang w:val="ru-RU"/>
        </w:rPr>
        <w:t xml:space="preserve"> </w:t>
      </w:r>
      <w:r>
        <w:rPr>
          <w:lang w:val="ru-RU"/>
        </w:rPr>
        <w:t>файлы того расширения, которое поддерживает форма загрузки. Пример этого приведен на рисунке 3.</w:t>
      </w:r>
      <w:r>
        <w:rPr>
          <w:lang w:val="ru-RU"/>
        </w:rPr>
        <w:t>5</w:t>
      </w:r>
      <w:r>
        <w:rPr>
          <w:lang w:val="ru-RU"/>
        </w:rPr>
        <w:t>.</w:t>
      </w:r>
    </w:p>
    <w:p w14:paraId="5354E42B" w14:textId="77777777" w:rsidR="00276B3E" w:rsidRDefault="00276B3E" w:rsidP="00276B3E">
      <w:pPr>
        <w:pStyle w:val="Main"/>
        <w:ind w:firstLine="0"/>
        <w:rPr>
          <w:lang w:val="ru-RU"/>
        </w:rPr>
      </w:pPr>
    </w:p>
    <w:p w14:paraId="7AC21E68" w14:textId="77777777" w:rsidR="00276B3E" w:rsidRPr="00DA1C1D" w:rsidRDefault="00276B3E" w:rsidP="00276B3E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2CA1A611" wp14:editId="26545040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55B" w14:textId="77777777" w:rsidR="00276B3E" w:rsidRDefault="00276B3E" w:rsidP="00276B3E">
      <w:pPr>
        <w:spacing w:line="276" w:lineRule="auto"/>
        <w:jc w:val="center"/>
        <w:rPr>
          <w:sz w:val="28"/>
          <w:szCs w:val="28"/>
        </w:rPr>
      </w:pPr>
    </w:p>
    <w:p w14:paraId="3B955092" w14:textId="53D0A172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Подсветка файлов поддерживаемого расширения</w:t>
      </w:r>
    </w:p>
    <w:p w14:paraId="3A948381" w14:textId="77777777" w:rsidR="00B85BF3" w:rsidRPr="00276B3E" w:rsidRDefault="00B85BF3" w:rsidP="007263BC">
      <w:pPr>
        <w:pStyle w:val="Main"/>
        <w:ind w:firstLine="0"/>
        <w:rPr>
          <w:lang w:val="ru-RU"/>
        </w:rPr>
      </w:pPr>
    </w:p>
    <w:p w14:paraId="27A22BCC" w14:textId="599F25B1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</w:t>
      </w:r>
      <w:r w:rsidR="00643FF6">
        <w:rPr>
          <w:lang w:val="ru-RU"/>
        </w:rPr>
        <w:t>который нельзя будет обработать или загрузить, выведется ошибка, пример</w:t>
      </w:r>
      <w:r>
        <w:rPr>
          <w:lang w:val="ru-RU"/>
        </w:rPr>
        <w:t xml:space="preserve"> приведен</w:t>
      </w:r>
      <w:r w:rsidR="00643FF6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276B3E">
        <w:rPr>
          <w:lang w:val="ru-RU"/>
        </w:rPr>
        <w:t>6</w:t>
      </w:r>
      <w:r>
        <w:rPr>
          <w:lang w:val="ru-RU"/>
        </w:rPr>
        <w:t xml:space="preserve">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0FEB36F" w:rsidR="009A07C9" w:rsidRDefault="00643FF6" w:rsidP="001E309F">
      <w:pPr>
        <w:pStyle w:val="Main"/>
        <w:jc w:val="center"/>
        <w:rPr>
          <w:lang w:val="ru-RU"/>
        </w:rPr>
      </w:pPr>
      <w:r w:rsidRPr="00643FF6">
        <w:rPr>
          <w:noProof/>
          <w:lang w:val="ru-RU"/>
        </w:rPr>
        <w:drawing>
          <wp:inline distT="0" distB="0" distL="0" distR="0" wp14:anchorId="3B523EF2" wp14:editId="5D4591FE">
            <wp:extent cx="2451100" cy="4572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5D04CC34" w14:textId="0D96FA06" w:rsidR="00825FFC" w:rsidRPr="00DF6AA1" w:rsidRDefault="00CF3136" w:rsidP="00DF6AA1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34F512A7" w14:textId="20C26762" w:rsidR="0097130C" w:rsidRPr="004024C1" w:rsidRDefault="0097130C" w:rsidP="00E40406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5" w:name="_Toc97372572"/>
      <w:r w:rsidRPr="004024C1">
        <w:rPr>
          <w:lang w:val="ru-RU"/>
        </w:rPr>
        <w:lastRenderedPageBreak/>
        <w:t>Заключение</w:t>
      </w:r>
      <w:bookmarkEnd w:id="25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5AB79568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 xml:space="preserve">функций </w:t>
      </w:r>
      <w:r w:rsidR="00F03D65">
        <w:rPr>
          <w:iCs/>
          <w:lang w:val="ru-RU"/>
        </w:rPr>
        <w:t xml:space="preserve">работы с СУБД </w:t>
      </w:r>
      <w:r w:rsidR="00F03D65" w:rsidRPr="00F03D65">
        <w:rPr>
          <w:i/>
          <w:lang w:val="en-US"/>
        </w:rPr>
        <w:t>MySQL</w:t>
      </w:r>
      <w:r w:rsidR="00825FFC">
        <w:rPr>
          <w:iCs/>
          <w:lang w:val="ru-RU"/>
        </w:rPr>
        <w:t xml:space="preserve">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</w:t>
      </w:r>
      <w:r w:rsidR="00F03D65">
        <w:rPr>
          <w:lang w:val="ru-RU"/>
        </w:rPr>
        <w:t xml:space="preserve"> с сохранением данных об этих изображениях в БД</w:t>
      </w:r>
      <w:r w:rsidR="00825FFC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7"/>
      <w:footerReference w:type="default" r:id="rId18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D14E" w14:textId="77777777" w:rsidR="00533507" w:rsidRDefault="00533507" w:rsidP="00E1482B">
      <w:r>
        <w:separator/>
      </w:r>
    </w:p>
    <w:p w14:paraId="368F760E" w14:textId="77777777" w:rsidR="00533507" w:rsidRDefault="00533507"/>
  </w:endnote>
  <w:endnote w:type="continuationSeparator" w:id="0">
    <w:p w14:paraId="6E9FF00E" w14:textId="77777777" w:rsidR="00533507" w:rsidRDefault="00533507" w:rsidP="00E1482B">
      <w:r>
        <w:continuationSeparator/>
      </w:r>
    </w:p>
    <w:p w14:paraId="08C94DB6" w14:textId="77777777" w:rsidR="00533507" w:rsidRDefault="005335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02AED" w14:textId="77777777" w:rsidR="00533507" w:rsidRDefault="00533507" w:rsidP="00E1482B">
      <w:r>
        <w:separator/>
      </w:r>
    </w:p>
    <w:p w14:paraId="736B88DB" w14:textId="77777777" w:rsidR="00533507" w:rsidRDefault="00533507"/>
  </w:footnote>
  <w:footnote w:type="continuationSeparator" w:id="0">
    <w:p w14:paraId="41C1EA23" w14:textId="77777777" w:rsidR="00533507" w:rsidRDefault="00533507" w:rsidP="00E1482B">
      <w:r>
        <w:continuationSeparator/>
      </w:r>
    </w:p>
    <w:p w14:paraId="47401CA7" w14:textId="77777777" w:rsidR="00533507" w:rsidRDefault="005335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8EFE1CAA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31E3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B3E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3FC8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0DB1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4F0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152"/>
    <w:rsid w:val="003D7235"/>
    <w:rsid w:val="003E0634"/>
    <w:rsid w:val="003E2B80"/>
    <w:rsid w:val="003E4D29"/>
    <w:rsid w:val="003E7842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5F8B"/>
    <w:rsid w:val="00441074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180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3507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3537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3FF6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176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63BC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C7539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3DC5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5EA1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D737F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4D7"/>
    <w:rsid w:val="00B46EDD"/>
    <w:rsid w:val="00B56AD4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5BF3"/>
    <w:rsid w:val="00B8698B"/>
    <w:rsid w:val="00B870AF"/>
    <w:rsid w:val="00B90093"/>
    <w:rsid w:val="00B94800"/>
    <w:rsid w:val="00B95F43"/>
    <w:rsid w:val="00B96939"/>
    <w:rsid w:val="00BA0825"/>
    <w:rsid w:val="00BA1F5E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5FB3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3953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47F0"/>
    <w:rsid w:val="00C651D4"/>
    <w:rsid w:val="00C6763A"/>
    <w:rsid w:val="00C707B2"/>
    <w:rsid w:val="00C723F4"/>
    <w:rsid w:val="00C74720"/>
    <w:rsid w:val="00C76432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6A4F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3D53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6AA1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3D65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37284"/>
    <w:rsid w:val="00F406EA"/>
    <w:rsid w:val="00F42920"/>
    <w:rsid w:val="00F43741"/>
    <w:rsid w:val="00F43A9D"/>
    <w:rsid w:val="00F44CB3"/>
    <w:rsid w:val="00F45D26"/>
    <w:rsid w:val="00F46276"/>
    <w:rsid w:val="00F46C50"/>
    <w:rsid w:val="00F500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2474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132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val="en-BY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BY"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1611</Words>
  <Characters>9188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10778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4</cp:revision>
  <cp:lastPrinted>2021-12-21T17:49:00Z</cp:lastPrinted>
  <dcterms:created xsi:type="dcterms:W3CDTF">2022-03-05T09:09:00Z</dcterms:created>
  <dcterms:modified xsi:type="dcterms:W3CDTF">2022-03-05T09:11:00Z</dcterms:modified>
  <cp:category/>
</cp:coreProperties>
</file>