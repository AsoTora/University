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D8BF8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bookmarkStart w:id="0" w:name="_Toc514003567"/>
      <w:r w:rsidRPr="004024C1">
        <w:rPr>
          <w:sz w:val="28"/>
          <w:szCs w:val="28"/>
        </w:rPr>
        <w:t>Министерство образования Республики Беларусь</w:t>
      </w:r>
    </w:p>
    <w:p w14:paraId="3C0F8E19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Учреждение образования «Белорусский государственный университет</w:t>
      </w:r>
    </w:p>
    <w:p w14:paraId="3BCB293A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caps/>
          <w:sz w:val="28"/>
          <w:szCs w:val="28"/>
        </w:rPr>
      </w:pPr>
      <w:r w:rsidRPr="004024C1">
        <w:rPr>
          <w:sz w:val="28"/>
          <w:szCs w:val="28"/>
        </w:rPr>
        <w:t>информатики и радиоэлектроники»</w:t>
      </w:r>
    </w:p>
    <w:p w14:paraId="7BF96F3B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2B2D307B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Факультет информационных технологий и управления</w:t>
      </w:r>
    </w:p>
    <w:p w14:paraId="7FA9B6DF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2CD98133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Кафедра информационных технологий автоматизированных систем</w:t>
      </w:r>
    </w:p>
    <w:p w14:paraId="2F3E427E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0289A1C3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750F5BFA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6948711E" w14:textId="4CCED8BE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Отчет по лабораторной работе №</w:t>
      </w:r>
      <w:r w:rsidR="00B464D7" w:rsidRPr="00B464D7">
        <w:rPr>
          <w:sz w:val="28"/>
          <w:szCs w:val="28"/>
          <w:lang w:val="ru-RU"/>
        </w:rPr>
        <w:t>7</w:t>
      </w:r>
      <w:r w:rsidRPr="004024C1">
        <w:rPr>
          <w:sz w:val="28"/>
          <w:szCs w:val="28"/>
        </w:rPr>
        <w:t xml:space="preserve"> по дисциплине</w:t>
      </w:r>
    </w:p>
    <w:p w14:paraId="1B288104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</w:p>
    <w:p w14:paraId="7BEA2641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ТЕХНОЛОГИИ ИНТЕРНЕТ-ПРОГРАММИРОВАНИЯ</w:t>
      </w:r>
    </w:p>
    <w:p w14:paraId="60CA8778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на тему</w:t>
      </w:r>
    </w:p>
    <w:p w14:paraId="1D283088" w14:textId="5477838D" w:rsidR="00CE554C" w:rsidRPr="004024C1" w:rsidRDefault="00CE554C" w:rsidP="00CE554C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«</w:t>
      </w:r>
      <w:r w:rsidR="001C52D6">
        <w:rPr>
          <w:sz w:val="28"/>
          <w:szCs w:val="28"/>
          <w:lang w:val="ru-RU"/>
        </w:rPr>
        <w:t xml:space="preserve">Работа с </w:t>
      </w:r>
      <w:r w:rsidR="00B464D7">
        <w:rPr>
          <w:sz w:val="28"/>
          <w:szCs w:val="28"/>
          <w:lang w:val="ru-RU"/>
        </w:rPr>
        <w:t>Базами Данных</w:t>
      </w:r>
      <w:r w:rsidRPr="004024C1">
        <w:rPr>
          <w:sz w:val="28"/>
          <w:szCs w:val="28"/>
        </w:rPr>
        <w:t>»</w:t>
      </w:r>
    </w:p>
    <w:p w14:paraId="4813832F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rPr>
          <w:sz w:val="28"/>
          <w:szCs w:val="28"/>
        </w:rPr>
      </w:pPr>
    </w:p>
    <w:p w14:paraId="2F9C7CD0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rPr>
          <w:sz w:val="28"/>
          <w:szCs w:val="28"/>
        </w:rPr>
      </w:pPr>
    </w:p>
    <w:p w14:paraId="216D1021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caps/>
          <w:sz w:val="28"/>
          <w:szCs w:val="28"/>
        </w:rPr>
      </w:pPr>
    </w:p>
    <w:p w14:paraId="70109049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caps/>
          <w:sz w:val="28"/>
          <w:szCs w:val="28"/>
        </w:rPr>
      </w:pPr>
    </w:p>
    <w:p w14:paraId="467C399B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ab/>
      </w:r>
    </w:p>
    <w:p w14:paraId="26BAB72B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6411A783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145443F4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7FBFA8AD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76B6E829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61F55BB6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1CCC47D6" w14:textId="77777777" w:rsidR="00027FAF" w:rsidRPr="004024C1" w:rsidRDefault="00027FAF" w:rsidP="00027FAF">
      <w:pPr>
        <w:spacing w:line="276" w:lineRule="auto"/>
        <w:ind w:right="-569"/>
        <w:rPr>
          <w:sz w:val="28"/>
          <w:szCs w:val="28"/>
        </w:rPr>
      </w:pPr>
    </w:p>
    <w:p w14:paraId="63EC93BD" w14:textId="77777777" w:rsidR="00027FAF" w:rsidRPr="004024C1" w:rsidRDefault="00027FAF" w:rsidP="00027FAF">
      <w:pPr>
        <w:spacing w:line="276" w:lineRule="auto"/>
        <w:ind w:right="-569"/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027FAF" w:rsidRPr="004024C1" w14:paraId="221CE174" w14:textId="77777777" w:rsidTr="008D0C6D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05EC9FF1" w14:textId="77777777" w:rsidR="00027FAF" w:rsidRPr="004024C1" w:rsidRDefault="00027FAF" w:rsidP="008D0C6D">
            <w:pPr>
              <w:spacing w:line="276" w:lineRule="auto"/>
              <w:ind w:right="-567"/>
              <w:rPr>
                <w:sz w:val="28"/>
                <w:szCs w:val="28"/>
              </w:rPr>
            </w:pPr>
            <w:r w:rsidRPr="004024C1">
              <w:rPr>
                <w:sz w:val="28"/>
                <w:szCs w:val="28"/>
              </w:rPr>
              <w:t>Выполнил ст. гр. 820601</w:t>
            </w:r>
          </w:p>
          <w:p w14:paraId="61C091B4" w14:textId="77777777" w:rsidR="00027FAF" w:rsidRPr="004024C1" w:rsidRDefault="00027FAF" w:rsidP="008D0C6D">
            <w:pPr>
              <w:spacing w:line="276" w:lineRule="auto"/>
              <w:ind w:right="-569"/>
              <w:jc w:val="both"/>
              <w:rPr>
                <w:sz w:val="28"/>
                <w:szCs w:val="28"/>
              </w:rPr>
            </w:pPr>
            <w:r w:rsidRPr="004024C1">
              <w:rPr>
                <w:sz w:val="28"/>
                <w:szCs w:val="28"/>
              </w:rPr>
              <w:t>Проверил преп. каф. ИТАС</w:t>
            </w: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33A2863A" w14:textId="6349A651" w:rsidR="00027FAF" w:rsidRPr="004024C1" w:rsidRDefault="00027FAF" w:rsidP="008D0C6D">
            <w:pPr>
              <w:spacing w:line="276" w:lineRule="auto"/>
              <w:ind w:left="2442" w:right="-569"/>
              <w:rPr>
                <w:sz w:val="28"/>
                <w:szCs w:val="28"/>
              </w:rPr>
            </w:pPr>
            <w:r w:rsidRPr="004024C1">
              <w:rPr>
                <w:sz w:val="28"/>
                <w:szCs w:val="28"/>
              </w:rPr>
              <w:t>А.</w:t>
            </w:r>
            <w:r w:rsidRPr="004024C1">
              <w:rPr>
                <w:sz w:val="28"/>
                <w:szCs w:val="28"/>
                <w:lang w:val="ru-RU"/>
              </w:rPr>
              <w:t>Р</w:t>
            </w:r>
            <w:r w:rsidRPr="004024C1">
              <w:rPr>
                <w:sz w:val="28"/>
                <w:szCs w:val="28"/>
              </w:rPr>
              <w:t xml:space="preserve">. </w:t>
            </w:r>
            <w:r w:rsidRPr="004024C1">
              <w:rPr>
                <w:sz w:val="28"/>
                <w:szCs w:val="28"/>
                <w:lang w:val="ru-RU"/>
              </w:rPr>
              <w:t>Шведов</w:t>
            </w:r>
            <w:r w:rsidRPr="004024C1">
              <w:rPr>
                <w:sz w:val="28"/>
                <w:szCs w:val="28"/>
              </w:rPr>
              <w:t xml:space="preserve"> </w:t>
            </w:r>
          </w:p>
          <w:p w14:paraId="7D041EC2" w14:textId="77777777" w:rsidR="00027FAF" w:rsidRPr="004024C1" w:rsidRDefault="00027FAF" w:rsidP="008D0C6D">
            <w:pPr>
              <w:spacing w:line="276" w:lineRule="auto"/>
              <w:ind w:left="2442" w:right="-569"/>
              <w:rPr>
                <w:sz w:val="28"/>
                <w:szCs w:val="28"/>
              </w:rPr>
            </w:pPr>
            <w:r w:rsidRPr="004024C1">
              <w:rPr>
                <w:sz w:val="28"/>
                <w:szCs w:val="28"/>
              </w:rPr>
              <w:t>А.Л. Гончаревич</w:t>
            </w:r>
          </w:p>
        </w:tc>
      </w:tr>
    </w:tbl>
    <w:p w14:paraId="4901E50C" w14:textId="77777777" w:rsidR="00027FAF" w:rsidRPr="004024C1" w:rsidRDefault="00027FAF" w:rsidP="00027FAF">
      <w:pPr>
        <w:spacing w:line="276" w:lineRule="auto"/>
        <w:contextualSpacing/>
        <w:jc w:val="both"/>
        <w:rPr>
          <w:b/>
          <w:sz w:val="28"/>
          <w:szCs w:val="28"/>
        </w:rPr>
      </w:pPr>
    </w:p>
    <w:p w14:paraId="68BCE941" w14:textId="77777777" w:rsidR="00027FAF" w:rsidRPr="004024C1" w:rsidRDefault="00027FAF" w:rsidP="00027FAF">
      <w:pPr>
        <w:spacing w:line="276" w:lineRule="auto"/>
        <w:contextualSpacing/>
        <w:jc w:val="both"/>
        <w:rPr>
          <w:b/>
          <w:sz w:val="28"/>
          <w:szCs w:val="28"/>
        </w:rPr>
      </w:pPr>
    </w:p>
    <w:p w14:paraId="324D5208" w14:textId="77777777" w:rsidR="00027FAF" w:rsidRPr="004024C1" w:rsidRDefault="00027FAF" w:rsidP="00027FAF">
      <w:pPr>
        <w:spacing w:line="276" w:lineRule="auto"/>
        <w:contextualSpacing/>
        <w:jc w:val="both"/>
        <w:rPr>
          <w:b/>
          <w:sz w:val="28"/>
          <w:szCs w:val="28"/>
        </w:rPr>
      </w:pPr>
    </w:p>
    <w:p w14:paraId="5B50DA91" w14:textId="77777777" w:rsidR="00027FAF" w:rsidRPr="004024C1" w:rsidRDefault="00027FAF" w:rsidP="00027FAF">
      <w:pPr>
        <w:spacing w:line="276" w:lineRule="auto"/>
        <w:jc w:val="both"/>
        <w:outlineLvl w:val="0"/>
        <w:rPr>
          <w:sz w:val="28"/>
          <w:szCs w:val="28"/>
        </w:rPr>
      </w:pPr>
      <w:bookmarkStart w:id="1" w:name="_Toc526766721"/>
      <w:bookmarkStart w:id="2" w:name="_Toc530573618"/>
    </w:p>
    <w:p w14:paraId="47DDC876" w14:textId="77777777" w:rsidR="00027FAF" w:rsidRPr="004024C1" w:rsidRDefault="00027FAF" w:rsidP="00027FAF">
      <w:pPr>
        <w:spacing w:line="276" w:lineRule="auto"/>
        <w:jc w:val="both"/>
        <w:outlineLvl w:val="0"/>
        <w:rPr>
          <w:sz w:val="28"/>
          <w:szCs w:val="28"/>
        </w:rPr>
      </w:pPr>
    </w:p>
    <w:p w14:paraId="22604444" w14:textId="77777777" w:rsidR="00027FAF" w:rsidRPr="004024C1" w:rsidRDefault="00027FAF" w:rsidP="00027FAF">
      <w:pPr>
        <w:spacing w:line="276" w:lineRule="auto"/>
        <w:jc w:val="center"/>
        <w:outlineLvl w:val="0"/>
        <w:rPr>
          <w:sz w:val="28"/>
          <w:szCs w:val="28"/>
        </w:rPr>
      </w:pPr>
      <w:bookmarkStart w:id="3" w:name="_Toc23896104"/>
      <w:bookmarkStart w:id="4" w:name="_Toc24038399"/>
      <w:bookmarkStart w:id="5" w:name="_Toc24039264"/>
    </w:p>
    <w:p w14:paraId="62279FAC" w14:textId="77777777" w:rsidR="00027FAF" w:rsidRPr="004024C1" w:rsidRDefault="00027FAF" w:rsidP="00027FAF">
      <w:pPr>
        <w:spacing w:line="276" w:lineRule="auto"/>
        <w:jc w:val="center"/>
        <w:outlineLvl w:val="0"/>
        <w:rPr>
          <w:sz w:val="28"/>
          <w:szCs w:val="28"/>
        </w:rPr>
      </w:pPr>
      <w:bookmarkStart w:id="6" w:name="_Toc83648622"/>
      <w:bookmarkStart w:id="7" w:name="_Toc84260555"/>
      <w:bookmarkStart w:id="8" w:name="_Toc94186759"/>
    </w:p>
    <w:p w14:paraId="05AD6B50" w14:textId="038B7C82" w:rsidR="00DF54BD" w:rsidRPr="000F1554" w:rsidRDefault="00027FAF" w:rsidP="000F1554">
      <w:pPr>
        <w:pStyle w:val="Main"/>
        <w:jc w:val="center"/>
        <w:rPr>
          <w:lang w:val="en-US"/>
        </w:rPr>
      </w:pPr>
      <w:r w:rsidRPr="004024C1">
        <w:t>Минск 20</w:t>
      </w:r>
      <w:bookmarkEnd w:id="1"/>
      <w:bookmarkEnd w:id="2"/>
      <w:bookmarkEnd w:id="3"/>
      <w:bookmarkEnd w:id="4"/>
      <w:bookmarkEnd w:id="5"/>
      <w:r w:rsidRPr="004024C1">
        <w:t>2</w:t>
      </w:r>
      <w:bookmarkEnd w:id="6"/>
      <w:bookmarkEnd w:id="7"/>
      <w:bookmarkEnd w:id="8"/>
      <w:r w:rsidRPr="004024C1">
        <w:t>2</w:t>
      </w:r>
    </w:p>
    <w:p w14:paraId="5B8D40D5" w14:textId="38EFD589" w:rsidR="00226232" w:rsidRPr="004024C1" w:rsidRDefault="00226232" w:rsidP="005F62FD">
      <w:pPr>
        <w:pStyle w:val="Main"/>
        <w:ind w:right="-2" w:firstLine="0"/>
        <w:jc w:val="center"/>
        <w:rPr>
          <w:rFonts w:eastAsiaTheme="minorHAnsi"/>
          <w:b/>
          <w:bCs/>
        </w:rPr>
      </w:pPr>
      <w:bookmarkStart w:id="9" w:name="_Toc90247012"/>
      <w:r w:rsidRPr="004024C1">
        <w:rPr>
          <w:rFonts w:eastAsiaTheme="minorHAnsi"/>
          <w:b/>
          <w:bCs/>
          <w:sz w:val="32"/>
          <w:szCs w:val="32"/>
        </w:rPr>
        <w:lastRenderedPageBreak/>
        <w:t>СОДЕРЖАНИЕ</w:t>
      </w:r>
    </w:p>
    <w:p w14:paraId="09ACC7CC" w14:textId="77777777" w:rsidR="00226232" w:rsidRPr="004024C1" w:rsidRDefault="00226232" w:rsidP="00226232">
      <w:pPr>
        <w:rPr>
          <w:rFonts w:eastAsiaTheme="minorHAnsi"/>
          <w:lang w:val="ru-RU"/>
        </w:rPr>
      </w:pPr>
    </w:p>
    <w:sdt>
      <w:sdtPr>
        <w:rPr>
          <w:rFonts w:eastAsiaTheme="minorHAnsi"/>
          <w:b/>
          <w:bCs/>
          <w:noProof w:val="0"/>
          <w:sz w:val="24"/>
          <w:szCs w:val="24"/>
          <w:lang w:val="en-BY"/>
        </w:rPr>
        <w:id w:val="620419160"/>
        <w:docPartObj>
          <w:docPartGallery w:val="Table of Contents"/>
          <w:docPartUnique/>
        </w:docPartObj>
      </w:sdtPr>
      <w:sdtEndPr>
        <w:rPr>
          <w:rFonts w:eastAsia="Times New Roman"/>
          <w:b w:val="0"/>
          <w:bCs w:val="0"/>
        </w:rPr>
      </w:sdtEndPr>
      <w:sdtContent>
        <w:bookmarkEnd w:id="9" w:displacedByCustomXml="prev"/>
        <w:p w14:paraId="4D9878D1" w14:textId="422BD162" w:rsidR="00BA1F5E" w:rsidRDefault="00BC6D2D" w:rsidP="000222E5">
          <w:pPr>
            <w:pStyle w:val="TOC1"/>
            <w:spacing w:line="276" w:lineRule="auto"/>
            <w:rPr>
              <w:rFonts w:asciiTheme="minorHAnsi" w:eastAsiaTheme="minorEastAsia" w:hAnsiTheme="minorHAnsi" w:cstheme="minorBidi"/>
              <w:sz w:val="24"/>
              <w:szCs w:val="24"/>
              <w:lang w:val="en-BY"/>
            </w:rPr>
          </w:pPr>
          <w:r w:rsidRPr="004024C1">
            <w:rPr>
              <w:color w:val="000000" w:themeColor="text1"/>
            </w:rPr>
            <w:fldChar w:fldCharType="begin"/>
          </w:r>
          <w:r w:rsidRPr="004024C1">
            <w:rPr>
              <w:color w:val="000000" w:themeColor="text1"/>
            </w:rPr>
            <w:instrText xml:space="preserve"> TOC \o "1-3" \h \z \u </w:instrText>
          </w:r>
          <w:r w:rsidRPr="004024C1">
            <w:rPr>
              <w:color w:val="000000" w:themeColor="text1"/>
            </w:rPr>
            <w:fldChar w:fldCharType="separate"/>
          </w:r>
          <w:hyperlink w:anchor="_Toc97372562" w:history="1">
            <w:r w:rsidR="00BA1F5E" w:rsidRPr="00E708A1">
              <w:rPr>
                <w:rStyle w:val="Hyperlink"/>
              </w:rPr>
              <w:t>Введение</w:t>
            </w:r>
            <w:r w:rsidR="00BA1F5E">
              <w:rPr>
                <w:webHidden/>
              </w:rPr>
              <w:tab/>
            </w:r>
            <w:r w:rsidR="00BA1F5E">
              <w:rPr>
                <w:webHidden/>
              </w:rPr>
              <w:fldChar w:fldCharType="begin"/>
            </w:r>
            <w:r w:rsidR="00BA1F5E">
              <w:rPr>
                <w:webHidden/>
              </w:rPr>
              <w:instrText xml:space="preserve"> PAGEREF _Toc97372562 \h </w:instrText>
            </w:r>
            <w:r w:rsidR="00BA1F5E">
              <w:rPr>
                <w:webHidden/>
              </w:rPr>
            </w:r>
            <w:r w:rsidR="00BA1F5E">
              <w:rPr>
                <w:webHidden/>
              </w:rPr>
              <w:fldChar w:fldCharType="separate"/>
            </w:r>
            <w:r w:rsidR="00BA1F5E">
              <w:rPr>
                <w:webHidden/>
              </w:rPr>
              <w:t>3</w:t>
            </w:r>
            <w:r w:rsidR="00BA1F5E">
              <w:rPr>
                <w:webHidden/>
              </w:rPr>
              <w:fldChar w:fldCharType="end"/>
            </w:r>
          </w:hyperlink>
        </w:p>
        <w:p w14:paraId="6D5FCF14" w14:textId="1300DDBB" w:rsidR="00BA1F5E" w:rsidRDefault="00BA1F5E" w:rsidP="000222E5">
          <w:pPr>
            <w:pStyle w:val="TOC1"/>
            <w:spacing w:line="276" w:lineRule="auto"/>
            <w:rPr>
              <w:rFonts w:asciiTheme="minorHAnsi" w:eastAsiaTheme="minorEastAsia" w:hAnsiTheme="minorHAnsi" w:cstheme="minorBidi"/>
              <w:sz w:val="24"/>
              <w:szCs w:val="24"/>
              <w:lang w:val="en-BY"/>
            </w:rPr>
          </w:pPr>
          <w:hyperlink w:anchor="_Toc97372563" w:history="1">
            <w:r w:rsidRPr="00E708A1">
              <w:rPr>
                <w:rStyle w:val="Hyperlink"/>
              </w:rPr>
              <w:t>1</w:t>
            </w:r>
            <w:r>
              <w:rPr>
                <w:rFonts w:asciiTheme="minorHAnsi" w:eastAsiaTheme="minorEastAsia" w:hAnsiTheme="minorHAnsi" w:cstheme="minorBidi"/>
                <w:sz w:val="24"/>
                <w:szCs w:val="24"/>
                <w:lang w:val="en-BY"/>
              </w:rPr>
              <w:tab/>
            </w:r>
            <w:r w:rsidRPr="00E708A1">
              <w:rPr>
                <w:rStyle w:val="Hyperlink"/>
              </w:rPr>
              <w:t>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_Toc97372563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F98145A" w14:textId="15746E4A" w:rsidR="00BA1F5E" w:rsidRDefault="00BA1F5E" w:rsidP="000222E5">
          <w:pPr>
            <w:pStyle w:val="TOC1"/>
            <w:spacing w:line="276" w:lineRule="auto"/>
            <w:rPr>
              <w:rFonts w:asciiTheme="minorHAnsi" w:eastAsiaTheme="minorEastAsia" w:hAnsiTheme="minorHAnsi" w:cstheme="minorBidi"/>
              <w:sz w:val="24"/>
              <w:szCs w:val="24"/>
              <w:lang w:val="en-BY"/>
            </w:rPr>
          </w:pPr>
          <w:hyperlink w:anchor="_Toc97372564" w:history="1">
            <w:r w:rsidRPr="00E708A1">
              <w:rPr>
                <w:rStyle w:val="Hyperlink"/>
              </w:rPr>
              <w:t>2</w:t>
            </w:r>
            <w:r>
              <w:rPr>
                <w:rFonts w:asciiTheme="minorHAnsi" w:eastAsiaTheme="minorEastAsia" w:hAnsiTheme="minorHAnsi" w:cstheme="minorBidi"/>
                <w:sz w:val="24"/>
                <w:szCs w:val="24"/>
                <w:lang w:val="en-BY"/>
              </w:rPr>
              <w:tab/>
            </w:r>
            <w:r w:rsidRPr="00E708A1">
              <w:rPr>
                <w:rStyle w:val="Hyperlink"/>
              </w:rPr>
              <w:t>Теоретическая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_Toc97372564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8516B54" w14:textId="53F831AE" w:rsidR="00BA1F5E" w:rsidRDefault="00BA1F5E" w:rsidP="000222E5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97372565" w:history="1">
            <w:r w:rsidRPr="00E708A1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E708A1">
              <w:rPr>
                <w:rStyle w:val="Hyperlink"/>
                <w:noProof/>
                <w:lang w:val="ru-RU"/>
              </w:rPr>
              <w:t>Базы данных и СУБД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_Toc97372565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F5CEB" w14:textId="7EA5C8C4" w:rsidR="00BA1F5E" w:rsidRDefault="00BA1F5E" w:rsidP="000222E5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97372566" w:history="1">
            <w:r w:rsidRPr="00E708A1">
              <w:rPr>
                <w:rStyle w:val="Hyperlink"/>
                <w:noProof/>
                <w:lang w:val="en-US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E708A1">
              <w:rPr>
                <w:rStyle w:val="Hyperlink"/>
                <w:noProof/>
                <w:lang w:val="en-US"/>
              </w:rPr>
              <w:t>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_Toc97372566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C7054" w14:textId="27F3E407" w:rsidR="00BA1F5E" w:rsidRDefault="00BA1F5E" w:rsidP="000222E5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97372567" w:history="1">
            <w:r w:rsidRPr="00E708A1">
              <w:rPr>
                <w:rStyle w:val="Hyperlink"/>
                <w:noProof/>
                <w:lang w:val="ru-RU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E708A1">
              <w:rPr>
                <w:rStyle w:val="Hyperlink"/>
                <w:noProof/>
                <w:lang w:val="ru-RU"/>
              </w:rPr>
              <w:t>Используемые в работе функции, методы и объекты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_Toc97372567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DE888" w14:textId="27472D5B" w:rsidR="00BA1F5E" w:rsidRDefault="00BA1F5E" w:rsidP="000222E5">
          <w:pPr>
            <w:pStyle w:val="TOC1"/>
            <w:spacing w:line="276" w:lineRule="auto"/>
            <w:rPr>
              <w:rFonts w:asciiTheme="minorHAnsi" w:eastAsiaTheme="minorEastAsia" w:hAnsiTheme="minorHAnsi" w:cstheme="minorBidi"/>
              <w:sz w:val="24"/>
              <w:szCs w:val="24"/>
              <w:lang w:val="en-BY"/>
            </w:rPr>
          </w:pPr>
          <w:hyperlink w:anchor="_Toc97372568" w:history="1">
            <w:r w:rsidRPr="00E708A1">
              <w:rPr>
                <w:rStyle w:val="Hyperlink"/>
              </w:rPr>
              <w:t>3</w:t>
            </w:r>
            <w:r>
              <w:rPr>
                <w:rFonts w:asciiTheme="minorHAnsi" w:eastAsiaTheme="minorEastAsia" w:hAnsiTheme="minorHAnsi" w:cstheme="minorBidi"/>
                <w:sz w:val="24"/>
                <w:szCs w:val="24"/>
                <w:lang w:val="en-BY"/>
              </w:rPr>
              <w:tab/>
            </w:r>
            <w:r w:rsidRPr="00E708A1">
              <w:rPr>
                <w:rStyle w:val="Hyperlink"/>
              </w:rPr>
              <w:t>Ход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_Toc97372568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DEE9514" w14:textId="6E06DDD8" w:rsidR="00BA1F5E" w:rsidRDefault="00BA1F5E" w:rsidP="000222E5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97372569" w:history="1">
            <w:r w:rsidRPr="00E708A1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E708A1">
              <w:rPr>
                <w:rStyle w:val="Hyperlink"/>
                <w:noProof/>
                <w:lang w:val="ru-RU"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_Toc97372569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9FADB" w14:textId="5BB6A273" w:rsidR="00BA1F5E" w:rsidRDefault="00BA1F5E" w:rsidP="000222E5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97372570" w:history="1">
            <w:r w:rsidRPr="00E708A1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E708A1">
              <w:rPr>
                <w:rStyle w:val="Hyperlink"/>
                <w:noProof/>
                <w:lang w:val="ru-RU"/>
              </w:rPr>
              <w:t>Техническое выполнение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_Toc97372570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96E30" w14:textId="58F35412" w:rsidR="00BA1F5E" w:rsidRDefault="00BA1F5E" w:rsidP="000222E5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97372571" w:history="1">
            <w:r w:rsidRPr="00E708A1">
              <w:rPr>
                <w:rStyle w:val="Hyperlink"/>
                <w:noProof/>
                <w:lang w:val="ru-RU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E708A1">
              <w:rPr>
                <w:rStyle w:val="Hyperlink"/>
                <w:noProof/>
                <w:lang w:val="ru-RU"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_Toc97372571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4FDFB" w14:textId="1869F5B4" w:rsidR="00BA1F5E" w:rsidRDefault="00BA1F5E" w:rsidP="000222E5">
          <w:pPr>
            <w:pStyle w:val="TOC1"/>
            <w:spacing w:line="276" w:lineRule="auto"/>
            <w:rPr>
              <w:rFonts w:asciiTheme="minorHAnsi" w:eastAsiaTheme="minorEastAsia" w:hAnsiTheme="minorHAnsi" w:cstheme="minorBidi"/>
              <w:sz w:val="24"/>
              <w:szCs w:val="24"/>
              <w:lang w:val="en-BY"/>
            </w:rPr>
          </w:pPr>
          <w:hyperlink w:anchor="_Toc97372572" w:history="1">
            <w:r w:rsidRPr="00E708A1">
              <w:rPr>
                <w:rStyle w:val="Hyperlink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_Toc97372572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6750680" w14:textId="33105828" w:rsidR="00A15DD6" w:rsidRPr="004024C1" w:rsidRDefault="00BC6D2D" w:rsidP="00E40406">
          <w:pPr>
            <w:widowControl w:val="0"/>
            <w:spacing w:line="276" w:lineRule="auto"/>
            <w:rPr>
              <w:caps/>
              <w:sz w:val="28"/>
              <w:szCs w:val="28"/>
            </w:rPr>
            <w:sectPr w:rsidR="00A15DD6" w:rsidRPr="004024C1" w:rsidSect="0097130C">
              <w:footerReference w:type="even" r:id="rId8"/>
              <w:footerReference w:type="default" r:id="rId9"/>
              <w:footerReference w:type="first" r:id="rId10"/>
              <w:pgSz w:w="11906" w:h="16838"/>
              <w:pgMar w:top="1134" w:right="851" w:bottom="1531" w:left="1701" w:header="709" w:footer="709" w:gutter="0"/>
              <w:pgNumType w:start="3"/>
              <w:cols w:space="708"/>
              <w:titlePg/>
              <w:docGrid w:linePitch="360"/>
            </w:sectPr>
          </w:pPr>
          <w:r w:rsidRPr="004024C1">
            <w:rPr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16CAA0E7" w14:textId="73E10AF5" w:rsidR="001026F0" w:rsidRPr="004024C1" w:rsidRDefault="00125115" w:rsidP="00125115">
      <w:pPr>
        <w:pStyle w:val="1"/>
        <w:numPr>
          <w:ilvl w:val="0"/>
          <w:numId w:val="0"/>
        </w:numPr>
        <w:jc w:val="center"/>
        <w:rPr>
          <w:lang w:val="ru-RU"/>
        </w:rPr>
      </w:pPr>
      <w:bookmarkStart w:id="10" w:name="_Toc97372562"/>
      <w:r w:rsidRPr="004024C1">
        <w:rPr>
          <w:lang w:val="ru-RU"/>
        </w:rPr>
        <w:lastRenderedPageBreak/>
        <w:t>Введение</w:t>
      </w:r>
      <w:bookmarkEnd w:id="10"/>
    </w:p>
    <w:p w14:paraId="1B6E53F7" w14:textId="77777777" w:rsidR="00027FAF" w:rsidRPr="004024C1" w:rsidRDefault="00027FAF" w:rsidP="00125115">
      <w:pPr>
        <w:pStyle w:val="1"/>
        <w:numPr>
          <w:ilvl w:val="0"/>
          <w:numId w:val="0"/>
        </w:numPr>
        <w:jc w:val="center"/>
        <w:rPr>
          <w:lang w:val="ru-RU"/>
        </w:rPr>
      </w:pPr>
    </w:p>
    <w:p w14:paraId="7D3363C1" w14:textId="77777777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val="ru-RU" w:eastAsia="ru-RU"/>
        </w:rPr>
      </w:pPr>
      <w:r w:rsidRPr="004024C1">
        <w:rPr>
          <w:rFonts w:eastAsia="Yu Mincho"/>
          <w:i/>
          <w:iCs/>
          <w:shd w:val="clear" w:color="auto" w:fill="FFFFFF"/>
          <w:lang w:val="ru-RU" w:eastAsia="ru-RU"/>
        </w:rPr>
        <w:t>PHP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</w:t>
      </w:r>
      <w:r w:rsidRPr="004024C1">
        <w:rPr>
          <w:rFonts w:eastAsia="Yu Mincho"/>
          <w:color w:val="000000"/>
          <w:lang w:val="ru-RU" w:eastAsia="ru-RU"/>
        </w:rPr>
        <w:t>—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язык программирования, который наиболее распространён в сфере веб-разработки. Язык </w:t>
      </w:r>
      <w:r w:rsidRPr="004024C1">
        <w:rPr>
          <w:rFonts w:eastAsia="Yu Mincho"/>
          <w:i/>
          <w:iCs/>
          <w:shd w:val="clear" w:color="auto" w:fill="FFFFFF"/>
          <w:lang w:val="en-US" w:eastAsia="ru-RU"/>
        </w:rPr>
        <w:t>PHP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работает на удаленном сервере, поэтому он и называется серверный язык программирования. </w:t>
      </w:r>
    </w:p>
    <w:p w14:paraId="3786D4EE" w14:textId="77777777" w:rsidR="00027FAF" w:rsidRPr="004024C1" w:rsidRDefault="00027FAF" w:rsidP="00027FAF">
      <w:pPr>
        <w:pStyle w:val="Main"/>
        <w:rPr>
          <w:rFonts w:eastAsia="Yu Mincho"/>
          <w:i/>
          <w:iCs/>
          <w:shd w:val="clear" w:color="auto" w:fill="FFFFFF"/>
          <w:lang w:val="ru-RU" w:eastAsia="ru-RU"/>
        </w:rPr>
      </w:pPr>
      <w:r w:rsidRPr="004024C1">
        <w:rPr>
          <w:rFonts w:eastAsia="Yu Mincho"/>
          <w:shd w:val="clear" w:color="auto" w:fill="FFFFFF"/>
          <w:lang w:val="ru-RU" w:eastAsia="ru-RU"/>
        </w:rPr>
        <w:t xml:space="preserve">Любой скрипт </w:t>
      </w:r>
      <w:r w:rsidRPr="004024C1">
        <w:rPr>
          <w:rFonts w:eastAsia="Yu Mincho"/>
          <w:i/>
          <w:iCs/>
          <w:shd w:val="clear" w:color="auto" w:fill="FFFFFF"/>
          <w:lang w:val="ru-RU" w:eastAsia="ru-RU"/>
        </w:rPr>
        <w:t>PHP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состоит из последовательности операторов. Оператор может быть присваиванием, вызовом функции, циклом, условным выражением или пустым выражением. Операторы обычно заканчиваются точкой с запятой. Также операторы могут быть объединены в группу заключением группы операторов в фигурные скобки. Группа операторов также является оператором.</w:t>
      </w:r>
      <w:r w:rsidRPr="004024C1">
        <w:rPr>
          <w:rFonts w:eastAsia="Yu Mincho"/>
          <w:i/>
          <w:iCs/>
          <w:shd w:val="clear" w:color="auto" w:fill="FFFFFF"/>
          <w:lang w:val="ru-RU" w:eastAsia="ru-RU"/>
        </w:rPr>
        <w:t xml:space="preserve"> </w:t>
      </w:r>
    </w:p>
    <w:p w14:paraId="4AA38501" w14:textId="77777777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val="ru-RU" w:eastAsia="ru-RU"/>
        </w:rPr>
      </w:pPr>
      <w:r w:rsidRPr="004024C1">
        <w:rPr>
          <w:rFonts w:eastAsia="Yu Mincho"/>
          <w:shd w:val="clear" w:color="auto" w:fill="FFFFFF"/>
          <w:lang w:val="ru-RU" w:eastAsia="ru-RU"/>
        </w:rPr>
        <w:t xml:space="preserve">Интернет </w:t>
      </w:r>
      <w:r w:rsidRPr="004024C1">
        <w:rPr>
          <w:rFonts w:eastAsia="Yu Mincho"/>
          <w:color w:val="000000"/>
          <w:lang w:val="ru-RU" w:eastAsia="ru-RU"/>
        </w:rPr>
        <w:t>—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это множество компьютеров по всему миру, соединённых между собой проводами в единую сеть. Все компьютеры делятся на две большие группы: клиенты и сервера. Клиенты инициируют запросы на сервера, а те, в свою очередь, их принимают, обрабатывают и отправляют клиенту ответ.</w:t>
      </w:r>
    </w:p>
    <w:p w14:paraId="7E324955" w14:textId="77777777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val="ru-RU" w:eastAsia="ru-RU"/>
        </w:rPr>
      </w:pPr>
      <w:r w:rsidRPr="004024C1">
        <w:rPr>
          <w:rFonts w:eastAsia="Yu Mincho"/>
          <w:i/>
          <w:iCs/>
          <w:shd w:val="clear" w:color="auto" w:fill="FFFFFF"/>
          <w:lang w:val="en-US" w:eastAsia="ru-RU"/>
        </w:rPr>
        <w:t>PHP</w:t>
      </w:r>
      <w:r w:rsidRPr="004024C1">
        <w:rPr>
          <w:rFonts w:eastAsia="Yu Mincho"/>
          <w:i/>
          <w:iCs/>
          <w:shd w:val="clear" w:color="auto" w:fill="FFFFFF"/>
          <w:lang w:val="ru-RU" w:eastAsia="ru-RU"/>
        </w:rPr>
        <w:t xml:space="preserve"> </w:t>
      </w:r>
      <w:r w:rsidRPr="004024C1">
        <w:rPr>
          <w:rFonts w:eastAsia="Yu Mincho"/>
          <w:shd w:val="clear" w:color="auto" w:fill="FFFFFF"/>
          <w:lang w:val="ru-RU" w:eastAsia="ru-RU"/>
        </w:rPr>
        <w:t>позволяет решить множество задач связанных с клиент-серверной архитектурой, например:</w:t>
      </w:r>
    </w:p>
    <w:p w14:paraId="6A343724" w14:textId="77777777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val="ru-RU" w:eastAsia="ru-RU"/>
        </w:rPr>
      </w:pPr>
      <w:r w:rsidRPr="004024C1">
        <w:rPr>
          <w:rFonts w:eastAsia="Yu Mincho"/>
          <w:shd w:val="clear" w:color="auto" w:fill="FFFFFF"/>
          <w:lang w:val="ru-RU" w:eastAsia="ru-RU"/>
        </w:rPr>
        <w:t xml:space="preserve">1 С помощью </w:t>
      </w:r>
      <w:r w:rsidRPr="004024C1">
        <w:rPr>
          <w:rFonts w:eastAsia="Yu Mincho"/>
          <w:i/>
          <w:iCs/>
          <w:shd w:val="clear" w:color="auto" w:fill="FFFFFF"/>
          <w:lang w:val="en-US" w:eastAsia="ru-RU"/>
        </w:rPr>
        <w:t>HTML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можно только создать форму. А обработать то, что ввёл пользователь, может лишь </w:t>
      </w:r>
      <w:r w:rsidRPr="004024C1">
        <w:rPr>
          <w:rFonts w:eastAsia="Yu Mincho"/>
          <w:i/>
          <w:iCs/>
          <w:shd w:val="clear" w:color="auto" w:fill="FFFFFF"/>
          <w:lang w:val="en-US" w:eastAsia="ru-RU"/>
        </w:rPr>
        <w:t>PHP</w:t>
      </w:r>
      <w:r w:rsidRPr="004024C1">
        <w:rPr>
          <w:rFonts w:eastAsia="Yu Mincho"/>
          <w:shd w:val="clear" w:color="auto" w:fill="FFFFFF"/>
          <w:lang w:val="ru-RU" w:eastAsia="ru-RU"/>
        </w:rPr>
        <w:t>.</w:t>
      </w:r>
    </w:p>
    <w:p w14:paraId="70344441" w14:textId="6D242E15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eastAsia="ru-RU"/>
        </w:rPr>
      </w:pPr>
      <w:r w:rsidRPr="004024C1">
        <w:rPr>
          <w:rFonts w:eastAsia="Yu Mincho"/>
          <w:shd w:val="clear" w:color="auto" w:fill="FFFFFF"/>
          <w:lang w:val="ru-RU" w:eastAsia="ru-RU"/>
        </w:rPr>
        <w:t xml:space="preserve">2 </w:t>
      </w:r>
      <w:r w:rsidR="00E40406">
        <w:rPr>
          <w:rFonts w:eastAsia="Yu Mincho"/>
          <w:shd w:val="clear" w:color="auto" w:fill="FFFFFF"/>
          <w:lang w:val="ru-RU" w:eastAsia="ru-RU"/>
        </w:rPr>
        <w:t xml:space="preserve">Если делать </w:t>
      </w:r>
      <w:r w:rsidR="00E40406" w:rsidRPr="004024C1">
        <w:rPr>
          <w:rFonts w:eastAsia="Yu Mincho"/>
          <w:shd w:val="clear" w:color="auto" w:fill="FFFFFF"/>
          <w:lang w:eastAsia="ru-RU"/>
        </w:rPr>
        <w:t>блог на</w:t>
      </w:r>
      <w:r w:rsidRPr="004024C1">
        <w:rPr>
          <w:rFonts w:eastAsia="Yu Mincho"/>
          <w:shd w:val="clear" w:color="auto" w:fill="FFFFFF"/>
          <w:lang w:eastAsia="ru-RU"/>
        </w:rPr>
        <w:t xml:space="preserve"> на чистом </w:t>
      </w:r>
      <w:r w:rsidRPr="004024C1">
        <w:rPr>
          <w:rFonts w:eastAsia="Yu Mincho"/>
          <w:i/>
          <w:iCs/>
          <w:shd w:val="clear" w:color="auto" w:fill="FFFFFF"/>
          <w:lang w:eastAsia="ru-RU"/>
        </w:rPr>
        <w:t>HTML</w:t>
      </w:r>
      <w:r w:rsidRPr="004024C1">
        <w:rPr>
          <w:rFonts w:eastAsia="Yu Mincho"/>
          <w:shd w:val="clear" w:color="auto" w:fill="FFFFFF"/>
          <w:lang w:eastAsia="ru-RU"/>
        </w:rPr>
        <w:t>, то на каждую статью требуется создавать новый файл. Добавлять и редактировать записи придётся вручную. PHP позволяет обойтись с помощью одного файла, а статьи хранить в базе данных. Благодаря этому, можно сделать админку, из которой можно будет добавлять и редактировать контент.</w:t>
      </w:r>
    </w:p>
    <w:p w14:paraId="202B6C33" w14:textId="77777777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eastAsia="ru-RU"/>
        </w:rPr>
      </w:pPr>
      <w:r w:rsidRPr="004024C1">
        <w:rPr>
          <w:rFonts w:eastAsia="Yu Mincho"/>
          <w:shd w:val="clear" w:color="auto" w:fill="FFFFFF"/>
          <w:lang w:eastAsia="ru-RU"/>
        </w:rPr>
        <w:t>3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</w:t>
      </w:r>
      <w:r w:rsidRPr="004024C1">
        <w:rPr>
          <w:rFonts w:eastAsia="Yu Mincho"/>
          <w:i/>
          <w:iCs/>
          <w:shd w:val="clear" w:color="auto" w:fill="FFFFFF"/>
          <w:lang w:eastAsia="ru-RU"/>
        </w:rPr>
        <w:t>PHP</w:t>
      </w:r>
      <w:r w:rsidRPr="004024C1">
        <w:rPr>
          <w:rFonts w:eastAsia="Yu Mincho"/>
          <w:shd w:val="clear" w:color="auto" w:fill="FFFFFF"/>
          <w:lang w:eastAsia="ru-RU"/>
        </w:rPr>
        <w:t xml:space="preserve"> позволяет реализовать механизм авторизации на сайте.</w:t>
      </w:r>
    </w:p>
    <w:p w14:paraId="3CE29A4C" w14:textId="77777777" w:rsidR="00027FAF" w:rsidRPr="004024C1" w:rsidRDefault="00027FAF" w:rsidP="00027FAF">
      <w:pPr>
        <w:spacing w:after="160" w:line="259" w:lineRule="auto"/>
        <w:ind w:firstLine="709"/>
        <w:jc w:val="both"/>
        <w:rPr>
          <w:rFonts w:eastAsia="Yu Mincho"/>
          <w:color w:val="1B1B1B"/>
          <w:spacing w:val="-1"/>
          <w:sz w:val="28"/>
          <w:szCs w:val="28"/>
          <w:shd w:val="clear" w:color="auto" w:fill="FFFFFF"/>
          <w:lang w:eastAsia="ru-RU"/>
        </w:rPr>
      </w:pPr>
      <w:r w:rsidRPr="004024C1">
        <w:rPr>
          <w:rFonts w:eastAsia="Yu Mincho"/>
          <w:color w:val="1B1B1B"/>
          <w:spacing w:val="-1"/>
          <w:sz w:val="28"/>
          <w:szCs w:val="28"/>
          <w:shd w:val="clear" w:color="auto" w:fill="FFFFFF"/>
          <w:lang w:eastAsia="ru-RU"/>
        </w:rPr>
        <w:br w:type="page"/>
      </w:r>
    </w:p>
    <w:p w14:paraId="1D224773" w14:textId="617E2B39" w:rsidR="00027FAF" w:rsidRPr="004024C1" w:rsidRDefault="0097130C" w:rsidP="0097130C">
      <w:pPr>
        <w:pStyle w:val="1"/>
      </w:pPr>
      <w:bookmarkStart w:id="11" w:name="_Toc96264369"/>
      <w:bookmarkStart w:id="12" w:name="_Toc97372563"/>
      <w:r w:rsidRPr="004024C1">
        <w:lastRenderedPageBreak/>
        <w:t>Постановка</w:t>
      </w:r>
      <w:r w:rsidRPr="004024C1">
        <w:rPr>
          <w:lang w:val="ru-RU"/>
        </w:rPr>
        <w:t xml:space="preserve"> </w:t>
      </w:r>
      <w:bookmarkEnd w:id="11"/>
      <w:r w:rsidRPr="004024C1">
        <w:rPr>
          <w:lang w:val="ru-RU"/>
        </w:rPr>
        <w:t>задачи</w:t>
      </w:r>
      <w:bookmarkEnd w:id="12"/>
    </w:p>
    <w:p w14:paraId="471BC9D7" w14:textId="77777777" w:rsidR="00027FAF" w:rsidRPr="004024C1" w:rsidRDefault="00027FAF" w:rsidP="00027FAF">
      <w:pPr>
        <w:spacing w:line="276" w:lineRule="auto"/>
        <w:rPr>
          <w:sz w:val="28"/>
          <w:szCs w:val="28"/>
        </w:rPr>
      </w:pPr>
    </w:p>
    <w:p w14:paraId="101B0663" w14:textId="473E09DC" w:rsidR="00027FAF" w:rsidRPr="004024C1" w:rsidRDefault="00027FAF" w:rsidP="00DB5D9A">
      <w:pPr>
        <w:pStyle w:val="Main"/>
      </w:pPr>
      <w:r w:rsidRPr="004024C1">
        <w:t xml:space="preserve">Изучить семантику, синтаксис и возможности языка </w:t>
      </w:r>
      <w:r w:rsidRPr="004024C1">
        <w:rPr>
          <w:i/>
          <w:iCs/>
          <w:shd w:val="clear" w:color="auto" w:fill="FFFFFF"/>
          <w:lang w:val="en-US"/>
        </w:rPr>
        <w:t>PHP</w:t>
      </w:r>
      <w:r w:rsidRPr="004024C1">
        <w:rPr>
          <w:i/>
          <w:iCs/>
          <w:shd w:val="clear" w:color="auto" w:fill="FFFFFF"/>
        </w:rPr>
        <w:t xml:space="preserve">. </w:t>
      </w:r>
      <w:r w:rsidRPr="004024C1">
        <w:rPr>
          <w:shd w:val="clear" w:color="auto" w:fill="FFFFFF"/>
        </w:rPr>
        <w:t xml:space="preserve">Изучение базового синтаксиса в языке </w:t>
      </w:r>
      <w:r w:rsidRPr="004024C1">
        <w:rPr>
          <w:i/>
          <w:iCs/>
          <w:shd w:val="clear" w:color="auto" w:fill="FFFFFF"/>
        </w:rPr>
        <w:t>PHP</w:t>
      </w:r>
      <w:r w:rsidRPr="004024C1">
        <w:rPr>
          <w:shd w:val="clear" w:color="auto" w:fill="FFFFFF"/>
        </w:rPr>
        <w:t>, работ</w:t>
      </w:r>
      <w:r w:rsidR="004A0B7A">
        <w:rPr>
          <w:shd w:val="clear" w:color="auto" w:fill="FFFFFF"/>
          <w:lang w:val="ru-RU"/>
        </w:rPr>
        <w:t xml:space="preserve">а с </w:t>
      </w:r>
      <w:r w:rsidR="00C03953">
        <w:rPr>
          <w:shd w:val="clear" w:color="auto" w:fill="FFFFFF"/>
          <w:lang w:val="ru-RU"/>
        </w:rPr>
        <w:t>БД</w:t>
      </w:r>
      <w:r w:rsidR="004A0B7A">
        <w:rPr>
          <w:shd w:val="clear" w:color="auto" w:fill="FFFFFF"/>
          <w:lang w:val="ru-RU"/>
        </w:rPr>
        <w:t>: чтение, запись, добавление информации</w:t>
      </w:r>
      <w:r w:rsidR="00C03953">
        <w:rPr>
          <w:shd w:val="clear" w:color="auto" w:fill="FFFFFF"/>
          <w:lang w:val="ru-RU"/>
        </w:rPr>
        <w:t xml:space="preserve"> и полей, создание таблиц</w:t>
      </w:r>
      <w:r w:rsidR="004A0B7A">
        <w:rPr>
          <w:shd w:val="clear" w:color="auto" w:fill="FFFFFF"/>
          <w:lang w:val="ru-RU"/>
        </w:rPr>
        <w:t>.</w:t>
      </w:r>
      <w:r w:rsidRPr="004024C1">
        <w:rPr>
          <w:shd w:val="clear" w:color="auto" w:fill="FFFFFF"/>
        </w:rPr>
        <w:t xml:space="preserve"> Ознакомление с</w:t>
      </w:r>
      <w:r w:rsidR="004A0B7A">
        <w:rPr>
          <w:shd w:val="clear" w:color="auto" w:fill="FFFFFF"/>
          <w:lang w:val="ru-RU"/>
        </w:rPr>
        <w:t xml:space="preserve"> основными функциями </w:t>
      </w:r>
      <w:r w:rsidR="004A0B7A" w:rsidRPr="004A0B7A">
        <w:rPr>
          <w:i/>
          <w:iCs/>
          <w:shd w:val="clear" w:color="auto" w:fill="FFFFFF"/>
          <w:lang w:val="en-US"/>
        </w:rPr>
        <w:t>PHP</w:t>
      </w:r>
      <w:r w:rsidR="004A0B7A">
        <w:rPr>
          <w:shd w:val="clear" w:color="auto" w:fill="FFFFFF"/>
          <w:lang w:val="ru-RU"/>
        </w:rPr>
        <w:t xml:space="preserve"> для работы </w:t>
      </w:r>
      <w:r w:rsidR="00C03953">
        <w:rPr>
          <w:shd w:val="clear" w:color="auto" w:fill="FFFFFF"/>
          <w:lang w:val="ru-RU"/>
        </w:rPr>
        <w:t>и</w:t>
      </w:r>
      <w:r w:rsidR="004A0B7A">
        <w:rPr>
          <w:shd w:val="clear" w:color="auto" w:fill="FFFFFF"/>
          <w:lang w:val="ru-RU"/>
        </w:rPr>
        <w:t xml:space="preserve"> </w:t>
      </w:r>
      <w:r w:rsidR="00C03953">
        <w:rPr>
          <w:shd w:val="clear" w:color="auto" w:fill="FFFFFF"/>
          <w:lang w:val="ru-RU"/>
        </w:rPr>
        <w:t xml:space="preserve">подключением к СУБД </w:t>
      </w:r>
      <w:r w:rsidR="00D76A4F" w:rsidRPr="00B56AD4">
        <w:rPr>
          <w:i/>
          <w:iCs/>
        </w:rPr>
        <w:t>MySQL</w:t>
      </w:r>
      <w:r w:rsidRPr="004024C1">
        <w:rPr>
          <w:shd w:val="clear" w:color="auto" w:fill="FFFFFF"/>
        </w:rPr>
        <w:t>.</w:t>
      </w:r>
    </w:p>
    <w:p w14:paraId="77D0D02A" w14:textId="77777777" w:rsidR="00027FAF" w:rsidRPr="004024C1" w:rsidRDefault="00027FAF" w:rsidP="00027FAF">
      <w:pPr>
        <w:spacing w:line="276" w:lineRule="auto"/>
        <w:jc w:val="both"/>
        <w:rPr>
          <w:sz w:val="28"/>
          <w:szCs w:val="28"/>
        </w:rPr>
      </w:pPr>
      <w:r w:rsidRPr="004024C1">
        <w:rPr>
          <w:sz w:val="28"/>
          <w:szCs w:val="28"/>
        </w:rPr>
        <w:br w:type="page"/>
      </w:r>
    </w:p>
    <w:p w14:paraId="573D5E87" w14:textId="40609540" w:rsidR="0097130C" w:rsidRDefault="00027FAF" w:rsidP="0097130C">
      <w:pPr>
        <w:pStyle w:val="1"/>
      </w:pPr>
      <w:bookmarkStart w:id="13" w:name="_Toc84472572"/>
      <w:bookmarkStart w:id="14" w:name="_Toc96264370"/>
      <w:bookmarkStart w:id="15" w:name="_Toc97372564"/>
      <w:r w:rsidRPr="004024C1">
        <w:lastRenderedPageBreak/>
        <w:t>Теоретическая часть</w:t>
      </w:r>
      <w:bookmarkStart w:id="16" w:name="_Toc96264371"/>
      <w:bookmarkStart w:id="17" w:name="_Toc84472573"/>
      <w:bookmarkEnd w:id="13"/>
      <w:bookmarkEnd w:id="14"/>
      <w:bookmarkEnd w:id="15"/>
    </w:p>
    <w:p w14:paraId="544A8833" w14:textId="779598A5" w:rsidR="00991B70" w:rsidRDefault="00991B70" w:rsidP="00991B70">
      <w:pPr>
        <w:pStyle w:val="1"/>
        <w:numPr>
          <w:ilvl w:val="0"/>
          <w:numId w:val="0"/>
        </w:numPr>
        <w:ind w:firstLine="709"/>
      </w:pPr>
    </w:p>
    <w:p w14:paraId="410DE841" w14:textId="4A2554D0" w:rsidR="00991B70" w:rsidRPr="004024C1" w:rsidRDefault="00B56AD4" w:rsidP="00991B70">
      <w:pPr>
        <w:pStyle w:val="20"/>
      </w:pPr>
      <w:bookmarkStart w:id="18" w:name="_Toc97372565"/>
      <w:r>
        <w:rPr>
          <w:lang w:val="ru-RU"/>
        </w:rPr>
        <w:t>Базы данных и СУБД</w:t>
      </w:r>
      <w:bookmarkEnd w:id="18"/>
    </w:p>
    <w:bookmarkEnd w:id="16"/>
    <w:p w14:paraId="357E28B9" w14:textId="337133C7" w:rsidR="00027FAF" w:rsidRPr="004024C1" w:rsidRDefault="00027FAF" w:rsidP="00027FAF"/>
    <w:bookmarkEnd w:id="17"/>
    <w:p w14:paraId="12359BCB" w14:textId="77777777" w:rsidR="00B56AD4" w:rsidRDefault="00B56AD4" w:rsidP="00B56AD4">
      <w:pPr>
        <w:pStyle w:val="Main"/>
      </w:pPr>
      <w:r>
        <w:t>БД – база данных. Под этим термином понимается информация, которую вы храните.</w:t>
      </w:r>
    </w:p>
    <w:p w14:paraId="2DA676FD" w14:textId="77777777" w:rsidR="00B56AD4" w:rsidRDefault="00B56AD4" w:rsidP="00B56AD4">
      <w:pPr>
        <w:pStyle w:val="Main"/>
      </w:pPr>
      <w:r>
        <w:t>СУБД – система управления базой данных. Это программа, которая предоставляет доступ внешним приложениям к базе данных, обеспечивает ее работу.</w:t>
      </w:r>
    </w:p>
    <w:p w14:paraId="662FA33F" w14:textId="77777777" w:rsidR="00B56AD4" w:rsidRDefault="00B56AD4" w:rsidP="00B56AD4">
      <w:pPr>
        <w:pStyle w:val="Main"/>
      </w:pPr>
      <w:r>
        <w:t xml:space="preserve">Существуют различные популярные СУБД: </w:t>
      </w:r>
      <w:r w:rsidRPr="00B56AD4">
        <w:rPr>
          <w:i/>
          <w:iCs/>
        </w:rPr>
        <w:t>Oracle, Microsoft SQL Server, MySQL, Sybase, PostgreSQL</w:t>
      </w:r>
      <w:r>
        <w:t xml:space="preserve"> итд.</w:t>
      </w:r>
    </w:p>
    <w:p w14:paraId="1EAFA868" w14:textId="2828AED7" w:rsidR="00B56AD4" w:rsidRDefault="00F37284" w:rsidP="00B56AD4">
      <w:pPr>
        <w:pStyle w:val="Main"/>
      </w:pPr>
      <w:r w:rsidRPr="00F37284">
        <w:rPr>
          <w:i/>
          <w:iCs/>
        </w:rPr>
        <w:t>SQL</w:t>
      </w:r>
      <w:r w:rsidRPr="00F37284">
        <w:t xml:space="preserve"> (</w:t>
      </w:r>
      <w:r w:rsidRPr="00F37284">
        <w:rPr>
          <w:i/>
          <w:iCs/>
        </w:rPr>
        <w:t>Structured Query Language</w:t>
      </w:r>
      <w:r>
        <w:rPr>
          <w:lang w:val="ru-RU"/>
        </w:rPr>
        <w:t xml:space="preserve">) </w:t>
      </w:r>
      <w:r>
        <w:t>–</w:t>
      </w:r>
      <w:r>
        <w:rPr>
          <w:lang w:val="ru-RU"/>
        </w:rPr>
        <w:t xml:space="preserve"> </w:t>
      </w:r>
      <w:r w:rsidRPr="00F37284">
        <w:t>универсальный компьютерный язык, применяемый для создания, модификации и управления данными в реляционных базах данных.</w:t>
      </w:r>
    </w:p>
    <w:p w14:paraId="3BC8331D" w14:textId="0A5DC48B" w:rsidR="00863DC5" w:rsidRDefault="00863DC5" w:rsidP="00B56AD4">
      <w:pPr>
        <w:pStyle w:val="Main"/>
      </w:pPr>
    </w:p>
    <w:p w14:paraId="4A49B647" w14:textId="70B1C539" w:rsidR="00863DC5" w:rsidRDefault="00863DC5" w:rsidP="00863DC5">
      <w:pPr>
        <w:pStyle w:val="20"/>
        <w:rPr>
          <w:lang w:val="en-US"/>
        </w:rPr>
      </w:pPr>
      <w:bookmarkStart w:id="19" w:name="_Toc97372566"/>
      <w:r>
        <w:rPr>
          <w:lang w:val="en-US"/>
        </w:rPr>
        <w:t>Docker</w:t>
      </w:r>
      <w:bookmarkEnd w:id="19"/>
    </w:p>
    <w:p w14:paraId="26875BC3" w14:textId="2A080F49" w:rsidR="00863DC5" w:rsidRDefault="00863DC5" w:rsidP="00863DC5">
      <w:pPr>
        <w:pStyle w:val="20"/>
        <w:numPr>
          <w:ilvl w:val="0"/>
          <w:numId w:val="0"/>
        </w:numPr>
        <w:ind w:left="708"/>
        <w:rPr>
          <w:lang w:val="en-US"/>
        </w:rPr>
      </w:pPr>
    </w:p>
    <w:p w14:paraId="123F2C47" w14:textId="75475BB8" w:rsidR="00863DC5" w:rsidRDefault="003E7842" w:rsidP="003E7842">
      <w:pPr>
        <w:pStyle w:val="Main"/>
        <w:rPr>
          <w:lang w:val="ru-RU"/>
        </w:rPr>
      </w:pPr>
      <w:proofErr w:type="spellStart"/>
      <w:r w:rsidRPr="003E7842">
        <w:rPr>
          <w:i/>
          <w:iCs/>
          <w:lang w:val="ru-RU"/>
        </w:rPr>
        <w:t>Docker</w:t>
      </w:r>
      <w:proofErr w:type="spellEnd"/>
      <w:r w:rsidRPr="003E7842">
        <w:rPr>
          <w:i/>
          <w:iCs/>
          <w:lang w:val="ru-RU"/>
        </w:rPr>
        <w:t xml:space="preserve"> (Докер)</w:t>
      </w:r>
      <w:r w:rsidRPr="003E7842">
        <w:rPr>
          <w:lang w:val="ru-RU"/>
        </w:rPr>
        <w:t xml:space="preserve"> — программное обеспечение с открытым исходным кодом, применяемое для разработки, тестирования, доставки и запуска веб-приложений в средах с поддержкой контейнеризации. Он нужен для более эффективного использование системы и ресурсов, быстрого развертывания готовых программных продуктов, а также для их масштабирования и переноса в другие среды с гарантированным сохранением стабильной работы.</w:t>
      </w:r>
    </w:p>
    <w:p w14:paraId="4D9698C1" w14:textId="0DB96A91" w:rsidR="003E7842" w:rsidRDefault="00D76A4F" w:rsidP="003E7842">
      <w:pPr>
        <w:pStyle w:val="Main"/>
        <w:rPr>
          <w:lang w:val="ru-RU"/>
        </w:rPr>
      </w:pPr>
      <w:r>
        <w:rPr>
          <w:lang w:val="ru-RU"/>
        </w:rPr>
        <w:t xml:space="preserve">В данной работе СУБД </w:t>
      </w:r>
      <w:r w:rsidRPr="00B56AD4">
        <w:rPr>
          <w:i/>
          <w:iCs/>
        </w:rPr>
        <w:t>MySQL</w:t>
      </w:r>
      <w:r w:rsidRPr="00D76A4F">
        <w:rPr>
          <w:i/>
          <w:iCs/>
          <w:lang w:val="ru-RU"/>
        </w:rPr>
        <w:t xml:space="preserve"> </w:t>
      </w:r>
      <w:r w:rsidRPr="00D76A4F">
        <w:rPr>
          <w:lang w:val="ru-RU"/>
        </w:rPr>
        <w:t>открывается</w:t>
      </w:r>
      <w:r>
        <w:rPr>
          <w:i/>
          <w:iCs/>
          <w:lang w:val="ru-RU"/>
        </w:rPr>
        <w:t xml:space="preserve"> </w:t>
      </w:r>
      <w:r>
        <w:rPr>
          <w:lang w:val="ru-RU"/>
        </w:rPr>
        <w:t xml:space="preserve">именно как докер-контейнер, </w:t>
      </w:r>
      <w:r w:rsidR="00A35EA1">
        <w:rPr>
          <w:lang w:val="ru-RU"/>
        </w:rPr>
        <w:t xml:space="preserve">пример команды запуска: </w:t>
      </w:r>
    </w:p>
    <w:p w14:paraId="1D39F45A" w14:textId="02E096E9" w:rsidR="00A35EA1" w:rsidRPr="00A35EA1" w:rsidRDefault="00A35EA1" w:rsidP="003E7842">
      <w:pPr>
        <w:pStyle w:val="Main"/>
        <w:rPr>
          <w:i/>
          <w:iCs/>
          <w:lang w:val="en-US"/>
        </w:rPr>
      </w:pPr>
      <w:r w:rsidRPr="00A35EA1">
        <w:rPr>
          <w:i/>
          <w:iCs/>
          <w:lang w:val="en-US"/>
        </w:rPr>
        <w:t>docker run --name some-</w:t>
      </w:r>
      <w:proofErr w:type="spellStart"/>
      <w:r w:rsidRPr="00A35EA1">
        <w:rPr>
          <w:i/>
          <w:iCs/>
          <w:lang w:val="en-US"/>
        </w:rPr>
        <w:t>mysql</w:t>
      </w:r>
      <w:proofErr w:type="spellEnd"/>
      <w:r w:rsidRPr="00A35EA1">
        <w:rPr>
          <w:i/>
          <w:iCs/>
          <w:lang w:val="en-US"/>
        </w:rPr>
        <w:t xml:space="preserve"> -e MYSQL_ROOT_PASSWORD=my-secret-pw -d </w:t>
      </w:r>
      <w:proofErr w:type="spellStart"/>
      <w:proofErr w:type="gramStart"/>
      <w:r w:rsidRPr="00A35EA1">
        <w:rPr>
          <w:i/>
          <w:iCs/>
          <w:lang w:val="en-US"/>
        </w:rPr>
        <w:t>mysql:</w:t>
      </w:r>
      <w:r>
        <w:rPr>
          <w:i/>
          <w:iCs/>
          <w:lang w:val="en-US"/>
        </w:rPr>
        <w:t>latest</w:t>
      </w:r>
      <w:proofErr w:type="spellEnd"/>
      <w:proofErr w:type="gramEnd"/>
    </w:p>
    <w:p w14:paraId="1E482A30" w14:textId="77777777" w:rsidR="00F37284" w:rsidRPr="004062FC" w:rsidRDefault="00F37284" w:rsidP="00B56AD4">
      <w:pPr>
        <w:pStyle w:val="Main"/>
      </w:pPr>
    </w:p>
    <w:p w14:paraId="48BA8997" w14:textId="4D519F01" w:rsidR="00685857" w:rsidRPr="00685857" w:rsidRDefault="00685857" w:rsidP="00685857">
      <w:pPr>
        <w:pStyle w:val="20"/>
        <w:rPr>
          <w:sz w:val="32"/>
          <w:szCs w:val="26"/>
          <w:lang w:val="ru-RU"/>
        </w:rPr>
      </w:pPr>
      <w:bookmarkStart w:id="20" w:name="_Toc97372567"/>
      <w:r>
        <w:rPr>
          <w:lang w:val="ru-RU"/>
        </w:rPr>
        <w:t>Используемые в работе функции</w:t>
      </w:r>
      <w:r w:rsidR="009056A2">
        <w:rPr>
          <w:lang w:val="ru-RU"/>
        </w:rPr>
        <w:t xml:space="preserve">, </w:t>
      </w:r>
      <w:r w:rsidR="00A13711">
        <w:rPr>
          <w:lang w:val="ru-RU"/>
        </w:rPr>
        <w:t>методы</w:t>
      </w:r>
      <w:r w:rsidR="009056A2">
        <w:rPr>
          <w:lang w:val="ru-RU"/>
        </w:rPr>
        <w:t xml:space="preserve"> и объекты</w:t>
      </w:r>
      <w:bookmarkEnd w:id="20"/>
    </w:p>
    <w:p w14:paraId="0DED2255" w14:textId="7C27591C" w:rsidR="00685857" w:rsidRDefault="00685857" w:rsidP="000B2217">
      <w:pPr>
        <w:pStyle w:val="Main"/>
        <w:rPr>
          <w:lang w:val="ru-RU"/>
        </w:rPr>
      </w:pPr>
    </w:p>
    <w:p w14:paraId="0C928009" w14:textId="1679A5E3" w:rsidR="000B2217" w:rsidRPr="004F7180" w:rsidRDefault="00765758" w:rsidP="00765758">
      <w:pPr>
        <w:pStyle w:val="Main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 xml:space="preserve">В работе используются следующие </w:t>
      </w:r>
      <w:r w:rsidRPr="004F7180">
        <w:rPr>
          <w:shd w:val="clear" w:color="auto" w:fill="FFFFFF"/>
          <w:lang w:val="ru-RU"/>
        </w:rPr>
        <w:t>функции:</w:t>
      </w:r>
    </w:p>
    <w:p w14:paraId="09480B7D" w14:textId="3C9EF34E" w:rsidR="00A13711" w:rsidRDefault="004F7180" w:rsidP="00A13711">
      <w:pPr>
        <w:pStyle w:val="Main"/>
        <w:rPr>
          <w:shd w:val="clear" w:color="auto" w:fill="FFFFFF"/>
          <w:lang w:val="ru-RU"/>
        </w:rPr>
      </w:pPr>
      <w:r>
        <w:rPr>
          <w:i/>
          <w:iCs/>
          <w:lang w:val="ru-RU"/>
        </w:rPr>
        <w:t>1</w:t>
      </w:r>
      <w:r w:rsidR="00563537">
        <w:rPr>
          <w:i/>
          <w:iCs/>
          <w:lang w:val="ru-RU"/>
        </w:rPr>
        <w:t xml:space="preserve"> </w:t>
      </w:r>
      <w:proofErr w:type="spellStart"/>
      <w:r w:rsidRPr="004F7180">
        <w:rPr>
          <w:i/>
          <w:iCs/>
          <w:lang w:val="en-US"/>
        </w:rPr>
        <w:t>mysql</w:t>
      </w:r>
      <w:proofErr w:type="spellEnd"/>
      <w:r w:rsidRPr="004F7180">
        <w:rPr>
          <w:i/>
          <w:iCs/>
          <w:lang w:val="ru-RU"/>
        </w:rPr>
        <w:t>_</w:t>
      </w:r>
      <w:proofErr w:type="gramStart"/>
      <w:r w:rsidRPr="004F7180">
        <w:rPr>
          <w:i/>
          <w:iCs/>
          <w:lang w:val="en-US"/>
        </w:rPr>
        <w:t>connect</w:t>
      </w:r>
      <w:r w:rsidRPr="004F7180">
        <w:rPr>
          <w:i/>
          <w:iCs/>
          <w:lang w:val="ru-RU"/>
        </w:rPr>
        <w:t>(</w:t>
      </w:r>
      <w:proofErr w:type="gramEnd"/>
      <w:r w:rsidRPr="004F7180">
        <w:rPr>
          <w:i/>
          <w:iCs/>
          <w:lang w:val="ru-RU"/>
        </w:rPr>
        <w:t>$</w:t>
      </w:r>
      <w:r w:rsidRPr="004F7180">
        <w:rPr>
          <w:i/>
          <w:iCs/>
          <w:lang w:val="en-US"/>
        </w:rPr>
        <w:t>server</w:t>
      </w:r>
      <w:r w:rsidRPr="004F7180">
        <w:rPr>
          <w:i/>
          <w:iCs/>
          <w:lang w:val="ru-RU"/>
        </w:rPr>
        <w:t>, $</w:t>
      </w:r>
      <w:r w:rsidRPr="004F7180">
        <w:rPr>
          <w:i/>
          <w:iCs/>
          <w:lang w:val="en-US"/>
        </w:rPr>
        <w:t>username</w:t>
      </w:r>
      <w:r w:rsidRPr="004F7180">
        <w:rPr>
          <w:i/>
          <w:iCs/>
          <w:lang w:val="ru-RU"/>
        </w:rPr>
        <w:t>, $</w:t>
      </w:r>
      <w:r w:rsidRPr="004F7180">
        <w:rPr>
          <w:i/>
          <w:iCs/>
          <w:lang w:val="en-US"/>
        </w:rPr>
        <w:t>password</w:t>
      </w:r>
      <w:r w:rsidRPr="004F7180">
        <w:rPr>
          <w:i/>
          <w:iCs/>
          <w:lang w:val="ru-RU"/>
        </w:rPr>
        <w:t>)</w:t>
      </w:r>
      <w:r>
        <w:rPr>
          <w:i/>
          <w:iCs/>
          <w:lang w:val="ru-RU"/>
        </w:rPr>
        <w:t xml:space="preserve"> </w:t>
      </w:r>
      <w:r w:rsidR="00A13711" w:rsidRPr="00FA2474">
        <w:rPr>
          <w:shd w:val="clear" w:color="auto" w:fill="FFFFFF"/>
        </w:rPr>
        <w:t>—</w:t>
      </w:r>
      <w:r w:rsidR="005C2A3E" w:rsidRPr="00FA2474">
        <w:rPr>
          <w:shd w:val="clear" w:color="auto" w:fill="FFFFFF"/>
          <w:lang w:val="ru-RU"/>
        </w:rPr>
        <w:t xml:space="preserve"> </w:t>
      </w:r>
      <w:r w:rsidR="00FA2474" w:rsidRPr="00FA2474">
        <w:rPr>
          <w:shd w:val="clear" w:color="auto" w:fill="FFFFFF"/>
          <w:lang w:val="ru-RU"/>
        </w:rPr>
        <w:t xml:space="preserve">устанавливает соединение с сервером </w:t>
      </w:r>
      <w:proofErr w:type="spellStart"/>
      <w:r w:rsidR="00FA2474" w:rsidRPr="00FA2474">
        <w:rPr>
          <w:i/>
          <w:iCs/>
          <w:shd w:val="clear" w:color="auto" w:fill="FFFFFF"/>
          <w:lang w:val="ru-RU"/>
        </w:rPr>
        <w:t>MySQL</w:t>
      </w:r>
      <w:proofErr w:type="spellEnd"/>
      <w:r w:rsidR="00FA2474" w:rsidRPr="00FA2474">
        <w:rPr>
          <w:shd w:val="clear" w:color="auto" w:fill="FFFFFF"/>
          <w:lang w:val="ru-RU"/>
        </w:rPr>
        <w:t xml:space="preserve">. Следующие значения по умолчанию установлены для отсутствующих параметров: </w:t>
      </w:r>
      <w:proofErr w:type="spellStart"/>
      <w:r w:rsidR="00FA2474" w:rsidRPr="00FA2474">
        <w:rPr>
          <w:i/>
          <w:iCs/>
          <w:shd w:val="clear" w:color="auto" w:fill="FFFFFF"/>
          <w:lang w:val="ru-RU"/>
        </w:rPr>
        <w:t>server</w:t>
      </w:r>
      <w:proofErr w:type="spellEnd"/>
      <w:r w:rsidR="00FA2474" w:rsidRPr="00FA2474">
        <w:rPr>
          <w:i/>
          <w:iCs/>
          <w:shd w:val="clear" w:color="auto" w:fill="FFFFFF"/>
          <w:lang w:val="ru-RU"/>
        </w:rPr>
        <w:t xml:space="preserve"> = 'localhost:3306'</w:t>
      </w:r>
      <w:r w:rsidR="00FA2474" w:rsidRPr="00FA2474">
        <w:rPr>
          <w:shd w:val="clear" w:color="auto" w:fill="FFFFFF"/>
          <w:lang w:val="ru-RU"/>
        </w:rPr>
        <w:t xml:space="preserve">, </w:t>
      </w:r>
      <w:proofErr w:type="spellStart"/>
      <w:r w:rsidR="00FA2474" w:rsidRPr="00FA2474">
        <w:rPr>
          <w:i/>
          <w:iCs/>
          <w:shd w:val="clear" w:color="auto" w:fill="FFFFFF"/>
          <w:lang w:val="ru-RU"/>
        </w:rPr>
        <w:t>username</w:t>
      </w:r>
      <w:proofErr w:type="spellEnd"/>
      <w:r w:rsidR="00FA2474" w:rsidRPr="00FA2474">
        <w:rPr>
          <w:shd w:val="clear" w:color="auto" w:fill="FFFFFF"/>
          <w:lang w:val="ru-RU"/>
        </w:rPr>
        <w:t xml:space="preserve"> = имя пользователя владельца процесса сервера и </w:t>
      </w:r>
      <w:proofErr w:type="spellStart"/>
      <w:r w:rsidR="00FA2474" w:rsidRPr="00FA2474">
        <w:rPr>
          <w:i/>
          <w:iCs/>
          <w:shd w:val="clear" w:color="auto" w:fill="FFFFFF"/>
          <w:lang w:val="ru-RU"/>
        </w:rPr>
        <w:t>password</w:t>
      </w:r>
      <w:proofErr w:type="spellEnd"/>
      <w:r w:rsidR="00FA2474" w:rsidRPr="00FA2474">
        <w:rPr>
          <w:shd w:val="clear" w:color="auto" w:fill="FFFFFF"/>
          <w:lang w:val="ru-RU"/>
        </w:rPr>
        <w:t xml:space="preserve"> = пустой пароль.</w:t>
      </w:r>
    </w:p>
    <w:p w14:paraId="2E247D0F" w14:textId="38E8CEB4" w:rsidR="00FD6132" w:rsidRDefault="00FD6132" w:rsidP="00A13711">
      <w:pPr>
        <w:pStyle w:val="Main"/>
        <w:rPr>
          <w:shd w:val="clear" w:color="auto" w:fill="FFFFFF"/>
          <w:lang w:val="ru-RU"/>
        </w:rPr>
      </w:pPr>
      <w:r w:rsidRPr="00563537">
        <w:rPr>
          <w:shd w:val="clear" w:color="auto" w:fill="FFFFFF"/>
          <w:lang w:val="ru-RU"/>
        </w:rPr>
        <w:t xml:space="preserve">2 </w:t>
      </w:r>
      <w:proofErr w:type="spellStart"/>
      <w:r w:rsidRPr="00FD6132">
        <w:rPr>
          <w:i/>
          <w:iCs/>
          <w:shd w:val="clear" w:color="auto" w:fill="FFFFFF"/>
          <w:lang w:val="en-US"/>
        </w:rPr>
        <w:t>mysql</w:t>
      </w:r>
      <w:proofErr w:type="spellEnd"/>
      <w:r w:rsidRPr="00563537">
        <w:rPr>
          <w:i/>
          <w:iCs/>
          <w:shd w:val="clear" w:color="auto" w:fill="FFFFFF"/>
          <w:lang w:val="ru-RU"/>
        </w:rPr>
        <w:t>_</w:t>
      </w:r>
      <w:r w:rsidRPr="00FD6132">
        <w:rPr>
          <w:i/>
          <w:iCs/>
          <w:shd w:val="clear" w:color="auto" w:fill="FFFFFF"/>
          <w:lang w:val="en-US"/>
        </w:rPr>
        <w:t>select</w:t>
      </w:r>
      <w:r w:rsidRPr="00563537">
        <w:rPr>
          <w:i/>
          <w:iCs/>
          <w:shd w:val="clear" w:color="auto" w:fill="FFFFFF"/>
          <w:lang w:val="ru-RU"/>
        </w:rPr>
        <w:t>_</w:t>
      </w:r>
      <w:proofErr w:type="spellStart"/>
      <w:r w:rsidRPr="00FD6132">
        <w:rPr>
          <w:i/>
          <w:iCs/>
          <w:shd w:val="clear" w:color="auto" w:fill="FFFFFF"/>
          <w:lang w:val="en-US"/>
        </w:rPr>
        <w:t>db</w:t>
      </w:r>
      <w:proofErr w:type="spellEnd"/>
      <w:r w:rsidRPr="00563537">
        <w:rPr>
          <w:i/>
          <w:iCs/>
          <w:shd w:val="clear" w:color="auto" w:fill="FFFFFF"/>
          <w:lang w:val="ru-RU"/>
        </w:rPr>
        <w:t xml:space="preserve"> ($</w:t>
      </w:r>
      <w:proofErr w:type="spellStart"/>
      <w:r w:rsidRPr="00FD6132">
        <w:rPr>
          <w:i/>
          <w:iCs/>
          <w:shd w:val="clear" w:color="auto" w:fill="FFFFFF"/>
          <w:lang w:val="en-US"/>
        </w:rPr>
        <w:t>db</w:t>
      </w:r>
      <w:proofErr w:type="spellEnd"/>
      <w:r w:rsidRPr="00563537">
        <w:rPr>
          <w:i/>
          <w:iCs/>
          <w:shd w:val="clear" w:color="auto" w:fill="FFFFFF"/>
          <w:lang w:val="ru-RU"/>
        </w:rPr>
        <w:t>_</w:t>
      </w:r>
      <w:r w:rsidRPr="00FD6132">
        <w:rPr>
          <w:i/>
          <w:iCs/>
          <w:shd w:val="clear" w:color="auto" w:fill="FFFFFF"/>
          <w:lang w:val="en-US"/>
        </w:rPr>
        <w:t>name</w:t>
      </w:r>
      <w:r w:rsidRPr="00563537">
        <w:rPr>
          <w:i/>
          <w:iCs/>
          <w:shd w:val="clear" w:color="auto" w:fill="FFFFFF"/>
          <w:lang w:val="ru-RU"/>
        </w:rPr>
        <w:t>)</w:t>
      </w:r>
      <w:r w:rsidR="00563537" w:rsidRPr="00563537">
        <w:rPr>
          <w:shd w:val="clear" w:color="auto" w:fill="FFFFFF"/>
        </w:rPr>
        <w:t xml:space="preserve"> —</w:t>
      </w:r>
      <w:r w:rsidRPr="00563537">
        <w:rPr>
          <w:shd w:val="clear" w:color="auto" w:fill="FFFFFF"/>
          <w:lang w:val="ru-RU"/>
        </w:rPr>
        <w:t xml:space="preserve"> </w:t>
      </w:r>
      <w:r w:rsidR="00563537" w:rsidRPr="00563537">
        <w:rPr>
          <w:shd w:val="clear" w:color="auto" w:fill="FFFFFF"/>
          <w:lang w:val="ru-RU"/>
        </w:rPr>
        <w:t xml:space="preserve">выбирает для работы указанную базу данных на сервере, на который ссылается переданный указатель. Если </w:t>
      </w:r>
      <w:r w:rsidR="00563537" w:rsidRPr="00563537">
        <w:rPr>
          <w:shd w:val="clear" w:color="auto" w:fill="FFFFFF"/>
          <w:lang w:val="ru-RU"/>
        </w:rPr>
        <w:lastRenderedPageBreak/>
        <w:t xml:space="preserve">параметр указателя опущен, используется последнее открытое соединение. Если нет ни одного открытого соединения, функция попытается соединиться с сервером аналогично функции </w:t>
      </w:r>
      <w:proofErr w:type="spellStart"/>
      <w:r w:rsidR="00563537" w:rsidRPr="00563537">
        <w:rPr>
          <w:shd w:val="clear" w:color="auto" w:fill="FFFFFF"/>
          <w:lang w:val="en-US"/>
        </w:rPr>
        <w:t>mysql</w:t>
      </w:r>
      <w:proofErr w:type="spellEnd"/>
      <w:r w:rsidR="00563537" w:rsidRPr="00563537">
        <w:rPr>
          <w:shd w:val="clear" w:color="auto" w:fill="FFFFFF"/>
          <w:lang w:val="ru-RU"/>
        </w:rPr>
        <w:t>_</w:t>
      </w:r>
      <w:proofErr w:type="gramStart"/>
      <w:r w:rsidR="00563537" w:rsidRPr="00563537">
        <w:rPr>
          <w:i/>
          <w:iCs/>
          <w:shd w:val="clear" w:color="auto" w:fill="FFFFFF"/>
          <w:lang w:val="en-US"/>
        </w:rPr>
        <w:t>connect</w:t>
      </w:r>
      <w:r w:rsidR="00563537" w:rsidRPr="00563537">
        <w:rPr>
          <w:shd w:val="clear" w:color="auto" w:fill="FFFFFF"/>
          <w:lang w:val="ru-RU"/>
        </w:rPr>
        <w:t>(</w:t>
      </w:r>
      <w:proofErr w:type="gramEnd"/>
      <w:r w:rsidR="00563537" w:rsidRPr="00563537">
        <w:rPr>
          <w:shd w:val="clear" w:color="auto" w:fill="FFFFFF"/>
          <w:lang w:val="ru-RU"/>
        </w:rPr>
        <w:t>), вызванной без параметров.</w:t>
      </w:r>
    </w:p>
    <w:p w14:paraId="564EA149" w14:textId="47B012D4" w:rsidR="00563537" w:rsidRPr="00DB3D53" w:rsidRDefault="00563537" w:rsidP="00A13711">
      <w:pPr>
        <w:pStyle w:val="Main"/>
        <w:rPr>
          <w:lang w:val="ru-RU"/>
        </w:rPr>
      </w:pPr>
      <w:r w:rsidRPr="00563537">
        <w:rPr>
          <w:lang w:val="ru-RU"/>
        </w:rPr>
        <w:t xml:space="preserve">3 </w:t>
      </w:r>
      <w:proofErr w:type="spellStart"/>
      <w:r w:rsidR="00DB3D53" w:rsidRPr="00863DC5">
        <w:rPr>
          <w:i/>
          <w:iCs/>
          <w:lang w:val="ru-RU"/>
        </w:rPr>
        <w:t>mysql_</w:t>
      </w:r>
      <w:proofErr w:type="gramStart"/>
      <w:r w:rsidR="00DB3D53" w:rsidRPr="00863DC5">
        <w:rPr>
          <w:i/>
          <w:iCs/>
          <w:lang w:val="ru-RU"/>
        </w:rPr>
        <w:t>query</w:t>
      </w:r>
      <w:proofErr w:type="spellEnd"/>
      <w:r w:rsidR="00863DC5" w:rsidRPr="00863DC5">
        <w:rPr>
          <w:i/>
          <w:iCs/>
          <w:lang w:val="ru-RU"/>
        </w:rPr>
        <w:t>(</w:t>
      </w:r>
      <w:proofErr w:type="gramEnd"/>
      <w:r w:rsidR="00863DC5" w:rsidRPr="00863DC5">
        <w:rPr>
          <w:i/>
          <w:iCs/>
          <w:lang w:val="ru-RU"/>
        </w:rPr>
        <w:t>)</w:t>
      </w:r>
      <w:r w:rsidR="00DB3D53">
        <w:rPr>
          <w:lang w:val="ru-RU"/>
        </w:rPr>
        <w:t xml:space="preserve"> </w:t>
      </w:r>
      <w:r w:rsidR="00DB3D53" w:rsidRPr="00563537">
        <w:rPr>
          <w:shd w:val="clear" w:color="auto" w:fill="FFFFFF"/>
        </w:rPr>
        <w:t>—</w:t>
      </w:r>
      <w:r w:rsidR="00DB3D53">
        <w:rPr>
          <w:shd w:val="clear" w:color="auto" w:fill="FFFFFF"/>
          <w:lang w:val="ru-RU"/>
        </w:rPr>
        <w:t xml:space="preserve"> </w:t>
      </w:r>
      <w:r w:rsidR="00863DC5" w:rsidRPr="00863DC5">
        <w:rPr>
          <w:shd w:val="clear" w:color="auto" w:fill="FFFFFF"/>
          <w:lang w:val="ru-RU"/>
        </w:rPr>
        <w:t xml:space="preserve">посылает запрос активной базе данных сервера, на который ссылается переданный указатель. Если параметр </w:t>
      </w:r>
      <w:proofErr w:type="spellStart"/>
      <w:r w:rsidR="00863DC5" w:rsidRPr="00863DC5">
        <w:rPr>
          <w:i/>
          <w:iCs/>
          <w:shd w:val="clear" w:color="auto" w:fill="FFFFFF"/>
          <w:lang w:val="ru-RU"/>
        </w:rPr>
        <w:t>link</w:t>
      </w:r>
      <w:r w:rsidR="00863DC5" w:rsidRPr="00863DC5">
        <w:rPr>
          <w:shd w:val="clear" w:color="auto" w:fill="FFFFFF"/>
          <w:lang w:val="ru-RU"/>
        </w:rPr>
        <w:t>_</w:t>
      </w:r>
      <w:r w:rsidR="00863DC5" w:rsidRPr="00863DC5">
        <w:rPr>
          <w:i/>
          <w:iCs/>
          <w:shd w:val="clear" w:color="auto" w:fill="FFFFFF"/>
          <w:lang w:val="ru-RU"/>
        </w:rPr>
        <w:t>identifier</w:t>
      </w:r>
      <w:proofErr w:type="spellEnd"/>
      <w:r w:rsidR="00863DC5" w:rsidRPr="00863DC5">
        <w:rPr>
          <w:shd w:val="clear" w:color="auto" w:fill="FFFFFF"/>
          <w:lang w:val="ru-RU"/>
        </w:rPr>
        <w:t xml:space="preserve"> опущен, используется последнее открытое соединение. Если открытые соединения отсутствуют, функция пытается соединиться с СУБД, аналогично функции </w:t>
      </w:r>
      <w:proofErr w:type="spellStart"/>
      <w:r w:rsidR="00863DC5" w:rsidRPr="00863DC5">
        <w:rPr>
          <w:i/>
          <w:iCs/>
          <w:shd w:val="clear" w:color="auto" w:fill="FFFFFF"/>
          <w:lang w:val="ru-RU"/>
        </w:rPr>
        <w:t>mysql_</w:t>
      </w:r>
      <w:proofErr w:type="gramStart"/>
      <w:r w:rsidR="00863DC5" w:rsidRPr="00863DC5">
        <w:rPr>
          <w:i/>
          <w:iCs/>
          <w:shd w:val="clear" w:color="auto" w:fill="FFFFFF"/>
          <w:lang w:val="ru-RU"/>
        </w:rPr>
        <w:t>connect</w:t>
      </w:r>
      <w:proofErr w:type="spellEnd"/>
      <w:r w:rsidR="00863DC5" w:rsidRPr="00863DC5">
        <w:rPr>
          <w:shd w:val="clear" w:color="auto" w:fill="FFFFFF"/>
          <w:lang w:val="ru-RU"/>
        </w:rPr>
        <w:t>(</w:t>
      </w:r>
      <w:proofErr w:type="gramEnd"/>
      <w:r w:rsidR="00863DC5" w:rsidRPr="00863DC5">
        <w:rPr>
          <w:shd w:val="clear" w:color="auto" w:fill="FFFFFF"/>
          <w:lang w:val="ru-RU"/>
        </w:rPr>
        <w:t xml:space="preserve">) без параметров. Результат запроса </w:t>
      </w:r>
      <w:proofErr w:type="spellStart"/>
      <w:r w:rsidR="00863DC5" w:rsidRPr="00863DC5">
        <w:rPr>
          <w:shd w:val="clear" w:color="auto" w:fill="FFFFFF"/>
          <w:lang w:val="ru-RU"/>
        </w:rPr>
        <w:t>буфферизируется</w:t>
      </w:r>
      <w:proofErr w:type="spellEnd"/>
      <w:r w:rsidR="00863DC5" w:rsidRPr="00863DC5">
        <w:rPr>
          <w:shd w:val="clear" w:color="auto" w:fill="FFFFFF"/>
          <w:lang w:val="ru-RU"/>
        </w:rPr>
        <w:t>.</w:t>
      </w:r>
    </w:p>
    <w:p w14:paraId="023395F0" w14:textId="4FC95AEF" w:rsidR="00A13711" w:rsidRPr="002331E3" w:rsidRDefault="00863DC5" w:rsidP="00685857">
      <w:pPr>
        <w:pStyle w:val="Main"/>
        <w:rPr>
          <w:shd w:val="clear" w:color="auto" w:fill="FFFFFF"/>
          <w:lang w:val="ru-RU"/>
        </w:rPr>
      </w:pPr>
      <w:r w:rsidRPr="00863DC5">
        <w:rPr>
          <w:i/>
          <w:iCs/>
          <w:lang w:val="ru-RU"/>
        </w:rPr>
        <w:t xml:space="preserve">4 </w:t>
      </w:r>
      <w:proofErr w:type="spellStart"/>
      <w:r w:rsidR="00A35AF7" w:rsidRPr="002331E3">
        <w:rPr>
          <w:i/>
          <w:iCs/>
          <w:lang w:val="ru-RU"/>
        </w:rPr>
        <w:t>finfo</w:t>
      </w:r>
      <w:r w:rsidR="00A35AF7" w:rsidRPr="002331E3">
        <w:rPr>
          <w:lang w:val="ru-RU"/>
        </w:rPr>
        <w:t>_</w:t>
      </w:r>
      <w:proofErr w:type="gramStart"/>
      <w:r w:rsidR="00A35AF7" w:rsidRPr="002331E3">
        <w:rPr>
          <w:lang w:val="ru-RU"/>
        </w:rPr>
        <w:t>open</w:t>
      </w:r>
      <w:proofErr w:type="spellEnd"/>
      <w:r w:rsidR="00A13711" w:rsidRPr="002331E3">
        <w:rPr>
          <w:lang w:val="ru-RU"/>
        </w:rPr>
        <w:t>(</w:t>
      </w:r>
      <w:proofErr w:type="gramEnd"/>
      <w:r w:rsidR="00A13711" w:rsidRPr="002331E3">
        <w:rPr>
          <w:lang w:val="ru-RU"/>
        </w:rPr>
        <w:t>)</w:t>
      </w:r>
      <w:r w:rsidR="00A35AF7" w:rsidRPr="002331E3">
        <w:rPr>
          <w:lang w:val="ru-RU"/>
        </w:rPr>
        <w:t xml:space="preserve"> </w:t>
      </w:r>
      <w:r w:rsidR="00A35AF7" w:rsidRPr="002331E3">
        <w:rPr>
          <w:shd w:val="clear" w:color="auto" w:fill="FFFFFF"/>
        </w:rPr>
        <w:t>—</w:t>
      </w:r>
      <w:r w:rsidR="005B1582" w:rsidRPr="002331E3">
        <w:rPr>
          <w:shd w:val="clear" w:color="auto" w:fill="FFFFFF"/>
          <w:lang w:val="ru-RU"/>
        </w:rPr>
        <w:t xml:space="preserve"> функция, открываю</w:t>
      </w:r>
      <w:r w:rsidR="000C1A20" w:rsidRPr="002331E3">
        <w:rPr>
          <w:shd w:val="clear" w:color="auto" w:fill="FFFFFF"/>
          <w:lang w:val="ru-RU"/>
        </w:rPr>
        <w:t xml:space="preserve">щая файл в  как  «магическую базу данных» и возвращая ее экземпляр. </w:t>
      </w:r>
    </w:p>
    <w:p w14:paraId="15D33386" w14:textId="2A34996D" w:rsidR="005C2A3E" w:rsidRDefault="00863DC5" w:rsidP="00685857">
      <w:pPr>
        <w:pStyle w:val="Main"/>
        <w:rPr>
          <w:i/>
          <w:iCs/>
          <w:shd w:val="clear" w:color="auto" w:fill="FFFFFF"/>
          <w:lang w:val="ru-RU"/>
        </w:rPr>
      </w:pPr>
      <w:r w:rsidRPr="00863DC5">
        <w:rPr>
          <w:i/>
          <w:iCs/>
          <w:lang w:val="ru-RU"/>
        </w:rPr>
        <w:t xml:space="preserve">5 </w:t>
      </w:r>
      <w:proofErr w:type="spellStart"/>
      <w:r w:rsidR="00A13711" w:rsidRPr="002331E3">
        <w:rPr>
          <w:i/>
          <w:iCs/>
          <w:lang w:val="ru-RU"/>
        </w:rPr>
        <w:t>finfo_</w:t>
      </w:r>
      <w:proofErr w:type="gramStart"/>
      <w:r w:rsidR="00A13711" w:rsidRPr="002331E3">
        <w:rPr>
          <w:i/>
          <w:iCs/>
          <w:lang w:val="ru-RU"/>
        </w:rPr>
        <w:t>close</w:t>
      </w:r>
      <w:proofErr w:type="spellEnd"/>
      <w:r w:rsidR="00A13711" w:rsidRPr="002331E3">
        <w:rPr>
          <w:i/>
          <w:iCs/>
          <w:lang w:val="ru-RU"/>
        </w:rPr>
        <w:t>(</w:t>
      </w:r>
      <w:proofErr w:type="gramEnd"/>
      <w:r w:rsidR="00A13711" w:rsidRPr="002331E3">
        <w:rPr>
          <w:i/>
          <w:iCs/>
          <w:lang w:val="ru-RU"/>
        </w:rPr>
        <w:t xml:space="preserve">) </w:t>
      </w:r>
      <w:r w:rsidR="00A13711" w:rsidRPr="002331E3">
        <w:rPr>
          <w:shd w:val="clear" w:color="auto" w:fill="FFFFFF"/>
        </w:rPr>
        <w:t>—</w:t>
      </w:r>
      <w:r w:rsidR="00A13711" w:rsidRPr="002331E3">
        <w:rPr>
          <w:shd w:val="clear" w:color="auto" w:fill="FFFFFF"/>
          <w:lang w:val="ru-RU"/>
        </w:rPr>
        <w:t xml:space="preserve"> функция, которая закрывает экземпляр </w:t>
      </w:r>
      <w:proofErr w:type="spellStart"/>
      <w:r w:rsidR="00A13711" w:rsidRPr="002331E3">
        <w:rPr>
          <w:i/>
          <w:iCs/>
          <w:shd w:val="clear" w:color="auto" w:fill="FFFFFF"/>
          <w:lang w:val="ru-RU"/>
        </w:rPr>
        <w:t>finfo</w:t>
      </w:r>
      <w:proofErr w:type="spellEnd"/>
      <w:r w:rsidR="005C2A3E" w:rsidRPr="002331E3">
        <w:rPr>
          <w:i/>
          <w:iCs/>
          <w:shd w:val="clear" w:color="auto" w:fill="FFFFFF"/>
          <w:lang w:val="ru-RU"/>
        </w:rPr>
        <w:t>.</w:t>
      </w:r>
    </w:p>
    <w:p w14:paraId="709F3EA7" w14:textId="695A49B4" w:rsidR="00765758" w:rsidRPr="00765758" w:rsidRDefault="00863DC5" w:rsidP="00765758">
      <w:pPr>
        <w:pStyle w:val="Main"/>
        <w:ind w:firstLine="708"/>
        <w:rPr>
          <w:shd w:val="clear" w:color="auto" w:fill="FFFFFF"/>
          <w:lang w:val="ru-RU"/>
        </w:rPr>
      </w:pPr>
      <w:r w:rsidRPr="00863DC5">
        <w:rPr>
          <w:i/>
          <w:iCs/>
          <w:shd w:val="clear" w:color="auto" w:fill="FFFFFF"/>
          <w:lang w:val="ru-RU"/>
        </w:rPr>
        <w:t xml:space="preserve">6 </w:t>
      </w:r>
      <w:r w:rsidR="000B2217" w:rsidRPr="000B2217">
        <w:rPr>
          <w:i/>
          <w:iCs/>
          <w:shd w:val="clear" w:color="auto" w:fill="FFFFFF"/>
          <w:lang w:val="en-US"/>
        </w:rPr>
        <w:t>move</w:t>
      </w:r>
      <w:r w:rsidR="000B2217" w:rsidRPr="00765758">
        <w:rPr>
          <w:i/>
          <w:iCs/>
          <w:shd w:val="clear" w:color="auto" w:fill="FFFFFF"/>
          <w:lang w:val="ru-RU"/>
        </w:rPr>
        <w:t>_</w:t>
      </w:r>
      <w:r w:rsidR="000B2217" w:rsidRPr="000B2217">
        <w:rPr>
          <w:i/>
          <w:iCs/>
          <w:shd w:val="clear" w:color="auto" w:fill="FFFFFF"/>
          <w:lang w:val="en-US"/>
        </w:rPr>
        <w:t>uploaded</w:t>
      </w:r>
      <w:r w:rsidR="000B2217" w:rsidRPr="00765758">
        <w:rPr>
          <w:i/>
          <w:iCs/>
          <w:shd w:val="clear" w:color="auto" w:fill="FFFFFF"/>
          <w:lang w:val="ru-RU"/>
        </w:rPr>
        <w:t>_</w:t>
      </w:r>
      <w:proofErr w:type="gramStart"/>
      <w:r w:rsidR="000B2217" w:rsidRPr="000B2217">
        <w:rPr>
          <w:i/>
          <w:iCs/>
          <w:shd w:val="clear" w:color="auto" w:fill="FFFFFF"/>
          <w:lang w:val="en-US"/>
        </w:rPr>
        <w:t>file</w:t>
      </w:r>
      <w:r w:rsidR="00765758">
        <w:rPr>
          <w:i/>
          <w:iCs/>
          <w:shd w:val="clear" w:color="auto" w:fill="FFFFFF"/>
          <w:lang w:val="ru-RU"/>
        </w:rPr>
        <w:t>(</w:t>
      </w:r>
      <w:proofErr w:type="gramEnd"/>
      <w:r w:rsidR="00765758" w:rsidRPr="00765758">
        <w:rPr>
          <w:i/>
          <w:iCs/>
          <w:shd w:val="clear" w:color="auto" w:fill="FFFFFF"/>
          <w:lang w:val="ru-RU"/>
        </w:rPr>
        <w:t>$</w:t>
      </w:r>
      <w:r w:rsidR="00765758">
        <w:rPr>
          <w:i/>
          <w:iCs/>
          <w:shd w:val="clear" w:color="auto" w:fill="FFFFFF"/>
          <w:lang w:val="en-US"/>
        </w:rPr>
        <w:t>from</w:t>
      </w:r>
      <w:r w:rsidR="00765758" w:rsidRPr="00765758">
        <w:rPr>
          <w:i/>
          <w:iCs/>
          <w:shd w:val="clear" w:color="auto" w:fill="FFFFFF"/>
          <w:lang w:val="ru-RU"/>
        </w:rPr>
        <w:t>, $</w:t>
      </w:r>
      <w:r w:rsidR="00765758">
        <w:rPr>
          <w:i/>
          <w:iCs/>
          <w:shd w:val="clear" w:color="auto" w:fill="FFFFFF"/>
          <w:lang w:val="en-US"/>
        </w:rPr>
        <w:t>to</w:t>
      </w:r>
      <w:r w:rsidR="00765758">
        <w:rPr>
          <w:i/>
          <w:iCs/>
          <w:shd w:val="clear" w:color="auto" w:fill="FFFFFF"/>
          <w:lang w:val="ru-RU"/>
        </w:rPr>
        <w:t>)</w:t>
      </w:r>
      <w:r w:rsidR="000B2217">
        <w:rPr>
          <w:i/>
          <w:iCs/>
          <w:shd w:val="clear" w:color="auto" w:fill="FFFFFF"/>
          <w:lang w:val="ru-RU"/>
        </w:rPr>
        <w:t xml:space="preserve"> </w:t>
      </w:r>
      <w:r w:rsidR="000B2217" w:rsidRPr="004024C1">
        <w:rPr>
          <w:shd w:val="clear" w:color="auto" w:fill="FFFFFF"/>
        </w:rPr>
        <w:t>—</w:t>
      </w:r>
      <w:r w:rsidR="00765758" w:rsidRPr="00765758">
        <w:rPr>
          <w:shd w:val="clear" w:color="auto" w:fill="FFFFFF"/>
          <w:lang w:val="ru-RU"/>
        </w:rPr>
        <w:t xml:space="preserve"> проверяет, является ли файл </w:t>
      </w:r>
      <w:proofErr w:type="spellStart"/>
      <w:r w:rsidR="00765758" w:rsidRPr="00765758">
        <w:rPr>
          <w:i/>
          <w:iCs/>
          <w:shd w:val="clear" w:color="auto" w:fill="FFFFFF"/>
          <w:lang w:val="ru-RU"/>
        </w:rPr>
        <w:t>from</w:t>
      </w:r>
      <w:proofErr w:type="spellEnd"/>
      <w:r w:rsidR="00765758" w:rsidRPr="00765758">
        <w:rPr>
          <w:shd w:val="clear" w:color="auto" w:fill="FFFFFF"/>
          <w:lang w:val="ru-RU"/>
        </w:rPr>
        <w:t xml:space="preserve"> загруженным на сервер (переданным по протоколу </w:t>
      </w:r>
      <w:r w:rsidR="00765758" w:rsidRPr="00765758">
        <w:rPr>
          <w:i/>
          <w:iCs/>
          <w:shd w:val="clear" w:color="auto" w:fill="FFFFFF"/>
          <w:lang w:val="ru-RU"/>
        </w:rPr>
        <w:t>HTTP POST</w:t>
      </w:r>
      <w:r w:rsidR="00765758" w:rsidRPr="00765758">
        <w:rPr>
          <w:shd w:val="clear" w:color="auto" w:fill="FFFFFF"/>
          <w:lang w:val="ru-RU"/>
        </w:rPr>
        <w:t xml:space="preserve">). Если файл действительно загружен на сервер, он будет перемещён в место, указанное в аргументе </w:t>
      </w:r>
      <w:proofErr w:type="spellStart"/>
      <w:r w:rsidR="00765758" w:rsidRPr="00765758">
        <w:rPr>
          <w:i/>
          <w:iCs/>
          <w:shd w:val="clear" w:color="auto" w:fill="FFFFFF"/>
          <w:lang w:val="ru-RU"/>
        </w:rPr>
        <w:t>to</w:t>
      </w:r>
      <w:proofErr w:type="spellEnd"/>
      <w:r w:rsidR="00765758" w:rsidRPr="00765758">
        <w:rPr>
          <w:shd w:val="clear" w:color="auto" w:fill="FFFFFF"/>
          <w:lang w:val="ru-RU"/>
        </w:rPr>
        <w:t>.</w:t>
      </w:r>
    </w:p>
    <w:p w14:paraId="2833912E" w14:textId="3959D917" w:rsidR="00765758" w:rsidRPr="005A2EE0" w:rsidRDefault="00863DC5" w:rsidP="00765758">
      <w:pPr>
        <w:pStyle w:val="Main"/>
        <w:ind w:firstLine="708"/>
        <w:rPr>
          <w:shd w:val="clear" w:color="auto" w:fill="FFFFFF"/>
        </w:rPr>
      </w:pPr>
      <w:r w:rsidRPr="00863DC5">
        <w:rPr>
          <w:i/>
          <w:iCs/>
          <w:shd w:val="clear" w:color="auto" w:fill="FFFFFF"/>
          <w:lang w:val="ru-RU"/>
        </w:rPr>
        <w:t xml:space="preserve">7 </w:t>
      </w:r>
      <w:r w:rsidR="005640E1" w:rsidRPr="005640E1">
        <w:rPr>
          <w:i/>
          <w:iCs/>
          <w:shd w:val="clear" w:color="auto" w:fill="FFFFFF"/>
          <w:lang w:val="en-US"/>
        </w:rPr>
        <w:t>g</w:t>
      </w:r>
      <w:proofErr w:type="spellStart"/>
      <w:r w:rsidR="005640E1" w:rsidRPr="005640E1">
        <w:rPr>
          <w:i/>
          <w:iCs/>
          <w:shd w:val="clear" w:color="auto" w:fill="FFFFFF"/>
          <w:lang w:val="ru-RU"/>
        </w:rPr>
        <w:t>etimagesize</w:t>
      </w:r>
      <w:proofErr w:type="spellEnd"/>
      <w:r w:rsidR="005640E1" w:rsidRPr="005A2EE0">
        <w:rPr>
          <w:i/>
          <w:iCs/>
          <w:shd w:val="clear" w:color="auto" w:fill="FFFFFF"/>
          <w:lang w:val="ru-RU"/>
        </w:rPr>
        <w:t>(</w:t>
      </w:r>
      <w:r w:rsidR="005A2EE0" w:rsidRPr="005A2EE0">
        <w:rPr>
          <w:i/>
          <w:iCs/>
          <w:shd w:val="clear" w:color="auto" w:fill="FFFFFF"/>
          <w:lang w:val="ru-RU"/>
        </w:rPr>
        <w:t>$</w:t>
      </w:r>
      <w:r w:rsidR="005A2EE0">
        <w:rPr>
          <w:i/>
          <w:iCs/>
          <w:shd w:val="clear" w:color="auto" w:fill="FFFFFF"/>
          <w:lang w:val="en-US"/>
        </w:rPr>
        <w:t>file</w:t>
      </w:r>
      <w:r w:rsidR="005640E1" w:rsidRPr="005A2EE0">
        <w:rPr>
          <w:i/>
          <w:iCs/>
          <w:shd w:val="clear" w:color="auto" w:fill="FFFFFF"/>
          <w:lang w:val="ru-RU"/>
        </w:rPr>
        <w:t>)</w:t>
      </w:r>
      <w:r w:rsidR="005A2EE0" w:rsidRPr="005A2EE0">
        <w:rPr>
          <w:shd w:val="clear" w:color="auto" w:fill="FFFFFF"/>
          <w:lang w:val="ru-RU"/>
        </w:rPr>
        <w:t xml:space="preserve"> </w:t>
      </w:r>
      <w:r w:rsidR="005A2EE0" w:rsidRPr="005A2EE0">
        <w:rPr>
          <w:shd w:val="clear" w:color="auto" w:fill="FFFFFF"/>
        </w:rPr>
        <w:t>—</w:t>
      </w:r>
      <w:r w:rsidR="005A2EE0" w:rsidRPr="005A2EE0">
        <w:rPr>
          <w:shd w:val="clear" w:color="auto" w:fill="FFFFFF"/>
          <w:lang w:val="ru-RU"/>
        </w:rPr>
        <w:t xml:space="preserve"> определит размер любого заданного, поддерживаемого изображения и вернёт этот размер вместе с типом файла и текстовой строкой </w:t>
      </w:r>
      <w:r w:rsidR="005A2EE0" w:rsidRPr="005A2EE0">
        <w:rPr>
          <w:i/>
          <w:iCs/>
          <w:shd w:val="clear" w:color="auto" w:fill="FFFFFF"/>
          <w:lang w:val="en-US"/>
        </w:rPr>
        <w:t>height</w:t>
      </w:r>
      <w:r w:rsidR="005A2EE0" w:rsidRPr="005A2EE0">
        <w:rPr>
          <w:i/>
          <w:iCs/>
          <w:shd w:val="clear" w:color="auto" w:fill="FFFFFF"/>
          <w:lang w:val="ru-RU"/>
        </w:rPr>
        <w:t>/</w:t>
      </w:r>
      <w:r w:rsidR="005A2EE0" w:rsidRPr="005A2EE0">
        <w:rPr>
          <w:i/>
          <w:iCs/>
          <w:shd w:val="clear" w:color="auto" w:fill="FFFFFF"/>
          <w:lang w:val="en-US"/>
        </w:rPr>
        <w:t>width</w:t>
      </w:r>
      <w:r w:rsidR="005A2EE0" w:rsidRPr="005A2EE0">
        <w:rPr>
          <w:shd w:val="clear" w:color="auto" w:fill="FFFFFF"/>
          <w:lang w:val="ru-RU"/>
        </w:rPr>
        <w:t xml:space="preserve">, которую можно будет использовать внутри тега </w:t>
      </w:r>
      <w:r w:rsidR="005A2EE0" w:rsidRPr="005A2EE0">
        <w:rPr>
          <w:i/>
          <w:iCs/>
          <w:shd w:val="clear" w:color="auto" w:fill="FFFFFF"/>
          <w:lang w:val="en-US"/>
        </w:rPr>
        <w:t>HTML</w:t>
      </w:r>
      <w:r w:rsidR="005A2EE0" w:rsidRPr="005A2EE0">
        <w:rPr>
          <w:i/>
          <w:iCs/>
          <w:shd w:val="clear" w:color="auto" w:fill="FFFFFF"/>
          <w:lang w:val="ru-RU"/>
        </w:rPr>
        <w:t xml:space="preserve"> </w:t>
      </w:r>
      <w:r w:rsidR="005A2EE0" w:rsidRPr="005A2EE0">
        <w:rPr>
          <w:i/>
          <w:iCs/>
          <w:shd w:val="clear" w:color="auto" w:fill="FFFFFF"/>
          <w:lang w:val="en-US"/>
        </w:rPr>
        <w:t>IMG</w:t>
      </w:r>
      <w:r w:rsidR="005A2EE0" w:rsidRPr="005A2EE0">
        <w:rPr>
          <w:shd w:val="clear" w:color="auto" w:fill="FFFFFF"/>
          <w:lang w:val="ru-RU"/>
        </w:rPr>
        <w:t xml:space="preserve">, а также вернёт соответствующий тип содержимого </w:t>
      </w:r>
      <w:r w:rsidR="005A2EE0" w:rsidRPr="005A2EE0">
        <w:rPr>
          <w:i/>
          <w:iCs/>
          <w:shd w:val="clear" w:color="auto" w:fill="FFFFFF"/>
          <w:lang w:val="en-US"/>
        </w:rPr>
        <w:t>HTTP</w:t>
      </w:r>
      <w:r w:rsidR="005A2EE0" w:rsidRPr="005A2EE0">
        <w:rPr>
          <w:shd w:val="clear" w:color="auto" w:fill="FFFFFF"/>
          <w:lang w:val="ru-RU"/>
        </w:rPr>
        <w:t>.</w:t>
      </w:r>
    </w:p>
    <w:p w14:paraId="623EC31A" w14:textId="1B2B7954" w:rsidR="00D64218" w:rsidRPr="00D40D4D" w:rsidRDefault="00863DC5" w:rsidP="00685857">
      <w:pPr>
        <w:pStyle w:val="Main"/>
        <w:rPr>
          <w:i/>
          <w:iCs/>
          <w:shd w:val="clear" w:color="auto" w:fill="FFFFFF"/>
        </w:rPr>
      </w:pPr>
      <w:r w:rsidRPr="00863DC5">
        <w:rPr>
          <w:i/>
          <w:iCs/>
          <w:shd w:val="clear" w:color="auto" w:fill="FFFFFF"/>
          <w:lang w:val="ru-RU"/>
        </w:rPr>
        <w:t xml:space="preserve">8 </w:t>
      </w:r>
      <w:proofErr w:type="spellStart"/>
      <w:proofErr w:type="gramStart"/>
      <w:r w:rsidR="00D40D4D">
        <w:rPr>
          <w:i/>
          <w:iCs/>
          <w:shd w:val="clear" w:color="auto" w:fill="FFFFFF"/>
          <w:lang w:val="en-US"/>
        </w:rPr>
        <w:t>i</w:t>
      </w:r>
      <w:r w:rsidR="00D40D4D" w:rsidRPr="00D40D4D">
        <w:rPr>
          <w:i/>
          <w:iCs/>
          <w:shd w:val="clear" w:color="auto" w:fill="FFFFFF"/>
          <w:lang w:val="ru-RU"/>
        </w:rPr>
        <w:t>magecreatetruecolor</w:t>
      </w:r>
      <w:proofErr w:type="spellEnd"/>
      <w:r w:rsidR="00D40D4D" w:rsidRPr="00D40D4D">
        <w:rPr>
          <w:i/>
          <w:iCs/>
          <w:shd w:val="clear" w:color="auto" w:fill="FFFFFF"/>
          <w:lang w:val="ru-RU"/>
        </w:rPr>
        <w:t>(</w:t>
      </w:r>
      <w:proofErr w:type="gramEnd"/>
      <w:r w:rsidR="00D40D4D" w:rsidRPr="00D40D4D">
        <w:rPr>
          <w:i/>
          <w:iCs/>
          <w:shd w:val="clear" w:color="auto" w:fill="FFFFFF"/>
          <w:lang w:val="ru-RU"/>
        </w:rPr>
        <w:t xml:space="preserve">) </w:t>
      </w:r>
      <w:r w:rsidR="00D40D4D" w:rsidRPr="005A2EE0">
        <w:rPr>
          <w:shd w:val="clear" w:color="auto" w:fill="FFFFFF"/>
        </w:rPr>
        <w:t>—</w:t>
      </w:r>
      <w:r w:rsidR="00D40D4D" w:rsidRPr="00D40D4D">
        <w:t xml:space="preserve"> </w:t>
      </w:r>
      <w:r w:rsidR="00D40D4D">
        <w:rPr>
          <w:lang w:val="ru-RU"/>
        </w:rPr>
        <w:t>в</w:t>
      </w:r>
      <w:r w:rsidR="00D40D4D" w:rsidRPr="00D40D4D">
        <w:rPr>
          <w:shd w:val="clear" w:color="auto" w:fill="FFFFFF"/>
        </w:rPr>
        <w:t>озвращает объект, представляющий чёрное изображение заданного размера.</w:t>
      </w:r>
    </w:p>
    <w:p w14:paraId="7512CECC" w14:textId="68592BD3" w:rsidR="00D40D4D" w:rsidRPr="00D40D4D" w:rsidRDefault="00863DC5" w:rsidP="00685857">
      <w:pPr>
        <w:pStyle w:val="Main"/>
        <w:rPr>
          <w:i/>
          <w:iCs/>
          <w:shd w:val="clear" w:color="auto" w:fill="FFFFFF"/>
          <w:lang w:val="ru-RU"/>
        </w:rPr>
      </w:pPr>
      <w:r w:rsidRPr="00863DC5">
        <w:rPr>
          <w:i/>
          <w:iCs/>
          <w:shd w:val="clear" w:color="auto" w:fill="FFFFFF"/>
          <w:lang w:val="ru-RU"/>
        </w:rPr>
        <w:t xml:space="preserve">9 </w:t>
      </w:r>
      <w:proofErr w:type="spellStart"/>
      <w:proofErr w:type="gramStart"/>
      <w:r w:rsidR="00D40D4D">
        <w:rPr>
          <w:i/>
          <w:iCs/>
          <w:shd w:val="clear" w:color="auto" w:fill="FFFFFF"/>
          <w:lang w:val="en-US"/>
        </w:rPr>
        <w:t>i</w:t>
      </w:r>
      <w:r w:rsidR="00D40D4D" w:rsidRPr="00D40D4D">
        <w:rPr>
          <w:i/>
          <w:iCs/>
          <w:shd w:val="clear" w:color="auto" w:fill="FFFFFF"/>
          <w:lang w:val="ru-RU"/>
        </w:rPr>
        <w:t>magecopyresampled</w:t>
      </w:r>
      <w:proofErr w:type="spellEnd"/>
      <w:r w:rsidR="00D40D4D" w:rsidRPr="00D40D4D">
        <w:rPr>
          <w:i/>
          <w:iCs/>
          <w:shd w:val="clear" w:color="auto" w:fill="FFFFFF"/>
          <w:lang w:val="ru-RU"/>
        </w:rPr>
        <w:t>(</w:t>
      </w:r>
      <w:proofErr w:type="gramEnd"/>
      <w:r w:rsidR="00D40D4D" w:rsidRPr="00D40D4D">
        <w:rPr>
          <w:i/>
          <w:iCs/>
          <w:shd w:val="clear" w:color="auto" w:fill="FFFFFF"/>
          <w:lang w:val="ru-RU"/>
        </w:rPr>
        <w:t xml:space="preserve">) </w:t>
      </w:r>
      <w:r w:rsidR="00D40D4D" w:rsidRPr="005A2EE0">
        <w:rPr>
          <w:shd w:val="clear" w:color="auto" w:fill="FFFFFF"/>
        </w:rPr>
        <w:t>—</w:t>
      </w:r>
      <w:r w:rsidR="00D40D4D" w:rsidRPr="00D40D4D">
        <w:t xml:space="preserve"> </w:t>
      </w:r>
      <w:r w:rsidR="00D40D4D" w:rsidRPr="00D40D4D">
        <w:rPr>
          <w:shd w:val="clear" w:color="auto" w:fill="FFFFFF"/>
        </w:rPr>
        <w:t>копирует прямоугольную часть одного изображения на другое изображение, интерполируя значения пикселов таким образом, чтобы уменьшение размера изображения не уменьшало его чёткости.</w:t>
      </w:r>
    </w:p>
    <w:p w14:paraId="13082531" w14:textId="1AD9FABF" w:rsidR="004062FC" w:rsidRPr="00A13711" w:rsidRDefault="004062FC" w:rsidP="00685857">
      <w:pPr>
        <w:pStyle w:val="Main"/>
        <w:rPr>
          <w:i/>
          <w:iCs/>
          <w:lang w:val="ru-RU"/>
        </w:rPr>
      </w:pPr>
      <w:r w:rsidRPr="00A13711">
        <w:rPr>
          <w:i/>
          <w:iCs/>
          <w:lang w:val="ru-RU"/>
        </w:rPr>
        <w:br w:type="page"/>
      </w:r>
    </w:p>
    <w:p w14:paraId="42658BDF" w14:textId="02FC0204" w:rsidR="007F39BF" w:rsidRDefault="0097130C" w:rsidP="006F6176">
      <w:pPr>
        <w:pStyle w:val="1"/>
        <w:pageBreakBefore/>
      </w:pPr>
      <w:bookmarkStart w:id="21" w:name="_Toc97372568"/>
      <w:r w:rsidRPr="004024C1">
        <w:rPr>
          <w:lang w:val="ru-RU"/>
        </w:rPr>
        <w:lastRenderedPageBreak/>
        <w:t>Ход работы</w:t>
      </w:r>
      <w:bookmarkEnd w:id="21"/>
    </w:p>
    <w:p w14:paraId="18E5FF24" w14:textId="77777777" w:rsidR="007F39BF" w:rsidRPr="007F39BF" w:rsidRDefault="007F39BF" w:rsidP="007F39BF">
      <w:pPr>
        <w:pStyle w:val="1"/>
        <w:numPr>
          <w:ilvl w:val="0"/>
          <w:numId w:val="0"/>
        </w:numPr>
        <w:ind w:firstLine="709"/>
      </w:pPr>
    </w:p>
    <w:p w14:paraId="2539ED38" w14:textId="04591792" w:rsidR="007F39BF" w:rsidRPr="00FF4CD3" w:rsidRDefault="007F39BF" w:rsidP="007F39BF">
      <w:pPr>
        <w:pStyle w:val="20"/>
      </w:pPr>
      <w:bookmarkStart w:id="22" w:name="_Toc97372569"/>
      <w:r>
        <w:rPr>
          <w:lang w:val="ru-RU"/>
        </w:rPr>
        <w:t>Постановка задачи</w:t>
      </w:r>
      <w:bookmarkEnd w:id="22"/>
    </w:p>
    <w:p w14:paraId="037337A2" w14:textId="08D13585" w:rsidR="00FF4CD3" w:rsidRDefault="00FF4CD3" w:rsidP="00FF4CD3">
      <w:pPr>
        <w:pStyle w:val="1"/>
        <w:numPr>
          <w:ilvl w:val="0"/>
          <w:numId w:val="0"/>
        </w:numPr>
        <w:ind w:firstLine="709"/>
        <w:rPr>
          <w:lang w:val="ru-RU"/>
        </w:rPr>
      </w:pPr>
    </w:p>
    <w:p w14:paraId="0B21982E" w14:textId="58AEDEF6" w:rsidR="009030FD" w:rsidRDefault="00FF4CD3" w:rsidP="009030FD">
      <w:pPr>
        <w:pStyle w:val="Main"/>
      </w:pPr>
      <w:r w:rsidRPr="004024C1">
        <w:t xml:space="preserve">Работа выполняется с помощью редактора кода – </w:t>
      </w:r>
      <w:r w:rsidRPr="004024C1">
        <w:rPr>
          <w:i/>
          <w:iCs/>
          <w:lang w:val="en-US"/>
        </w:rPr>
        <w:t>Visual</w:t>
      </w:r>
      <w:r w:rsidRPr="004024C1">
        <w:rPr>
          <w:i/>
          <w:iCs/>
        </w:rPr>
        <w:t xml:space="preserve"> </w:t>
      </w:r>
      <w:r w:rsidRPr="004024C1">
        <w:rPr>
          <w:i/>
          <w:iCs/>
          <w:lang w:val="en-US"/>
        </w:rPr>
        <w:t>Studio</w:t>
      </w:r>
      <w:r w:rsidRPr="004024C1">
        <w:rPr>
          <w:i/>
          <w:iCs/>
        </w:rPr>
        <w:t xml:space="preserve"> </w:t>
      </w:r>
      <w:r w:rsidRPr="004024C1">
        <w:rPr>
          <w:i/>
          <w:iCs/>
          <w:lang w:val="en-US"/>
        </w:rPr>
        <w:t>Code</w:t>
      </w:r>
      <w:r w:rsidRPr="004024C1">
        <w:t xml:space="preserve">.  Работа с программой начинается с создания </w:t>
      </w:r>
      <w:r w:rsidRPr="004024C1">
        <w:rPr>
          <w:i/>
          <w:iCs/>
          <w:lang w:val="en-US"/>
        </w:rPr>
        <w:t>PHP</w:t>
      </w:r>
      <w:r w:rsidRPr="004024C1">
        <w:t xml:space="preserve"> файла, в который будут помещаться скрипты.</w:t>
      </w:r>
    </w:p>
    <w:p w14:paraId="0A22F5AB" w14:textId="47AC7B1A" w:rsidR="009030FD" w:rsidRDefault="009030FD" w:rsidP="009030FD">
      <w:pPr>
        <w:pStyle w:val="Main"/>
      </w:pPr>
      <w:r>
        <w:rPr>
          <w:lang w:val="ru-RU"/>
        </w:rPr>
        <w:t xml:space="preserve">Согласно заданию необходимо создать </w:t>
      </w:r>
      <w:r>
        <w:t xml:space="preserve">галерею фотографий. Она должна состоять всего из одной странички, на которой пользователь видит все картинки в уменьшенном виде и форму для загрузки нового изображения. При клике на фотографию она должна открыться в браузере в новой вкладке. </w:t>
      </w:r>
    </w:p>
    <w:p w14:paraId="71EAB06E" w14:textId="083D51A4" w:rsidR="00FF4CD3" w:rsidRDefault="009030FD" w:rsidP="00817970">
      <w:pPr>
        <w:pStyle w:val="Main"/>
      </w:pPr>
      <w:r>
        <w:t xml:space="preserve">При загрузке изображения необходимо делать проверку на тип и размер файла. ри загрузке изображения на сервер должна создаваться его уменьшенная копия. А на странице </w:t>
      </w:r>
      <w:r w:rsidRPr="009030FD">
        <w:rPr>
          <w:i/>
          <w:iCs/>
        </w:rPr>
        <w:t>index.php</w:t>
      </w:r>
      <w:r>
        <w:t xml:space="preserve"> должны выводиться именно копии. На реальных сайтах это активно используется для экономии трафика. При клике на уменьшенное изображение в браузере в новой вкладке должен открываться оригинал изображения</w:t>
      </w:r>
      <w:r w:rsidR="00C647F0" w:rsidRPr="00C647F0">
        <w:rPr>
          <w:lang w:val="ru-RU"/>
        </w:rPr>
        <w:t xml:space="preserve"> </w:t>
      </w:r>
      <w:r w:rsidR="00C647F0">
        <w:rPr>
          <w:lang w:val="ru-RU"/>
        </w:rPr>
        <w:t xml:space="preserve">на странице </w:t>
      </w:r>
      <w:r w:rsidR="00F50050" w:rsidRPr="00F50050">
        <w:rPr>
          <w:i/>
          <w:iCs/>
          <w:lang w:val="en-US"/>
        </w:rPr>
        <w:t>photo</w:t>
      </w:r>
      <w:r w:rsidR="00F50050" w:rsidRPr="00F50050">
        <w:rPr>
          <w:i/>
          <w:iCs/>
          <w:lang w:val="ru-RU"/>
        </w:rPr>
        <w:t>.</w:t>
      </w:r>
      <w:r w:rsidR="00F50050" w:rsidRPr="00F50050">
        <w:rPr>
          <w:i/>
          <w:iCs/>
          <w:lang w:val="en-US"/>
        </w:rPr>
        <w:t>php</w:t>
      </w:r>
      <w:r>
        <w:t>.</w:t>
      </w:r>
    </w:p>
    <w:p w14:paraId="32C77F29" w14:textId="06A2472F" w:rsidR="00E06C52" w:rsidRPr="00E40406" w:rsidRDefault="001E309F" w:rsidP="00651387">
      <w:pPr>
        <w:pStyle w:val="Main"/>
        <w:rPr>
          <w:lang w:val="ru-RU"/>
        </w:rPr>
      </w:pPr>
      <w:proofErr w:type="spellStart"/>
      <w:r>
        <w:rPr>
          <w:lang w:val="ru-RU"/>
        </w:rPr>
        <w:t>Привед</w:t>
      </w:r>
      <w:proofErr w:type="spellEnd"/>
      <w:r w:rsidRPr="004024C1">
        <w:t>ё</w:t>
      </w:r>
      <w:r>
        <w:rPr>
          <w:lang w:val="ru-RU"/>
        </w:rPr>
        <w:t xml:space="preserve">м </w:t>
      </w:r>
      <w:r w:rsidR="00E06C52">
        <w:rPr>
          <w:lang w:val="ru-RU"/>
        </w:rPr>
        <w:t>структуру проекта на рисунке 3.1</w:t>
      </w:r>
      <w:r w:rsidR="00E40406" w:rsidRPr="00E40406">
        <w:rPr>
          <w:lang w:val="ru-RU"/>
        </w:rPr>
        <w:t>.</w:t>
      </w:r>
    </w:p>
    <w:p w14:paraId="7635D38C" w14:textId="0A018658" w:rsidR="00742817" w:rsidRDefault="00742817" w:rsidP="00651387">
      <w:pPr>
        <w:pStyle w:val="Main"/>
        <w:rPr>
          <w:lang w:val="ru-RU"/>
        </w:rPr>
      </w:pPr>
    </w:p>
    <w:p w14:paraId="02802F42" w14:textId="141A512C" w:rsidR="00027FAF" w:rsidRPr="00742817" w:rsidRDefault="00C647F0" w:rsidP="00742817">
      <w:pPr>
        <w:pStyle w:val="Main"/>
        <w:jc w:val="center"/>
        <w:rPr>
          <w:lang w:val="ru-RU"/>
        </w:rPr>
      </w:pPr>
      <w:r w:rsidRPr="00C647F0">
        <w:rPr>
          <w:noProof/>
          <w:lang w:val="ru-RU"/>
        </w:rPr>
        <w:drawing>
          <wp:inline distT="0" distB="0" distL="0" distR="0" wp14:anchorId="76B157AC" wp14:editId="0C7D4AE9">
            <wp:extent cx="5321300" cy="1765300"/>
            <wp:effectExtent l="0" t="0" r="0" b="0"/>
            <wp:docPr id="2" name="Picture 2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47F0">
        <w:rPr>
          <w:noProof/>
          <w:lang w:val="ru-RU"/>
        </w:rPr>
        <w:t xml:space="preserve"> </w:t>
      </w:r>
      <w:r w:rsidR="00817970" w:rsidRPr="00817970">
        <w:rPr>
          <w:noProof/>
          <w:lang w:val="ru-RU"/>
        </w:rPr>
        <w:t xml:space="preserve"> </w:t>
      </w:r>
    </w:p>
    <w:p w14:paraId="0AA1AC7B" w14:textId="77777777" w:rsidR="00027FAF" w:rsidRPr="004024C1" w:rsidRDefault="00027FAF" w:rsidP="00027FAF">
      <w:pPr>
        <w:spacing w:line="276" w:lineRule="auto"/>
        <w:jc w:val="center"/>
        <w:rPr>
          <w:sz w:val="28"/>
          <w:szCs w:val="28"/>
        </w:rPr>
      </w:pPr>
    </w:p>
    <w:p w14:paraId="7D0B4B22" w14:textId="44E8FCF2" w:rsidR="008B0919" w:rsidRDefault="00027FAF" w:rsidP="008B0919">
      <w:pPr>
        <w:spacing w:line="276" w:lineRule="auto"/>
        <w:jc w:val="center"/>
        <w:rPr>
          <w:sz w:val="28"/>
          <w:szCs w:val="28"/>
          <w:lang w:val="ru-RU"/>
        </w:rPr>
      </w:pPr>
      <w:r w:rsidRPr="004024C1">
        <w:rPr>
          <w:sz w:val="28"/>
          <w:szCs w:val="28"/>
        </w:rPr>
        <w:t xml:space="preserve">Рисунок 3.1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 w:rsidR="00742817">
        <w:rPr>
          <w:sz w:val="28"/>
          <w:szCs w:val="28"/>
          <w:lang w:val="ru-RU"/>
        </w:rPr>
        <w:t xml:space="preserve">Структура </w:t>
      </w:r>
      <w:r w:rsidR="00817970">
        <w:rPr>
          <w:sz w:val="28"/>
          <w:szCs w:val="28"/>
          <w:lang w:val="ru-RU"/>
        </w:rPr>
        <w:t>проекта</w:t>
      </w:r>
    </w:p>
    <w:p w14:paraId="393CA183" w14:textId="660CF102" w:rsidR="007F39BF" w:rsidRDefault="007F39BF" w:rsidP="007F39BF">
      <w:pPr>
        <w:spacing w:line="276" w:lineRule="auto"/>
        <w:rPr>
          <w:sz w:val="28"/>
          <w:szCs w:val="28"/>
          <w:lang w:val="ru-RU"/>
        </w:rPr>
      </w:pPr>
    </w:p>
    <w:p w14:paraId="6443DE10" w14:textId="368A12F4" w:rsidR="007F39BF" w:rsidRPr="00FF4CD3" w:rsidRDefault="00B96939" w:rsidP="007F39BF">
      <w:pPr>
        <w:pStyle w:val="20"/>
      </w:pPr>
      <w:bookmarkStart w:id="23" w:name="_Toc97372570"/>
      <w:r>
        <w:rPr>
          <w:lang w:val="ru-RU"/>
        </w:rPr>
        <w:t>Техническое выполнение</w:t>
      </w:r>
      <w:bookmarkEnd w:id="23"/>
    </w:p>
    <w:p w14:paraId="1986D270" w14:textId="6A05E531" w:rsidR="007F39BF" w:rsidRDefault="007F39BF" w:rsidP="00B96939">
      <w:pPr>
        <w:spacing w:line="276" w:lineRule="auto"/>
        <w:ind w:left="708"/>
        <w:rPr>
          <w:sz w:val="28"/>
          <w:szCs w:val="28"/>
          <w:lang w:val="ru-RU"/>
        </w:rPr>
      </w:pPr>
    </w:p>
    <w:p w14:paraId="20AF1496" w14:textId="7F57E65A" w:rsidR="00895DBD" w:rsidRPr="00C76432" w:rsidRDefault="001E309F" w:rsidP="00D51F1B">
      <w:pPr>
        <w:pStyle w:val="Main"/>
        <w:rPr>
          <w:lang w:val="ru-RU"/>
        </w:rPr>
      </w:pPr>
      <w:proofErr w:type="spellStart"/>
      <w:r>
        <w:rPr>
          <w:lang w:val="ru-RU"/>
        </w:rPr>
        <w:t>Привед</w:t>
      </w:r>
      <w:proofErr w:type="spellEnd"/>
      <w:r w:rsidRPr="004024C1">
        <w:t>ё</w:t>
      </w:r>
      <w:r>
        <w:rPr>
          <w:lang w:val="ru-RU"/>
        </w:rPr>
        <w:t xml:space="preserve">м </w:t>
      </w:r>
      <w:r w:rsidR="00B96939">
        <w:rPr>
          <w:lang w:val="ru-RU"/>
        </w:rPr>
        <w:t xml:space="preserve">основной фрагмент кода, выполняющий </w:t>
      </w:r>
      <w:r w:rsidR="00441074">
        <w:rPr>
          <w:lang w:val="ru-RU"/>
        </w:rPr>
        <w:t>работу с СУБД и загрузку копий картинок локально</w:t>
      </w:r>
      <w:r w:rsidR="00895DBD">
        <w:rPr>
          <w:lang w:val="ru-RU"/>
        </w:rPr>
        <w:t xml:space="preserve">. Заметим, что </w:t>
      </w:r>
      <w:r w:rsidR="00EC5F49">
        <w:rPr>
          <w:lang w:val="ru-RU"/>
        </w:rPr>
        <w:t xml:space="preserve">сохраненные в директории </w:t>
      </w:r>
      <w:r w:rsidR="00441074">
        <w:rPr>
          <w:i/>
          <w:iCs/>
          <w:lang w:val="ru-RU"/>
        </w:rPr>
        <w:t>p</w:t>
      </w:r>
      <w:r w:rsidR="00441074">
        <w:rPr>
          <w:i/>
          <w:iCs/>
          <w:lang w:val="en-US"/>
        </w:rPr>
        <w:t>review</w:t>
      </w:r>
      <w:r w:rsidR="00D51F1B">
        <w:rPr>
          <w:i/>
          <w:iCs/>
          <w:lang w:val="ru-RU"/>
        </w:rPr>
        <w:t>/</w:t>
      </w:r>
      <w:r w:rsidR="00EC5F49" w:rsidRPr="00EC5F49">
        <w:rPr>
          <w:i/>
          <w:iCs/>
          <w:lang w:val="ru-RU"/>
        </w:rPr>
        <w:t xml:space="preserve"> </w:t>
      </w:r>
      <w:r w:rsidR="00EC5F49">
        <w:rPr>
          <w:lang w:val="ru-RU"/>
        </w:rPr>
        <w:t xml:space="preserve">изображения уже </w:t>
      </w:r>
      <w:r w:rsidR="00D51F1B">
        <w:rPr>
          <w:lang w:val="ru-RU"/>
        </w:rPr>
        <w:t>правильного размера</w:t>
      </w:r>
      <w:r w:rsidR="00C76432" w:rsidRPr="00C76432">
        <w:rPr>
          <w:lang w:val="ru-RU"/>
        </w:rPr>
        <w:t>.</w:t>
      </w:r>
    </w:p>
    <w:p w14:paraId="06470E11" w14:textId="77777777" w:rsidR="00C76432" w:rsidRPr="00895DBD" w:rsidRDefault="00C76432" w:rsidP="00D51F1B">
      <w:pPr>
        <w:pStyle w:val="Main"/>
        <w:rPr>
          <w:lang w:val="ru-RU"/>
        </w:rPr>
      </w:pPr>
    </w:p>
    <w:p w14:paraId="784AECC0" w14:textId="77777777" w:rsidR="00895DBD" w:rsidRPr="00895DBD" w:rsidRDefault="00895DBD" w:rsidP="00895DBD">
      <w:pPr>
        <w:pStyle w:val="code"/>
        <w:rPr>
          <w:lang w:val="en-US"/>
        </w:rPr>
      </w:pPr>
      <w:r w:rsidRPr="00895DBD">
        <w:rPr>
          <w:lang w:val="ru-RU"/>
        </w:rPr>
        <w:t xml:space="preserve">    </w:t>
      </w:r>
      <w:r w:rsidRPr="00895DBD">
        <w:rPr>
          <w:lang w:val="en-US"/>
        </w:rPr>
        <w:t>&lt;?php</w:t>
      </w:r>
    </w:p>
    <w:p w14:paraId="30AEC315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function </w:t>
      </w:r>
      <w:proofErr w:type="spellStart"/>
      <w:r w:rsidRPr="007C7539">
        <w:rPr>
          <w:lang w:val="en-US"/>
        </w:rPr>
        <w:t>upload_</w:t>
      </w:r>
      <w:proofErr w:type="gramStart"/>
      <w:r w:rsidRPr="007C7539">
        <w:rPr>
          <w:lang w:val="en-US"/>
        </w:rPr>
        <w:t>file</w:t>
      </w:r>
      <w:proofErr w:type="spellEnd"/>
      <w:r w:rsidRPr="007C7539">
        <w:rPr>
          <w:lang w:val="en-US"/>
        </w:rPr>
        <w:t>(</w:t>
      </w:r>
      <w:proofErr w:type="gramEnd"/>
      <w:r w:rsidRPr="007C7539">
        <w:rPr>
          <w:lang w:val="en-US"/>
        </w:rPr>
        <w:t>$file, $connection) {</w:t>
      </w:r>
    </w:p>
    <w:p w14:paraId="3B7ED57F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lastRenderedPageBreak/>
        <w:t xml:space="preserve">        $</w:t>
      </w:r>
      <w:proofErr w:type="spellStart"/>
      <w:r w:rsidRPr="007C7539">
        <w:rPr>
          <w:lang w:val="en-US"/>
        </w:rPr>
        <w:t>fileName</w:t>
      </w:r>
      <w:proofErr w:type="spellEnd"/>
      <w:r w:rsidRPr="007C7539">
        <w:rPr>
          <w:lang w:val="en-US"/>
        </w:rPr>
        <w:t xml:space="preserve"> = </w:t>
      </w:r>
      <w:proofErr w:type="spellStart"/>
      <w:r w:rsidRPr="007C7539">
        <w:rPr>
          <w:lang w:val="en-US"/>
        </w:rPr>
        <w:t>basename</w:t>
      </w:r>
      <w:proofErr w:type="spellEnd"/>
      <w:r w:rsidRPr="007C7539">
        <w:rPr>
          <w:lang w:val="en-US"/>
        </w:rPr>
        <w:t>($file['name']</w:t>
      </w:r>
      <w:proofErr w:type="gramStart"/>
      <w:r w:rsidRPr="007C7539">
        <w:rPr>
          <w:lang w:val="en-US"/>
        </w:rPr>
        <w:t>);</w:t>
      </w:r>
      <w:proofErr w:type="gramEnd"/>
    </w:p>
    <w:p w14:paraId="0BD12CF3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$</w:t>
      </w:r>
      <w:proofErr w:type="spellStart"/>
      <w:r w:rsidRPr="007C7539">
        <w:rPr>
          <w:lang w:val="en-US"/>
        </w:rPr>
        <w:t>uploadFilePath</w:t>
      </w:r>
      <w:proofErr w:type="spellEnd"/>
      <w:r w:rsidRPr="007C7539">
        <w:rPr>
          <w:lang w:val="en-US"/>
        </w:rPr>
        <w:t xml:space="preserve"> = ORIGINAL_</w:t>
      </w:r>
      <w:proofErr w:type="gramStart"/>
      <w:r w:rsidRPr="007C7539">
        <w:rPr>
          <w:lang w:val="en-US"/>
        </w:rPr>
        <w:t>DIR .</w:t>
      </w:r>
      <w:proofErr w:type="gramEnd"/>
      <w:r w:rsidRPr="007C7539">
        <w:rPr>
          <w:lang w:val="en-US"/>
        </w:rPr>
        <w:t xml:space="preserve"> $</w:t>
      </w:r>
      <w:proofErr w:type="spellStart"/>
      <w:proofErr w:type="gramStart"/>
      <w:r w:rsidRPr="007C7539">
        <w:rPr>
          <w:lang w:val="en-US"/>
        </w:rPr>
        <w:t>fileName</w:t>
      </w:r>
      <w:proofErr w:type="spellEnd"/>
      <w:r w:rsidRPr="007C7539">
        <w:rPr>
          <w:lang w:val="en-US"/>
        </w:rPr>
        <w:t>;</w:t>
      </w:r>
      <w:proofErr w:type="gramEnd"/>
    </w:p>
    <w:p w14:paraId="72B62883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$</w:t>
      </w:r>
      <w:proofErr w:type="spellStart"/>
      <w:r w:rsidRPr="007C7539">
        <w:rPr>
          <w:lang w:val="en-US"/>
        </w:rPr>
        <w:t>cropFilePath</w:t>
      </w:r>
      <w:proofErr w:type="spellEnd"/>
      <w:r w:rsidRPr="007C7539">
        <w:rPr>
          <w:lang w:val="en-US"/>
        </w:rPr>
        <w:t xml:space="preserve"> = PREVIEW_</w:t>
      </w:r>
      <w:proofErr w:type="gramStart"/>
      <w:r w:rsidRPr="007C7539">
        <w:rPr>
          <w:lang w:val="en-US"/>
        </w:rPr>
        <w:t>DIR .</w:t>
      </w:r>
      <w:proofErr w:type="gramEnd"/>
      <w:r w:rsidRPr="007C7539">
        <w:rPr>
          <w:lang w:val="en-US"/>
        </w:rPr>
        <w:t xml:space="preserve"> $</w:t>
      </w:r>
      <w:proofErr w:type="spellStart"/>
      <w:proofErr w:type="gramStart"/>
      <w:r w:rsidRPr="007C7539">
        <w:rPr>
          <w:lang w:val="en-US"/>
        </w:rPr>
        <w:t>fileName</w:t>
      </w:r>
      <w:proofErr w:type="spellEnd"/>
      <w:r w:rsidRPr="007C7539">
        <w:rPr>
          <w:lang w:val="en-US"/>
        </w:rPr>
        <w:t>;</w:t>
      </w:r>
      <w:proofErr w:type="gramEnd"/>
    </w:p>
    <w:p w14:paraId="3000BEF2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if </w:t>
      </w:r>
      <w:proofErr w:type="gramStart"/>
      <w:r w:rsidRPr="007C7539">
        <w:rPr>
          <w:lang w:val="en-US"/>
        </w:rPr>
        <w:t>(!</w:t>
      </w:r>
      <w:proofErr w:type="spellStart"/>
      <w:r w:rsidRPr="007C7539">
        <w:rPr>
          <w:lang w:val="en-US"/>
        </w:rPr>
        <w:t>str</w:t>
      </w:r>
      <w:proofErr w:type="gramEnd"/>
      <w:r w:rsidRPr="007C7539">
        <w:rPr>
          <w:lang w:val="en-US"/>
        </w:rPr>
        <w:t>_contains</w:t>
      </w:r>
      <w:proofErr w:type="spellEnd"/>
      <w:r w:rsidRPr="007C7539">
        <w:rPr>
          <w:lang w:val="en-US"/>
        </w:rPr>
        <w:t>($file['type'], 'image')) {</w:t>
      </w:r>
    </w:p>
    <w:p w14:paraId="27AA1C30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    echo</w:t>
      </w:r>
      <w:r w:rsidRPr="007C7539">
        <w:rPr>
          <w:lang w:val="ru-RU"/>
        </w:rPr>
        <w:t xml:space="preserve"> 'Данный тип файла не поддерживается! </w:t>
      </w:r>
      <w:r w:rsidRPr="007C7539">
        <w:rPr>
          <w:lang w:val="en-US"/>
        </w:rPr>
        <w:t xml:space="preserve">'; </w:t>
      </w:r>
    </w:p>
    <w:p w14:paraId="440821D9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    </w:t>
      </w:r>
      <w:proofErr w:type="gramStart"/>
      <w:r w:rsidRPr="007C7539">
        <w:rPr>
          <w:lang w:val="en-US"/>
        </w:rPr>
        <w:t>return;</w:t>
      </w:r>
      <w:proofErr w:type="gramEnd"/>
    </w:p>
    <w:p w14:paraId="3F6611E4" w14:textId="1D44D38D" w:rsidR="007C7539" w:rsidRPr="007C7539" w:rsidRDefault="007C7539" w:rsidP="00AD737F">
      <w:pPr>
        <w:pStyle w:val="code"/>
        <w:rPr>
          <w:lang w:val="en-US"/>
        </w:rPr>
      </w:pPr>
      <w:r w:rsidRPr="007C7539">
        <w:rPr>
          <w:lang w:val="en-US"/>
        </w:rPr>
        <w:t xml:space="preserve">        }</w:t>
      </w:r>
    </w:p>
    <w:p w14:paraId="49C92DFF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if ($file['size'] &gt; 5E+6) {</w:t>
      </w:r>
    </w:p>
    <w:p w14:paraId="45F66521" w14:textId="77777777" w:rsidR="007C7539" w:rsidRPr="007C7539" w:rsidRDefault="007C7539" w:rsidP="007C7539">
      <w:pPr>
        <w:pStyle w:val="code"/>
        <w:rPr>
          <w:lang w:val="ru-RU"/>
        </w:rPr>
      </w:pPr>
      <w:r w:rsidRPr="007C7539">
        <w:rPr>
          <w:lang w:val="en-US"/>
        </w:rPr>
        <w:t xml:space="preserve">            echo</w:t>
      </w:r>
      <w:r w:rsidRPr="007C7539">
        <w:rPr>
          <w:lang w:val="ru-RU"/>
        </w:rPr>
        <w:t xml:space="preserve"> 'Размер файла на должен превышать 5 мегабайт!</w:t>
      </w:r>
      <w:proofErr w:type="gramStart"/>
      <w:r w:rsidRPr="007C7539">
        <w:rPr>
          <w:lang w:val="ru-RU"/>
        </w:rPr>
        <w:t>';</w:t>
      </w:r>
      <w:proofErr w:type="gramEnd"/>
      <w:r w:rsidRPr="007C7539">
        <w:rPr>
          <w:lang w:val="ru-RU"/>
        </w:rPr>
        <w:t xml:space="preserve"> </w:t>
      </w:r>
    </w:p>
    <w:p w14:paraId="1892867F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ru-RU"/>
        </w:rPr>
        <w:t xml:space="preserve">            </w:t>
      </w:r>
      <w:proofErr w:type="gramStart"/>
      <w:r w:rsidRPr="007C7539">
        <w:rPr>
          <w:lang w:val="en-US"/>
        </w:rPr>
        <w:t>return;</w:t>
      </w:r>
      <w:proofErr w:type="gramEnd"/>
    </w:p>
    <w:p w14:paraId="1EA86F3A" w14:textId="240EFA35" w:rsidR="007C7539" w:rsidRPr="007C7539" w:rsidRDefault="007C7539" w:rsidP="00AD737F">
      <w:pPr>
        <w:pStyle w:val="code"/>
        <w:rPr>
          <w:lang w:val="en-US"/>
        </w:rPr>
      </w:pPr>
      <w:r w:rsidRPr="007C7539">
        <w:rPr>
          <w:lang w:val="en-US"/>
        </w:rPr>
        <w:t xml:space="preserve">        }</w:t>
      </w:r>
    </w:p>
    <w:p w14:paraId="3EBFB5E6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if (copy($file['</w:t>
      </w:r>
      <w:proofErr w:type="spellStart"/>
      <w:r w:rsidRPr="007C7539">
        <w:rPr>
          <w:lang w:val="en-US"/>
        </w:rPr>
        <w:t>tmp_name</w:t>
      </w:r>
      <w:proofErr w:type="spellEnd"/>
      <w:r w:rsidRPr="007C7539">
        <w:rPr>
          <w:lang w:val="en-US"/>
        </w:rPr>
        <w:t>'], $</w:t>
      </w:r>
      <w:proofErr w:type="spellStart"/>
      <w:r w:rsidRPr="007C7539">
        <w:rPr>
          <w:lang w:val="en-US"/>
        </w:rPr>
        <w:t>uploadFilePath</w:t>
      </w:r>
      <w:proofErr w:type="spellEnd"/>
      <w:r w:rsidRPr="007C7539">
        <w:rPr>
          <w:lang w:val="en-US"/>
        </w:rPr>
        <w:t>)) {</w:t>
      </w:r>
    </w:p>
    <w:p w14:paraId="5BB20A60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    </w:t>
      </w:r>
      <w:proofErr w:type="gramStart"/>
      <w:r w:rsidRPr="007C7539">
        <w:rPr>
          <w:lang w:val="en-US"/>
        </w:rPr>
        <w:t>resize(</w:t>
      </w:r>
      <w:proofErr w:type="gramEnd"/>
      <w:r w:rsidRPr="007C7539">
        <w:rPr>
          <w:lang w:val="en-US"/>
        </w:rPr>
        <w:t>$</w:t>
      </w:r>
      <w:proofErr w:type="spellStart"/>
      <w:r w:rsidRPr="007C7539">
        <w:rPr>
          <w:lang w:val="en-US"/>
        </w:rPr>
        <w:t>uploadFilePath</w:t>
      </w:r>
      <w:proofErr w:type="spellEnd"/>
      <w:r w:rsidRPr="007C7539">
        <w:rPr>
          <w:lang w:val="en-US"/>
        </w:rPr>
        <w:t>, $</w:t>
      </w:r>
      <w:proofErr w:type="spellStart"/>
      <w:r w:rsidRPr="007C7539">
        <w:rPr>
          <w:lang w:val="en-US"/>
        </w:rPr>
        <w:t>cropFilePath</w:t>
      </w:r>
      <w:proofErr w:type="spellEnd"/>
      <w:r w:rsidRPr="007C7539">
        <w:rPr>
          <w:lang w:val="en-US"/>
        </w:rPr>
        <w:t>, 150,150);</w:t>
      </w:r>
    </w:p>
    <w:p w14:paraId="67264CDF" w14:textId="353E7E66" w:rsidR="007C7539" w:rsidRPr="007C7539" w:rsidRDefault="007C7539" w:rsidP="00AD737F">
      <w:pPr>
        <w:pStyle w:val="code"/>
        <w:rPr>
          <w:lang w:val="en-US"/>
        </w:rPr>
      </w:pPr>
      <w:r w:rsidRPr="007C7539">
        <w:rPr>
          <w:lang w:val="en-US"/>
        </w:rPr>
        <w:t xml:space="preserve">            echo "</w:t>
      </w:r>
      <w:proofErr w:type="spellStart"/>
      <w:r w:rsidRPr="007C7539">
        <w:rPr>
          <w:lang w:val="en-US"/>
        </w:rPr>
        <w:t>Файл</w:t>
      </w:r>
      <w:proofErr w:type="spellEnd"/>
      <w:r w:rsidRPr="007C7539">
        <w:rPr>
          <w:lang w:val="en-US"/>
        </w:rPr>
        <w:t xml:space="preserve"> </w:t>
      </w:r>
      <w:proofErr w:type="spellStart"/>
      <w:r w:rsidRPr="007C7539">
        <w:rPr>
          <w:lang w:val="en-US"/>
        </w:rPr>
        <w:t>корректен</w:t>
      </w:r>
      <w:proofErr w:type="spellEnd"/>
      <w:r w:rsidRPr="007C7539">
        <w:rPr>
          <w:lang w:val="en-US"/>
        </w:rPr>
        <w:t xml:space="preserve"> и </w:t>
      </w:r>
      <w:proofErr w:type="spellStart"/>
      <w:r w:rsidRPr="007C7539">
        <w:rPr>
          <w:lang w:val="en-US"/>
        </w:rPr>
        <w:t>был</w:t>
      </w:r>
      <w:proofErr w:type="spellEnd"/>
      <w:r w:rsidRPr="007C7539">
        <w:rPr>
          <w:lang w:val="en-US"/>
        </w:rPr>
        <w:t xml:space="preserve"> </w:t>
      </w:r>
      <w:proofErr w:type="spellStart"/>
      <w:r w:rsidRPr="007C7539">
        <w:rPr>
          <w:lang w:val="en-US"/>
        </w:rPr>
        <w:t>успешно</w:t>
      </w:r>
      <w:proofErr w:type="spellEnd"/>
      <w:r w:rsidRPr="007C7539">
        <w:rPr>
          <w:lang w:val="en-US"/>
        </w:rPr>
        <w:t xml:space="preserve"> </w:t>
      </w:r>
      <w:proofErr w:type="spellStart"/>
      <w:r w:rsidRPr="007C7539">
        <w:rPr>
          <w:lang w:val="en-US"/>
        </w:rPr>
        <w:t>загружен</w:t>
      </w:r>
      <w:proofErr w:type="spellEnd"/>
      <w:r w:rsidRPr="007C7539">
        <w:rPr>
          <w:lang w:val="en-US"/>
        </w:rPr>
        <w:t>.\n</w:t>
      </w:r>
      <w:proofErr w:type="gramStart"/>
      <w:r w:rsidRPr="007C7539">
        <w:rPr>
          <w:lang w:val="en-US"/>
        </w:rPr>
        <w:t>";</w:t>
      </w:r>
      <w:proofErr w:type="gramEnd"/>
    </w:p>
    <w:p w14:paraId="435FF9E0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    </w:t>
      </w:r>
      <w:proofErr w:type="spellStart"/>
      <w:r w:rsidRPr="007C7539">
        <w:rPr>
          <w:lang w:val="en-US"/>
        </w:rPr>
        <w:t>mysqli_</w:t>
      </w:r>
      <w:proofErr w:type="gramStart"/>
      <w:r w:rsidRPr="007C7539">
        <w:rPr>
          <w:lang w:val="en-US"/>
        </w:rPr>
        <w:t>query</w:t>
      </w:r>
      <w:proofErr w:type="spellEnd"/>
      <w:r w:rsidRPr="007C7539">
        <w:rPr>
          <w:lang w:val="en-US"/>
        </w:rPr>
        <w:t>(</w:t>
      </w:r>
      <w:proofErr w:type="gramEnd"/>
      <w:r w:rsidRPr="007C7539">
        <w:rPr>
          <w:lang w:val="en-US"/>
        </w:rPr>
        <w:t>$connection, "INSERT INTO lab7.Gallery (name, clicks) VALUES ('".$</w:t>
      </w:r>
      <w:proofErr w:type="spellStart"/>
      <w:r w:rsidRPr="007C7539">
        <w:rPr>
          <w:lang w:val="en-US"/>
        </w:rPr>
        <w:t>fileName</w:t>
      </w:r>
      <w:proofErr w:type="spellEnd"/>
      <w:r w:rsidRPr="007C7539">
        <w:rPr>
          <w:lang w:val="en-US"/>
        </w:rPr>
        <w:t>."', 0)");</w:t>
      </w:r>
    </w:p>
    <w:p w14:paraId="5401F1AC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} else {</w:t>
      </w:r>
    </w:p>
    <w:p w14:paraId="69A13184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    echo '</w:t>
      </w:r>
      <w:proofErr w:type="spellStart"/>
      <w:r w:rsidRPr="007C7539">
        <w:rPr>
          <w:lang w:val="en-US"/>
        </w:rPr>
        <w:t>Ошибка</w:t>
      </w:r>
      <w:proofErr w:type="spellEnd"/>
      <w:r w:rsidRPr="007C7539">
        <w:rPr>
          <w:lang w:val="en-US"/>
        </w:rPr>
        <w:t xml:space="preserve"> </w:t>
      </w:r>
      <w:proofErr w:type="spellStart"/>
      <w:r w:rsidRPr="007C7539">
        <w:rPr>
          <w:lang w:val="en-US"/>
        </w:rPr>
        <w:t>загрузки</w:t>
      </w:r>
      <w:proofErr w:type="spellEnd"/>
      <w:r w:rsidRPr="007C7539">
        <w:rPr>
          <w:lang w:val="en-US"/>
        </w:rPr>
        <w:t xml:space="preserve"> </w:t>
      </w:r>
      <w:proofErr w:type="spellStart"/>
      <w:r w:rsidRPr="007C7539">
        <w:rPr>
          <w:lang w:val="en-US"/>
        </w:rPr>
        <w:t>файла</w:t>
      </w:r>
      <w:proofErr w:type="spellEnd"/>
      <w:proofErr w:type="gramStart"/>
      <w:r w:rsidRPr="007C7539">
        <w:rPr>
          <w:lang w:val="en-US"/>
        </w:rPr>
        <w:t>';</w:t>
      </w:r>
      <w:proofErr w:type="gramEnd"/>
      <w:r w:rsidRPr="007C7539">
        <w:rPr>
          <w:lang w:val="en-US"/>
        </w:rPr>
        <w:t xml:space="preserve"> </w:t>
      </w:r>
    </w:p>
    <w:p w14:paraId="67F59394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}</w:t>
      </w:r>
    </w:p>
    <w:p w14:paraId="49D68193" w14:textId="506C8045" w:rsidR="007C7539" w:rsidRPr="007C7539" w:rsidRDefault="007C7539" w:rsidP="00AD737F">
      <w:pPr>
        <w:pStyle w:val="code"/>
        <w:rPr>
          <w:lang w:val="en-US"/>
        </w:rPr>
      </w:pPr>
      <w:r w:rsidRPr="007C7539">
        <w:rPr>
          <w:lang w:val="en-US"/>
        </w:rPr>
        <w:t xml:space="preserve">    }</w:t>
      </w:r>
    </w:p>
    <w:p w14:paraId="4535D120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if (</w:t>
      </w:r>
      <w:proofErr w:type="spellStart"/>
      <w:r w:rsidRPr="007C7539">
        <w:rPr>
          <w:lang w:val="en-US"/>
        </w:rPr>
        <w:t>isset</w:t>
      </w:r>
      <w:proofErr w:type="spellEnd"/>
      <w:r w:rsidRPr="007C7539">
        <w:rPr>
          <w:lang w:val="en-US"/>
        </w:rPr>
        <w:t>($_FILES['</w:t>
      </w:r>
      <w:proofErr w:type="spellStart"/>
      <w:r w:rsidRPr="007C7539">
        <w:rPr>
          <w:lang w:val="en-US"/>
        </w:rPr>
        <w:t>userfile</w:t>
      </w:r>
      <w:proofErr w:type="spellEnd"/>
      <w:r w:rsidRPr="007C7539">
        <w:rPr>
          <w:lang w:val="en-US"/>
        </w:rPr>
        <w:t>'])) {</w:t>
      </w:r>
    </w:p>
    <w:p w14:paraId="3CA4819B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</w:t>
      </w:r>
      <w:proofErr w:type="spellStart"/>
      <w:r w:rsidRPr="007C7539">
        <w:rPr>
          <w:lang w:val="en-US"/>
        </w:rPr>
        <w:t>upload_file</w:t>
      </w:r>
      <w:proofErr w:type="spellEnd"/>
      <w:r w:rsidRPr="007C7539">
        <w:rPr>
          <w:lang w:val="en-US"/>
        </w:rPr>
        <w:t>($_FILES['</w:t>
      </w:r>
      <w:proofErr w:type="spellStart"/>
      <w:r w:rsidRPr="007C7539">
        <w:rPr>
          <w:lang w:val="en-US"/>
        </w:rPr>
        <w:t>userfile</w:t>
      </w:r>
      <w:proofErr w:type="spellEnd"/>
      <w:r w:rsidRPr="007C7539">
        <w:rPr>
          <w:lang w:val="en-US"/>
        </w:rPr>
        <w:t>'], $connection</w:t>
      </w:r>
      <w:proofErr w:type="gramStart"/>
      <w:r w:rsidRPr="007C7539">
        <w:rPr>
          <w:lang w:val="en-US"/>
        </w:rPr>
        <w:t>);</w:t>
      </w:r>
      <w:proofErr w:type="gramEnd"/>
    </w:p>
    <w:p w14:paraId="211355E9" w14:textId="004D5F9A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}</w:t>
      </w:r>
    </w:p>
    <w:p w14:paraId="7DD3924C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$result = </w:t>
      </w:r>
      <w:proofErr w:type="spellStart"/>
      <w:r w:rsidRPr="007C7539">
        <w:rPr>
          <w:lang w:val="en-US"/>
        </w:rPr>
        <w:t>mysqli_</w:t>
      </w:r>
      <w:proofErr w:type="gramStart"/>
      <w:r w:rsidRPr="007C7539">
        <w:rPr>
          <w:lang w:val="en-US"/>
        </w:rPr>
        <w:t>query</w:t>
      </w:r>
      <w:proofErr w:type="spellEnd"/>
      <w:r w:rsidRPr="007C7539">
        <w:rPr>
          <w:lang w:val="en-US"/>
        </w:rPr>
        <w:t>(</w:t>
      </w:r>
      <w:proofErr w:type="gramEnd"/>
      <w:r w:rsidRPr="007C7539">
        <w:rPr>
          <w:lang w:val="en-US"/>
        </w:rPr>
        <w:t>$connection, "SELECT * FROM lab7.Gallery ORDER BY clicks DESC", MYSQLI_USE_RESULT);</w:t>
      </w:r>
    </w:p>
    <w:p w14:paraId="38A078D4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$</w:t>
      </w:r>
      <w:proofErr w:type="spellStart"/>
      <w:r w:rsidRPr="007C7539">
        <w:rPr>
          <w:lang w:val="en-US"/>
        </w:rPr>
        <w:t>imagesInfoArray</w:t>
      </w:r>
      <w:proofErr w:type="spellEnd"/>
      <w:r w:rsidRPr="007C7539">
        <w:rPr>
          <w:lang w:val="en-US"/>
        </w:rPr>
        <w:t xml:space="preserve"> = </w:t>
      </w:r>
      <w:proofErr w:type="spellStart"/>
      <w:r w:rsidRPr="007C7539">
        <w:rPr>
          <w:lang w:val="en-US"/>
        </w:rPr>
        <w:t>mysqli_fetch_</w:t>
      </w:r>
      <w:proofErr w:type="gramStart"/>
      <w:r w:rsidRPr="007C7539">
        <w:rPr>
          <w:lang w:val="en-US"/>
        </w:rPr>
        <w:t>all</w:t>
      </w:r>
      <w:proofErr w:type="spellEnd"/>
      <w:r w:rsidRPr="007C7539">
        <w:rPr>
          <w:lang w:val="en-US"/>
        </w:rPr>
        <w:t>(</w:t>
      </w:r>
      <w:proofErr w:type="gramEnd"/>
      <w:r w:rsidRPr="007C7539">
        <w:rPr>
          <w:lang w:val="en-US"/>
        </w:rPr>
        <w:t>$result, MYSQLI_BOTH);</w:t>
      </w:r>
    </w:p>
    <w:p w14:paraId="5164E761" w14:textId="0D81E2DC" w:rsidR="00455806" w:rsidRPr="007C7539" w:rsidRDefault="007C7539" w:rsidP="007C7539">
      <w:pPr>
        <w:pStyle w:val="code"/>
        <w:rPr>
          <w:lang w:val="ru-RU"/>
        </w:rPr>
      </w:pPr>
      <w:r w:rsidRPr="007C7539">
        <w:rPr>
          <w:lang w:val="ru-RU"/>
        </w:rPr>
        <w:t>?&gt;</w:t>
      </w:r>
    </w:p>
    <w:p w14:paraId="4AE8C266" w14:textId="77777777" w:rsidR="007C7539" w:rsidRDefault="007C7539" w:rsidP="007C7539">
      <w:pPr>
        <w:pStyle w:val="code"/>
        <w:rPr>
          <w:lang w:val="ru-RU"/>
        </w:rPr>
      </w:pPr>
    </w:p>
    <w:p w14:paraId="29EF2225" w14:textId="76881DDC" w:rsidR="00455806" w:rsidRPr="00455806" w:rsidRDefault="001E309F" w:rsidP="007C7539">
      <w:pPr>
        <w:pStyle w:val="Main"/>
        <w:rPr>
          <w:lang w:val="ru-RU"/>
        </w:rPr>
      </w:pPr>
      <w:proofErr w:type="spellStart"/>
      <w:r>
        <w:rPr>
          <w:lang w:val="ru-RU"/>
        </w:rPr>
        <w:t>Привед</w:t>
      </w:r>
      <w:proofErr w:type="spellEnd"/>
      <w:r w:rsidRPr="004024C1">
        <w:t>ё</w:t>
      </w:r>
      <w:r>
        <w:rPr>
          <w:lang w:val="ru-RU"/>
        </w:rPr>
        <w:t xml:space="preserve">м </w:t>
      </w:r>
      <w:r w:rsidR="00455806">
        <w:rPr>
          <w:lang w:val="ru-RU"/>
        </w:rPr>
        <w:t>фрагмент кода, который отвечает за</w:t>
      </w:r>
      <w:r w:rsidR="007C7539" w:rsidRPr="007C7539">
        <w:rPr>
          <w:lang w:val="ru-RU"/>
        </w:rPr>
        <w:t xml:space="preserve"> </w:t>
      </w:r>
      <w:r w:rsidR="007C7539">
        <w:rPr>
          <w:lang w:val="ru-RU"/>
        </w:rPr>
        <w:t>соединение с БД</w:t>
      </w:r>
      <w:r w:rsidR="00455806">
        <w:rPr>
          <w:lang w:val="ru-RU"/>
        </w:rPr>
        <w:t>:</w:t>
      </w:r>
    </w:p>
    <w:p w14:paraId="0815E11C" w14:textId="77777777" w:rsidR="007C7539" w:rsidRDefault="007C7539" w:rsidP="007C7539">
      <w:pPr>
        <w:pStyle w:val="code"/>
      </w:pPr>
      <w:r>
        <w:t xml:space="preserve"> </w:t>
      </w:r>
    </w:p>
    <w:p w14:paraId="14DA741E" w14:textId="4EC2FE2E" w:rsidR="00EB23F7" w:rsidRDefault="007C7539" w:rsidP="007C7539">
      <w:pPr>
        <w:pStyle w:val="code"/>
        <w:ind w:firstLine="0"/>
      </w:pPr>
      <w:r>
        <w:t xml:space="preserve"> </w:t>
      </w:r>
      <w:r>
        <w:tab/>
      </w:r>
      <w:r>
        <w:t>$connection = mysqli_connect("localhost:3306", "root", "password", "lab7");</w:t>
      </w:r>
    </w:p>
    <w:p w14:paraId="299E0467" w14:textId="77777777" w:rsidR="00AD737F" w:rsidRPr="007C7539" w:rsidRDefault="00AD737F" w:rsidP="007C7539">
      <w:pPr>
        <w:pStyle w:val="code"/>
        <w:ind w:firstLine="0"/>
      </w:pPr>
    </w:p>
    <w:p w14:paraId="44CBBD6D" w14:textId="7D9D3C58" w:rsidR="00DA1C1D" w:rsidRDefault="001E309F" w:rsidP="00DA1C1D">
      <w:pPr>
        <w:pStyle w:val="Main"/>
        <w:rPr>
          <w:i/>
          <w:iCs/>
          <w:lang w:val="ru-RU"/>
        </w:rPr>
      </w:pPr>
      <w:proofErr w:type="spellStart"/>
      <w:r>
        <w:rPr>
          <w:lang w:val="ru-RU"/>
        </w:rPr>
        <w:t>Привед</w:t>
      </w:r>
      <w:proofErr w:type="spellEnd"/>
      <w:r w:rsidRPr="004024C1">
        <w:t>ё</w:t>
      </w:r>
      <w:r>
        <w:rPr>
          <w:lang w:val="ru-RU"/>
        </w:rPr>
        <w:t xml:space="preserve">м </w:t>
      </w:r>
      <w:r w:rsidR="00DA1C1D">
        <w:rPr>
          <w:lang w:val="ru-RU"/>
        </w:rPr>
        <w:t xml:space="preserve">фрагмент кода, который отвечает за </w:t>
      </w:r>
      <w:r w:rsidR="007C7539">
        <w:rPr>
          <w:lang w:val="ru-RU"/>
        </w:rPr>
        <w:t xml:space="preserve">отображение страницы </w:t>
      </w:r>
      <w:r w:rsidR="007C7539" w:rsidRPr="007C7539">
        <w:rPr>
          <w:i/>
          <w:iCs/>
          <w:lang w:val="en-US"/>
        </w:rPr>
        <w:t>photo</w:t>
      </w:r>
      <w:r w:rsidR="007C7539" w:rsidRPr="007C7539">
        <w:rPr>
          <w:i/>
          <w:iCs/>
          <w:lang w:val="ru-RU"/>
        </w:rPr>
        <w:t>.</w:t>
      </w:r>
      <w:r w:rsidR="007C7539" w:rsidRPr="007C7539">
        <w:rPr>
          <w:i/>
          <w:iCs/>
          <w:lang w:val="en-US"/>
        </w:rPr>
        <w:t>php</w:t>
      </w:r>
      <w:r w:rsidR="007C7539" w:rsidRPr="007C7539">
        <w:rPr>
          <w:i/>
          <w:iCs/>
          <w:lang w:val="ru-RU"/>
        </w:rPr>
        <w:t>:</w:t>
      </w:r>
    </w:p>
    <w:p w14:paraId="1420F5A8" w14:textId="77777777" w:rsidR="007C7539" w:rsidRDefault="007C7539" w:rsidP="00DA1C1D">
      <w:pPr>
        <w:pStyle w:val="Main"/>
        <w:rPr>
          <w:i/>
          <w:iCs/>
          <w:lang w:val="ru-RU"/>
        </w:rPr>
      </w:pPr>
    </w:p>
    <w:p w14:paraId="76A87E5D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&lt;</w:t>
      </w:r>
      <w:proofErr w:type="spellStart"/>
      <w:r w:rsidRPr="007C7539">
        <w:rPr>
          <w:lang w:val="en-US"/>
        </w:rPr>
        <w:t>img</w:t>
      </w:r>
      <w:proofErr w:type="spellEnd"/>
      <w:r w:rsidRPr="007C7539">
        <w:rPr>
          <w:lang w:val="en-US"/>
        </w:rPr>
        <w:t xml:space="preserve"> class="original" </w:t>
      </w:r>
      <w:proofErr w:type="spellStart"/>
      <w:r w:rsidRPr="007C7539">
        <w:rPr>
          <w:lang w:val="en-US"/>
        </w:rPr>
        <w:t>src</w:t>
      </w:r>
      <w:proofErr w:type="spellEnd"/>
      <w:r w:rsidRPr="007C7539">
        <w:rPr>
          <w:lang w:val="en-US"/>
        </w:rPr>
        <w:t>='images/original/&lt;?php echo $</w:t>
      </w:r>
      <w:proofErr w:type="spellStart"/>
      <w:proofErr w:type="gramStart"/>
      <w:r w:rsidRPr="007C7539">
        <w:rPr>
          <w:lang w:val="en-US"/>
        </w:rPr>
        <w:t>imageName</w:t>
      </w:r>
      <w:proofErr w:type="spellEnd"/>
      <w:r w:rsidRPr="007C7539">
        <w:rPr>
          <w:lang w:val="en-US"/>
        </w:rPr>
        <w:t xml:space="preserve"> ?</w:t>
      </w:r>
      <w:proofErr w:type="gramEnd"/>
      <w:r w:rsidRPr="007C7539">
        <w:rPr>
          <w:lang w:val="en-US"/>
        </w:rPr>
        <w:t>&gt;' alt='&lt;?php echo $</w:t>
      </w:r>
      <w:proofErr w:type="spellStart"/>
      <w:r w:rsidRPr="007C7539">
        <w:rPr>
          <w:lang w:val="en-US"/>
        </w:rPr>
        <w:t>imageName</w:t>
      </w:r>
      <w:proofErr w:type="spellEnd"/>
      <w:r w:rsidRPr="007C7539">
        <w:rPr>
          <w:lang w:val="en-US"/>
        </w:rPr>
        <w:t xml:space="preserve"> ?&gt;' /&gt;</w:t>
      </w:r>
    </w:p>
    <w:p w14:paraId="39049F96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lastRenderedPageBreak/>
        <w:t xml:space="preserve">    &lt;div class="info"&gt;</w:t>
      </w:r>
    </w:p>
    <w:p w14:paraId="016B0341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&lt;h3&gt;</w:t>
      </w:r>
      <w:r w:rsidRPr="007C7539">
        <w:rPr>
          <w:lang w:val="ru-RU"/>
        </w:rPr>
        <w:t>Количество</w:t>
      </w:r>
      <w:r w:rsidRPr="007C7539">
        <w:rPr>
          <w:lang w:val="en-US"/>
        </w:rPr>
        <w:t xml:space="preserve"> </w:t>
      </w:r>
      <w:r w:rsidRPr="007C7539">
        <w:rPr>
          <w:lang w:val="ru-RU"/>
        </w:rPr>
        <w:t>нажатий</w:t>
      </w:r>
      <w:r w:rsidRPr="007C7539">
        <w:rPr>
          <w:lang w:val="en-US"/>
        </w:rPr>
        <w:t>: &lt;?php echo $</w:t>
      </w:r>
      <w:proofErr w:type="spellStart"/>
      <w:r w:rsidRPr="007C7539">
        <w:rPr>
          <w:lang w:val="en-US"/>
        </w:rPr>
        <w:t>imageClicks</w:t>
      </w:r>
      <w:proofErr w:type="spellEnd"/>
      <w:r w:rsidRPr="007C7539">
        <w:rPr>
          <w:lang w:val="en-US"/>
        </w:rPr>
        <w:t xml:space="preserve"> + </w:t>
      </w:r>
      <w:proofErr w:type="gramStart"/>
      <w:r w:rsidRPr="007C7539">
        <w:rPr>
          <w:lang w:val="en-US"/>
        </w:rPr>
        <w:t>1 ?</w:t>
      </w:r>
      <w:proofErr w:type="gramEnd"/>
      <w:r w:rsidRPr="007C7539">
        <w:rPr>
          <w:lang w:val="en-US"/>
        </w:rPr>
        <w:t>&gt;&lt;/h3&gt;</w:t>
      </w:r>
    </w:p>
    <w:p w14:paraId="01688C37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&lt;a </w:t>
      </w:r>
      <w:proofErr w:type="spellStart"/>
      <w:r w:rsidRPr="007C7539">
        <w:rPr>
          <w:lang w:val="en-US"/>
        </w:rPr>
        <w:t>href</w:t>
      </w:r>
      <w:proofErr w:type="spellEnd"/>
      <w:r w:rsidRPr="007C7539">
        <w:rPr>
          <w:lang w:val="en-US"/>
        </w:rPr>
        <w:t>="./</w:t>
      </w:r>
      <w:proofErr w:type="spellStart"/>
      <w:r w:rsidRPr="007C7539">
        <w:rPr>
          <w:lang w:val="en-US"/>
        </w:rPr>
        <w:t>index.php</w:t>
      </w:r>
      <w:proofErr w:type="spellEnd"/>
      <w:r w:rsidRPr="007C7539">
        <w:rPr>
          <w:lang w:val="en-US"/>
        </w:rPr>
        <w:t>"&gt;</w:t>
      </w:r>
      <w:r w:rsidRPr="007C7539">
        <w:rPr>
          <w:lang w:val="ru-RU"/>
        </w:rPr>
        <w:t>Назад</w:t>
      </w:r>
      <w:r w:rsidRPr="007C7539">
        <w:rPr>
          <w:lang w:val="en-US"/>
        </w:rPr>
        <w:t>&lt;/a&gt;</w:t>
      </w:r>
    </w:p>
    <w:p w14:paraId="22D7C4EB" w14:textId="77777777" w:rsidR="007C7539" w:rsidRPr="007C7539" w:rsidRDefault="007C7539" w:rsidP="007C7539">
      <w:pPr>
        <w:pStyle w:val="code"/>
        <w:rPr>
          <w:lang w:val="ru-RU"/>
        </w:rPr>
      </w:pPr>
      <w:r w:rsidRPr="007C7539">
        <w:rPr>
          <w:lang w:val="en-US"/>
        </w:rPr>
        <w:t xml:space="preserve">    </w:t>
      </w:r>
      <w:r w:rsidRPr="007C7539">
        <w:rPr>
          <w:lang w:val="ru-RU"/>
        </w:rPr>
        <w:t>&lt;/</w:t>
      </w:r>
      <w:proofErr w:type="spellStart"/>
      <w:r w:rsidRPr="007C7539">
        <w:rPr>
          <w:lang w:val="ru-RU"/>
        </w:rPr>
        <w:t>div</w:t>
      </w:r>
      <w:proofErr w:type="spellEnd"/>
      <w:r w:rsidRPr="007C7539">
        <w:rPr>
          <w:lang w:val="ru-RU"/>
        </w:rPr>
        <w:t>&gt;</w:t>
      </w:r>
    </w:p>
    <w:p w14:paraId="667E7E99" w14:textId="2513C37B" w:rsidR="00276B3E" w:rsidRDefault="00276B3E" w:rsidP="007C7539">
      <w:pPr>
        <w:pStyle w:val="code"/>
        <w:rPr>
          <w:lang w:val="ru-RU"/>
        </w:rPr>
      </w:pPr>
    </w:p>
    <w:p w14:paraId="023F04DA" w14:textId="7B0354C4" w:rsidR="00276B3E" w:rsidRDefault="00276B3E" w:rsidP="007C7539">
      <w:pPr>
        <w:pStyle w:val="code"/>
        <w:rPr>
          <w:i w:val="0"/>
          <w:iCs w:val="0"/>
          <w:lang w:val="ru-RU"/>
        </w:rPr>
      </w:pPr>
      <w:r>
        <w:rPr>
          <w:i w:val="0"/>
          <w:iCs w:val="0"/>
          <w:lang w:val="ru-RU"/>
        </w:rPr>
        <w:t xml:space="preserve">На рисунке 3.2 приведен скриншот базы </w:t>
      </w:r>
      <w:r w:rsidRPr="00AD737F">
        <w:rPr>
          <w:i w:val="0"/>
          <w:iCs w:val="0"/>
          <w:lang w:val="ru-RU"/>
        </w:rPr>
        <w:t>данных</w:t>
      </w:r>
      <w:r w:rsidR="00AD737F" w:rsidRPr="00AD737F">
        <w:rPr>
          <w:i w:val="0"/>
          <w:iCs w:val="0"/>
          <w:lang w:val="ru-RU"/>
        </w:rPr>
        <w:t>.</w:t>
      </w:r>
    </w:p>
    <w:p w14:paraId="1021ABDC" w14:textId="76CAE2E5" w:rsidR="003C54F0" w:rsidRDefault="003C54F0" w:rsidP="007C7539">
      <w:pPr>
        <w:pStyle w:val="code"/>
        <w:rPr>
          <w:i w:val="0"/>
          <w:iCs w:val="0"/>
          <w:lang w:val="ru-RU"/>
        </w:rPr>
      </w:pPr>
    </w:p>
    <w:p w14:paraId="606F726F" w14:textId="6F022E11" w:rsidR="003C54F0" w:rsidRDefault="003C54F0" w:rsidP="007C7539">
      <w:pPr>
        <w:pStyle w:val="code"/>
        <w:rPr>
          <w:i w:val="0"/>
          <w:iCs w:val="0"/>
          <w:lang w:val="ru-RU"/>
        </w:rPr>
      </w:pPr>
      <w:r w:rsidRPr="003C54F0">
        <w:rPr>
          <w:i w:val="0"/>
          <w:iCs w:val="0"/>
          <w:lang w:val="ru-RU"/>
        </w:rPr>
        <w:drawing>
          <wp:inline distT="0" distB="0" distL="0" distR="0" wp14:anchorId="650394DC" wp14:editId="68A03CC7">
            <wp:extent cx="4826000" cy="1803400"/>
            <wp:effectExtent l="0" t="0" r="0" b="0"/>
            <wp:docPr id="10" name="Picture 10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442D" w14:textId="77777777" w:rsidR="003C54F0" w:rsidRDefault="003C54F0" w:rsidP="007C7539">
      <w:pPr>
        <w:pStyle w:val="code"/>
        <w:rPr>
          <w:i w:val="0"/>
          <w:iCs w:val="0"/>
          <w:lang w:val="ru-RU"/>
        </w:rPr>
      </w:pPr>
    </w:p>
    <w:p w14:paraId="24FBAAD4" w14:textId="7E4D2272" w:rsidR="003C54F0" w:rsidRPr="003C54F0" w:rsidRDefault="003C54F0" w:rsidP="003C54F0">
      <w:pPr>
        <w:spacing w:line="276" w:lineRule="auto"/>
        <w:jc w:val="center"/>
        <w:rPr>
          <w:i/>
          <w:iCs/>
          <w:sz w:val="28"/>
          <w:szCs w:val="28"/>
          <w:lang w:val="en-US"/>
        </w:rPr>
      </w:pPr>
      <w:r w:rsidRPr="004024C1">
        <w:rPr>
          <w:sz w:val="28"/>
          <w:szCs w:val="28"/>
        </w:rPr>
        <w:t>Рисунок 3.</w:t>
      </w:r>
      <w:r w:rsidR="00AD737F">
        <w:rPr>
          <w:sz w:val="28"/>
          <w:szCs w:val="28"/>
          <w:lang w:val="ru-RU"/>
        </w:rPr>
        <w:t>2</w:t>
      </w:r>
      <w:r w:rsidRPr="004024C1">
        <w:rPr>
          <w:sz w:val="28"/>
          <w:szCs w:val="28"/>
        </w:rPr>
        <w:t xml:space="preserve">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Содержание БД</w:t>
      </w:r>
    </w:p>
    <w:p w14:paraId="4F8EB184" w14:textId="77777777" w:rsidR="007C7539" w:rsidRDefault="007C7539" w:rsidP="007C7539">
      <w:pPr>
        <w:spacing w:after="160" w:line="259" w:lineRule="auto"/>
        <w:ind w:left="708"/>
        <w:rPr>
          <w:lang w:val="ru-RU"/>
        </w:rPr>
      </w:pPr>
    </w:p>
    <w:p w14:paraId="59FA1190" w14:textId="19881795" w:rsidR="00DA1C1D" w:rsidRDefault="00DA1C1D" w:rsidP="00DA1C1D">
      <w:pPr>
        <w:pStyle w:val="20"/>
        <w:rPr>
          <w:lang w:val="ru-RU"/>
        </w:rPr>
      </w:pPr>
      <w:bookmarkStart w:id="24" w:name="_Toc97372571"/>
      <w:r>
        <w:rPr>
          <w:lang w:val="ru-RU"/>
        </w:rPr>
        <w:t>Руководство пользователя</w:t>
      </w:r>
      <w:bookmarkEnd w:id="24"/>
    </w:p>
    <w:p w14:paraId="14FD6408" w14:textId="79C69C0E" w:rsidR="00DA1C1D" w:rsidRDefault="00DA1C1D" w:rsidP="00DA1C1D">
      <w:pPr>
        <w:pStyle w:val="1"/>
        <w:numPr>
          <w:ilvl w:val="0"/>
          <w:numId w:val="0"/>
        </w:numPr>
        <w:rPr>
          <w:lang w:val="ru-RU"/>
        </w:rPr>
      </w:pPr>
    </w:p>
    <w:p w14:paraId="08597B7D" w14:textId="2D81A83D" w:rsidR="00DA1C1D" w:rsidRDefault="00B0375E" w:rsidP="003C54F0">
      <w:pPr>
        <w:pStyle w:val="Main"/>
        <w:rPr>
          <w:lang w:val="ru-RU"/>
        </w:rPr>
      </w:pPr>
      <w:proofErr w:type="spellStart"/>
      <w:r>
        <w:rPr>
          <w:lang w:val="ru-RU"/>
        </w:rPr>
        <w:t>Привед</w:t>
      </w:r>
      <w:proofErr w:type="spellEnd"/>
      <w:r w:rsidRPr="004024C1">
        <w:t>ё</w:t>
      </w:r>
      <w:r>
        <w:rPr>
          <w:lang w:val="ru-RU"/>
        </w:rPr>
        <w:t>м описание для пользователя</w:t>
      </w:r>
      <w:r w:rsidR="00776961" w:rsidRPr="00776961">
        <w:rPr>
          <w:lang w:val="ru-RU"/>
        </w:rPr>
        <w:t>.</w:t>
      </w:r>
      <w:r>
        <w:rPr>
          <w:lang w:val="ru-RU"/>
        </w:rPr>
        <w:t xml:space="preserve"> </w:t>
      </w:r>
      <w:r w:rsidR="00776961">
        <w:rPr>
          <w:lang w:val="ru-RU"/>
        </w:rPr>
        <w:t xml:space="preserve">Сайт состоит из </w:t>
      </w:r>
      <w:r w:rsidR="007263BC">
        <w:rPr>
          <w:lang w:val="ru-RU"/>
        </w:rPr>
        <w:t>основной</w:t>
      </w:r>
      <w:r w:rsidR="00776961">
        <w:rPr>
          <w:lang w:val="ru-RU"/>
        </w:rPr>
        <w:t xml:space="preserve"> страницы </w:t>
      </w:r>
      <w:r w:rsidR="00776961" w:rsidRPr="00776961">
        <w:rPr>
          <w:i/>
          <w:iCs/>
          <w:lang w:val="en-US"/>
        </w:rPr>
        <w:t>index</w:t>
      </w:r>
      <w:r w:rsidR="00776961" w:rsidRPr="00776961">
        <w:rPr>
          <w:i/>
          <w:iCs/>
          <w:lang w:val="ru-RU"/>
        </w:rPr>
        <w:t>.</w:t>
      </w:r>
      <w:r w:rsidR="00776961" w:rsidRPr="00776961">
        <w:rPr>
          <w:i/>
          <w:iCs/>
          <w:lang w:val="en-US"/>
        </w:rPr>
        <w:t>php</w:t>
      </w:r>
      <w:r w:rsidR="00776961" w:rsidRPr="00776961">
        <w:rPr>
          <w:i/>
          <w:iCs/>
          <w:lang w:val="ru-RU"/>
        </w:rPr>
        <w:t xml:space="preserve">. </w:t>
      </w:r>
      <w:r w:rsidR="00776961">
        <w:rPr>
          <w:lang w:val="ru-RU"/>
        </w:rPr>
        <w:t>Данная страница предоставлена на рисунке 3</w:t>
      </w:r>
      <w:r w:rsidR="00276B3E">
        <w:rPr>
          <w:lang w:val="ru-RU"/>
        </w:rPr>
        <w:t>.3</w:t>
      </w:r>
      <w:r w:rsidR="00776961">
        <w:rPr>
          <w:lang w:val="ru-RU"/>
        </w:rPr>
        <w:t>.</w:t>
      </w:r>
    </w:p>
    <w:p w14:paraId="621FF31E" w14:textId="77777777" w:rsidR="003C54F0" w:rsidRDefault="003C54F0" w:rsidP="003C54F0">
      <w:pPr>
        <w:pStyle w:val="Main"/>
        <w:rPr>
          <w:lang w:val="ru-RU"/>
        </w:rPr>
      </w:pPr>
    </w:p>
    <w:p w14:paraId="32E129DD" w14:textId="5781E677" w:rsidR="00776961" w:rsidRPr="00DA1C1D" w:rsidRDefault="00390DB1" w:rsidP="00390DB1">
      <w:pPr>
        <w:spacing w:line="259" w:lineRule="auto"/>
        <w:jc w:val="center"/>
        <w:rPr>
          <w:lang w:val="ru-RU"/>
        </w:rPr>
      </w:pPr>
      <w:r w:rsidRPr="00390DB1">
        <w:rPr>
          <w:noProof/>
          <w:lang w:val="ru-RU"/>
        </w:rPr>
        <w:drawing>
          <wp:inline distT="0" distB="0" distL="0" distR="0" wp14:anchorId="1814DFA1" wp14:editId="424FA6C6">
            <wp:extent cx="4075353" cy="3064139"/>
            <wp:effectExtent l="0" t="0" r="1905" b="0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7380" cy="312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8592" w14:textId="77777777" w:rsidR="00F42920" w:rsidRDefault="00F42920" w:rsidP="00F42920">
      <w:pPr>
        <w:spacing w:line="276" w:lineRule="auto"/>
        <w:jc w:val="center"/>
        <w:rPr>
          <w:sz w:val="28"/>
          <w:szCs w:val="28"/>
        </w:rPr>
      </w:pPr>
    </w:p>
    <w:p w14:paraId="2594ABDC" w14:textId="6D0C1A39" w:rsidR="00F42920" w:rsidRDefault="00F42920" w:rsidP="00F42920">
      <w:pPr>
        <w:spacing w:line="276" w:lineRule="auto"/>
        <w:jc w:val="center"/>
        <w:rPr>
          <w:i/>
          <w:iCs/>
          <w:sz w:val="28"/>
          <w:szCs w:val="28"/>
          <w:lang w:val="en-US"/>
        </w:rPr>
      </w:pPr>
      <w:r w:rsidRPr="004024C1">
        <w:rPr>
          <w:sz w:val="28"/>
          <w:szCs w:val="28"/>
        </w:rPr>
        <w:t>Рисунок 3.</w:t>
      </w:r>
      <w:r w:rsidR="00276B3E">
        <w:rPr>
          <w:sz w:val="28"/>
          <w:szCs w:val="28"/>
          <w:lang w:val="ru-RU"/>
        </w:rPr>
        <w:t>3</w:t>
      </w:r>
      <w:r w:rsidRPr="004024C1">
        <w:rPr>
          <w:sz w:val="28"/>
          <w:szCs w:val="28"/>
        </w:rPr>
        <w:t xml:space="preserve">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Страница </w:t>
      </w:r>
      <w:r w:rsidRPr="00F42920">
        <w:rPr>
          <w:i/>
          <w:iCs/>
          <w:sz w:val="28"/>
          <w:szCs w:val="28"/>
          <w:lang w:val="en-US"/>
        </w:rPr>
        <w:t>index</w:t>
      </w:r>
      <w:r w:rsidRPr="00D810A1">
        <w:rPr>
          <w:i/>
          <w:iCs/>
          <w:sz w:val="28"/>
          <w:szCs w:val="28"/>
          <w:lang w:val="ru-RU"/>
        </w:rPr>
        <w:t>.</w:t>
      </w:r>
      <w:r w:rsidRPr="00F42920">
        <w:rPr>
          <w:i/>
          <w:iCs/>
          <w:sz w:val="28"/>
          <w:szCs w:val="28"/>
          <w:lang w:val="en-US"/>
        </w:rPr>
        <w:t>html</w:t>
      </w:r>
    </w:p>
    <w:p w14:paraId="4BA5EAEA" w14:textId="77777777" w:rsidR="00276B3E" w:rsidRPr="00D810A1" w:rsidRDefault="00276B3E" w:rsidP="00F42920">
      <w:pPr>
        <w:spacing w:line="276" w:lineRule="auto"/>
        <w:jc w:val="center"/>
        <w:rPr>
          <w:sz w:val="28"/>
          <w:szCs w:val="28"/>
          <w:lang w:val="ru-RU"/>
        </w:rPr>
      </w:pPr>
    </w:p>
    <w:p w14:paraId="4FF353C5" w14:textId="01902CC2" w:rsidR="00276B3E" w:rsidRDefault="00276B3E" w:rsidP="007263BC">
      <w:pPr>
        <w:pStyle w:val="Main"/>
        <w:ind w:firstLine="0"/>
        <w:rPr>
          <w:lang w:val="ru-RU"/>
        </w:rPr>
      </w:pPr>
      <w:r>
        <w:rPr>
          <w:lang w:val="en-US"/>
        </w:rPr>
        <w:tab/>
      </w:r>
      <w:r>
        <w:rPr>
          <w:lang w:val="ru-RU"/>
        </w:rPr>
        <w:t xml:space="preserve">При нажатии на изображение пользователь перенаправляется на страницу </w:t>
      </w:r>
      <w:r w:rsidRPr="00276B3E">
        <w:rPr>
          <w:i/>
          <w:iCs/>
          <w:lang w:val="en-US"/>
        </w:rPr>
        <w:t>photo</w:t>
      </w:r>
      <w:r w:rsidRPr="00276B3E">
        <w:rPr>
          <w:i/>
          <w:iCs/>
          <w:lang w:val="ru-RU"/>
        </w:rPr>
        <w:t>.</w:t>
      </w:r>
      <w:r w:rsidRPr="00276B3E">
        <w:rPr>
          <w:i/>
          <w:iCs/>
          <w:lang w:val="en-US"/>
        </w:rPr>
        <w:t>php</w:t>
      </w:r>
      <w:r>
        <w:rPr>
          <w:lang w:val="ru-RU"/>
        </w:rPr>
        <w:t xml:space="preserve">, откуда он может вернуться назад в галерею. </w:t>
      </w:r>
      <w:r>
        <w:rPr>
          <w:lang w:val="ru-RU"/>
        </w:rPr>
        <w:t>Пример этого приведен на рисунке 3.</w:t>
      </w:r>
      <w:r>
        <w:rPr>
          <w:lang w:val="ru-RU"/>
        </w:rPr>
        <w:t>4</w:t>
      </w:r>
      <w:r>
        <w:rPr>
          <w:lang w:val="ru-RU"/>
        </w:rPr>
        <w:t>.</w:t>
      </w:r>
    </w:p>
    <w:p w14:paraId="408A8936" w14:textId="77777777" w:rsidR="00276B3E" w:rsidRDefault="00276B3E" w:rsidP="007263BC">
      <w:pPr>
        <w:pStyle w:val="Main"/>
        <w:ind w:firstLine="0"/>
        <w:rPr>
          <w:lang w:val="ru-RU"/>
        </w:rPr>
      </w:pPr>
    </w:p>
    <w:p w14:paraId="3872DDA8" w14:textId="32A2A7A0" w:rsidR="00276B3E" w:rsidRDefault="00276B3E" w:rsidP="00276B3E">
      <w:pPr>
        <w:pStyle w:val="Main"/>
        <w:ind w:firstLine="0"/>
        <w:jc w:val="center"/>
        <w:rPr>
          <w:lang w:val="ru-RU"/>
        </w:rPr>
      </w:pPr>
      <w:r w:rsidRPr="00276B3E">
        <w:rPr>
          <w:lang w:val="ru-RU"/>
        </w:rPr>
        <w:drawing>
          <wp:inline distT="0" distB="0" distL="0" distR="0" wp14:anchorId="3D93D551" wp14:editId="74D60778">
            <wp:extent cx="3031128" cy="2897621"/>
            <wp:effectExtent l="0" t="0" r="4445" b="0"/>
            <wp:docPr id="9" name="Picture 9" descr="A picture containing text, indoor, screen, s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indoor, screen, se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4343" cy="29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6A23" w14:textId="5F9C76C5" w:rsidR="00276B3E" w:rsidRDefault="00276B3E" w:rsidP="00276B3E">
      <w:pPr>
        <w:pStyle w:val="Main"/>
        <w:ind w:firstLine="0"/>
        <w:jc w:val="center"/>
        <w:rPr>
          <w:lang w:val="ru-RU"/>
        </w:rPr>
      </w:pPr>
    </w:p>
    <w:p w14:paraId="6252534C" w14:textId="2560FBBF" w:rsidR="00276B3E" w:rsidRPr="00DF6AA1" w:rsidRDefault="00276B3E" w:rsidP="00276B3E">
      <w:pPr>
        <w:spacing w:line="276" w:lineRule="auto"/>
        <w:jc w:val="center"/>
        <w:rPr>
          <w:sz w:val="28"/>
          <w:szCs w:val="28"/>
          <w:lang w:val="ru-RU"/>
        </w:rPr>
      </w:pPr>
      <w:r w:rsidRPr="004024C1">
        <w:rPr>
          <w:sz w:val="28"/>
          <w:szCs w:val="28"/>
        </w:rPr>
        <w:t>Рисунок 3.</w:t>
      </w:r>
      <w:r>
        <w:rPr>
          <w:sz w:val="28"/>
          <w:szCs w:val="28"/>
          <w:lang w:val="ru-RU"/>
        </w:rPr>
        <w:t xml:space="preserve">4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Страница </w:t>
      </w:r>
      <w:r w:rsidRPr="00276B3E">
        <w:rPr>
          <w:i/>
          <w:iCs/>
          <w:sz w:val="28"/>
          <w:szCs w:val="28"/>
          <w:lang w:val="en-US"/>
        </w:rPr>
        <w:t>photo</w:t>
      </w:r>
      <w:r w:rsidRPr="00DF6AA1">
        <w:rPr>
          <w:i/>
          <w:iCs/>
          <w:sz w:val="28"/>
          <w:szCs w:val="28"/>
          <w:lang w:val="ru-RU"/>
        </w:rPr>
        <w:t>.</w:t>
      </w:r>
      <w:r w:rsidRPr="00276B3E">
        <w:rPr>
          <w:i/>
          <w:iCs/>
          <w:sz w:val="28"/>
          <w:szCs w:val="28"/>
          <w:lang w:val="en-US"/>
        </w:rPr>
        <w:t>php</w:t>
      </w:r>
    </w:p>
    <w:p w14:paraId="10853BC3" w14:textId="7352690F" w:rsidR="00276B3E" w:rsidRDefault="00276B3E" w:rsidP="00276B3E">
      <w:pPr>
        <w:pStyle w:val="Main"/>
        <w:ind w:firstLine="0"/>
        <w:jc w:val="center"/>
        <w:rPr>
          <w:lang w:val="ru-RU"/>
        </w:rPr>
      </w:pPr>
    </w:p>
    <w:p w14:paraId="6A40CF12" w14:textId="0DDDC620" w:rsidR="00276B3E" w:rsidRDefault="00276B3E" w:rsidP="00DF6AA1">
      <w:pPr>
        <w:pStyle w:val="Main"/>
        <w:ind w:firstLine="708"/>
        <w:rPr>
          <w:lang w:val="ru-RU"/>
        </w:rPr>
      </w:pPr>
      <w:r>
        <w:rPr>
          <w:lang w:val="ru-RU"/>
        </w:rPr>
        <w:t>Кнопка «</w:t>
      </w:r>
      <w:r w:rsidRPr="001E309F">
        <w:rPr>
          <w:i/>
          <w:iCs/>
          <w:lang w:val="en-US"/>
        </w:rPr>
        <w:t>upload</w:t>
      </w:r>
      <w:r w:rsidRPr="001E309F">
        <w:rPr>
          <w:i/>
          <w:iCs/>
          <w:lang w:val="ru-RU"/>
        </w:rPr>
        <w:t xml:space="preserve"> </w:t>
      </w:r>
      <w:r w:rsidRPr="001E309F">
        <w:rPr>
          <w:i/>
          <w:iCs/>
          <w:lang w:val="en-US"/>
        </w:rPr>
        <w:t>image</w:t>
      </w:r>
      <w:r>
        <w:rPr>
          <w:lang w:val="ru-RU"/>
        </w:rPr>
        <w:t>» не может быть нажата без загрузки файла. Так же при загрузке будут подсвечиваться</w:t>
      </w:r>
      <w:r w:rsidR="00DF6AA1">
        <w:rPr>
          <w:lang w:val="ru-RU"/>
        </w:rPr>
        <w:t xml:space="preserve"> </w:t>
      </w:r>
      <w:r>
        <w:rPr>
          <w:lang w:val="ru-RU"/>
        </w:rPr>
        <w:t>файлы того расширения, которое поддерживает форма загрузки. Пример этого приведен на рисунке 3.</w:t>
      </w:r>
      <w:r>
        <w:rPr>
          <w:lang w:val="ru-RU"/>
        </w:rPr>
        <w:t>5</w:t>
      </w:r>
      <w:r>
        <w:rPr>
          <w:lang w:val="ru-RU"/>
        </w:rPr>
        <w:t>.</w:t>
      </w:r>
    </w:p>
    <w:p w14:paraId="5354E42B" w14:textId="77777777" w:rsidR="00276B3E" w:rsidRDefault="00276B3E" w:rsidP="00276B3E">
      <w:pPr>
        <w:pStyle w:val="Main"/>
        <w:ind w:firstLine="0"/>
        <w:rPr>
          <w:lang w:val="ru-RU"/>
        </w:rPr>
      </w:pPr>
    </w:p>
    <w:p w14:paraId="7AC21E68" w14:textId="77777777" w:rsidR="00276B3E" w:rsidRPr="00DA1C1D" w:rsidRDefault="00276B3E" w:rsidP="00276B3E">
      <w:pPr>
        <w:spacing w:line="259" w:lineRule="auto"/>
        <w:jc w:val="center"/>
        <w:rPr>
          <w:lang w:val="ru-RU"/>
        </w:rPr>
      </w:pPr>
      <w:r w:rsidRPr="00CD15CA">
        <w:rPr>
          <w:noProof/>
          <w:lang w:val="ru-RU"/>
        </w:rPr>
        <w:drawing>
          <wp:inline distT="0" distB="0" distL="0" distR="0" wp14:anchorId="2CA1A611" wp14:editId="26545040">
            <wp:extent cx="5939790" cy="73279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855B" w14:textId="77777777" w:rsidR="00276B3E" w:rsidRDefault="00276B3E" w:rsidP="00276B3E">
      <w:pPr>
        <w:spacing w:line="276" w:lineRule="auto"/>
        <w:jc w:val="center"/>
        <w:rPr>
          <w:sz w:val="28"/>
          <w:szCs w:val="28"/>
        </w:rPr>
      </w:pPr>
    </w:p>
    <w:p w14:paraId="3B955092" w14:textId="53D0A172" w:rsidR="00276B3E" w:rsidRPr="00276B3E" w:rsidRDefault="00276B3E" w:rsidP="00276B3E">
      <w:pPr>
        <w:spacing w:line="276" w:lineRule="auto"/>
        <w:jc w:val="center"/>
        <w:rPr>
          <w:sz w:val="28"/>
          <w:szCs w:val="28"/>
          <w:lang w:val="ru-RU"/>
        </w:rPr>
      </w:pPr>
      <w:r w:rsidRPr="004024C1">
        <w:rPr>
          <w:sz w:val="28"/>
          <w:szCs w:val="28"/>
        </w:rPr>
        <w:t>Рисунок 3.</w:t>
      </w:r>
      <w:r>
        <w:rPr>
          <w:sz w:val="28"/>
          <w:szCs w:val="28"/>
          <w:lang w:val="ru-RU"/>
        </w:rPr>
        <w:t>5</w:t>
      </w:r>
      <w:r w:rsidRPr="004024C1">
        <w:rPr>
          <w:sz w:val="28"/>
          <w:szCs w:val="28"/>
        </w:rPr>
        <w:t xml:space="preserve">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Подсветка файлов поддерживаемого расширения</w:t>
      </w:r>
    </w:p>
    <w:p w14:paraId="3A948381" w14:textId="77777777" w:rsidR="00B85BF3" w:rsidRPr="00276B3E" w:rsidRDefault="00B85BF3" w:rsidP="007263BC">
      <w:pPr>
        <w:pStyle w:val="Main"/>
        <w:ind w:firstLine="0"/>
        <w:rPr>
          <w:lang w:val="ru-RU"/>
        </w:rPr>
      </w:pPr>
    </w:p>
    <w:p w14:paraId="27A22BCC" w14:textId="599F25B1" w:rsidR="009A07C9" w:rsidRDefault="009A07C9" w:rsidP="009A07C9">
      <w:pPr>
        <w:pStyle w:val="Main"/>
        <w:rPr>
          <w:lang w:val="ru-RU"/>
        </w:rPr>
      </w:pPr>
      <w:r>
        <w:rPr>
          <w:lang w:val="ru-RU"/>
        </w:rPr>
        <w:t xml:space="preserve">Если пользователь загрузит файл, </w:t>
      </w:r>
      <w:r w:rsidR="00643FF6">
        <w:rPr>
          <w:lang w:val="ru-RU"/>
        </w:rPr>
        <w:t>который нельзя будет обработать или загрузить, выведется ошибка, пример</w:t>
      </w:r>
      <w:r>
        <w:rPr>
          <w:lang w:val="ru-RU"/>
        </w:rPr>
        <w:t xml:space="preserve"> приведен</w:t>
      </w:r>
      <w:r w:rsidR="00643FF6">
        <w:rPr>
          <w:lang w:val="ru-RU"/>
        </w:rPr>
        <w:t xml:space="preserve"> </w:t>
      </w:r>
      <w:r>
        <w:rPr>
          <w:lang w:val="ru-RU"/>
        </w:rPr>
        <w:t>на рисунке 3.</w:t>
      </w:r>
      <w:r w:rsidR="00276B3E">
        <w:rPr>
          <w:lang w:val="ru-RU"/>
        </w:rPr>
        <w:t>6</w:t>
      </w:r>
      <w:r>
        <w:rPr>
          <w:lang w:val="ru-RU"/>
        </w:rPr>
        <w:t xml:space="preserve">. </w:t>
      </w:r>
    </w:p>
    <w:p w14:paraId="3F25C02E" w14:textId="77777777" w:rsidR="00CF3136" w:rsidRDefault="00CF3136" w:rsidP="009A07C9">
      <w:pPr>
        <w:pStyle w:val="Main"/>
        <w:rPr>
          <w:lang w:val="ru-RU"/>
        </w:rPr>
      </w:pPr>
    </w:p>
    <w:p w14:paraId="3393E479" w14:textId="50FEB36F" w:rsidR="009A07C9" w:rsidRDefault="00643FF6" w:rsidP="001E309F">
      <w:pPr>
        <w:pStyle w:val="Main"/>
        <w:jc w:val="center"/>
        <w:rPr>
          <w:lang w:val="ru-RU"/>
        </w:rPr>
      </w:pPr>
      <w:r w:rsidRPr="00643FF6">
        <w:rPr>
          <w:noProof/>
          <w:lang w:val="ru-RU"/>
        </w:rPr>
        <w:drawing>
          <wp:inline distT="0" distB="0" distL="0" distR="0" wp14:anchorId="3B523EF2" wp14:editId="5D4591FE">
            <wp:extent cx="2451100" cy="457200"/>
            <wp:effectExtent l="0" t="0" r="0" b="0"/>
            <wp:docPr id="1" name="Picture 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logo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4ADB" w14:textId="77777777" w:rsidR="00CF3136" w:rsidRDefault="00CF3136" w:rsidP="009A07C9">
      <w:pPr>
        <w:pStyle w:val="Main"/>
        <w:rPr>
          <w:lang w:val="ru-RU"/>
        </w:rPr>
      </w:pPr>
    </w:p>
    <w:p w14:paraId="5D04CC34" w14:textId="0D96FA06" w:rsidR="00825FFC" w:rsidRPr="00DF6AA1" w:rsidRDefault="00CF3136" w:rsidP="00DF6AA1">
      <w:pPr>
        <w:spacing w:line="276" w:lineRule="auto"/>
        <w:jc w:val="center"/>
        <w:rPr>
          <w:sz w:val="28"/>
          <w:szCs w:val="28"/>
          <w:lang w:val="ru-RU"/>
        </w:rPr>
      </w:pPr>
      <w:r w:rsidRPr="004024C1">
        <w:rPr>
          <w:sz w:val="28"/>
          <w:szCs w:val="28"/>
        </w:rPr>
        <w:t>Рисунок 3.</w:t>
      </w:r>
      <w:r w:rsidR="00276B3E">
        <w:rPr>
          <w:sz w:val="28"/>
          <w:szCs w:val="28"/>
          <w:lang w:val="ru-RU"/>
        </w:rPr>
        <w:t>6</w:t>
      </w:r>
      <w:r w:rsidRPr="004024C1">
        <w:rPr>
          <w:sz w:val="28"/>
          <w:szCs w:val="28"/>
        </w:rPr>
        <w:t xml:space="preserve">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Уведомление о неуспешной загрузке</w:t>
      </w:r>
    </w:p>
    <w:p w14:paraId="34F512A7" w14:textId="20C26762" w:rsidR="0097130C" w:rsidRPr="004024C1" w:rsidRDefault="0097130C" w:rsidP="00E40406">
      <w:pPr>
        <w:pStyle w:val="1"/>
        <w:numPr>
          <w:ilvl w:val="0"/>
          <w:numId w:val="0"/>
        </w:numPr>
        <w:jc w:val="center"/>
        <w:rPr>
          <w:lang w:val="ru-RU"/>
        </w:rPr>
      </w:pPr>
      <w:bookmarkStart w:id="25" w:name="_Toc97372572"/>
      <w:r w:rsidRPr="004024C1">
        <w:rPr>
          <w:lang w:val="ru-RU"/>
        </w:rPr>
        <w:lastRenderedPageBreak/>
        <w:t>Заключение</w:t>
      </w:r>
      <w:bookmarkEnd w:id="25"/>
    </w:p>
    <w:p w14:paraId="38D95261" w14:textId="77777777" w:rsidR="0097130C" w:rsidRPr="004024C1" w:rsidRDefault="0097130C" w:rsidP="007E413D">
      <w:pPr>
        <w:pStyle w:val="Main"/>
      </w:pPr>
    </w:p>
    <w:bookmarkEnd w:id="0"/>
    <w:p w14:paraId="46F9DF09" w14:textId="77777777" w:rsidR="00B32420" w:rsidRPr="004024C1" w:rsidRDefault="00B32420" w:rsidP="00B32420">
      <w:pPr>
        <w:pStyle w:val="Main"/>
      </w:pPr>
      <w:r w:rsidRPr="004024C1">
        <w:rPr>
          <w:i/>
        </w:rPr>
        <w:t>HTTP</w:t>
      </w:r>
      <w:r w:rsidRPr="004024C1">
        <w:t xml:space="preserve"> — лёгкий в использовании расширяемый протокол. Структура клиент-сервера, вместе со способностью к простому добавлению заголовков, позволяет </w:t>
      </w:r>
      <w:r w:rsidRPr="004024C1">
        <w:rPr>
          <w:i/>
        </w:rPr>
        <w:t xml:space="preserve">HTTP </w:t>
      </w:r>
      <w:r w:rsidRPr="004024C1">
        <w:t>протоколу продвигаться вместе с расширяющимися возможностями Сети.</w:t>
      </w:r>
    </w:p>
    <w:p w14:paraId="7AEE3282" w14:textId="77777777" w:rsidR="00B32420" w:rsidRPr="004024C1" w:rsidRDefault="00B32420" w:rsidP="00B32420">
      <w:pPr>
        <w:pStyle w:val="Main"/>
      </w:pPr>
      <w:r w:rsidRPr="004024C1">
        <w:rPr>
          <w:i/>
        </w:rPr>
        <w:t>PHP</w:t>
      </w:r>
      <w:r w:rsidRPr="004024C1">
        <w:t xml:space="preserve"> позволяет создавать качественные </w:t>
      </w:r>
      <w:r w:rsidRPr="004024C1">
        <w:rPr>
          <w:i/>
          <w:lang w:val="en-US"/>
        </w:rPr>
        <w:t>w</w:t>
      </w:r>
      <w:r w:rsidRPr="004024C1">
        <w:rPr>
          <w:i/>
        </w:rPr>
        <w:t>eb</w:t>
      </w:r>
      <w:r w:rsidRPr="004024C1">
        <w:t>-приложения за очень короткие сроки, получая продукты, легко модифицируемые и поддерживаемые в будущем.</w:t>
      </w:r>
    </w:p>
    <w:p w14:paraId="1F14A80E" w14:textId="77777777" w:rsidR="00B32420" w:rsidRPr="004024C1" w:rsidRDefault="00B32420" w:rsidP="00B32420">
      <w:pPr>
        <w:pStyle w:val="Main"/>
      </w:pPr>
      <w:r w:rsidRPr="004024C1">
        <w:rPr>
          <w:i/>
        </w:rPr>
        <w:t>PHP</w:t>
      </w:r>
      <w:r w:rsidRPr="004024C1">
        <w:t xml:space="preserve"> прост для освоения, и вместе с тем способен удовлетворить запросы профессиональных программистов.</w:t>
      </w:r>
    </w:p>
    <w:p w14:paraId="767FDA41" w14:textId="77777777" w:rsidR="00B32420" w:rsidRPr="004024C1" w:rsidRDefault="00B32420" w:rsidP="00B32420">
      <w:pPr>
        <w:pStyle w:val="Main"/>
      </w:pPr>
      <w:r w:rsidRPr="004024C1">
        <w:t xml:space="preserve">Язык </w:t>
      </w:r>
      <w:r w:rsidRPr="004024C1">
        <w:rPr>
          <w:i/>
        </w:rPr>
        <w:t>PHP</w:t>
      </w:r>
      <w:r w:rsidRPr="004024C1">
        <w:t xml:space="preserve"> постоянно совершенствуется, и ему наверняка обеспечено долгое доминирование в области языков </w:t>
      </w:r>
      <w:r w:rsidRPr="004024C1">
        <w:rPr>
          <w:i/>
        </w:rPr>
        <w:t>web</w:t>
      </w:r>
      <w:r w:rsidRPr="004024C1">
        <w:t>-программирования, по крайней мере, в ближайшее время.</w:t>
      </w:r>
    </w:p>
    <w:p w14:paraId="21E4E028" w14:textId="5AB79568" w:rsidR="00B32420" w:rsidRPr="009F6F58" w:rsidRDefault="00B32420" w:rsidP="00B32420">
      <w:pPr>
        <w:pStyle w:val="Main"/>
        <w:rPr>
          <w:lang w:val="ru-RU"/>
        </w:rPr>
      </w:pPr>
      <w:r w:rsidRPr="004024C1">
        <w:t xml:space="preserve">В ходе выполнения лабораторной работы я изучил </w:t>
      </w:r>
      <w:r w:rsidR="009F6F58">
        <w:rPr>
          <w:iCs/>
          <w:lang w:val="ru-RU"/>
        </w:rPr>
        <w:t xml:space="preserve">использование </w:t>
      </w:r>
      <w:r w:rsidR="00825FFC">
        <w:rPr>
          <w:iCs/>
          <w:lang w:val="ru-RU"/>
        </w:rPr>
        <w:t xml:space="preserve">функций </w:t>
      </w:r>
      <w:r w:rsidR="00F03D65">
        <w:rPr>
          <w:iCs/>
          <w:lang w:val="ru-RU"/>
        </w:rPr>
        <w:t xml:space="preserve">работы с СУБД </w:t>
      </w:r>
      <w:r w:rsidR="00F03D65" w:rsidRPr="00F03D65">
        <w:rPr>
          <w:i/>
          <w:lang w:val="en-US"/>
        </w:rPr>
        <w:t>MySQL</w:t>
      </w:r>
      <w:r w:rsidR="00825FFC">
        <w:rPr>
          <w:iCs/>
          <w:lang w:val="ru-RU"/>
        </w:rPr>
        <w:t xml:space="preserve"> в</w:t>
      </w:r>
      <w:r w:rsidR="009F6F58" w:rsidRPr="009F6F58">
        <w:rPr>
          <w:iCs/>
          <w:lang w:val="ru-RU"/>
        </w:rPr>
        <w:t xml:space="preserve"> </w:t>
      </w:r>
      <w:r w:rsidR="009F6F58" w:rsidRPr="009F6F58">
        <w:rPr>
          <w:i/>
          <w:lang w:val="en-US"/>
        </w:rPr>
        <w:t>PHP</w:t>
      </w:r>
      <w:r w:rsidR="009F6F58">
        <w:rPr>
          <w:lang w:val="ru-RU"/>
        </w:rPr>
        <w:t>, разработал пример приложени</w:t>
      </w:r>
      <w:r w:rsidR="00825FFC">
        <w:rPr>
          <w:lang w:val="ru-RU"/>
        </w:rPr>
        <w:t>я</w:t>
      </w:r>
      <w:r w:rsidR="009F6F58">
        <w:rPr>
          <w:lang w:val="ru-RU"/>
        </w:rPr>
        <w:t xml:space="preserve"> </w:t>
      </w:r>
      <w:r w:rsidR="00825FFC">
        <w:rPr>
          <w:lang w:val="ru-RU"/>
        </w:rPr>
        <w:t>с загрузкой и чтением изображений из локальной директории</w:t>
      </w:r>
      <w:r w:rsidR="00F03D65">
        <w:rPr>
          <w:lang w:val="ru-RU"/>
        </w:rPr>
        <w:t xml:space="preserve"> с сохранением данных об этих изображениях в БД</w:t>
      </w:r>
      <w:r w:rsidR="00825FFC">
        <w:rPr>
          <w:lang w:val="ru-RU"/>
        </w:rPr>
        <w:t>.</w:t>
      </w:r>
    </w:p>
    <w:p w14:paraId="08C4A26C" w14:textId="45BCF5D9" w:rsidR="006B5D32" w:rsidRPr="004024C1" w:rsidRDefault="006B5D32" w:rsidP="007E413D">
      <w:pPr>
        <w:pStyle w:val="Main"/>
      </w:pPr>
    </w:p>
    <w:sectPr w:rsidR="006B5D32" w:rsidRPr="004024C1" w:rsidSect="00027FAF">
      <w:headerReference w:type="default" r:id="rId17"/>
      <w:footerReference w:type="default" r:id="rId18"/>
      <w:pgSz w:w="11906" w:h="16838"/>
      <w:pgMar w:top="1134" w:right="851" w:bottom="1531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69D14E" w14:textId="77777777" w:rsidR="00533507" w:rsidRDefault="00533507" w:rsidP="00E1482B">
      <w:r>
        <w:separator/>
      </w:r>
    </w:p>
    <w:p w14:paraId="368F760E" w14:textId="77777777" w:rsidR="00533507" w:rsidRDefault="00533507"/>
  </w:endnote>
  <w:endnote w:type="continuationSeparator" w:id="0">
    <w:p w14:paraId="6E9FF00E" w14:textId="77777777" w:rsidR="00533507" w:rsidRDefault="00533507" w:rsidP="00E1482B">
      <w:r>
        <w:continuationSeparator/>
      </w:r>
    </w:p>
    <w:p w14:paraId="08C94DB6" w14:textId="77777777" w:rsidR="00533507" w:rsidRDefault="0053350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Segoe UI Symbol"/>
    <w:panose1 w:val="020B0604020202020204"/>
    <w:charset w:val="02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288028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6DF0001" w14:textId="26EA0549" w:rsidR="00EB3D67" w:rsidRDefault="00EB3D67" w:rsidP="00D9722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9B5041E" w14:textId="77777777" w:rsidR="00E465DC" w:rsidRDefault="00E465DC" w:rsidP="00EB3D6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DE30D" w14:textId="21FF2A77" w:rsidR="00E465DC" w:rsidRPr="003D6A6B" w:rsidRDefault="00E465DC" w:rsidP="0097130C">
    <w:pPr>
      <w:pStyle w:val="Footer"/>
      <w:ind w:right="360"/>
      <w:jc w:val="center"/>
      <w:rPr>
        <w:sz w:val="28"/>
        <w:szCs w:val="28"/>
        <w:lang w:val="ru-RU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CF005" w14:textId="0E0668D6" w:rsidR="000F2949" w:rsidRPr="00C276CB" w:rsidRDefault="000F2949" w:rsidP="00C276CB">
    <w:pPr>
      <w:pStyle w:val="Footer"/>
      <w:ind w:right="360"/>
      <w:jc w:val="right"/>
      <w:rPr>
        <w:sz w:val="28"/>
        <w:szCs w:val="28"/>
      </w:rPr>
    </w:pPr>
  </w:p>
  <w:p w14:paraId="58A511F0" w14:textId="77777777" w:rsidR="00AC6DC8" w:rsidRDefault="00AC6DC8" w:rsidP="001663F2">
    <w:pPr>
      <w:pStyle w:val="Footer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6415785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2FE63DA" w14:textId="4BABCE6F" w:rsidR="00D97226" w:rsidRDefault="00D97226" w:rsidP="00D141C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6AD7735F" w14:textId="77777777" w:rsidR="0097130C" w:rsidRPr="003D6A6B" w:rsidRDefault="0097130C" w:rsidP="0097130C">
    <w:pPr>
      <w:pStyle w:val="Footer"/>
      <w:ind w:right="360"/>
      <w:jc w:val="center"/>
      <w:rPr>
        <w:sz w:val="28"/>
        <w:szCs w:val="28"/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B02AED" w14:textId="77777777" w:rsidR="00533507" w:rsidRDefault="00533507" w:rsidP="00E1482B">
      <w:r>
        <w:separator/>
      </w:r>
    </w:p>
    <w:p w14:paraId="736B88DB" w14:textId="77777777" w:rsidR="00533507" w:rsidRDefault="00533507"/>
  </w:footnote>
  <w:footnote w:type="continuationSeparator" w:id="0">
    <w:p w14:paraId="41C1EA23" w14:textId="77777777" w:rsidR="00533507" w:rsidRDefault="00533507" w:rsidP="00E1482B">
      <w:r>
        <w:continuationSeparator/>
      </w:r>
    </w:p>
    <w:p w14:paraId="47401CA7" w14:textId="77777777" w:rsidR="00533507" w:rsidRDefault="0053350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62F3D" w14:textId="77777777" w:rsidR="00027FAF" w:rsidRDefault="00027FAF" w:rsidP="00CB717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 w15:restartNumberingAfterBreak="0">
    <w:nsid w:val="00000002"/>
    <w:multiLevelType w:val="multilevel"/>
    <w:tmpl w:val="00000002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color w:val="ED1C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  <w:color w:val="ED1C24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  <w:color w:val="ED1C24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0000005"/>
    <w:multiLevelType w:val="multilevel"/>
    <w:tmpl w:val="00000005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0000006"/>
    <w:multiLevelType w:val="multilevel"/>
    <w:tmpl w:val="00000006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6" w15:restartNumberingAfterBreak="0">
    <w:nsid w:val="00000007"/>
    <w:multiLevelType w:val="multilevel"/>
    <w:tmpl w:val="00000007"/>
    <w:name w:val="WW8Num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7" w15:restartNumberingAfterBreak="0">
    <w:nsid w:val="00000008"/>
    <w:multiLevelType w:val="multilevel"/>
    <w:tmpl w:val="00000008"/>
    <w:name w:val="WW8Num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8" w15:restartNumberingAfterBreak="0">
    <w:nsid w:val="00000009"/>
    <w:multiLevelType w:val="multilevel"/>
    <w:tmpl w:val="00000009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9" w15:restartNumberingAfterBreak="0">
    <w:nsid w:val="0C7478B0"/>
    <w:multiLevelType w:val="multilevel"/>
    <w:tmpl w:val="6504E694"/>
    <w:styleLink w:val="2"/>
    <w:lvl w:ilvl="0">
      <w:start w:val="1"/>
      <w:numFmt w:val="decimal"/>
      <w:lvlText w:val="%1"/>
      <w:lvlJc w:val="left"/>
      <w:pPr>
        <w:ind w:left="150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45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7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2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6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53" w:hanging="1584"/>
      </w:pPr>
      <w:rPr>
        <w:rFonts w:hint="default"/>
      </w:rPr>
    </w:lvl>
  </w:abstractNum>
  <w:abstractNum w:abstractNumId="10" w15:restartNumberingAfterBreak="0">
    <w:nsid w:val="230D677C"/>
    <w:multiLevelType w:val="multilevel"/>
    <w:tmpl w:val="8222DC06"/>
    <w:styleLink w:val="3"/>
    <w:lvl w:ilvl="0">
      <w:start w:val="1"/>
      <w:numFmt w:val="decimal"/>
      <w:lvlText w:val="%1"/>
      <w:lvlJc w:val="left"/>
      <w:pPr>
        <w:ind w:left="150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45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7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2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6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53" w:hanging="1584"/>
      </w:pPr>
      <w:rPr>
        <w:rFonts w:hint="default"/>
      </w:rPr>
    </w:lvl>
  </w:abstractNum>
  <w:abstractNum w:abstractNumId="11" w15:restartNumberingAfterBreak="0">
    <w:nsid w:val="291A1592"/>
    <w:multiLevelType w:val="hybridMultilevel"/>
    <w:tmpl w:val="19960162"/>
    <w:lvl w:ilvl="0" w:tplc="88A21E4E">
      <w:start w:val="1"/>
      <w:numFmt w:val="decimal"/>
      <w:pStyle w:val="a"/>
      <w:lvlText w:val="[%1]"/>
      <w:lvlJc w:val="left"/>
      <w:pPr>
        <w:ind w:left="1352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>
      <w:start w:val="1"/>
      <w:numFmt w:val="lowerLetter"/>
      <w:lvlText w:val="%2."/>
      <w:lvlJc w:val="left"/>
      <w:pPr>
        <w:ind w:left="1866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86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306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026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746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466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86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  <w:rPr>
        <w:rFonts w:cs="Times New Roman"/>
      </w:rPr>
    </w:lvl>
  </w:abstractNum>
  <w:abstractNum w:abstractNumId="12" w15:restartNumberingAfterBreak="0">
    <w:nsid w:val="2DD45E67"/>
    <w:multiLevelType w:val="multilevel"/>
    <w:tmpl w:val="6FB0443A"/>
    <w:styleLink w:val="CurrentList2"/>
    <w:lvl w:ilvl="0">
      <w:numFmt w:val="bullet"/>
      <w:lvlText w:val="–"/>
      <w:lvlJc w:val="left"/>
      <w:pPr>
        <w:ind w:left="652" w:firstLine="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09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1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3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25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7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9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1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32" w:hanging="360"/>
      </w:pPr>
      <w:rPr>
        <w:rFonts w:ascii="Wingdings" w:hAnsi="Wingdings" w:hint="default"/>
      </w:rPr>
    </w:lvl>
  </w:abstractNum>
  <w:abstractNum w:abstractNumId="13" w15:restartNumberingAfterBreak="0">
    <w:nsid w:val="3A3F4EBC"/>
    <w:multiLevelType w:val="multilevel"/>
    <w:tmpl w:val="8EFE1CAA"/>
    <w:lvl w:ilvl="0">
      <w:start w:val="1"/>
      <w:numFmt w:val="decimal"/>
      <w:pStyle w:val="1"/>
      <w:lvlText w:val="%1"/>
      <w:lvlJc w:val="left"/>
      <w:pPr>
        <w:ind w:left="0" w:firstLine="709"/>
      </w:pPr>
    </w:lvl>
    <w:lvl w:ilvl="1">
      <w:start w:val="1"/>
      <w:numFmt w:val="decimal"/>
      <w:pStyle w:val="20"/>
      <w:lvlText w:val="%1.%2"/>
      <w:lvlJc w:val="left"/>
      <w:pPr>
        <w:ind w:left="0" w:firstLine="709"/>
      </w:pPr>
      <w:rPr>
        <w:rFonts w:hint="default"/>
        <w:sz w:val="28"/>
        <w:szCs w:val="28"/>
      </w:rPr>
    </w:lvl>
    <w:lvl w:ilvl="2">
      <w:start w:val="1"/>
      <w:numFmt w:val="decimal"/>
      <w:pStyle w:val="30"/>
      <w:lvlText w:val="%1.%2.%3"/>
      <w:lvlJc w:val="left"/>
      <w:pPr>
        <w:ind w:left="709" w:firstLine="709"/>
      </w:pPr>
      <w:rPr>
        <w:b/>
        <w:bCs/>
        <w:i w:val="0"/>
        <w:iCs w:val="0"/>
        <w:lang w:val="en-BY"/>
      </w:rPr>
    </w:lvl>
    <w:lvl w:ilvl="3">
      <w:start w:val="1"/>
      <w:numFmt w:val="decimal"/>
      <w:lvlText w:val="%1.%2.%3.%4"/>
      <w:lvlJc w:val="left"/>
      <w:pPr>
        <w:ind w:left="193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7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2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6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53" w:hanging="1584"/>
      </w:pPr>
      <w:rPr>
        <w:rFonts w:hint="default"/>
      </w:rPr>
    </w:lvl>
  </w:abstractNum>
  <w:abstractNum w:abstractNumId="14" w15:restartNumberingAfterBreak="0">
    <w:nsid w:val="414C3254"/>
    <w:multiLevelType w:val="multilevel"/>
    <w:tmpl w:val="B0BE01CE"/>
    <w:styleLink w:val="CurrentList1"/>
    <w:lvl w:ilvl="0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F75C7F"/>
    <w:multiLevelType w:val="hybridMultilevel"/>
    <w:tmpl w:val="5C6648D6"/>
    <w:lvl w:ilvl="0" w:tplc="A1F0E6F6">
      <w:numFmt w:val="bullet"/>
      <w:pStyle w:val="a0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82C4865"/>
    <w:multiLevelType w:val="multilevel"/>
    <w:tmpl w:val="AE08E97C"/>
    <w:styleLink w:val="21"/>
    <w:lvl w:ilvl="0">
      <w:start w:val="1"/>
      <w:numFmt w:val="decimal"/>
      <w:lvlText w:val="%1."/>
      <w:lvlJc w:val="left"/>
      <w:pPr>
        <w:ind w:left="1429" w:hanging="360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2."/>
      <w:lvlJc w:val="left"/>
      <w:pPr>
        <w:ind w:left="1134" w:hanging="42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2.%3."/>
      <w:lvlJc w:val="left"/>
      <w:pPr>
        <w:ind w:left="1210" w:hanging="42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2.%3.%4."/>
      <w:lvlJc w:val="left"/>
      <w:pPr>
        <w:ind w:left="1570" w:hanging="78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2.%3.%4.%5."/>
      <w:lvlJc w:val="left"/>
      <w:pPr>
        <w:ind w:left="1930" w:hanging="114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2.%3.%4.%5.%6."/>
      <w:lvlJc w:val="left"/>
      <w:pPr>
        <w:ind w:left="1930" w:hanging="114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2.%3.%4.%5.%6.%7."/>
      <w:lvlJc w:val="left"/>
      <w:pPr>
        <w:ind w:left="2290" w:hanging="150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2.%3.%4.%5.%6.%7.%8."/>
      <w:lvlJc w:val="left"/>
      <w:pPr>
        <w:ind w:left="2650" w:hanging="186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2.%3.%4.%5.%6.%7.%8.%9."/>
      <w:lvlJc w:val="left"/>
      <w:pPr>
        <w:ind w:left="2650" w:hanging="186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 w15:restartNumberingAfterBreak="0">
    <w:nsid w:val="59112193"/>
    <w:multiLevelType w:val="multilevel"/>
    <w:tmpl w:val="A4B42598"/>
    <w:styleLink w:val="CurrentList3"/>
    <w:lvl w:ilvl="0">
      <w:numFmt w:val="bullet"/>
      <w:lvlText w:val="–"/>
      <w:lvlJc w:val="left"/>
      <w:pPr>
        <w:ind w:left="0" w:firstLine="652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09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1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3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25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7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9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1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32" w:hanging="360"/>
      </w:pPr>
      <w:rPr>
        <w:rFonts w:ascii="Wingdings" w:hAnsi="Wingdings" w:hint="default"/>
      </w:rPr>
    </w:lvl>
  </w:abstractNum>
  <w:abstractNum w:abstractNumId="18" w15:restartNumberingAfterBreak="0">
    <w:nsid w:val="5F6438D3"/>
    <w:multiLevelType w:val="multilevel"/>
    <w:tmpl w:val="C4C663C4"/>
    <w:lvl w:ilvl="0">
      <w:start w:val="1"/>
      <w:numFmt w:val="decimal"/>
      <w:lvlText w:val="2.%1"/>
      <w:lvlJc w:val="left"/>
      <w:pPr>
        <w:ind w:left="1069" w:hanging="360"/>
      </w:pPr>
    </w:lvl>
    <w:lvl w:ilvl="1">
      <w:start w:val="1"/>
      <w:numFmt w:val="decimal"/>
      <w:pStyle w:val="Heading2"/>
      <w:lvlText w:val="%1.%2"/>
      <w:lvlJc w:val="left"/>
      <w:pPr>
        <w:ind w:left="1428" w:hanging="576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pStyle w:val="Heading3"/>
      <w:lvlText w:val="%1.%2.%3"/>
      <w:lvlJc w:val="left"/>
      <w:pPr>
        <w:ind w:left="2356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2500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2644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2788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2932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3076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3220" w:hanging="1584"/>
      </w:pPr>
      <w:rPr>
        <w:rFonts w:hint="default"/>
      </w:rPr>
    </w:lvl>
  </w:abstractNum>
  <w:abstractNum w:abstractNumId="19" w15:restartNumberingAfterBreak="0">
    <w:nsid w:val="794173E4"/>
    <w:multiLevelType w:val="multilevel"/>
    <w:tmpl w:val="0419001D"/>
    <w:styleLink w:val="1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8"/>
  </w:num>
  <w:num w:numId="2">
    <w:abstractNumId w:val="19"/>
  </w:num>
  <w:num w:numId="3">
    <w:abstractNumId w:val="9"/>
  </w:num>
  <w:num w:numId="4">
    <w:abstractNumId w:val="10"/>
  </w:num>
  <w:num w:numId="5">
    <w:abstractNumId w:val="13"/>
  </w:num>
  <w:num w:numId="6">
    <w:abstractNumId w:val="15"/>
  </w:num>
  <w:num w:numId="7">
    <w:abstractNumId w:val="16"/>
  </w:num>
  <w:num w:numId="8">
    <w:abstractNumId w:val="14"/>
  </w:num>
  <w:num w:numId="9">
    <w:abstractNumId w:val="12"/>
  </w:num>
  <w:num w:numId="10">
    <w:abstractNumId w:val="17"/>
  </w:num>
  <w:num w:numId="11">
    <w:abstractNumId w:val="1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2DA"/>
    <w:rsid w:val="000011CF"/>
    <w:rsid w:val="00001240"/>
    <w:rsid w:val="00001AB1"/>
    <w:rsid w:val="00001F27"/>
    <w:rsid w:val="00002CD5"/>
    <w:rsid w:val="00005277"/>
    <w:rsid w:val="00006FC7"/>
    <w:rsid w:val="000126B6"/>
    <w:rsid w:val="00014F22"/>
    <w:rsid w:val="000153C3"/>
    <w:rsid w:val="00015E9B"/>
    <w:rsid w:val="0002003B"/>
    <w:rsid w:val="000221D8"/>
    <w:rsid w:val="000222E5"/>
    <w:rsid w:val="0002582C"/>
    <w:rsid w:val="00027FAF"/>
    <w:rsid w:val="00031D20"/>
    <w:rsid w:val="00032944"/>
    <w:rsid w:val="000330A4"/>
    <w:rsid w:val="000336E9"/>
    <w:rsid w:val="00034B16"/>
    <w:rsid w:val="000356D6"/>
    <w:rsid w:val="000363EC"/>
    <w:rsid w:val="00036663"/>
    <w:rsid w:val="00041210"/>
    <w:rsid w:val="00041675"/>
    <w:rsid w:val="00043A1F"/>
    <w:rsid w:val="00044141"/>
    <w:rsid w:val="00045DD2"/>
    <w:rsid w:val="00046162"/>
    <w:rsid w:val="00050D0F"/>
    <w:rsid w:val="00052D30"/>
    <w:rsid w:val="0005307C"/>
    <w:rsid w:val="00061EEC"/>
    <w:rsid w:val="00062287"/>
    <w:rsid w:val="00063224"/>
    <w:rsid w:val="00063D06"/>
    <w:rsid w:val="00064411"/>
    <w:rsid w:val="000658B4"/>
    <w:rsid w:val="00065A58"/>
    <w:rsid w:val="0007339B"/>
    <w:rsid w:val="00074F5B"/>
    <w:rsid w:val="0007574F"/>
    <w:rsid w:val="00077843"/>
    <w:rsid w:val="00077C7E"/>
    <w:rsid w:val="00080146"/>
    <w:rsid w:val="00080389"/>
    <w:rsid w:val="000818D0"/>
    <w:rsid w:val="00081DB9"/>
    <w:rsid w:val="00082C95"/>
    <w:rsid w:val="00082F09"/>
    <w:rsid w:val="0008454C"/>
    <w:rsid w:val="0008465B"/>
    <w:rsid w:val="00085334"/>
    <w:rsid w:val="00091526"/>
    <w:rsid w:val="00091BC5"/>
    <w:rsid w:val="00092850"/>
    <w:rsid w:val="000932C3"/>
    <w:rsid w:val="000954B3"/>
    <w:rsid w:val="00096C82"/>
    <w:rsid w:val="000A4390"/>
    <w:rsid w:val="000A446B"/>
    <w:rsid w:val="000B0245"/>
    <w:rsid w:val="000B0FE1"/>
    <w:rsid w:val="000B2217"/>
    <w:rsid w:val="000B36D4"/>
    <w:rsid w:val="000B3A60"/>
    <w:rsid w:val="000B3DF3"/>
    <w:rsid w:val="000B5000"/>
    <w:rsid w:val="000B5A66"/>
    <w:rsid w:val="000B7BC3"/>
    <w:rsid w:val="000B7CDC"/>
    <w:rsid w:val="000C0024"/>
    <w:rsid w:val="000C1A20"/>
    <w:rsid w:val="000C3FC0"/>
    <w:rsid w:val="000C5694"/>
    <w:rsid w:val="000D27CF"/>
    <w:rsid w:val="000D2D37"/>
    <w:rsid w:val="000D45D2"/>
    <w:rsid w:val="000E0D5D"/>
    <w:rsid w:val="000E34B2"/>
    <w:rsid w:val="000E41B1"/>
    <w:rsid w:val="000E4264"/>
    <w:rsid w:val="000E6D40"/>
    <w:rsid w:val="000E6E71"/>
    <w:rsid w:val="000E7BB8"/>
    <w:rsid w:val="000F0C44"/>
    <w:rsid w:val="000F1554"/>
    <w:rsid w:val="000F2949"/>
    <w:rsid w:val="000F3215"/>
    <w:rsid w:val="000F3FE0"/>
    <w:rsid w:val="000F5BAF"/>
    <w:rsid w:val="000F7A81"/>
    <w:rsid w:val="001026F0"/>
    <w:rsid w:val="00105CE6"/>
    <w:rsid w:val="00106447"/>
    <w:rsid w:val="00106938"/>
    <w:rsid w:val="00106E01"/>
    <w:rsid w:val="00113867"/>
    <w:rsid w:val="00114A3B"/>
    <w:rsid w:val="00115B64"/>
    <w:rsid w:val="00115C69"/>
    <w:rsid w:val="001167F2"/>
    <w:rsid w:val="00117497"/>
    <w:rsid w:val="00117CD9"/>
    <w:rsid w:val="00125115"/>
    <w:rsid w:val="001267A3"/>
    <w:rsid w:val="00126D8A"/>
    <w:rsid w:val="001276A2"/>
    <w:rsid w:val="001302DA"/>
    <w:rsid w:val="001309D9"/>
    <w:rsid w:val="00130A26"/>
    <w:rsid w:val="0013432A"/>
    <w:rsid w:val="00134944"/>
    <w:rsid w:val="001362C4"/>
    <w:rsid w:val="00136BC9"/>
    <w:rsid w:val="001370AB"/>
    <w:rsid w:val="00137AE9"/>
    <w:rsid w:val="001426E9"/>
    <w:rsid w:val="001434EC"/>
    <w:rsid w:val="00143990"/>
    <w:rsid w:val="00144F93"/>
    <w:rsid w:val="00145BC9"/>
    <w:rsid w:val="00146E7F"/>
    <w:rsid w:val="001478BE"/>
    <w:rsid w:val="0015067F"/>
    <w:rsid w:val="00152C19"/>
    <w:rsid w:val="001558E4"/>
    <w:rsid w:val="0015596E"/>
    <w:rsid w:val="00155BBF"/>
    <w:rsid w:val="00156522"/>
    <w:rsid w:val="00157B96"/>
    <w:rsid w:val="00160E81"/>
    <w:rsid w:val="001616BB"/>
    <w:rsid w:val="00162701"/>
    <w:rsid w:val="00162F50"/>
    <w:rsid w:val="001663F2"/>
    <w:rsid w:val="00166864"/>
    <w:rsid w:val="001702E6"/>
    <w:rsid w:val="00170D73"/>
    <w:rsid w:val="00171A76"/>
    <w:rsid w:val="00171D7D"/>
    <w:rsid w:val="001734BF"/>
    <w:rsid w:val="0017464A"/>
    <w:rsid w:val="00174D8C"/>
    <w:rsid w:val="0017500B"/>
    <w:rsid w:val="00180B88"/>
    <w:rsid w:val="00181209"/>
    <w:rsid w:val="00181B49"/>
    <w:rsid w:val="00181D41"/>
    <w:rsid w:val="001827A2"/>
    <w:rsid w:val="00182FC8"/>
    <w:rsid w:val="00183077"/>
    <w:rsid w:val="001835D9"/>
    <w:rsid w:val="00183D59"/>
    <w:rsid w:val="00183EA0"/>
    <w:rsid w:val="00185AC6"/>
    <w:rsid w:val="001900EF"/>
    <w:rsid w:val="00192109"/>
    <w:rsid w:val="0019510A"/>
    <w:rsid w:val="001966B7"/>
    <w:rsid w:val="001967EA"/>
    <w:rsid w:val="00197B1D"/>
    <w:rsid w:val="00197B68"/>
    <w:rsid w:val="001A10C2"/>
    <w:rsid w:val="001A134E"/>
    <w:rsid w:val="001A2CCD"/>
    <w:rsid w:val="001A609D"/>
    <w:rsid w:val="001A7E85"/>
    <w:rsid w:val="001B10E9"/>
    <w:rsid w:val="001B449E"/>
    <w:rsid w:val="001B7ED7"/>
    <w:rsid w:val="001C2F29"/>
    <w:rsid w:val="001C4E3A"/>
    <w:rsid w:val="001C52D6"/>
    <w:rsid w:val="001C7AE0"/>
    <w:rsid w:val="001C7CAE"/>
    <w:rsid w:val="001D01C7"/>
    <w:rsid w:val="001D0819"/>
    <w:rsid w:val="001D1A62"/>
    <w:rsid w:val="001D3A59"/>
    <w:rsid w:val="001D55DD"/>
    <w:rsid w:val="001D657A"/>
    <w:rsid w:val="001D755F"/>
    <w:rsid w:val="001E0728"/>
    <w:rsid w:val="001E309F"/>
    <w:rsid w:val="001E3EF4"/>
    <w:rsid w:val="001E51A6"/>
    <w:rsid w:val="001F0742"/>
    <w:rsid w:val="001F4564"/>
    <w:rsid w:val="001F6384"/>
    <w:rsid w:val="001F6E0C"/>
    <w:rsid w:val="002008DA"/>
    <w:rsid w:val="0020269C"/>
    <w:rsid w:val="002037E9"/>
    <w:rsid w:val="002055D3"/>
    <w:rsid w:val="00210E64"/>
    <w:rsid w:val="00211F18"/>
    <w:rsid w:val="00213400"/>
    <w:rsid w:val="00213843"/>
    <w:rsid w:val="00215E6A"/>
    <w:rsid w:val="00216721"/>
    <w:rsid w:val="00216AEA"/>
    <w:rsid w:val="00217561"/>
    <w:rsid w:val="00222F8F"/>
    <w:rsid w:val="002252AD"/>
    <w:rsid w:val="002257B6"/>
    <w:rsid w:val="00225A4A"/>
    <w:rsid w:val="00226232"/>
    <w:rsid w:val="00226CD3"/>
    <w:rsid w:val="00227CC9"/>
    <w:rsid w:val="00231CFB"/>
    <w:rsid w:val="002331E3"/>
    <w:rsid w:val="002355FA"/>
    <w:rsid w:val="00235CDB"/>
    <w:rsid w:val="00235E68"/>
    <w:rsid w:val="00240C74"/>
    <w:rsid w:val="00241030"/>
    <w:rsid w:val="00242D41"/>
    <w:rsid w:val="0024338D"/>
    <w:rsid w:val="00246D1B"/>
    <w:rsid w:val="00256619"/>
    <w:rsid w:val="00260A99"/>
    <w:rsid w:val="00263CE6"/>
    <w:rsid w:val="00266557"/>
    <w:rsid w:val="002678F8"/>
    <w:rsid w:val="00267CA3"/>
    <w:rsid w:val="00271932"/>
    <w:rsid w:val="002720AF"/>
    <w:rsid w:val="00273FD6"/>
    <w:rsid w:val="002762DA"/>
    <w:rsid w:val="002763EF"/>
    <w:rsid w:val="00276490"/>
    <w:rsid w:val="002764C4"/>
    <w:rsid w:val="002766F2"/>
    <w:rsid w:val="00276B3E"/>
    <w:rsid w:val="00276EA6"/>
    <w:rsid w:val="00276FBA"/>
    <w:rsid w:val="00277310"/>
    <w:rsid w:val="00277486"/>
    <w:rsid w:val="00277B60"/>
    <w:rsid w:val="00280E41"/>
    <w:rsid w:val="00281A67"/>
    <w:rsid w:val="00281B6D"/>
    <w:rsid w:val="00283CAB"/>
    <w:rsid w:val="00287E82"/>
    <w:rsid w:val="002947DD"/>
    <w:rsid w:val="00294D3D"/>
    <w:rsid w:val="002955AE"/>
    <w:rsid w:val="002A18C5"/>
    <w:rsid w:val="002A1E0E"/>
    <w:rsid w:val="002A5613"/>
    <w:rsid w:val="002A643F"/>
    <w:rsid w:val="002A77AF"/>
    <w:rsid w:val="002B066C"/>
    <w:rsid w:val="002B59C4"/>
    <w:rsid w:val="002B5C90"/>
    <w:rsid w:val="002B716C"/>
    <w:rsid w:val="002C6E35"/>
    <w:rsid w:val="002D094F"/>
    <w:rsid w:val="002D1DF7"/>
    <w:rsid w:val="002D7B02"/>
    <w:rsid w:val="002E0453"/>
    <w:rsid w:val="002E0F2C"/>
    <w:rsid w:val="002E1157"/>
    <w:rsid w:val="002E4672"/>
    <w:rsid w:val="002E5EBE"/>
    <w:rsid w:val="002E6E9D"/>
    <w:rsid w:val="002E7BC1"/>
    <w:rsid w:val="002F20E1"/>
    <w:rsid w:val="002F3A05"/>
    <w:rsid w:val="002F5626"/>
    <w:rsid w:val="002F5BAB"/>
    <w:rsid w:val="002F665F"/>
    <w:rsid w:val="002F6738"/>
    <w:rsid w:val="002F75ED"/>
    <w:rsid w:val="00301366"/>
    <w:rsid w:val="0030278F"/>
    <w:rsid w:val="00303D36"/>
    <w:rsid w:val="00303FC8"/>
    <w:rsid w:val="003065F0"/>
    <w:rsid w:val="00310AA3"/>
    <w:rsid w:val="00311262"/>
    <w:rsid w:val="003118A8"/>
    <w:rsid w:val="0031491E"/>
    <w:rsid w:val="00317673"/>
    <w:rsid w:val="003201DD"/>
    <w:rsid w:val="003215EF"/>
    <w:rsid w:val="0032717C"/>
    <w:rsid w:val="00327B02"/>
    <w:rsid w:val="00331A18"/>
    <w:rsid w:val="00333B04"/>
    <w:rsid w:val="00336195"/>
    <w:rsid w:val="00336E08"/>
    <w:rsid w:val="00340787"/>
    <w:rsid w:val="003409D6"/>
    <w:rsid w:val="00345C25"/>
    <w:rsid w:val="00347DAB"/>
    <w:rsid w:val="00350E6C"/>
    <w:rsid w:val="0035281F"/>
    <w:rsid w:val="00353461"/>
    <w:rsid w:val="00353A81"/>
    <w:rsid w:val="0035402A"/>
    <w:rsid w:val="003577DF"/>
    <w:rsid w:val="00361BAA"/>
    <w:rsid w:val="00361DF5"/>
    <w:rsid w:val="00363AE5"/>
    <w:rsid w:val="00363D9B"/>
    <w:rsid w:val="00364E66"/>
    <w:rsid w:val="003651B5"/>
    <w:rsid w:val="00370A0C"/>
    <w:rsid w:val="003710AD"/>
    <w:rsid w:val="00371486"/>
    <w:rsid w:val="00373CD5"/>
    <w:rsid w:val="0037401A"/>
    <w:rsid w:val="003747B4"/>
    <w:rsid w:val="00375DD7"/>
    <w:rsid w:val="003763F8"/>
    <w:rsid w:val="003773E6"/>
    <w:rsid w:val="003825B2"/>
    <w:rsid w:val="00382892"/>
    <w:rsid w:val="00384912"/>
    <w:rsid w:val="003850A9"/>
    <w:rsid w:val="003870F8"/>
    <w:rsid w:val="00387569"/>
    <w:rsid w:val="00390DB1"/>
    <w:rsid w:val="0039193D"/>
    <w:rsid w:val="003927A9"/>
    <w:rsid w:val="00393876"/>
    <w:rsid w:val="0039548C"/>
    <w:rsid w:val="0039553A"/>
    <w:rsid w:val="00395F44"/>
    <w:rsid w:val="00396D7D"/>
    <w:rsid w:val="00397A46"/>
    <w:rsid w:val="003A1E32"/>
    <w:rsid w:val="003A24E2"/>
    <w:rsid w:val="003A4A08"/>
    <w:rsid w:val="003A59E3"/>
    <w:rsid w:val="003A7B37"/>
    <w:rsid w:val="003B0585"/>
    <w:rsid w:val="003B0FD1"/>
    <w:rsid w:val="003B3EDC"/>
    <w:rsid w:val="003B4C5E"/>
    <w:rsid w:val="003B4FE5"/>
    <w:rsid w:val="003C0F95"/>
    <w:rsid w:val="003C1CAC"/>
    <w:rsid w:val="003C3B29"/>
    <w:rsid w:val="003C54AE"/>
    <w:rsid w:val="003C54F0"/>
    <w:rsid w:val="003C5E6E"/>
    <w:rsid w:val="003C6406"/>
    <w:rsid w:val="003C79BC"/>
    <w:rsid w:val="003D0BE6"/>
    <w:rsid w:val="003D1168"/>
    <w:rsid w:val="003D1CE9"/>
    <w:rsid w:val="003D413D"/>
    <w:rsid w:val="003D5070"/>
    <w:rsid w:val="003D5398"/>
    <w:rsid w:val="003D6A6B"/>
    <w:rsid w:val="003D7152"/>
    <w:rsid w:val="003D7235"/>
    <w:rsid w:val="003E0634"/>
    <w:rsid w:val="003E2B80"/>
    <w:rsid w:val="003E4D29"/>
    <w:rsid w:val="003E7842"/>
    <w:rsid w:val="003E7D8D"/>
    <w:rsid w:val="003F07C9"/>
    <w:rsid w:val="003F322D"/>
    <w:rsid w:val="003F3420"/>
    <w:rsid w:val="003F40D1"/>
    <w:rsid w:val="003F4AA7"/>
    <w:rsid w:val="003F4CD6"/>
    <w:rsid w:val="003F69C8"/>
    <w:rsid w:val="003F751B"/>
    <w:rsid w:val="0040005D"/>
    <w:rsid w:val="004000DE"/>
    <w:rsid w:val="004024C1"/>
    <w:rsid w:val="004027EC"/>
    <w:rsid w:val="00405954"/>
    <w:rsid w:val="004062FC"/>
    <w:rsid w:val="00410135"/>
    <w:rsid w:val="004104C6"/>
    <w:rsid w:val="00410847"/>
    <w:rsid w:val="0041392F"/>
    <w:rsid w:val="00420F01"/>
    <w:rsid w:val="00425DB1"/>
    <w:rsid w:val="00425E77"/>
    <w:rsid w:val="00425F7F"/>
    <w:rsid w:val="004269EB"/>
    <w:rsid w:val="00426DA0"/>
    <w:rsid w:val="00426EE9"/>
    <w:rsid w:val="00427170"/>
    <w:rsid w:val="00435F8B"/>
    <w:rsid w:val="00441074"/>
    <w:rsid w:val="004414C1"/>
    <w:rsid w:val="00441F89"/>
    <w:rsid w:val="00446BCB"/>
    <w:rsid w:val="00447A43"/>
    <w:rsid w:val="00451667"/>
    <w:rsid w:val="00452DE1"/>
    <w:rsid w:val="00452F5B"/>
    <w:rsid w:val="0045305C"/>
    <w:rsid w:val="00453796"/>
    <w:rsid w:val="00453D57"/>
    <w:rsid w:val="00455806"/>
    <w:rsid w:val="00457B1F"/>
    <w:rsid w:val="00463B2C"/>
    <w:rsid w:val="00463DE0"/>
    <w:rsid w:val="00464E06"/>
    <w:rsid w:val="00466F38"/>
    <w:rsid w:val="00470C69"/>
    <w:rsid w:val="0047119E"/>
    <w:rsid w:val="004716AA"/>
    <w:rsid w:val="00472134"/>
    <w:rsid w:val="00473F0F"/>
    <w:rsid w:val="00483F9A"/>
    <w:rsid w:val="0048469C"/>
    <w:rsid w:val="004846D2"/>
    <w:rsid w:val="00487021"/>
    <w:rsid w:val="0048790F"/>
    <w:rsid w:val="00487D1F"/>
    <w:rsid w:val="00491054"/>
    <w:rsid w:val="00492B30"/>
    <w:rsid w:val="004938F2"/>
    <w:rsid w:val="00495385"/>
    <w:rsid w:val="004A0B7A"/>
    <w:rsid w:val="004A172F"/>
    <w:rsid w:val="004A3422"/>
    <w:rsid w:val="004A4129"/>
    <w:rsid w:val="004A4998"/>
    <w:rsid w:val="004A530E"/>
    <w:rsid w:val="004B077C"/>
    <w:rsid w:val="004B15F1"/>
    <w:rsid w:val="004B2F20"/>
    <w:rsid w:val="004B3405"/>
    <w:rsid w:val="004B6461"/>
    <w:rsid w:val="004B730B"/>
    <w:rsid w:val="004C24B5"/>
    <w:rsid w:val="004C27F3"/>
    <w:rsid w:val="004C3CE7"/>
    <w:rsid w:val="004C6383"/>
    <w:rsid w:val="004C7E33"/>
    <w:rsid w:val="004D04B5"/>
    <w:rsid w:val="004D1F13"/>
    <w:rsid w:val="004D2207"/>
    <w:rsid w:val="004D32B1"/>
    <w:rsid w:val="004D330A"/>
    <w:rsid w:val="004D513E"/>
    <w:rsid w:val="004D5FCB"/>
    <w:rsid w:val="004D7078"/>
    <w:rsid w:val="004D7FDB"/>
    <w:rsid w:val="004E1F1F"/>
    <w:rsid w:val="004E45BA"/>
    <w:rsid w:val="004E46D8"/>
    <w:rsid w:val="004E5C99"/>
    <w:rsid w:val="004E69CF"/>
    <w:rsid w:val="004E74A2"/>
    <w:rsid w:val="004F06A0"/>
    <w:rsid w:val="004F2368"/>
    <w:rsid w:val="004F4FA2"/>
    <w:rsid w:val="004F6D49"/>
    <w:rsid w:val="004F7180"/>
    <w:rsid w:val="004F7B67"/>
    <w:rsid w:val="005001EA"/>
    <w:rsid w:val="005019B7"/>
    <w:rsid w:val="00501ACD"/>
    <w:rsid w:val="0050266F"/>
    <w:rsid w:val="00503F4D"/>
    <w:rsid w:val="00506748"/>
    <w:rsid w:val="00507663"/>
    <w:rsid w:val="00512CE9"/>
    <w:rsid w:val="0051332E"/>
    <w:rsid w:val="005134A4"/>
    <w:rsid w:val="00514F83"/>
    <w:rsid w:val="005150C4"/>
    <w:rsid w:val="005161E1"/>
    <w:rsid w:val="00517FA0"/>
    <w:rsid w:val="00520844"/>
    <w:rsid w:val="00520A1A"/>
    <w:rsid w:val="00521303"/>
    <w:rsid w:val="00522206"/>
    <w:rsid w:val="00523492"/>
    <w:rsid w:val="00523799"/>
    <w:rsid w:val="00523BDA"/>
    <w:rsid w:val="00523EBB"/>
    <w:rsid w:val="0052597E"/>
    <w:rsid w:val="00525C88"/>
    <w:rsid w:val="00533061"/>
    <w:rsid w:val="00533507"/>
    <w:rsid w:val="00534238"/>
    <w:rsid w:val="00534776"/>
    <w:rsid w:val="00536C36"/>
    <w:rsid w:val="005378CD"/>
    <w:rsid w:val="0054174D"/>
    <w:rsid w:val="005425E9"/>
    <w:rsid w:val="00543445"/>
    <w:rsid w:val="005438C1"/>
    <w:rsid w:val="005463FA"/>
    <w:rsid w:val="005507FD"/>
    <w:rsid w:val="00550A58"/>
    <w:rsid w:val="00551559"/>
    <w:rsid w:val="00555E0A"/>
    <w:rsid w:val="0055676F"/>
    <w:rsid w:val="00556EB3"/>
    <w:rsid w:val="0055750F"/>
    <w:rsid w:val="00557B7E"/>
    <w:rsid w:val="005610FB"/>
    <w:rsid w:val="00561550"/>
    <w:rsid w:val="00562756"/>
    <w:rsid w:val="00563180"/>
    <w:rsid w:val="00563537"/>
    <w:rsid w:val="005640E1"/>
    <w:rsid w:val="005671BC"/>
    <w:rsid w:val="0057007A"/>
    <w:rsid w:val="0057103F"/>
    <w:rsid w:val="00571418"/>
    <w:rsid w:val="00571CAD"/>
    <w:rsid w:val="0057462D"/>
    <w:rsid w:val="00574B8B"/>
    <w:rsid w:val="00576CA9"/>
    <w:rsid w:val="0057762E"/>
    <w:rsid w:val="0058401E"/>
    <w:rsid w:val="00584B98"/>
    <w:rsid w:val="005864D8"/>
    <w:rsid w:val="0058672E"/>
    <w:rsid w:val="0058761A"/>
    <w:rsid w:val="0059063A"/>
    <w:rsid w:val="00596A8D"/>
    <w:rsid w:val="00597BC0"/>
    <w:rsid w:val="005A0F9F"/>
    <w:rsid w:val="005A0FBC"/>
    <w:rsid w:val="005A1492"/>
    <w:rsid w:val="005A15FE"/>
    <w:rsid w:val="005A2EE0"/>
    <w:rsid w:val="005A2EE8"/>
    <w:rsid w:val="005A40B9"/>
    <w:rsid w:val="005A5553"/>
    <w:rsid w:val="005A7180"/>
    <w:rsid w:val="005A736A"/>
    <w:rsid w:val="005A7A84"/>
    <w:rsid w:val="005A7C6D"/>
    <w:rsid w:val="005B00F8"/>
    <w:rsid w:val="005B013C"/>
    <w:rsid w:val="005B0485"/>
    <w:rsid w:val="005B1582"/>
    <w:rsid w:val="005B1FA9"/>
    <w:rsid w:val="005B2098"/>
    <w:rsid w:val="005B647C"/>
    <w:rsid w:val="005C14E7"/>
    <w:rsid w:val="005C2A3E"/>
    <w:rsid w:val="005C3624"/>
    <w:rsid w:val="005C3B38"/>
    <w:rsid w:val="005C7BED"/>
    <w:rsid w:val="005D0575"/>
    <w:rsid w:val="005D07EE"/>
    <w:rsid w:val="005D3F9D"/>
    <w:rsid w:val="005D4D3A"/>
    <w:rsid w:val="005D5520"/>
    <w:rsid w:val="005D62F2"/>
    <w:rsid w:val="005D672C"/>
    <w:rsid w:val="005D6FC3"/>
    <w:rsid w:val="005E06C0"/>
    <w:rsid w:val="005E16B4"/>
    <w:rsid w:val="005E2661"/>
    <w:rsid w:val="005E3913"/>
    <w:rsid w:val="005E432E"/>
    <w:rsid w:val="005E4522"/>
    <w:rsid w:val="005E7792"/>
    <w:rsid w:val="005F02D3"/>
    <w:rsid w:val="005F46BC"/>
    <w:rsid w:val="005F49B6"/>
    <w:rsid w:val="005F563D"/>
    <w:rsid w:val="005F62FD"/>
    <w:rsid w:val="005F6900"/>
    <w:rsid w:val="0060051B"/>
    <w:rsid w:val="006016AB"/>
    <w:rsid w:val="006042D1"/>
    <w:rsid w:val="006050F6"/>
    <w:rsid w:val="006053FB"/>
    <w:rsid w:val="00605972"/>
    <w:rsid w:val="00606288"/>
    <w:rsid w:val="00610178"/>
    <w:rsid w:val="006108E6"/>
    <w:rsid w:val="00612FEA"/>
    <w:rsid w:val="0061692A"/>
    <w:rsid w:val="0062278C"/>
    <w:rsid w:val="00622F0D"/>
    <w:rsid w:val="00623A87"/>
    <w:rsid w:val="00624388"/>
    <w:rsid w:val="00624D3B"/>
    <w:rsid w:val="00624E17"/>
    <w:rsid w:val="00625E6F"/>
    <w:rsid w:val="00626E85"/>
    <w:rsid w:val="00627113"/>
    <w:rsid w:val="006312DD"/>
    <w:rsid w:val="00634659"/>
    <w:rsid w:val="00642A9B"/>
    <w:rsid w:val="006434A5"/>
    <w:rsid w:val="00643FF6"/>
    <w:rsid w:val="00644A86"/>
    <w:rsid w:val="00645226"/>
    <w:rsid w:val="00646077"/>
    <w:rsid w:val="00646CB0"/>
    <w:rsid w:val="00647954"/>
    <w:rsid w:val="00651387"/>
    <w:rsid w:val="006518C8"/>
    <w:rsid w:val="00652964"/>
    <w:rsid w:val="00653885"/>
    <w:rsid w:val="0065436B"/>
    <w:rsid w:val="006559C0"/>
    <w:rsid w:val="00655A4F"/>
    <w:rsid w:val="006560F6"/>
    <w:rsid w:val="006563FF"/>
    <w:rsid w:val="00661755"/>
    <w:rsid w:val="00661DB6"/>
    <w:rsid w:val="006630ED"/>
    <w:rsid w:val="00664E21"/>
    <w:rsid w:val="00664F32"/>
    <w:rsid w:val="00665315"/>
    <w:rsid w:val="00667B90"/>
    <w:rsid w:val="00671DDB"/>
    <w:rsid w:val="00671DDD"/>
    <w:rsid w:val="00671FC8"/>
    <w:rsid w:val="0067487F"/>
    <w:rsid w:val="00674B89"/>
    <w:rsid w:val="00675247"/>
    <w:rsid w:val="00675F8B"/>
    <w:rsid w:val="0068271C"/>
    <w:rsid w:val="00685857"/>
    <w:rsid w:val="006866D6"/>
    <w:rsid w:val="00690967"/>
    <w:rsid w:val="00690A7C"/>
    <w:rsid w:val="00690B8A"/>
    <w:rsid w:val="00695785"/>
    <w:rsid w:val="00695E92"/>
    <w:rsid w:val="006A03F5"/>
    <w:rsid w:val="006A1BA0"/>
    <w:rsid w:val="006A7531"/>
    <w:rsid w:val="006B2251"/>
    <w:rsid w:val="006B24E6"/>
    <w:rsid w:val="006B25F9"/>
    <w:rsid w:val="006B3925"/>
    <w:rsid w:val="006B5987"/>
    <w:rsid w:val="006B5D32"/>
    <w:rsid w:val="006B6053"/>
    <w:rsid w:val="006B626C"/>
    <w:rsid w:val="006B6589"/>
    <w:rsid w:val="006B70CA"/>
    <w:rsid w:val="006C08EA"/>
    <w:rsid w:val="006C1573"/>
    <w:rsid w:val="006C274C"/>
    <w:rsid w:val="006C6138"/>
    <w:rsid w:val="006C656D"/>
    <w:rsid w:val="006D1CED"/>
    <w:rsid w:val="006D2FA9"/>
    <w:rsid w:val="006D67C8"/>
    <w:rsid w:val="006E65BF"/>
    <w:rsid w:val="006E7B19"/>
    <w:rsid w:val="006F0CF0"/>
    <w:rsid w:val="006F11B3"/>
    <w:rsid w:val="006F2849"/>
    <w:rsid w:val="006F320C"/>
    <w:rsid w:val="006F35E1"/>
    <w:rsid w:val="006F36A3"/>
    <w:rsid w:val="006F44C3"/>
    <w:rsid w:val="006F4E3E"/>
    <w:rsid w:val="006F6176"/>
    <w:rsid w:val="006F624F"/>
    <w:rsid w:val="007032B7"/>
    <w:rsid w:val="007042B8"/>
    <w:rsid w:val="00704320"/>
    <w:rsid w:val="0070497C"/>
    <w:rsid w:val="0070641E"/>
    <w:rsid w:val="00706F19"/>
    <w:rsid w:val="00707A62"/>
    <w:rsid w:val="00707B2F"/>
    <w:rsid w:val="007109FB"/>
    <w:rsid w:val="00711009"/>
    <w:rsid w:val="00713C56"/>
    <w:rsid w:val="0071555E"/>
    <w:rsid w:val="00716C30"/>
    <w:rsid w:val="00717016"/>
    <w:rsid w:val="00717F10"/>
    <w:rsid w:val="00717F98"/>
    <w:rsid w:val="0072013A"/>
    <w:rsid w:val="00721597"/>
    <w:rsid w:val="00721DA9"/>
    <w:rsid w:val="007229A4"/>
    <w:rsid w:val="00725129"/>
    <w:rsid w:val="007263BC"/>
    <w:rsid w:val="00727881"/>
    <w:rsid w:val="007303E6"/>
    <w:rsid w:val="00730983"/>
    <w:rsid w:val="00730BAB"/>
    <w:rsid w:val="00731D1F"/>
    <w:rsid w:val="00736366"/>
    <w:rsid w:val="00737A79"/>
    <w:rsid w:val="00740480"/>
    <w:rsid w:val="00740706"/>
    <w:rsid w:val="0074139B"/>
    <w:rsid w:val="007424B7"/>
    <w:rsid w:val="007424E2"/>
    <w:rsid w:val="00742817"/>
    <w:rsid w:val="00743950"/>
    <w:rsid w:val="00744E03"/>
    <w:rsid w:val="00745B63"/>
    <w:rsid w:val="00745EE5"/>
    <w:rsid w:val="00753988"/>
    <w:rsid w:val="007541A6"/>
    <w:rsid w:val="0075485D"/>
    <w:rsid w:val="007563EF"/>
    <w:rsid w:val="00757495"/>
    <w:rsid w:val="007604F4"/>
    <w:rsid w:val="00765758"/>
    <w:rsid w:val="00771278"/>
    <w:rsid w:val="00771473"/>
    <w:rsid w:val="00773A93"/>
    <w:rsid w:val="00774ED3"/>
    <w:rsid w:val="00776137"/>
    <w:rsid w:val="00776961"/>
    <w:rsid w:val="00776BE8"/>
    <w:rsid w:val="00781D00"/>
    <w:rsid w:val="00783410"/>
    <w:rsid w:val="0078401D"/>
    <w:rsid w:val="00784B21"/>
    <w:rsid w:val="00786163"/>
    <w:rsid w:val="00787476"/>
    <w:rsid w:val="00791CC9"/>
    <w:rsid w:val="007925F2"/>
    <w:rsid w:val="00793BAA"/>
    <w:rsid w:val="00794881"/>
    <w:rsid w:val="00795030"/>
    <w:rsid w:val="007957A7"/>
    <w:rsid w:val="007A0FBF"/>
    <w:rsid w:val="007B04E3"/>
    <w:rsid w:val="007B34DE"/>
    <w:rsid w:val="007B43E5"/>
    <w:rsid w:val="007B4EE2"/>
    <w:rsid w:val="007B59AB"/>
    <w:rsid w:val="007B64A6"/>
    <w:rsid w:val="007B668A"/>
    <w:rsid w:val="007B66A1"/>
    <w:rsid w:val="007C1962"/>
    <w:rsid w:val="007C3505"/>
    <w:rsid w:val="007C67A2"/>
    <w:rsid w:val="007C7539"/>
    <w:rsid w:val="007D01DF"/>
    <w:rsid w:val="007D2635"/>
    <w:rsid w:val="007D6E1D"/>
    <w:rsid w:val="007E0919"/>
    <w:rsid w:val="007E170A"/>
    <w:rsid w:val="007E1913"/>
    <w:rsid w:val="007E2223"/>
    <w:rsid w:val="007E3EBA"/>
    <w:rsid w:val="007E413D"/>
    <w:rsid w:val="007E4649"/>
    <w:rsid w:val="007E51CB"/>
    <w:rsid w:val="007F05D6"/>
    <w:rsid w:val="007F2BB8"/>
    <w:rsid w:val="007F342A"/>
    <w:rsid w:val="007F390A"/>
    <w:rsid w:val="007F39BF"/>
    <w:rsid w:val="007F5BB9"/>
    <w:rsid w:val="008009D5"/>
    <w:rsid w:val="008016EC"/>
    <w:rsid w:val="00802364"/>
    <w:rsid w:val="00802739"/>
    <w:rsid w:val="00803223"/>
    <w:rsid w:val="00804F1D"/>
    <w:rsid w:val="00810ACC"/>
    <w:rsid w:val="00813716"/>
    <w:rsid w:val="008155F1"/>
    <w:rsid w:val="00817970"/>
    <w:rsid w:val="00821895"/>
    <w:rsid w:val="00823346"/>
    <w:rsid w:val="00825FFC"/>
    <w:rsid w:val="00826943"/>
    <w:rsid w:val="0082773C"/>
    <w:rsid w:val="00830183"/>
    <w:rsid w:val="008301F6"/>
    <w:rsid w:val="00831B31"/>
    <w:rsid w:val="00835BEE"/>
    <w:rsid w:val="00836F28"/>
    <w:rsid w:val="0084196A"/>
    <w:rsid w:val="00842D54"/>
    <w:rsid w:val="00843325"/>
    <w:rsid w:val="00843F27"/>
    <w:rsid w:val="0084426C"/>
    <w:rsid w:val="00844C0A"/>
    <w:rsid w:val="00844DDF"/>
    <w:rsid w:val="008464B3"/>
    <w:rsid w:val="00847CE0"/>
    <w:rsid w:val="00851171"/>
    <w:rsid w:val="00852058"/>
    <w:rsid w:val="00852567"/>
    <w:rsid w:val="00852895"/>
    <w:rsid w:val="008549D5"/>
    <w:rsid w:val="0085593A"/>
    <w:rsid w:val="0086332A"/>
    <w:rsid w:val="00863776"/>
    <w:rsid w:val="00863BD1"/>
    <w:rsid w:val="00863C57"/>
    <w:rsid w:val="00863CDA"/>
    <w:rsid w:val="00863DC5"/>
    <w:rsid w:val="00864481"/>
    <w:rsid w:val="008655B1"/>
    <w:rsid w:val="00865A1D"/>
    <w:rsid w:val="00867D33"/>
    <w:rsid w:val="00867F58"/>
    <w:rsid w:val="00871295"/>
    <w:rsid w:val="00875D8B"/>
    <w:rsid w:val="00875F95"/>
    <w:rsid w:val="008778B4"/>
    <w:rsid w:val="008814A1"/>
    <w:rsid w:val="008832FC"/>
    <w:rsid w:val="00890355"/>
    <w:rsid w:val="00891E7F"/>
    <w:rsid w:val="008948A0"/>
    <w:rsid w:val="00894B0F"/>
    <w:rsid w:val="00894F45"/>
    <w:rsid w:val="00895DBD"/>
    <w:rsid w:val="00895E8B"/>
    <w:rsid w:val="0089619B"/>
    <w:rsid w:val="008A54C0"/>
    <w:rsid w:val="008A75A2"/>
    <w:rsid w:val="008B0919"/>
    <w:rsid w:val="008B233A"/>
    <w:rsid w:val="008B2C66"/>
    <w:rsid w:val="008B2F95"/>
    <w:rsid w:val="008B47C1"/>
    <w:rsid w:val="008B647E"/>
    <w:rsid w:val="008C1727"/>
    <w:rsid w:val="008D5614"/>
    <w:rsid w:val="008D7FF8"/>
    <w:rsid w:val="008E065E"/>
    <w:rsid w:val="008E205F"/>
    <w:rsid w:val="008E2093"/>
    <w:rsid w:val="008E25B7"/>
    <w:rsid w:val="008E2F51"/>
    <w:rsid w:val="008E3432"/>
    <w:rsid w:val="008E3979"/>
    <w:rsid w:val="008E5BBC"/>
    <w:rsid w:val="008E749A"/>
    <w:rsid w:val="008E7AAE"/>
    <w:rsid w:val="008F233A"/>
    <w:rsid w:val="008F2DE3"/>
    <w:rsid w:val="008F4069"/>
    <w:rsid w:val="008F48B2"/>
    <w:rsid w:val="008F4A8C"/>
    <w:rsid w:val="008F557F"/>
    <w:rsid w:val="008F5E98"/>
    <w:rsid w:val="008F6718"/>
    <w:rsid w:val="0090191B"/>
    <w:rsid w:val="00902DB3"/>
    <w:rsid w:val="009030FD"/>
    <w:rsid w:val="009056A2"/>
    <w:rsid w:val="00905A41"/>
    <w:rsid w:val="00907E6C"/>
    <w:rsid w:val="00910E9B"/>
    <w:rsid w:val="0091123F"/>
    <w:rsid w:val="00911966"/>
    <w:rsid w:val="00911D11"/>
    <w:rsid w:val="00912DA3"/>
    <w:rsid w:val="009168A4"/>
    <w:rsid w:val="00924B9E"/>
    <w:rsid w:val="00926868"/>
    <w:rsid w:val="00926A63"/>
    <w:rsid w:val="0092709D"/>
    <w:rsid w:val="009276CB"/>
    <w:rsid w:val="00930018"/>
    <w:rsid w:val="00930619"/>
    <w:rsid w:val="00930BEB"/>
    <w:rsid w:val="009337C6"/>
    <w:rsid w:val="009338AD"/>
    <w:rsid w:val="0093519B"/>
    <w:rsid w:val="00936601"/>
    <w:rsid w:val="009406C4"/>
    <w:rsid w:val="0094449E"/>
    <w:rsid w:val="009459CD"/>
    <w:rsid w:val="00954499"/>
    <w:rsid w:val="009563B9"/>
    <w:rsid w:val="00960E8D"/>
    <w:rsid w:val="00962EA9"/>
    <w:rsid w:val="00964296"/>
    <w:rsid w:val="00964FC9"/>
    <w:rsid w:val="009653F1"/>
    <w:rsid w:val="00967D3F"/>
    <w:rsid w:val="0097130C"/>
    <w:rsid w:val="009724C6"/>
    <w:rsid w:val="00976A4A"/>
    <w:rsid w:val="009815ED"/>
    <w:rsid w:val="00981AB5"/>
    <w:rsid w:val="009825E2"/>
    <w:rsid w:val="00984A2A"/>
    <w:rsid w:val="00986B1F"/>
    <w:rsid w:val="00991B70"/>
    <w:rsid w:val="009943A6"/>
    <w:rsid w:val="00996159"/>
    <w:rsid w:val="009A07C9"/>
    <w:rsid w:val="009A4B7B"/>
    <w:rsid w:val="009A5F29"/>
    <w:rsid w:val="009A6B72"/>
    <w:rsid w:val="009A74F3"/>
    <w:rsid w:val="009B07EC"/>
    <w:rsid w:val="009B4D78"/>
    <w:rsid w:val="009B5F48"/>
    <w:rsid w:val="009B666A"/>
    <w:rsid w:val="009C03C7"/>
    <w:rsid w:val="009C0EB6"/>
    <w:rsid w:val="009C14AC"/>
    <w:rsid w:val="009C21DC"/>
    <w:rsid w:val="009C360F"/>
    <w:rsid w:val="009C4591"/>
    <w:rsid w:val="009C64C9"/>
    <w:rsid w:val="009D0673"/>
    <w:rsid w:val="009D5D6E"/>
    <w:rsid w:val="009D6E09"/>
    <w:rsid w:val="009D7375"/>
    <w:rsid w:val="009E6833"/>
    <w:rsid w:val="009F09C9"/>
    <w:rsid w:val="009F2EB0"/>
    <w:rsid w:val="009F46DD"/>
    <w:rsid w:val="009F54CA"/>
    <w:rsid w:val="009F6215"/>
    <w:rsid w:val="009F6350"/>
    <w:rsid w:val="009F63A9"/>
    <w:rsid w:val="009F6DD2"/>
    <w:rsid w:val="009F6F58"/>
    <w:rsid w:val="009F78B9"/>
    <w:rsid w:val="00A02A2B"/>
    <w:rsid w:val="00A03D75"/>
    <w:rsid w:val="00A041DB"/>
    <w:rsid w:val="00A04C83"/>
    <w:rsid w:val="00A04F09"/>
    <w:rsid w:val="00A05697"/>
    <w:rsid w:val="00A104A7"/>
    <w:rsid w:val="00A11002"/>
    <w:rsid w:val="00A13711"/>
    <w:rsid w:val="00A153F1"/>
    <w:rsid w:val="00A15DD6"/>
    <w:rsid w:val="00A21A43"/>
    <w:rsid w:val="00A22B06"/>
    <w:rsid w:val="00A27608"/>
    <w:rsid w:val="00A302E5"/>
    <w:rsid w:val="00A307AE"/>
    <w:rsid w:val="00A311B0"/>
    <w:rsid w:val="00A34042"/>
    <w:rsid w:val="00A345FB"/>
    <w:rsid w:val="00A35AF7"/>
    <w:rsid w:val="00A35EA1"/>
    <w:rsid w:val="00A3703E"/>
    <w:rsid w:val="00A4015E"/>
    <w:rsid w:val="00A42878"/>
    <w:rsid w:val="00A44FFE"/>
    <w:rsid w:val="00A471A0"/>
    <w:rsid w:val="00A504E3"/>
    <w:rsid w:val="00A50643"/>
    <w:rsid w:val="00A517E1"/>
    <w:rsid w:val="00A522EC"/>
    <w:rsid w:val="00A526DA"/>
    <w:rsid w:val="00A53832"/>
    <w:rsid w:val="00A5452D"/>
    <w:rsid w:val="00A555D7"/>
    <w:rsid w:val="00A55ECB"/>
    <w:rsid w:val="00A60290"/>
    <w:rsid w:val="00A60347"/>
    <w:rsid w:val="00A60F40"/>
    <w:rsid w:val="00A616F8"/>
    <w:rsid w:val="00A639CC"/>
    <w:rsid w:val="00A65F6E"/>
    <w:rsid w:val="00A670CC"/>
    <w:rsid w:val="00A70A6F"/>
    <w:rsid w:val="00A70B5D"/>
    <w:rsid w:val="00A71DB9"/>
    <w:rsid w:val="00A751B5"/>
    <w:rsid w:val="00A762DC"/>
    <w:rsid w:val="00A81D02"/>
    <w:rsid w:val="00A82E26"/>
    <w:rsid w:val="00A833F0"/>
    <w:rsid w:val="00A85B83"/>
    <w:rsid w:val="00A870B0"/>
    <w:rsid w:val="00A874C3"/>
    <w:rsid w:val="00A92CBF"/>
    <w:rsid w:val="00A930CB"/>
    <w:rsid w:val="00A934C8"/>
    <w:rsid w:val="00AA61B7"/>
    <w:rsid w:val="00AA695A"/>
    <w:rsid w:val="00AB0398"/>
    <w:rsid w:val="00AB0F0C"/>
    <w:rsid w:val="00AB1BEF"/>
    <w:rsid w:val="00AB27D3"/>
    <w:rsid w:val="00AB295B"/>
    <w:rsid w:val="00AB299E"/>
    <w:rsid w:val="00AB35F9"/>
    <w:rsid w:val="00AB70A9"/>
    <w:rsid w:val="00AC12C3"/>
    <w:rsid w:val="00AC156E"/>
    <w:rsid w:val="00AC1B38"/>
    <w:rsid w:val="00AC26BE"/>
    <w:rsid w:val="00AC29F9"/>
    <w:rsid w:val="00AC4DCB"/>
    <w:rsid w:val="00AC540E"/>
    <w:rsid w:val="00AC6DC8"/>
    <w:rsid w:val="00AC6FA2"/>
    <w:rsid w:val="00AD0379"/>
    <w:rsid w:val="00AD3770"/>
    <w:rsid w:val="00AD4631"/>
    <w:rsid w:val="00AD534B"/>
    <w:rsid w:val="00AD548E"/>
    <w:rsid w:val="00AD737F"/>
    <w:rsid w:val="00AE1ECB"/>
    <w:rsid w:val="00AE30FB"/>
    <w:rsid w:val="00AE39E1"/>
    <w:rsid w:val="00AE4408"/>
    <w:rsid w:val="00AE7E4F"/>
    <w:rsid w:val="00AF0A59"/>
    <w:rsid w:val="00AF2108"/>
    <w:rsid w:val="00AF2D7E"/>
    <w:rsid w:val="00AF661F"/>
    <w:rsid w:val="00AF6665"/>
    <w:rsid w:val="00AF732D"/>
    <w:rsid w:val="00AF779F"/>
    <w:rsid w:val="00AF7CC8"/>
    <w:rsid w:val="00B02653"/>
    <w:rsid w:val="00B036E4"/>
    <w:rsid w:val="00B0375E"/>
    <w:rsid w:val="00B05C43"/>
    <w:rsid w:val="00B11521"/>
    <w:rsid w:val="00B11D3D"/>
    <w:rsid w:val="00B1559D"/>
    <w:rsid w:val="00B15962"/>
    <w:rsid w:val="00B1662A"/>
    <w:rsid w:val="00B1736F"/>
    <w:rsid w:val="00B2036A"/>
    <w:rsid w:val="00B20996"/>
    <w:rsid w:val="00B20CED"/>
    <w:rsid w:val="00B23BA2"/>
    <w:rsid w:val="00B23EA9"/>
    <w:rsid w:val="00B2528C"/>
    <w:rsid w:val="00B25C7F"/>
    <w:rsid w:val="00B279AB"/>
    <w:rsid w:val="00B309FF"/>
    <w:rsid w:val="00B32383"/>
    <w:rsid w:val="00B32420"/>
    <w:rsid w:val="00B3330D"/>
    <w:rsid w:val="00B34BBD"/>
    <w:rsid w:val="00B35D66"/>
    <w:rsid w:val="00B419AD"/>
    <w:rsid w:val="00B42FFA"/>
    <w:rsid w:val="00B437DE"/>
    <w:rsid w:val="00B4401B"/>
    <w:rsid w:val="00B464D7"/>
    <w:rsid w:val="00B46EDD"/>
    <w:rsid w:val="00B56AD4"/>
    <w:rsid w:val="00B56C74"/>
    <w:rsid w:val="00B60633"/>
    <w:rsid w:val="00B61217"/>
    <w:rsid w:val="00B61ADB"/>
    <w:rsid w:val="00B61B55"/>
    <w:rsid w:val="00B61C54"/>
    <w:rsid w:val="00B649A9"/>
    <w:rsid w:val="00B65E0C"/>
    <w:rsid w:val="00B66517"/>
    <w:rsid w:val="00B70DC2"/>
    <w:rsid w:val="00B722D0"/>
    <w:rsid w:val="00B74FCA"/>
    <w:rsid w:val="00B75DA6"/>
    <w:rsid w:val="00B76AFA"/>
    <w:rsid w:val="00B76E71"/>
    <w:rsid w:val="00B821B8"/>
    <w:rsid w:val="00B827E4"/>
    <w:rsid w:val="00B834B9"/>
    <w:rsid w:val="00B83ACE"/>
    <w:rsid w:val="00B84E62"/>
    <w:rsid w:val="00B85BF3"/>
    <w:rsid w:val="00B8698B"/>
    <w:rsid w:val="00B870AF"/>
    <w:rsid w:val="00B90093"/>
    <w:rsid w:val="00B94800"/>
    <w:rsid w:val="00B95F43"/>
    <w:rsid w:val="00B96939"/>
    <w:rsid w:val="00BA0825"/>
    <w:rsid w:val="00BA1F5E"/>
    <w:rsid w:val="00BA20A0"/>
    <w:rsid w:val="00BA2F4C"/>
    <w:rsid w:val="00BA5294"/>
    <w:rsid w:val="00BB2C94"/>
    <w:rsid w:val="00BB64F2"/>
    <w:rsid w:val="00BC122D"/>
    <w:rsid w:val="00BC14CF"/>
    <w:rsid w:val="00BC1B0C"/>
    <w:rsid w:val="00BC3029"/>
    <w:rsid w:val="00BC3092"/>
    <w:rsid w:val="00BC335F"/>
    <w:rsid w:val="00BC5FB3"/>
    <w:rsid w:val="00BC6D2D"/>
    <w:rsid w:val="00BC7617"/>
    <w:rsid w:val="00BD0686"/>
    <w:rsid w:val="00BD1029"/>
    <w:rsid w:val="00BD128C"/>
    <w:rsid w:val="00BD2230"/>
    <w:rsid w:val="00BD26A3"/>
    <w:rsid w:val="00BD2A7F"/>
    <w:rsid w:val="00BD5B57"/>
    <w:rsid w:val="00BE1FF1"/>
    <w:rsid w:val="00BE4351"/>
    <w:rsid w:val="00BE469A"/>
    <w:rsid w:val="00BE4BD1"/>
    <w:rsid w:val="00BE7502"/>
    <w:rsid w:val="00BF1C79"/>
    <w:rsid w:val="00BF1F68"/>
    <w:rsid w:val="00BF271E"/>
    <w:rsid w:val="00BF3C4B"/>
    <w:rsid w:val="00BF50B4"/>
    <w:rsid w:val="00C0052A"/>
    <w:rsid w:val="00C02FBB"/>
    <w:rsid w:val="00C03953"/>
    <w:rsid w:val="00C040EF"/>
    <w:rsid w:val="00C04887"/>
    <w:rsid w:val="00C048DC"/>
    <w:rsid w:val="00C076EB"/>
    <w:rsid w:val="00C10203"/>
    <w:rsid w:val="00C1060E"/>
    <w:rsid w:val="00C10AEC"/>
    <w:rsid w:val="00C123A9"/>
    <w:rsid w:val="00C13CF8"/>
    <w:rsid w:val="00C13D2F"/>
    <w:rsid w:val="00C164CB"/>
    <w:rsid w:val="00C20AF0"/>
    <w:rsid w:val="00C21583"/>
    <w:rsid w:val="00C22ECA"/>
    <w:rsid w:val="00C23D19"/>
    <w:rsid w:val="00C23E02"/>
    <w:rsid w:val="00C24650"/>
    <w:rsid w:val="00C248A7"/>
    <w:rsid w:val="00C24A98"/>
    <w:rsid w:val="00C265CE"/>
    <w:rsid w:val="00C270A4"/>
    <w:rsid w:val="00C2735F"/>
    <w:rsid w:val="00C276CB"/>
    <w:rsid w:val="00C27DAF"/>
    <w:rsid w:val="00C31791"/>
    <w:rsid w:val="00C31A17"/>
    <w:rsid w:val="00C3351B"/>
    <w:rsid w:val="00C34BE7"/>
    <w:rsid w:val="00C37655"/>
    <w:rsid w:val="00C42CC8"/>
    <w:rsid w:val="00C43FA0"/>
    <w:rsid w:val="00C44CCB"/>
    <w:rsid w:val="00C46710"/>
    <w:rsid w:val="00C47F92"/>
    <w:rsid w:val="00C47FFE"/>
    <w:rsid w:val="00C5008B"/>
    <w:rsid w:val="00C53DE7"/>
    <w:rsid w:val="00C54CEE"/>
    <w:rsid w:val="00C61AF8"/>
    <w:rsid w:val="00C63C64"/>
    <w:rsid w:val="00C63D39"/>
    <w:rsid w:val="00C647F0"/>
    <w:rsid w:val="00C651D4"/>
    <w:rsid w:val="00C6763A"/>
    <w:rsid w:val="00C707B2"/>
    <w:rsid w:val="00C723F4"/>
    <w:rsid w:val="00C74720"/>
    <w:rsid w:val="00C76432"/>
    <w:rsid w:val="00C815E2"/>
    <w:rsid w:val="00C825E5"/>
    <w:rsid w:val="00C83CA8"/>
    <w:rsid w:val="00C8665F"/>
    <w:rsid w:val="00C9099B"/>
    <w:rsid w:val="00C9626F"/>
    <w:rsid w:val="00C962CF"/>
    <w:rsid w:val="00CA02B3"/>
    <w:rsid w:val="00CA3A4E"/>
    <w:rsid w:val="00CA6B21"/>
    <w:rsid w:val="00CA6BDF"/>
    <w:rsid w:val="00CB1AD3"/>
    <w:rsid w:val="00CB58E5"/>
    <w:rsid w:val="00CB5AD9"/>
    <w:rsid w:val="00CB601C"/>
    <w:rsid w:val="00CC12FC"/>
    <w:rsid w:val="00CC32D9"/>
    <w:rsid w:val="00CC4634"/>
    <w:rsid w:val="00CC523F"/>
    <w:rsid w:val="00CC7EE7"/>
    <w:rsid w:val="00CD0374"/>
    <w:rsid w:val="00CD15CA"/>
    <w:rsid w:val="00CD4CFC"/>
    <w:rsid w:val="00CD77DF"/>
    <w:rsid w:val="00CD7DD2"/>
    <w:rsid w:val="00CE1A7E"/>
    <w:rsid w:val="00CE239D"/>
    <w:rsid w:val="00CE33A5"/>
    <w:rsid w:val="00CE3FBA"/>
    <w:rsid w:val="00CE491B"/>
    <w:rsid w:val="00CE554C"/>
    <w:rsid w:val="00CE586F"/>
    <w:rsid w:val="00CF0056"/>
    <w:rsid w:val="00CF3039"/>
    <w:rsid w:val="00CF3136"/>
    <w:rsid w:val="00CF39EF"/>
    <w:rsid w:val="00CF3AC6"/>
    <w:rsid w:val="00CF3B4B"/>
    <w:rsid w:val="00CF7121"/>
    <w:rsid w:val="00D02604"/>
    <w:rsid w:val="00D03431"/>
    <w:rsid w:val="00D03BCA"/>
    <w:rsid w:val="00D04BCC"/>
    <w:rsid w:val="00D104F8"/>
    <w:rsid w:val="00D128B7"/>
    <w:rsid w:val="00D151C4"/>
    <w:rsid w:val="00D1711B"/>
    <w:rsid w:val="00D2023B"/>
    <w:rsid w:val="00D205E4"/>
    <w:rsid w:val="00D21D7B"/>
    <w:rsid w:val="00D22EA5"/>
    <w:rsid w:val="00D23AFD"/>
    <w:rsid w:val="00D243BC"/>
    <w:rsid w:val="00D2749E"/>
    <w:rsid w:val="00D3394B"/>
    <w:rsid w:val="00D35266"/>
    <w:rsid w:val="00D372C8"/>
    <w:rsid w:val="00D40D4D"/>
    <w:rsid w:val="00D410AE"/>
    <w:rsid w:val="00D433BB"/>
    <w:rsid w:val="00D441A7"/>
    <w:rsid w:val="00D47F2F"/>
    <w:rsid w:val="00D51F1B"/>
    <w:rsid w:val="00D5488A"/>
    <w:rsid w:val="00D5504C"/>
    <w:rsid w:val="00D55F7B"/>
    <w:rsid w:val="00D56E71"/>
    <w:rsid w:val="00D61B3A"/>
    <w:rsid w:val="00D64218"/>
    <w:rsid w:val="00D6721C"/>
    <w:rsid w:val="00D67A20"/>
    <w:rsid w:val="00D67B46"/>
    <w:rsid w:val="00D70770"/>
    <w:rsid w:val="00D75516"/>
    <w:rsid w:val="00D76A4F"/>
    <w:rsid w:val="00D77911"/>
    <w:rsid w:val="00D810A1"/>
    <w:rsid w:val="00D818A3"/>
    <w:rsid w:val="00D82234"/>
    <w:rsid w:val="00D825DB"/>
    <w:rsid w:val="00D8650F"/>
    <w:rsid w:val="00D913CC"/>
    <w:rsid w:val="00D91D81"/>
    <w:rsid w:val="00D92F92"/>
    <w:rsid w:val="00D97226"/>
    <w:rsid w:val="00D97B2E"/>
    <w:rsid w:val="00D97CEF"/>
    <w:rsid w:val="00DA061E"/>
    <w:rsid w:val="00DA0B38"/>
    <w:rsid w:val="00DA1C1D"/>
    <w:rsid w:val="00DA1D24"/>
    <w:rsid w:val="00DA2B88"/>
    <w:rsid w:val="00DA489E"/>
    <w:rsid w:val="00DA73B7"/>
    <w:rsid w:val="00DB3A57"/>
    <w:rsid w:val="00DB3D53"/>
    <w:rsid w:val="00DB40CC"/>
    <w:rsid w:val="00DB4518"/>
    <w:rsid w:val="00DB5194"/>
    <w:rsid w:val="00DB5D19"/>
    <w:rsid w:val="00DB5D9A"/>
    <w:rsid w:val="00DB71ED"/>
    <w:rsid w:val="00DB7C4E"/>
    <w:rsid w:val="00DC03F7"/>
    <w:rsid w:val="00DC297C"/>
    <w:rsid w:val="00DC3F2C"/>
    <w:rsid w:val="00DC56B9"/>
    <w:rsid w:val="00DC583F"/>
    <w:rsid w:val="00DC590D"/>
    <w:rsid w:val="00DC7633"/>
    <w:rsid w:val="00DD18AE"/>
    <w:rsid w:val="00DD36E0"/>
    <w:rsid w:val="00DD3A82"/>
    <w:rsid w:val="00DD3D64"/>
    <w:rsid w:val="00DD5936"/>
    <w:rsid w:val="00DE056F"/>
    <w:rsid w:val="00DE0AA4"/>
    <w:rsid w:val="00DE1414"/>
    <w:rsid w:val="00DE3D11"/>
    <w:rsid w:val="00DE4E31"/>
    <w:rsid w:val="00DF1987"/>
    <w:rsid w:val="00DF1F26"/>
    <w:rsid w:val="00DF3A09"/>
    <w:rsid w:val="00DF3FBF"/>
    <w:rsid w:val="00DF54BD"/>
    <w:rsid w:val="00DF6AA1"/>
    <w:rsid w:val="00DF7DF7"/>
    <w:rsid w:val="00E00FEF"/>
    <w:rsid w:val="00E043D0"/>
    <w:rsid w:val="00E0635C"/>
    <w:rsid w:val="00E06C52"/>
    <w:rsid w:val="00E07F17"/>
    <w:rsid w:val="00E07F1B"/>
    <w:rsid w:val="00E11098"/>
    <w:rsid w:val="00E132BC"/>
    <w:rsid w:val="00E13B2E"/>
    <w:rsid w:val="00E1482B"/>
    <w:rsid w:val="00E1500B"/>
    <w:rsid w:val="00E15AA0"/>
    <w:rsid w:val="00E15E08"/>
    <w:rsid w:val="00E15EB3"/>
    <w:rsid w:val="00E201DD"/>
    <w:rsid w:val="00E20857"/>
    <w:rsid w:val="00E260F0"/>
    <w:rsid w:val="00E265E0"/>
    <w:rsid w:val="00E268C4"/>
    <w:rsid w:val="00E30A5B"/>
    <w:rsid w:val="00E30E6A"/>
    <w:rsid w:val="00E3245A"/>
    <w:rsid w:val="00E32E91"/>
    <w:rsid w:val="00E3496F"/>
    <w:rsid w:val="00E40406"/>
    <w:rsid w:val="00E45DFD"/>
    <w:rsid w:val="00E465DC"/>
    <w:rsid w:val="00E47417"/>
    <w:rsid w:val="00E524D6"/>
    <w:rsid w:val="00E551CE"/>
    <w:rsid w:val="00E57E31"/>
    <w:rsid w:val="00E60A1E"/>
    <w:rsid w:val="00E60F74"/>
    <w:rsid w:val="00E611E7"/>
    <w:rsid w:val="00E61D8A"/>
    <w:rsid w:val="00E63B5A"/>
    <w:rsid w:val="00E67414"/>
    <w:rsid w:val="00E70199"/>
    <w:rsid w:val="00E7348C"/>
    <w:rsid w:val="00E755C1"/>
    <w:rsid w:val="00E75F3B"/>
    <w:rsid w:val="00E77CCA"/>
    <w:rsid w:val="00E81A25"/>
    <w:rsid w:val="00E8272E"/>
    <w:rsid w:val="00E839D0"/>
    <w:rsid w:val="00E83F55"/>
    <w:rsid w:val="00E8494D"/>
    <w:rsid w:val="00E86348"/>
    <w:rsid w:val="00E86AC3"/>
    <w:rsid w:val="00E8738A"/>
    <w:rsid w:val="00E9221A"/>
    <w:rsid w:val="00E9239D"/>
    <w:rsid w:val="00E927FB"/>
    <w:rsid w:val="00E92925"/>
    <w:rsid w:val="00E95B26"/>
    <w:rsid w:val="00EA03A7"/>
    <w:rsid w:val="00EA04A5"/>
    <w:rsid w:val="00EA0D65"/>
    <w:rsid w:val="00EA28CB"/>
    <w:rsid w:val="00EA6058"/>
    <w:rsid w:val="00EB0CBE"/>
    <w:rsid w:val="00EB212D"/>
    <w:rsid w:val="00EB23F7"/>
    <w:rsid w:val="00EB2BCD"/>
    <w:rsid w:val="00EB3D67"/>
    <w:rsid w:val="00EB3E8F"/>
    <w:rsid w:val="00EB49C5"/>
    <w:rsid w:val="00EB5C74"/>
    <w:rsid w:val="00EB7639"/>
    <w:rsid w:val="00EC074D"/>
    <w:rsid w:val="00EC0A7C"/>
    <w:rsid w:val="00EC0B04"/>
    <w:rsid w:val="00EC140B"/>
    <w:rsid w:val="00EC4183"/>
    <w:rsid w:val="00EC4636"/>
    <w:rsid w:val="00EC5F49"/>
    <w:rsid w:val="00EC601F"/>
    <w:rsid w:val="00EC771E"/>
    <w:rsid w:val="00ED06D9"/>
    <w:rsid w:val="00ED2680"/>
    <w:rsid w:val="00ED32C7"/>
    <w:rsid w:val="00ED5FAA"/>
    <w:rsid w:val="00ED6811"/>
    <w:rsid w:val="00ED6F8D"/>
    <w:rsid w:val="00ED77FD"/>
    <w:rsid w:val="00EE0488"/>
    <w:rsid w:val="00EE0D2F"/>
    <w:rsid w:val="00EE174E"/>
    <w:rsid w:val="00EE2B57"/>
    <w:rsid w:val="00EE4D4F"/>
    <w:rsid w:val="00EE6ADA"/>
    <w:rsid w:val="00EE6BD4"/>
    <w:rsid w:val="00EF093A"/>
    <w:rsid w:val="00EF09BA"/>
    <w:rsid w:val="00EF1549"/>
    <w:rsid w:val="00EF1750"/>
    <w:rsid w:val="00EF6D9B"/>
    <w:rsid w:val="00F00492"/>
    <w:rsid w:val="00F01FED"/>
    <w:rsid w:val="00F03D65"/>
    <w:rsid w:val="00F052C1"/>
    <w:rsid w:val="00F07391"/>
    <w:rsid w:val="00F07D50"/>
    <w:rsid w:val="00F116F4"/>
    <w:rsid w:val="00F12BE2"/>
    <w:rsid w:val="00F14046"/>
    <w:rsid w:val="00F21131"/>
    <w:rsid w:val="00F22807"/>
    <w:rsid w:val="00F22AC7"/>
    <w:rsid w:val="00F22E11"/>
    <w:rsid w:val="00F25BB1"/>
    <w:rsid w:val="00F27CF2"/>
    <w:rsid w:val="00F31D25"/>
    <w:rsid w:val="00F32F87"/>
    <w:rsid w:val="00F37284"/>
    <w:rsid w:val="00F406EA"/>
    <w:rsid w:val="00F42920"/>
    <w:rsid w:val="00F43741"/>
    <w:rsid w:val="00F43A9D"/>
    <w:rsid w:val="00F44CB3"/>
    <w:rsid w:val="00F45D26"/>
    <w:rsid w:val="00F46276"/>
    <w:rsid w:val="00F46C50"/>
    <w:rsid w:val="00F50050"/>
    <w:rsid w:val="00F50350"/>
    <w:rsid w:val="00F51DEF"/>
    <w:rsid w:val="00F54F73"/>
    <w:rsid w:val="00F56342"/>
    <w:rsid w:val="00F566EE"/>
    <w:rsid w:val="00F61F38"/>
    <w:rsid w:val="00F61F53"/>
    <w:rsid w:val="00F66DF1"/>
    <w:rsid w:val="00F67575"/>
    <w:rsid w:val="00F678F0"/>
    <w:rsid w:val="00F70A66"/>
    <w:rsid w:val="00F70AF0"/>
    <w:rsid w:val="00F7140C"/>
    <w:rsid w:val="00F73410"/>
    <w:rsid w:val="00F7601B"/>
    <w:rsid w:val="00F81292"/>
    <w:rsid w:val="00F82586"/>
    <w:rsid w:val="00F85A83"/>
    <w:rsid w:val="00F87A18"/>
    <w:rsid w:val="00F87ADE"/>
    <w:rsid w:val="00F90612"/>
    <w:rsid w:val="00F91C62"/>
    <w:rsid w:val="00F91F97"/>
    <w:rsid w:val="00F93192"/>
    <w:rsid w:val="00F941DA"/>
    <w:rsid w:val="00F941ED"/>
    <w:rsid w:val="00F957D1"/>
    <w:rsid w:val="00F96DC6"/>
    <w:rsid w:val="00FA1504"/>
    <w:rsid w:val="00FA23E3"/>
    <w:rsid w:val="00FA2474"/>
    <w:rsid w:val="00FA3725"/>
    <w:rsid w:val="00FA6534"/>
    <w:rsid w:val="00FA686A"/>
    <w:rsid w:val="00FA6D60"/>
    <w:rsid w:val="00FB1765"/>
    <w:rsid w:val="00FB37A5"/>
    <w:rsid w:val="00FB50D3"/>
    <w:rsid w:val="00FB52F9"/>
    <w:rsid w:val="00FB6422"/>
    <w:rsid w:val="00FC1213"/>
    <w:rsid w:val="00FC1A1A"/>
    <w:rsid w:val="00FC288A"/>
    <w:rsid w:val="00FC45FE"/>
    <w:rsid w:val="00FC495F"/>
    <w:rsid w:val="00FC644B"/>
    <w:rsid w:val="00FC7D05"/>
    <w:rsid w:val="00FD0475"/>
    <w:rsid w:val="00FD349E"/>
    <w:rsid w:val="00FD6132"/>
    <w:rsid w:val="00FD69BC"/>
    <w:rsid w:val="00FE132F"/>
    <w:rsid w:val="00FE3D1A"/>
    <w:rsid w:val="00FE4555"/>
    <w:rsid w:val="00FE6589"/>
    <w:rsid w:val="00FF239E"/>
    <w:rsid w:val="00FF3CD3"/>
    <w:rsid w:val="00FF4509"/>
    <w:rsid w:val="00FF472F"/>
    <w:rsid w:val="00FF4CD3"/>
    <w:rsid w:val="00FF6366"/>
    <w:rsid w:val="00FF6B1C"/>
    <w:rsid w:val="00FF74DC"/>
    <w:rsid w:val="00FF7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3CFF5DE"/>
  <w15:docId w15:val="{B0FB418E-FEB5-4A48-B249-E61BD1DA6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7BB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BY" w:eastAsia="en-GB"/>
    </w:rPr>
  </w:style>
  <w:style w:type="paragraph" w:styleId="Heading1">
    <w:name w:val="heading 1"/>
    <w:basedOn w:val="Normal"/>
    <w:next w:val="Normal"/>
    <w:link w:val="Heading1Char"/>
    <w:uiPriority w:val="9"/>
    <w:rsid w:val="00DF1F2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6E9D"/>
    <w:pPr>
      <w:keepNext/>
      <w:keepLines/>
      <w:numPr>
        <w:ilvl w:val="1"/>
        <w:numId w:val="1"/>
      </w:numPr>
      <w:spacing w:before="40"/>
      <w:ind w:left="1286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2E6E9D"/>
    <w:pPr>
      <w:numPr>
        <w:ilvl w:val="2"/>
      </w:numPr>
      <w:outlineLvl w:val="2"/>
    </w:pPr>
    <w:rPr>
      <w:rFonts w:ascii="Times New Roman" w:hAnsi="Times New Roman"/>
      <w:b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E6E9D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6E9D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6E9D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6E9D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6E9D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6E9D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2762DA"/>
    <w:pPr>
      <w:ind w:left="720"/>
      <w:contextualSpacing/>
    </w:pPr>
  </w:style>
  <w:style w:type="table" w:styleId="TableGrid">
    <w:name w:val="Table Grid"/>
    <w:basedOn w:val="TableNormal"/>
    <w:uiPriority w:val="59"/>
    <w:rsid w:val="002762D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unhideWhenUsed/>
    <w:rsid w:val="002762DA"/>
    <w:rPr>
      <w:color w:val="000080"/>
      <w:u w:val="single"/>
    </w:rPr>
  </w:style>
  <w:style w:type="paragraph" w:customStyle="1" w:styleId="1">
    <w:name w:val="ЗАГОЛОВОК1"/>
    <w:basedOn w:val="Normal"/>
    <w:link w:val="11"/>
    <w:qFormat/>
    <w:rsid w:val="000F2949"/>
    <w:pPr>
      <w:keepNext/>
      <w:numPr>
        <w:numId w:val="5"/>
      </w:numPr>
      <w:spacing w:line="276" w:lineRule="auto"/>
      <w:outlineLvl w:val="0"/>
    </w:pPr>
    <w:rPr>
      <w:b/>
      <w:bCs/>
      <w:caps/>
      <w:color w:val="000000" w:themeColor="text1"/>
      <w:sz w:val="32"/>
      <w:szCs w:val="26"/>
    </w:rPr>
  </w:style>
  <w:style w:type="paragraph" w:customStyle="1" w:styleId="20">
    <w:name w:val="ЗАГОЛОВОК2"/>
    <w:basedOn w:val="1"/>
    <w:link w:val="22"/>
    <w:qFormat/>
    <w:rsid w:val="000F2949"/>
    <w:pPr>
      <w:numPr>
        <w:ilvl w:val="1"/>
      </w:numPr>
      <w:jc w:val="both"/>
      <w:outlineLvl w:val="1"/>
    </w:pPr>
    <w:rPr>
      <w:caps w:val="0"/>
      <w:sz w:val="28"/>
      <w:szCs w:val="28"/>
    </w:rPr>
  </w:style>
  <w:style w:type="character" w:customStyle="1" w:styleId="11">
    <w:name w:val="ЗАГОЛОВОК1 Знак"/>
    <w:basedOn w:val="DefaultParagraphFont"/>
    <w:link w:val="1"/>
    <w:rsid w:val="000F2949"/>
    <w:rPr>
      <w:rFonts w:ascii="Times New Roman" w:eastAsia="Times New Roman" w:hAnsi="Times New Roman" w:cs="Times New Roman"/>
      <w:b/>
      <w:bCs/>
      <w:caps/>
      <w:color w:val="000000" w:themeColor="text1"/>
      <w:sz w:val="32"/>
      <w:szCs w:val="26"/>
      <w:lang w:val="en-BY"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DF1F2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1">
    <w:name w:val="ОСНОВНОЙ_ТЕКСТ"/>
    <w:basedOn w:val="Normal"/>
    <w:link w:val="a2"/>
    <w:qFormat/>
    <w:rsid w:val="008009D5"/>
    <w:pPr>
      <w:spacing w:line="276" w:lineRule="auto"/>
      <w:ind w:firstLine="709"/>
      <w:jc w:val="both"/>
    </w:pPr>
    <w:rPr>
      <w:sz w:val="28"/>
      <w:szCs w:val="28"/>
      <w:lang w:val="en-US"/>
    </w:rPr>
  </w:style>
  <w:style w:type="character" w:customStyle="1" w:styleId="22">
    <w:name w:val="ЗАГОЛОВОК2 Знак"/>
    <w:basedOn w:val="DefaultParagraphFont"/>
    <w:link w:val="20"/>
    <w:rsid w:val="000F2949"/>
    <w:rPr>
      <w:rFonts w:ascii="Times New Roman" w:eastAsia="Times New Roman" w:hAnsi="Times New Roman" w:cs="Times New Roman"/>
      <w:b/>
      <w:bCs/>
      <w:color w:val="000000" w:themeColor="text1"/>
      <w:sz w:val="28"/>
      <w:szCs w:val="28"/>
      <w:lang w:val="en-BY" w:eastAsia="en-GB"/>
    </w:rPr>
  </w:style>
  <w:style w:type="paragraph" w:customStyle="1" w:styleId="a0">
    <w:name w:val="НУМЕР_СПИСОК"/>
    <w:basedOn w:val="Main"/>
    <w:link w:val="Char"/>
    <w:qFormat/>
    <w:rsid w:val="00EA03A7"/>
    <w:pPr>
      <w:numPr>
        <w:numId w:val="6"/>
      </w:numPr>
      <w:tabs>
        <w:tab w:val="left" w:pos="1134"/>
      </w:tabs>
      <w:ind w:left="0" w:firstLine="709"/>
    </w:pPr>
    <w:rPr>
      <w:rFonts w:eastAsia="Calibri"/>
      <w:lang w:val="ru-RU"/>
    </w:rPr>
  </w:style>
  <w:style w:type="character" w:customStyle="1" w:styleId="a2">
    <w:name w:val="ОСНОВНОЙ_ТЕКСТ Знак"/>
    <w:basedOn w:val="DefaultParagraphFont"/>
    <w:link w:val="a1"/>
    <w:rsid w:val="008009D5"/>
    <w:rPr>
      <w:rFonts w:ascii="Times New Roman" w:hAnsi="Times New Roman" w:cs="Times New Roman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F1F2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BY" w:eastAsia="en-GB"/>
    </w:rPr>
  </w:style>
  <w:style w:type="character" w:customStyle="1" w:styleId="Char">
    <w:name w:val="НУМЕР_СПИСОК Char"/>
    <w:basedOn w:val="a2"/>
    <w:link w:val="a0"/>
    <w:rsid w:val="00EA03A7"/>
    <w:rPr>
      <w:rFonts w:ascii="Times New Roman" w:eastAsia="Calibri" w:hAnsi="Times New Roman" w:cs="Times New Roman"/>
      <w:sz w:val="28"/>
      <w:szCs w:val="28"/>
      <w:lang w:val="en-US" w:eastAsia="en-GB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226232"/>
    <w:pPr>
      <w:tabs>
        <w:tab w:val="left" w:pos="284"/>
        <w:tab w:val="right" w:leader="dot" w:pos="9344"/>
      </w:tabs>
    </w:pPr>
    <w:rPr>
      <w:noProof/>
      <w:sz w:val="28"/>
      <w:szCs w:val="28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rsid w:val="00361DF5"/>
    <w:rPr>
      <w:rFonts w:ascii="Times New Roman" w:eastAsiaTheme="majorEastAsia" w:hAnsi="Times New Roman" w:cstheme="majorBidi"/>
      <w:b/>
      <w:color w:val="000000" w:themeColor="text1"/>
      <w:sz w:val="28"/>
      <w:szCs w:val="24"/>
      <w:lang w:val="en-BY" w:eastAsia="en-GB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F2108"/>
    <w:pPr>
      <w:tabs>
        <w:tab w:val="left" w:pos="709"/>
        <w:tab w:val="right" w:leader="dot" w:pos="9344"/>
      </w:tabs>
      <w:ind w:left="284"/>
    </w:pPr>
    <w:rPr>
      <w:sz w:val="28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B94800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11B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11B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1482B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1482B"/>
  </w:style>
  <w:style w:type="paragraph" w:styleId="Footer">
    <w:name w:val="footer"/>
    <w:basedOn w:val="Normal"/>
    <w:link w:val="FooterChar"/>
    <w:uiPriority w:val="99"/>
    <w:unhideWhenUsed/>
    <w:rsid w:val="00E1482B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482B"/>
  </w:style>
  <w:style w:type="character" w:customStyle="1" w:styleId="ListParagraphChar">
    <w:name w:val="List Paragraph Char"/>
    <w:basedOn w:val="DefaultParagraphFont"/>
    <w:link w:val="ListParagraph"/>
    <w:uiPriority w:val="34"/>
    <w:rsid w:val="00A53832"/>
  </w:style>
  <w:style w:type="paragraph" w:styleId="Caption">
    <w:name w:val="caption"/>
    <w:aliases w:val="ПОДПИСЬ2"/>
    <w:basedOn w:val="Normal"/>
    <w:next w:val="Normal"/>
    <w:link w:val="CaptionChar"/>
    <w:uiPriority w:val="35"/>
    <w:unhideWhenUsed/>
    <w:qFormat/>
    <w:rsid w:val="005F6900"/>
    <w:pPr>
      <w:spacing w:after="200"/>
      <w:jc w:val="center"/>
    </w:pPr>
    <w:rPr>
      <w:iCs/>
      <w:color w:val="000000" w:themeColor="text1"/>
      <w:sz w:val="20"/>
      <w:szCs w:val="18"/>
    </w:rPr>
  </w:style>
  <w:style w:type="paragraph" w:customStyle="1" w:styleId="a3">
    <w:name w:val="ПОДПИСЬ"/>
    <w:basedOn w:val="Caption"/>
    <w:link w:val="a4"/>
    <w:qFormat/>
    <w:rsid w:val="00CF0056"/>
    <w:pPr>
      <w:spacing w:after="0"/>
      <w:contextualSpacing/>
    </w:pPr>
    <w:rPr>
      <w:b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7007A"/>
    <w:rPr>
      <w:color w:val="954F72" w:themeColor="followedHyperlink"/>
      <w:u w:val="single"/>
    </w:rPr>
  </w:style>
  <w:style w:type="character" w:customStyle="1" w:styleId="CaptionChar">
    <w:name w:val="Caption Char"/>
    <w:aliases w:val="ПОДПИСЬ2 Char"/>
    <w:basedOn w:val="DefaultParagraphFont"/>
    <w:link w:val="Caption"/>
    <w:uiPriority w:val="35"/>
    <w:rsid w:val="005F6900"/>
    <w:rPr>
      <w:rFonts w:ascii="Times New Roman" w:hAnsi="Times New Roman"/>
      <w:iCs/>
      <w:color w:val="000000" w:themeColor="text1"/>
      <w:sz w:val="20"/>
      <w:szCs w:val="18"/>
    </w:rPr>
  </w:style>
  <w:style w:type="character" w:customStyle="1" w:styleId="a4">
    <w:name w:val="ПОДПИСЬ Знак"/>
    <w:basedOn w:val="CaptionChar"/>
    <w:link w:val="a3"/>
    <w:rsid w:val="00CF0056"/>
    <w:rPr>
      <w:rFonts w:ascii="Times New Roman" w:hAnsi="Times New Roman"/>
      <w:b/>
      <w:iCs/>
      <w:color w:val="000000" w:themeColor="text1"/>
      <w:sz w:val="24"/>
      <w:szCs w:val="18"/>
    </w:rPr>
  </w:style>
  <w:style w:type="paragraph" w:styleId="BodyTextIndent2">
    <w:name w:val="Body Text Indent 2"/>
    <w:basedOn w:val="Normal"/>
    <w:link w:val="BodyTextIndent2Char"/>
    <w:rsid w:val="000E4264"/>
    <w:pPr>
      <w:ind w:firstLine="720"/>
    </w:pPr>
    <w:rPr>
      <w:sz w:val="28"/>
      <w:szCs w:val="20"/>
    </w:rPr>
  </w:style>
  <w:style w:type="character" w:customStyle="1" w:styleId="BodyTextIndent2Char">
    <w:name w:val="Body Text Indent 2 Char"/>
    <w:basedOn w:val="DefaultParagraphFont"/>
    <w:link w:val="BodyTextIndent2"/>
    <w:rsid w:val="000E426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NormalWeb">
    <w:name w:val="Normal (Web)"/>
    <w:basedOn w:val="Normal"/>
    <w:uiPriority w:val="99"/>
    <w:unhideWhenUsed/>
    <w:rsid w:val="00063224"/>
    <w:pPr>
      <w:spacing w:before="100" w:beforeAutospacing="1" w:after="100" w:afterAutospacing="1"/>
    </w:pPr>
    <w:rPr>
      <w:lang w:val="en-US"/>
    </w:rPr>
  </w:style>
  <w:style w:type="character" w:customStyle="1" w:styleId="iw">
    <w:name w:val="iw"/>
    <w:basedOn w:val="DefaultParagraphFont"/>
    <w:rsid w:val="00063224"/>
  </w:style>
  <w:style w:type="character" w:customStyle="1" w:styleId="iwtooltip">
    <w:name w:val="iw__tooltip"/>
    <w:basedOn w:val="DefaultParagraphFont"/>
    <w:rsid w:val="00063224"/>
  </w:style>
  <w:style w:type="paragraph" w:styleId="Subtitle">
    <w:name w:val="Subtitle"/>
    <w:basedOn w:val="Normal"/>
    <w:next w:val="Normal"/>
    <w:link w:val="SubtitleChar"/>
    <w:uiPriority w:val="11"/>
    <w:rsid w:val="006016A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016AB"/>
    <w:rPr>
      <w:rFonts w:eastAsiaTheme="minorEastAsia"/>
      <w:color w:val="5A5A5A" w:themeColor="text1" w:themeTint="A5"/>
      <w:spacing w:val="15"/>
    </w:rPr>
  </w:style>
  <w:style w:type="character" w:customStyle="1" w:styleId="12">
    <w:name w:val="Неразрешенное упоминание1"/>
    <w:basedOn w:val="DefaultParagraphFont"/>
    <w:uiPriority w:val="99"/>
    <w:semiHidden/>
    <w:unhideWhenUsed/>
    <w:rsid w:val="009F63A9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99"/>
    <w:unhideWhenUsed/>
    <w:rsid w:val="00AB70A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B70A9"/>
  </w:style>
  <w:style w:type="character" w:styleId="Emphasis">
    <w:name w:val="Emphasis"/>
    <w:basedOn w:val="DefaultParagraphFont"/>
    <w:uiPriority w:val="20"/>
    <w:qFormat/>
    <w:rsid w:val="002F665F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BF271E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en-BY" w:eastAsia="en-GB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F78B9"/>
    <w:pPr>
      <w:tabs>
        <w:tab w:val="left" w:pos="880"/>
        <w:tab w:val="right" w:leader="dot" w:pos="9344"/>
      </w:tabs>
      <w:ind w:left="440"/>
    </w:pPr>
    <w:rPr>
      <w:noProof/>
      <w:sz w:val="32"/>
      <w:szCs w:val="32"/>
    </w:rPr>
  </w:style>
  <w:style w:type="character" w:customStyle="1" w:styleId="term">
    <w:name w:val="term"/>
    <w:basedOn w:val="DefaultParagraphFont"/>
    <w:rsid w:val="00D410AE"/>
  </w:style>
  <w:style w:type="paragraph" w:styleId="Revision">
    <w:name w:val="Revision"/>
    <w:hidden/>
    <w:uiPriority w:val="99"/>
    <w:semiHidden/>
    <w:rsid w:val="00287E82"/>
    <w:pPr>
      <w:spacing w:after="0" w:line="240" w:lineRule="auto"/>
    </w:pPr>
  </w:style>
  <w:style w:type="paragraph" w:styleId="TOC4">
    <w:name w:val="toc 4"/>
    <w:basedOn w:val="Normal"/>
    <w:next w:val="Normal"/>
    <w:autoRedefine/>
    <w:uiPriority w:val="39"/>
    <w:unhideWhenUsed/>
    <w:rsid w:val="00287E82"/>
    <w:pPr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287E82"/>
    <w:pPr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287E82"/>
    <w:pPr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287E82"/>
    <w:pPr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287E82"/>
    <w:pPr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287E82"/>
    <w:pPr>
      <w:ind w:left="1760"/>
    </w:pPr>
    <w:rPr>
      <w:sz w:val="18"/>
      <w:szCs w:val="18"/>
    </w:rPr>
  </w:style>
  <w:style w:type="numbering" w:customStyle="1" w:styleId="10">
    <w:name w:val="Текущий список1"/>
    <w:uiPriority w:val="99"/>
    <w:rsid w:val="002E6E9D"/>
    <w:pPr>
      <w:numPr>
        <w:numId w:val="2"/>
      </w:numPr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2E6E9D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val="en-BY" w:eastAsia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6E9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BY" w:eastAsia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6E9D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val="en-BY" w:eastAsia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6E9D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BY" w:eastAsia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6E9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BY" w:eastAsia="en-GB"/>
    </w:rPr>
  </w:style>
  <w:style w:type="numbering" w:customStyle="1" w:styleId="2">
    <w:name w:val="Текущий список2"/>
    <w:uiPriority w:val="99"/>
    <w:rsid w:val="002E6E9D"/>
    <w:pPr>
      <w:numPr>
        <w:numId w:val="3"/>
      </w:numPr>
    </w:pPr>
  </w:style>
  <w:style w:type="numbering" w:customStyle="1" w:styleId="3">
    <w:name w:val="Текущий список3"/>
    <w:uiPriority w:val="99"/>
    <w:rsid w:val="002E6E9D"/>
    <w:pPr>
      <w:numPr>
        <w:numId w:val="4"/>
      </w:numPr>
    </w:pPr>
  </w:style>
  <w:style w:type="paragraph" w:styleId="NoSpacing">
    <w:name w:val="No Spacing"/>
    <w:link w:val="NoSpacingChar"/>
    <w:uiPriority w:val="1"/>
    <w:qFormat/>
    <w:rsid w:val="00E95B26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E95B26"/>
    <w:rPr>
      <w:rFonts w:eastAsiaTheme="minorEastAsia"/>
      <w:lang w:val="en-US"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277486"/>
    <w:rPr>
      <w:color w:val="605E5C"/>
      <w:shd w:val="clear" w:color="auto" w:fill="E1DFDD"/>
    </w:rPr>
  </w:style>
  <w:style w:type="paragraph" w:customStyle="1" w:styleId="summary">
    <w:name w:val="summary"/>
    <w:basedOn w:val="Normal"/>
    <w:rsid w:val="00363D9B"/>
    <w:pPr>
      <w:spacing w:before="100" w:beforeAutospacing="1" w:after="100" w:afterAutospacing="1"/>
    </w:pPr>
  </w:style>
  <w:style w:type="character" w:customStyle="1" w:styleId="seosummary">
    <w:name w:val="seosummary"/>
    <w:basedOn w:val="DefaultParagraphFont"/>
    <w:rsid w:val="00363D9B"/>
  </w:style>
  <w:style w:type="character" w:styleId="Strong">
    <w:name w:val="Strong"/>
    <w:basedOn w:val="DefaultParagraphFont"/>
    <w:uiPriority w:val="22"/>
    <w:qFormat/>
    <w:rsid w:val="00363D9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63D9B"/>
    <w:rPr>
      <w:rFonts w:ascii="Courier New" w:eastAsia="Times New Roman" w:hAnsi="Courier New" w:cs="Courier New"/>
      <w:sz w:val="20"/>
      <w:szCs w:val="20"/>
    </w:rPr>
  </w:style>
  <w:style w:type="paragraph" w:customStyle="1" w:styleId="30">
    <w:name w:val="ЗАГОЛОВОК3"/>
    <w:basedOn w:val="a1"/>
    <w:link w:val="31"/>
    <w:qFormat/>
    <w:rsid w:val="00926A63"/>
    <w:pPr>
      <w:numPr>
        <w:ilvl w:val="2"/>
        <w:numId w:val="5"/>
      </w:numPr>
    </w:pPr>
    <w:rPr>
      <w:b/>
    </w:rPr>
  </w:style>
  <w:style w:type="character" w:customStyle="1" w:styleId="31">
    <w:name w:val="ЗАГОЛОВОК3 Знак"/>
    <w:basedOn w:val="22"/>
    <w:link w:val="30"/>
    <w:rsid w:val="00926A63"/>
    <w:rPr>
      <w:rFonts w:ascii="Times New Roman" w:eastAsia="Times New Roman" w:hAnsi="Times New Roman" w:cs="Times New Roman"/>
      <w:b/>
      <w:bCs w:val="0"/>
      <w:color w:val="000000" w:themeColor="text1"/>
      <w:sz w:val="28"/>
      <w:szCs w:val="28"/>
      <w:lang w:val="en-US" w:eastAsia="en-GB"/>
    </w:rPr>
  </w:style>
  <w:style w:type="character" w:styleId="PageNumber">
    <w:name w:val="page number"/>
    <w:basedOn w:val="DefaultParagraphFont"/>
    <w:uiPriority w:val="99"/>
    <w:semiHidden/>
    <w:unhideWhenUsed/>
    <w:rsid w:val="00EB3D67"/>
  </w:style>
  <w:style w:type="paragraph" w:customStyle="1" w:styleId="Main">
    <w:name w:val="АбзацMain"/>
    <w:basedOn w:val="Normal"/>
    <w:qFormat/>
    <w:rsid w:val="00483F9A"/>
    <w:pPr>
      <w:spacing w:line="276" w:lineRule="auto"/>
      <w:ind w:firstLine="709"/>
      <w:jc w:val="both"/>
    </w:pPr>
    <w:rPr>
      <w:sz w:val="28"/>
      <w:szCs w:val="28"/>
    </w:rPr>
  </w:style>
  <w:style w:type="numbering" w:customStyle="1" w:styleId="21">
    <w:name w:val="Маркированные Списки2"/>
    <w:uiPriority w:val="99"/>
    <w:rsid w:val="00A50643"/>
    <w:pPr>
      <w:numPr>
        <w:numId w:val="7"/>
      </w:numPr>
    </w:pPr>
  </w:style>
  <w:style w:type="paragraph" w:customStyle="1" w:styleId="a5">
    <w:name w:val="Обычный текст"/>
    <w:basedOn w:val="Normal"/>
    <w:link w:val="a6"/>
    <w:uiPriority w:val="99"/>
    <w:rsid w:val="00263CE6"/>
    <w:pPr>
      <w:spacing w:line="360" w:lineRule="auto"/>
      <w:ind w:firstLine="425"/>
      <w:jc w:val="both"/>
    </w:pPr>
    <w:rPr>
      <w:sz w:val="28"/>
      <w:szCs w:val="28"/>
      <w:lang w:val="ru-RU"/>
    </w:rPr>
  </w:style>
  <w:style w:type="character" w:customStyle="1" w:styleId="a6">
    <w:name w:val="Обычный текст Знак"/>
    <w:link w:val="a5"/>
    <w:uiPriority w:val="99"/>
    <w:rsid w:val="00263CE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code">
    <w:name w:val="code"/>
    <w:basedOn w:val="Main"/>
    <w:qFormat/>
    <w:rsid w:val="00584B98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870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870AF"/>
    <w:rPr>
      <w:rFonts w:ascii="Courier New" w:eastAsia="Times New Roman" w:hAnsi="Courier New" w:cs="Courier New"/>
      <w:sz w:val="20"/>
      <w:szCs w:val="20"/>
      <w:lang w:val="en-BY" w:eastAsia="en-GB"/>
    </w:rPr>
  </w:style>
  <w:style w:type="paragraph" w:customStyle="1" w:styleId="tableofcontext">
    <w:name w:val="table of context"/>
    <w:basedOn w:val="TOC1"/>
    <w:qFormat/>
    <w:rsid w:val="009A74F3"/>
    <w:pPr>
      <w:spacing w:line="276" w:lineRule="auto"/>
    </w:pPr>
    <w:rPr>
      <w:b/>
      <w:bCs/>
      <w:color w:val="000000" w:themeColor="text1"/>
    </w:rPr>
  </w:style>
  <w:style w:type="character" w:customStyle="1" w:styleId="citation">
    <w:name w:val="citation"/>
    <w:basedOn w:val="DefaultParagraphFont"/>
    <w:rsid w:val="00D128B7"/>
  </w:style>
  <w:style w:type="character" w:customStyle="1" w:styleId="ref-info">
    <w:name w:val="ref-info"/>
    <w:basedOn w:val="DefaultParagraphFont"/>
    <w:rsid w:val="00D128B7"/>
  </w:style>
  <w:style w:type="character" w:customStyle="1" w:styleId="nowrap">
    <w:name w:val="nowrap"/>
    <w:basedOn w:val="DefaultParagraphFont"/>
    <w:rsid w:val="00D128B7"/>
  </w:style>
  <w:style w:type="paragraph" w:customStyle="1" w:styleId="msonormal0">
    <w:name w:val="msonormal"/>
    <w:basedOn w:val="Normal"/>
    <w:rsid w:val="00CA6BDF"/>
    <w:pPr>
      <w:spacing w:before="100" w:beforeAutospacing="1" w:after="100" w:afterAutospacing="1"/>
    </w:pPr>
  </w:style>
  <w:style w:type="character" w:customStyle="1" w:styleId="markedcontent">
    <w:name w:val="markedcontent"/>
    <w:basedOn w:val="DefaultParagraphFont"/>
    <w:rsid w:val="00E92925"/>
  </w:style>
  <w:style w:type="numbering" w:customStyle="1" w:styleId="CurrentList1">
    <w:name w:val="Current List1"/>
    <w:uiPriority w:val="99"/>
    <w:rsid w:val="006C656D"/>
    <w:pPr>
      <w:numPr>
        <w:numId w:val="8"/>
      </w:numPr>
    </w:pPr>
  </w:style>
  <w:style w:type="numbering" w:customStyle="1" w:styleId="CurrentList2">
    <w:name w:val="Current List2"/>
    <w:uiPriority w:val="99"/>
    <w:rsid w:val="006C656D"/>
    <w:pPr>
      <w:numPr>
        <w:numId w:val="9"/>
      </w:numPr>
    </w:pPr>
  </w:style>
  <w:style w:type="numbering" w:customStyle="1" w:styleId="CurrentList3">
    <w:name w:val="Current List3"/>
    <w:uiPriority w:val="99"/>
    <w:rsid w:val="006C656D"/>
    <w:pPr>
      <w:numPr>
        <w:numId w:val="10"/>
      </w:numPr>
    </w:pPr>
  </w:style>
  <w:style w:type="paragraph" w:customStyle="1" w:styleId="a">
    <w:name w:val="Нумерация списка литературы"/>
    <w:basedOn w:val="Normal"/>
    <w:uiPriority w:val="99"/>
    <w:rsid w:val="00027FAF"/>
    <w:pPr>
      <w:numPr>
        <w:numId w:val="11"/>
      </w:numPr>
      <w:spacing w:line="360" w:lineRule="auto"/>
      <w:jc w:val="both"/>
    </w:pPr>
    <w:rPr>
      <w:sz w:val="28"/>
      <w:szCs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7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2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56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132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9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0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3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9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0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4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23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60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94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7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3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1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66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7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1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9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3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66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91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54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5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4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7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5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3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2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28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00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3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1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94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34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0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5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45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1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72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4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4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21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518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22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7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7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0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5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25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5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0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3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94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1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2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6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4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6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44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2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7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7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65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8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8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0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56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4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000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239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854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6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14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9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6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65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0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1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2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64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9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5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4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7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6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40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965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34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0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152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2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9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8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7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0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2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7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9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87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44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473853">
                  <w:marLeft w:val="12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512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488283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587280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964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06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109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343363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885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651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8038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46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93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734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00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91364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6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655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86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63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8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2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0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8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35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8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2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282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590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99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82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07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96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7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7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1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14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0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96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0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17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66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25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7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0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73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5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1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8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2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29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15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9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7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0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8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4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8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33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7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6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12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2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3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3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29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5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8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0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6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0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4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2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8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2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5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4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63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3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07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78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91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54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4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9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7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12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2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9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9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09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7357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8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1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5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6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3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8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8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5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8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13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2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60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2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6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9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25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96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0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1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2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35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54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3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7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9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2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57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3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5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06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7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1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0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0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0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0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6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4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0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4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5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51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08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4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3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7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3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03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991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51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9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7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5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3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7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85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36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3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1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9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3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3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6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39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13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5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3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33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3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2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2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5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3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92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5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3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31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34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8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0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2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1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8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84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96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0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44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46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6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2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5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9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35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93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5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6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2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09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9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0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51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56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91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6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5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65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2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3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32125-865D-406E-8285-460AE0C263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1611</Words>
  <Characters>9188</Characters>
  <Application>Microsoft Office Word</Application>
  <DocSecurity>0</DocSecurity>
  <Lines>76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10778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</dc:creator>
  <cp:keywords/>
  <dc:description/>
  <cp:lastModifiedBy>Andrei Shvedau</cp:lastModifiedBy>
  <cp:revision>3</cp:revision>
  <cp:lastPrinted>2021-12-21T17:49:00Z</cp:lastPrinted>
  <dcterms:created xsi:type="dcterms:W3CDTF">2022-03-05T09:12:00Z</dcterms:created>
  <dcterms:modified xsi:type="dcterms:W3CDTF">2022-03-05T11:07:00Z</dcterms:modified>
  <cp:category/>
</cp:coreProperties>
</file>