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9767D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88478680"/>
      <w:bookmarkStart w:id="1" w:name="_Toc514003567"/>
      <w:bookmarkEnd w:id="0"/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5A138FB8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7D7EC7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58757893" w14:textId="2EAB03E1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14:paraId="2D9F88E7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14:paraId="5C53D62A" w14:textId="50C1DCDF" w:rsid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4BF7B4" w14:textId="77777777" w:rsidR="00E95B26" w:rsidRPr="00E95B26" w:rsidRDefault="00E95B26" w:rsidP="005C14E7">
      <w:pPr>
        <w:widowControl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информационных технологий и управления</w:t>
      </w:r>
    </w:p>
    <w:p w14:paraId="586A8430" w14:textId="77777777" w:rsidR="00E95B26" w:rsidRPr="003F69C8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E1070" w14:textId="77777777" w:rsidR="00E95B26" w:rsidRPr="00E95B26" w:rsidRDefault="00E95B26" w:rsidP="005C14E7">
      <w:pPr>
        <w:widowControl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технологий автоматизированных систем</w:t>
      </w:r>
    </w:p>
    <w:p w14:paraId="78A95AD9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DAFE8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214D97" w14:textId="2FCB5272" w:rsid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6B416" w14:textId="35D76D36" w:rsidR="00F566EE" w:rsidRDefault="00F566EE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857375" w14:textId="77777777" w:rsidR="00F566EE" w:rsidRDefault="00F566EE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32EE6" w14:textId="636AE54D" w:rsidR="00A15DD6" w:rsidRDefault="00A15DD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EB9A36" w14:textId="77777777" w:rsidR="00A15DD6" w:rsidRPr="00E95B26" w:rsidRDefault="00A15DD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AA8B85" w14:textId="77777777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</w:p>
    <w:p w14:paraId="67B75C35" w14:textId="7E2C72EE" w:rsidR="00E95B26" w:rsidRPr="00EB3E8F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 w:rsidR="00D6149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7E662E8E" w14:textId="62EEC762" w:rsidR="00E95B26" w:rsidRP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B3E8F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JavaScript</w:t>
      </w: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114E85D" w14:textId="11E65FBD" w:rsidR="00E95B26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0E6E7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Технологии интернет</w:t>
      </w:r>
      <w:r w:rsidR="00AB299E" w:rsidRPr="00AB299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6E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программирования</w:t>
      </w: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08583B9" w14:textId="3D1B1165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772A94" w14:textId="40A95645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5F5B20" w14:textId="5437AE18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1EB5E4" w14:textId="7034F099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F18B1" w14:textId="0A630290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661400" w14:textId="4E19F4A1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A99E8" w14:textId="7B7F35D0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52"/>
        <w:gridCol w:w="4702"/>
      </w:tblGrid>
      <w:tr w:rsidR="00E95B26" w:rsidRPr="00E95B26" w14:paraId="4B2E3B74" w14:textId="77777777" w:rsidTr="00AD085A">
        <w:tc>
          <w:tcPr>
            <w:tcW w:w="4784" w:type="dxa"/>
          </w:tcPr>
          <w:p w14:paraId="0A22F382" w14:textId="0FE34A5C" w:rsidR="00E95B26" w:rsidRPr="00E95B26" w:rsidRDefault="00E95B26" w:rsidP="005C14E7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5B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4786" w:type="dxa"/>
          </w:tcPr>
          <w:p w14:paraId="79E46CC8" w14:textId="77777777" w:rsidR="00E95B26" w:rsidRPr="00E95B26" w:rsidRDefault="00E95B26" w:rsidP="005C14E7">
            <w:pPr>
              <w:widowControl w:val="0"/>
              <w:spacing w:after="0" w:line="276" w:lineRule="auto"/>
              <w:ind w:left="1156" w:right="-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5B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Проверил:</w:t>
            </w:r>
          </w:p>
        </w:tc>
      </w:tr>
      <w:tr w:rsidR="00E95B26" w:rsidRPr="00E95B26" w14:paraId="59361FA1" w14:textId="77777777" w:rsidTr="00AD085A">
        <w:tc>
          <w:tcPr>
            <w:tcW w:w="4784" w:type="dxa"/>
          </w:tcPr>
          <w:p w14:paraId="47ABA24A" w14:textId="1DA86917" w:rsidR="00E95B26" w:rsidRPr="00E95B26" w:rsidRDefault="00E95B26" w:rsidP="005C14E7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5B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820602</w:t>
            </w:r>
          </w:p>
        </w:tc>
        <w:tc>
          <w:tcPr>
            <w:tcW w:w="4786" w:type="dxa"/>
          </w:tcPr>
          <w:p w14:paraId="1E7DBFDC" w14:textId="312374D1" w:rsidR="00E95B26" w:rsidRPr="00E95B26" w:rsidRDefault="00F0584D" w:rsidP="005C14E7">
            <w:pPr>
              <w:widowControl w:val="0"/>
              <w:spacing w:after="0" w:line="276" w:lineRule="auto"/>
              <w:ind w:left="1156" w:right="-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058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Н. В. </w:t>
            </w:r>
            <w:proofErr w:type="spellStart"/>
            <w:r w:rsidRPr="00F058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Хаджинова</w:t>
            </w:r>
            <w:proofErr w:type="spellEnd"/>
          </w:p>
        </w:tc>
      </w:tr>
      <w:tr w:rsidR="00E95B26" w:rsidRPr="00E95B26" w14:paraId="398298D7" w14:textId="77777777" w:rsidTr="00AD085A">
        <w:tc>
          <w:tcPr>
            <w:tcW w:w="4784" w:type="dxa"/>
          </w:tcPr>
          <w:p w14:paraId="19444BD1" w14:textId="45894700" w:rsidR="00E95B26" w:rsidRPr="00F0584D" w:rsidRDefault="00F0584D" w:rsidP="005C14E7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Шведов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А.Р.</w:t>
            </w:r>
            <w:proofErr w:type="gramEnd"/>
          </w:p>
        </w:tc>
        <w:tc>
          <w:tcPr>
            <w:tcW w:w="4786" w:type="dxa"/>
          </w:tcPr>
          <w:p w14:paraId="6C1D423A" w14:textId="77777777" w:rsidR="00E95B26" w:rsidRPr="00E95B26" w:rsidRDefault="00E95B26" w:rsidP="005C14E7">
            <w:pPr>
              <w:widowControl w:val="0"/>
              <w:spacing w:after="0" w:line="276" w:lineRule="auto"/>
              <w:ind w:left="115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95B26" w:rsidRPr="00E95B26" w14:paraId="412C9BFA" w14:textId="77777777" w:rsidTr="00AD085A">
        <w:trPr>
          <w:trHeight w:val="322"/>
        </w:trPr>
        <w:tc>
          <w:tcPr>
            <w:tcW w:w="4784" w:type="dxa"/>
          </w:tcPr>
          <w:p w14:paraId="622E4DFD" w14:textId="77777777" w:rsidR="00E95B26" w:rsidRPr="00E95B26" w:rsidRDefault="00E95B26" w:rsidP="005C14E7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2572D39B" w14:textId="77777777" w:rsidR="00E95B26" w:rsidRPr="00E95B26" w:rsidRDefault="00E95B26" w:rsidP="005C14E7">
            <w:pPr>
              <w:widowControl w:val="0"/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B5356D7" w14:textId="77777777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54D2F" w14:textId="77777777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03218" w14:textId="77777777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438D4D" w14:textId="77777777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12EFC2" w14:textId="77777777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AC839C" w14:textId="77777777" w:rsidR="001A7E85" w:rsidRDefault="001A7E85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857C9A" w14:textId="0941C035" w:rsidR="00AC6DC8" w:rsidRDefault="00E95B26" w:rsidP="005C14E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AC6DC8" w:rsidSect="00645226">
          <w:footerReference w:type="default" r:id="rId8"/>
          <w:footerReference w:type="first" r:id="rId9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60"/>
        </w:sect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2021</w:t>
      </w:r>
    </w:p>
    <w:bookmarkStart w:id="2" w:name="_Toc86069488" w:displacedByCustomXml="next"/>
    <w:bookmarkStart w:id="3" w:name="_Toc84472569" w:displacedByCustomXml="next"/>
    <w:bookmarkStart w:id="4" w:name="_Toc8848984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auto"/>
          <w:sz w:val="22"/>
          <w:szCs w:val="22"/>
          <w:lang w:eastAsia="en-US"/>
        </w:rPr>
        <w:id w:val="62041916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8"/>
          <w:szCs w:val="28"/>
        </w:rPr>
      </w:sdtEndPr>
      <w:sdtContent>
        <w:p w14:paraId="5188BDC4" w14:textId="5C8F000A" w:rsidR="007F5BB9" w:rsidRPr="009328F7" w:rsidRDefault="008009D5" w:rsidP="005C14E7">
          <w:pPr>
            <w:pStyle w:val="1"/>
            <w:widowControl w:val="0"/>
            <w:numPr>
              <w:ilvl w:val="0"/>
              <w:numId w:val="0"/>
            </w:numPr>
            <w:jc w:val="center"/>
            <w:rPr>
              <w:rFonts w:eastAsiaTheme="minorHAnsi"/>
              <w:szCs w:val="32"/>
            </w:rPr>
          </w:pPr>
          <w:r w:rsidRPr="009328F7">
            <w:rPr>
              <w:rFonts w:eastAsiaTheme="minorHAnsi"/>
              <w:szCs w:val="32"/>
            </w:rPr>
            <w:t>Содержание</w:t>
          </w:r>
          <w:bookmarkEnd w:id="4"/>
          <w:bookmarkEnd w:id="3"/>
          <w:bookmarkEnd w:id="2"/>
        </w:p>
        <w:p w14:paraId="61E8EC6D" w14:textId="6779BA32" w:rsidR="0009032E" w:rsidRPr="00C12427" w:rsidRDefault="00BC6D2D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C12427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C12427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C12427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88489841" w:history="1"/>
        </w:p>
        <w:p w14:paraId="3FC305A9" w14:textId="19B1E818" w:rsidR="0009032E" w:rsidRPr="00C12427" w:rsidRDefault="00A36AB3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88489842" w:history="1"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Введение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_Toc88489842 \h </w:instrTex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3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D0C19" w14:textId="79BD62A2" w:rsidR="0009032E" w:rsidRPr="00C12427" w:rsidRDefault="00A36AB3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88489843" w:history="1"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1</w:t>
            </w:r>
            <w:r w:rsidR="0009032E" w:rsidRPr="00C1242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Цель работы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_Toc88489843 \h </w:instrTex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4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5DD8B" w14:textId="0377DBB3" w:rsidR="0009032E" w:rsidRPr="00C12427" w:rsidRDefault="00A36AB3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88489844" w:history="1"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2</w:t>
            </w:r>
            <w:r w:rsidR="0009032E" w:rsidRPr="00C1242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Теоретическая часть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_Toc88489844 \h </w:instrTex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5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0FBC2" w14:textId="6FF35580" w:rsidR="0009032E" w:rsidRPr="00C12427" w:rsidRDefault="00A36AB3" w:rsidP="00E778E9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8489845" w:history="1"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lang w:val="en-US"/>
              </w:rPr>
              <w:t>2.1</w:t>
            </w:r>
            <w:r w:rsidR="0009032E" w:rsidRPr="00C1242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В</w:t>
            </w:r>
            <w:r w:rsidR="00C12427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 xml:space="preserve">ведение в </w:t>
            </w:r>
            <w:r w:rsidR="00C12427" w:rsidRPr="00C12427">
              <w:rPr>
                <w:rStyle w:val="Hyperlink"/>
                <w:rFonts w:ascii="Times New Roman" w:hAnsi="Times New Roman" w:cs="Times New Roman"/>
                <w:i/>
                <w:iCs/>
                <w:smallCaps w:val="0"/>
                <w:noProof/>
                <w:color w:val="auto"/>
                <w:sz w:val="28"/>
                <w:szCs w:val="28"/>
                <w:lang w:val="en-US"/>
              </w:rPr>
              <w:t>DHTML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_Toc88489845 \h </w:instrTex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70848" w14:textId="311F994C" w:rsidR="0009032E" w:rsidRPr="00C12427" w:rsidRDefault="00A36AB3" w:rsidP="00E778E9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8489846" w:history="1"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2.2</w:t>
            </w:r>
            <w:r w:rsidR="0009032E" w:rsidRPr="00C1242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О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 xml:space="preserve">сновы языка </w:t>
            </w:r>
            <w:r w:rsidR="00C12427">
              <w:rPr>
                <w:rStyle w:val="Hyperlink"/>
                <w:rFonts w:ascii="Times New Roman" w:hAnsi="Times New Roman" w:cs="Times New Roman"/>
                <w:i/>
                <w:iCs/>
                <w:smallCaps w:val="0"/>
                <w:noProof/>
                <w:color w:val="auto"/>
                <w:sz w:val="28"/>
                <w:szCs w:val="28"/>
                <w:lang w:val="en-US"/>
              </w:rPr>
              <w:t>J</w:t>
            </w:r>
            <w:r w:rsidR="0009032E" w:rsidRPr="00C12427">
              <w:rPr>
                <w:rStyle w:val="Hyperlink"/>
                <w:rFonts w:ascii="Times New Roman" w:hAnsi="Times New Roman" w:cs="Times New Roman"/>
                <w:i/>
                <w:iCs/>
                <w:smallCaps w:val="0"/>
                <w:noProof/>
                <w:color w:val="auto"/>
                <w:sz w:val="28"/>
                <w:szCs w:val="28"/>
                <w:lang w:val="en-US"/>
              </w:rPr>
              <w:t>avascript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, используемые в работе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_Toc88489846 \h </w:instrTex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5A4F1" w14:textId="172EC96E" w:rsidR="0009032E" w:rsidRPr="00C12427" w:rsidRDefault="00A36AB3" w:rsidP="00E778E9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8489847" w:history="1"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lang w:val="en-US"/>
              </w:rPr>
              <w:t>2.3</w:t>
            </w:r>
            <w:r w:rsidR="0009032E" w:rsidRPr="00C1242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12427" w:rsidRPr="00C12427">
              <w:rPr>
                <w:rStyle w:val="Hyperlink"/>
                <w:rFonts w:ascii="Times New Roman" w:hAnsi="Times New Roman" w:cs="Times New Roman"/>
                <w:i/>
                <w:iCs/>
                <w:smallCaps w:val="0"/>
                <w:noProof/>
                <w:color w:val="auto"/>
                <w:sz w:val="28"/>
                <w:szCs w:val="28"/>
                <w:lang w:val="en-US"/>
              </w:rPr>
              <w:t>HTML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lang w:val="en-US"/>
              </w:rPr>
              <w:t>-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элемент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09032E" w:rsidRPr="00C12427">
              <w:rPr>
                <w:rStyle w:val="Hyperlink"/>
                <w:rFonts w:ascii="Times New Roman" w:hAnsi="Times New Roman" w:cs="Times New Roman"/>
                <w:i/>
                <w:iCs/>
                <w:smallCaps w:val="0"/>
                <w:noProof/>
                <w:color w:val="auto"/>
                <w:sz w:val="28"/>
                <w:szCs w:val="28"/>
                <w:lang w:val="en-US"/>
              </w:rPr>
              <w:t>canvas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_Toc88489847 \h </w:instrTex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11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5BC3F" w14:textId="7E5CA3A9" w:rsidR="0009032E" w:rsidRPr="00C12427" w:rsidRDefault="00A36AB3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88489848" w:history="1"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3</w:t>
            </w:r>
            <w:r w:rsidR="0009032E" w:rsidRPr="00C1242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Практическая часть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_Toc88489848 \h </w:instrTex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13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378C2" w14:textId="5CF9C96B" w:rsidR="0009032E" w:rsidRPr="00C12427" w:rsidRDefault="00A36AB3" w:rsidP="00E778E9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8489849" w:history="1"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3.1</w:t>
            </w:r>
            <w:r w:rsidR="0009032E" w:rsidRPr="00C1242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О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бновление структуры проекта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_Toc88489849 \h </w:instrTex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13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C62F9" w14:textId="216AC3A0" w:rsidR="0009032E" w:rsidRPr="00C12427" w:rsidRDefault="00A36AB3" w:rsidP="00E778E9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8489850" w:history="1"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3.2</w:t>
            </w:r>
            <w:r w:rsidR="0009032E" w:rsidRPr="00C1242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Р</w:t>
            </w:r>
            <w:r w:rsidR="0009032E" w:rsidRPr="00C12427">
              <w:rPr>
                <w:rStyle w:val="Hyperlink"/>
                <w:rFonts w:ascii="Times New Roman" w:hAnsi="Times New Roman" w:cs="Times New Roman"/>
                <w:smallCaps w:val="0"/>
                <w:noProof/>
                <w:color w:val="auto"/>
                <w:sz w:val="28"/>
                <w:szCs w:val="28"/>
              </w:rPr>
              <w:t>уководство пользователя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_Toc88489850 \h </w:instrTex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14</w:t>
            </w:r>
            <w:r w:rsidR="0009032E" w:rsidRPr="00C12427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DC2A7" w14:textId="758452E4" w:rsidR="0009032E" w:rsidRPr="00C12427" w:rsidRDefault="00A36AB3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88489851" w:history="1"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Заключение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_Toc88489851 \h </w:instrTex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27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14320" w14:textId="1B916D3B" w:rsidR="0009032E" w:rsidRPr="00C12427" w:rsidRDefault="00A36AB3" w:rsidP="00E778E9">
          <w:pPr>
            <w:pStyle w:val="TOC1"/>
            <w:spacing w:before="0" w:after="0" w:line="276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88489852" w:history="1">
            <w:r w:rsidR="0009032E" w:rsidRPr="00C12427">
              <w:rPr>
                <w:rStyle w:val="Hyperlink"/>
                <w:rFonts w:ascii="Times New Roman" w:hAnsi="Times New Roman" w:cs="Times New Roman"/>
                <w:b w:val="0"/>
                <w:bCs w:val="0"/>
                <w:caps w:val="0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_Toc88489852 \h </w:instrTex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7A0E05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28</w:t>
            </w:r>
            <w:r w:rsidR="0009032E" w:rsidRPr="00C12427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1609E" w14:textId="5449273F" w:rsidR="00A15DD6" w:rsidRPr="00C12427" w:rsidRDefault="00BC6D2D" w:rsidP="00E778E9">
          <w:pPr>
            <w:widowControl w:val="0"/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124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5E346F4B" w14:textId="7C161445" w:rsidR="00BC6D2D" w:rsidRPr="00181B49" w:rsidRDefault="00A36AB3" w:rsidP="005C14E7">
          <w:pPr>
            <w:widowControl w:val="0"/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6750680" w14:textId="77777777" w:rsidR="00A15DD6" w:rsidRDefault="00A15DD6" w:rsidP="005C14E7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  <w:sectPr w:rsidR="00A15DD6" w:rsidSect="00645226">
          <w:footerReference w:type="first" r:id="rId10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60"/>
        </w:sectPr>
      </w:pPr>
    </w:p>
    <w:p w14:paraId="16CAA0E7" w14:textId="191ADE8C" w:rsidR="001026F0" w:rsidRDefault="00106938" w:rsidP="005C14E7">
      <w:pPr>
        <w:pStyle w:val="1"/>
        <w:widowControl w:val="0"/>
        <w:numPr>
          <w:ilvl w:val="0"/>
          <w:numId w:val="0"/>
        </w:numPr>
        <w:jc w:val="center"/>
        <w:rPr>
          <w:szCs w:val="32"/>
        </w:rPr>
      </w:pPr>
      <w:bookmarkStart w:id="5" w:name="_Toc88489842"/>
      <w:r>
        <w:rPr>
          <w:szCs w:val="32"/>
        </w:rPr>
        <w:lastRenderedPageBreak/>
        <w:t>Введение</w:t>
      </w:r>
      <w:bookmarkEnd w:id="5"/>
    </w:p>
    <w:p w14:paraId="39CAED6B" w14:textId="3BB0B8FA" w:rsidR="00AE4408" w:rsidRPr="001D3A59" w:rsidRDefault="00AE4408" w:rsidP="005C14E7">
      <w:pPr>
        <w:pStyle w:val="summary"/>
        <w:widowControl w:val="0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Style w:val="Strong"/>
          <w:b w:val="0"/>
          <w:bCs w:val="0"/>
          <w:i/>
          <w:iCs/>
          <w:color w:val="000000" w:themeColor="text1"/>
          <w:spacing w:val="-1"/>
          <w:sz w:val="28"/>
          <w:szCs w:val="28"/>
        </w:rPr>
      </w:pPr>
    </w:p>
    <w:p w14:paraId="78834260" w14:textId="77777777" w:rsidR="00962EA9" w:rsidRDefault="00962EA9" w:rsidP="005C14E7">
      <w:pPr>
        <w:pStyle w:val="a0"/>
        <w:widowControl w:val="0"/>
        <w:rPr>
          <w:rStyle w:val="seosummary"/>
          <w:color w:val="000000" w:themeColor="text1"/>
          <w:spacing w:val="-1"/>
          <w:lang w:val="ru-RU"/>
        </w:rPr>
      </w:pPr>
      <w:r w:rsidRPr="006F11B3">
        <w:rPr>
          <w:rStyle w:val="seosummary"/>
          <w:color w:val="000000" w:themeColor="text1"/>
          <w:spacing w:val="-1"/>
          <w:lang w:val="ru-RU"/>
        </w:rPr>
        <w:t xml:space="preserve">Для придания веб-страницам динамизма (например, выпадающие меню, анимации) используются языки написания скриптов. Стандартным скриптовым языком во всемирной паутине является </w:t>
      </w:r>
      <w:r w:rsidRPr="00AE4408">
        <w:rPr>
          <w:rStyle w:val="seosummary"/>
          <w:i/>
          <w:iCs/>
          <w:color w:val="000000" w:themeColor="text1"/>
          <w:spacing w:val="-1"/>
        </w:rPr>
        <w:t>JavaScript</w:t>
      </w:r>
      <w:r w:rsidRPr="006F11B3">
        <w:rPr>
          <w:rStyle w:val="seosummary"/>
          <w:color w:val="000000" w:themeColor="text1"/>
          <w:spacing w:val="-1"/>
          <w:lang w:val="ru-RU"/>
        </w:rPr>
        <w:t>.</w:t>
      </w:r>
      <w:r w:rsidRPr="006F11B3">
        <w:rPr>
          <w:lang w:val="ru-RU"/>
        </w:rPr>
        <w:t xml:space="preserve"> </w:t>
      </w:r>
      <w:r w:rsidRPr="006F11B3">
        <w:rPr>
          <w:rStyle w:val="seosummary"/>
          <w:color w:val="000000" w:themeColor="text1"/>
          <w:spacing w:val="-1"/>
          <w:lang w:val="ru-RU"/>
        </w:rPr>
        <w:t>Он обычно используется как встраиваемый язык для программного доступа к объектам приложений, а наиболее широкое применение находит в браузерах как язык сценариев для придания интерактивности веб-страницам.</w:t>
      </w:r>
    </w:p>
    <w:p w14:paraId="389CDDDB" w14:textId="44F48EB1" w:rsidR="00896B53" w:rsidRDefault="00896B53" w:rsidP="005C14E7">
      <w:pPr>
        <w:pStyle w:val="a0"/>
        <w:widowControl w:val="0"/>
        <w:rPr>
          <w:rStyle w:val="seosummary"/>
          <w:color w:val="000000" w:themeColor="text1"/>
          <w:spacing w:val="-1"/>
          <w:lang w:val="ru-RU"/>
        </w:rPr>
      </w:pPr>
      <w:r w:rsidRPr="002F3374">
        <w:rPr>
          <w:rStyle w:val="seosummary"/>
          <w:i/>
          <w:iCs/>
          <w:color w:val="000000" w:themeColor="text1"/>
          <w:spacing w:val="-1"/>
          <w:lang w:val="ru-RU"/>
        </w:rPr>
        <w:t>JavaScript</w:t>
      </w:r>
      <w:r w:rsidRPr="00896B53">
        <w:rPr>
          <w:rStyle w:val="seosummary"/>
          <w:color w:val="000000" w:themeColor="text1"/>
          <w:spacing w:val="-1"/>
          <w:lang w:val="ru-RU"/>
        </w:rPr>
        <w:t xml:space="preserve"> – это легковесный, интерпретируемый язык с функциями первого класса. Наиболее широкое применение находит как язык сценариев веб-страниц, но также используется и во множестве других программных продуктов. Это </w:t>
      </w:r>
      <w:proofErr w:type="spellStart"/>
      <w:r w:rsidRPr="00896B53">
        <w:rPr>
          <w:rStyle w:val="seosummary"/>
          <w:color w:val="000000" w:themeColor="text1"/>
          <w:spacing w:val="-1"/>
          <w:lang w:val="ru-RU"/>
        </w:rPr>
        <w:t>прототипно</w:t>
      </w:r>
      <w:proofErr w:type="spellEnd"/>
      <w:r w:rsidRPr="00896B53">
        <w:rPr>
          <w:rStyle w:val="seosummary"/>
          <w:color w:val="000000" w:themeColor="text1"/>
          <w:spacing w:val="-1"/>
          <w:lang w:val="ru-RU"/>
        </w:rPr>
        <w:t xml:space="preserve">-ориентированный, </w:t>
      </w:r>
      <w:proofErr w:type="spellStart"/>
      <w:r w:rsidRPr="00896B53">
        <w:rPr>
          <w:rStyle w:val="seosummary"/>
          <w:color w:val="000000" w:themeColor="text1"/>
          <w:spacing w:val="-1"/>
          <w:lang w:val="ru-RU"/>
        </w:rPr>
        <w:t>мультипарадигменный</w:t>
      </w:r>
      <w:proofErr w:type="spellEnd"/>
      <w:r w:rsidRPr="00896B53">
        <w:rPr>
          <w:rStyle w:val="seosummary"/>
          <w:color w:val="000000" w:themeColor="text1"/>
          <w:spacing w:val="-1"/>
          <w:lang w:val="ru-RU"/>
        </w:rPr>
        <w:t xml:space="preserve"> язык с динамической типизацией, который поддерживает объектно-ориентированный, императивный и декларативный стили программирования.</w:t>
      </w:r>
    </w:p>
    <w:p w14:paraId="7512F1F1" w14:textId="5C259169" w:rsidR="00870B29" w:rsidRDefault="00870B29" w:rsidP="00B96EE3">
      <w:pPr>
        <w:pStyle w:val="a0"/>
        <w:widowControl w:val="0"/>
        <w:rPr>
          <w:rStyle w:val="seosummary"/>
          <w:color w:val="000000" w:themeColor="text1"/>
          <w:spacing w:val="-1"/>
          <w:lang w:val="ru-RU"/>
        </w:rPr>
      </w:pPr>
      <w:r>
        <w:rPr>
          <w:rStyle w:val="seosummary"/>
          <w:color w:val="000000" w:themeColor="text1"/>
          <w:spacing w:val="-1"/>
          <w:lang w:val="ru-RU"/>
        </w:rPr>
        <w:t xml:space="preserve">Средствами языка </w:t>
      </w:r>
      <w:r w:rsidRPr="00870B29">
        <w:rPr>
          <w:rStyle w:val="seosummary"/>
          <w:i/>
          <w:iCs/>
          <w:color w:val="000000" w:themeColor="text1"/>
          <w:spacing w:val="-1"/>
          <w:lang w:val="ru-RU"/>
        </w:rPr>
        <w:t>JavaScript</w:t>
      </w:r>
      <w:r>
        <w:rPr>
          <w:rStyle w:val="seosummary"/>
          <w:color w:val="000000" w:themeColor="text1"/>
          <w:spacing w:val="-1"/>
          <w:lang w:val="ru-RU"/>
        </w:rPr>
        <w:t xml:space="preserve"> можно д</w:t>
      </w:r>
      <w:r w:rsidRPr="00870B29">
        <w:rPr>
          <w:rStyle w:val="seosummary"/>
          <w:color w:val="000000" w:themeColor="text1"/>
          <w:spacing w:val="-1"/>
          <w:lang w:val="ru-RU"/>
        </w:rPr>
        <w:t>обавлять различные эффекты анимации</w:t>
      </w:r>
      <w:r>
        <w:rPr>
          <w:rStyle w:val="seosummary"/>
          <w:color w:val="000000" w:themeColor="text1"/>
          <w:spacing w:val="-1"/>
          <w:lang w:val="ru-RU"/>
        </w:rPr>
        <w:t>, р</w:t>
      </w:r>
      <w:r w:rsidRPr="00870B29">
        <w:rPr>
          <w:rStyle w:val="seosummary"/>
          <w:color w:val="000000" w:themeColor="text1"/>
          <w:spacing w:val="-1"/>
          <w:lang w:val="ru-RU"/>
        </w:rPr>
        <w:t>еагировать на события</w:t>
      </w:r>
      <w:r>
        <w:rPr>
          <w:rStyle w:val="seosummary"/>
          <w:color w:val="000000" w:themeColor="text1"/>
          <w:spacing w:val="-1"/>
          <w:lang w:val="ru-RU"/>
        </w:rPr>
        <w:t xml:space="preserve"> (</w:t>
      </w:r>
      <w:r w:rsidRPr="00870B29">
        <w:rPr>
          <w:rStyle w:val="seosummary"/>
          <w:color w:val="000000" w:themeColor="text1"/>
          <w:spacing w:val="-1"/>
          <w:lang w:val="ru-RU"/>
        </w:rPr>
        <w:t>обрабатывать перемещения указателя мыши, нажатие клавиш с клавиатуры</w:t>
      </w:r>
      <w:r>
        <w:rPr>
          <w:rStyle w:val="seosummary"/>
          <w:color w:val="000000" w:themeColor="text1"/>
          <w:spacing w:val="-1"/>
          <w:lang w:val="ru-RU"/>
        </w:rPr>
        <w:t xml:space="preserve"> и прочее), </w:t>
      </w:r>
      <w:r w:rsidR="00B96EE3" w:rsidRPr="00B96EE3">
        <w:rPr>
          <w:rStyle w:val="seosummary"/>
          <w:color w:val="000000" w:themeColor="text1"/>
          <w:spacing w:val="-1"/>
          <w:lang w:val="ru-RU"/>
        </w:rPr>
        <w:t>запр</w:t>
      </w:r>
      <w:r w:rsidR="00B96EE3">
        <w:rPr>
          <w:rStyle w:val="seosummary"/>
          <w:color w:val="000000" w:themeColor="text1"/>
          <w:spacing w:val="-1"/>
          <w:lang w:val="ru-RU"/>
        </w:rPr>
        <w:t>ашивать</w:t>
      </w:r>
      <w:r w:rsidR="00B96EE3" w:rsidRPr="00B96EE3">
        <w:rPr>
          <w:rStyle w:val="seosummary"/>
          <w:color w:val="000000" w:themeColor="text1"/>
          <w:spacing w:val="-1"/>
          <w:lang w:val="ru-RU"/>
        </w:rPr>
        <w:t xml:space="preserve"> у пользователя данные</w:t>
      </w:r>
      <w:r w:rsidR="00B96EE3">
        <w:rPr>
          <w:rStyle w:val="seosummary"/>
          <w:color w:val="000000" w:themeColor="text1"/>
          <w:spacing w:val="-1"/>
          <w:lang w:val="ru-RU"/>
        </w:rPr>
        <w:t xml:space="preserve">, </w:t>
      </w:r>
      <w:r>
        <w:rPr>
          <w:rStyle w:val="seosummary"/>
          <w:color w:val="000000" w:themeColor="text1"/>
          <w:spacing w:val="-1"/>
          <w:lang w:val="ru-RU"/>
        </w:rPr>
        <w:t>о</w:t>
      </w:r>
      <w:r w:rsidRPr="00870B29">
        <w:rPr>
          <w:rStyle w:val="seosummary"/>
          <w:color w:val="000000" w:themeColor="text1"/>
          <w:spacing w:val="-1"/>
          <w:lang w:val="ru-RU"/>
        </w:rPr>
        <w:t>существлять проверку ввода данных в поля формы до отправки на сервер,</w:t>
      </w:r>
      <w:r>
        <w:rPr>
          <w:rStyle w:val="seosummary"/>
          <w:color w:val="000000" w:themeColor="text1"/>
          <w:spacing w:val="-1"/>
          <w:lang w:val="ru-RU"/>
        </w:rPr>
        <w:t xml:space="preserve"> с</w:t>
      </w:r>
      <w:r w:rsidRPr="00870B29">
        <w:rPr>
          <w:rStyle w:val="seosummary"/>
          <w:color w:val="000000" w:themeColor="text1"/>
          <w:spacing w:val="-1"/>
          <w:lang w:val="ru-RU"/>
        </w:rPr>
        <w:t xml:space="preserve">оздавать и считывать </w:t>
      </w:r>
      <w:proofErr w:type="spellStart"/>
      <w:r w:rsidRPr="00870B29">
        <w:rPr>
          <w:rStyle w:val="seosummary"/>
          <w:i/>
          <w:iCs/>
          <w:color w:val="000000" w:themeColor="text1"/>
          <w:spacing w:val="-1"/>
          <w:lang w:val="ru-RU"/>
        </w:rPr>
        <w:t>cookie</w:t>
      </w:r>
      <w:proofErr w:type="spellEnd"/>
      <w:r w:rsidRPr="00870B29">
        <w:rPr>
          <w:rStyle w:val="seosummary"/>
          <w:color w:val="000000" w:themeColor="text1"/>
          <w:spacing w:val="-1"/>
          <w:lang w:val="ru-RU"/>
        </w:rPr>
        <w:t xml:space="preserve">, </w:t>
      </w:r>
      <w:r>
        <w:rPr>
          <w:rStyle w:val="seosummary"/>
          <w:color w:val="000000" w:themeColor="text1"/>
          <w:spacing w:val="-1"/>
          <w:lang w:val="ru-RU"/>
        </w:rPr>
        <w:t>о</w:t>
      </w:r>
      <w:r w:rsidRPr="00870B29">
        <w:rPr>
          <w:rStyle w:val="seosummary"/>
          <w:color w:val="000000" w:themeColor="text1"/>
          <w:spacing w:val="-1"/>
          <w:lang w:val="ru-RU"/>
        </w:rPr>
        <w:t>пределять браузер</w:t>
      </w:r>
      <w:r>
        <w:rPr>
          <w:rStyle w:val="seosummary"/>
          <w:color w:val="000000" w:themeColor="text1"/>
          <w:spacing w:val="-1"/>
          <w:lang w:val="ru-RU"/>
        </w:rPr>
        <w:t>, и</w:t>
      </w:r>
      <w:r w:rsidRPr="00870B29">
        <w:rPr>
          <w:rStyle w:val="seosummary"/>
          <w:color w:val="000000" w:themeColor="text1"/>
          <w:spacing w:val="-1"/>
          <w:lang w:val="ru-RU"/>
        </w:rPr>
        <w:t xml:space="preserve">зменять содержимое </w:t>
      </w:r>
      <w:r w:rsidRPr="00870B29">
        <w:rPr>
          <w:rStyle w:val="seosummary"/>
          <w:i/>
          <w:iCs/>
          <w:color w:val="000000" w:themeColor="text1"/>
          <w:spacing w:val="-1"/>
          <w:lang w:val="ru-RU"/>
        </w:rPr>
        <w:t>HTML</w:t>
      </w:r>
      <w:r w:rsidRPr="00870B29">
        <w:rPr>
          <w:rStyle w:val="seosummary"/>
          <w:color w:val="000000" w:themeColor="text1"/>
          <w:spacing w:val="-1"/>
          <w:lang w:val="ru-RU"/>
        </w:rPr>
        <w:t>-</w:t>
      </w:r>
      <w:r>
        <w:rPr>
          <w:rStyle w:val="seosummary"/>
          <w:color w:val="000000" w:themeColor="text1"/>
          <w:spacing w:val="-1"/>
          <w:lang w:val="ru-RU"/>
        </w:rPr>
        <w:t xml:space="preserve">страницы (в том числе </w:t>
      </w:r>
      <w:r w:rsidRPr="00870B29">
        <w:rPr>
          <w:rStyle w:val="seosummary"/>
          <w:color w:val="000000" w:themeColor="text1"/>
          <w:spacing w:val="-1"/>
          <w:lang w:val="ru-RU"/>
        </w:rPr>
        <w:t>добавлять новые теги</w:t>
      </w:r>
      <w:r>
        <w:rPr>
          <w:rStyle w:val="seosummary"/>
          <w:color w:val="000000" w:themeColor="text1"/>
          <w:spacing w:val="-1"/>
          <w:lang w:val="ru-RU"/>
        </w:rPr>
        <w:t xml:space="preserve"> и </w:t>
      </w:r>
      <w:r w:rsidRPr="00870B29">
        <w:rPr>
          <w:rStyle w:val="seosummary"/>
          <w:color w:val="000000" w:themeColor="text1"/>
          <w:spacing w:val="-1"/>
          <w:lang w:val="ru-RU"/>
        </w:rPr>
        <w:t>изменять стили</w:t>
      </w:r>
      <w:r>
        <w:rPr>
          <w:rStyle w:val="seosummary"/>
          <w:color w:val="000000" w:themeColor="text1"/>
          <w:spacing w:val="-1"/>
          <w:lang w:val="ru-RU"/>
        </w:rPr>
        <w:t xml:space="preserve"> элементов). </w:t>
      </w:r>
    </w:p>
    <w:p w14:paraId="1C89E8D9" w14:textId="77777777" w:rsidR="005E3913" w:rsidRDefault="005E3913" w:rsidP="005C14E7">
      <w:pPr>
        <w:pStyle w:val="summary"/>
        <w:widowControl w:val="0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seosummary"/>
          <w:color w:val="000000" w:themeColor="text1"/>
          <w:spacing w:val="-1"/>
          <w:sz w:val="28"/>
          <w:szCs w:val="28"/>
        </w:rPr>
      </w:pPr>
    </w:p>
    <w:p w14:paraId="10909484" w14:textId="5171F9D3" w:rsidR="005E3913" w:rsidRDefault="005E3913" w:rsidP="005C14E7">
      <w:pPr>
        <w:pStyle w:val="summary"/>
        <w:widowControl w:val="0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seosummary"/>
          <w:color w:val="000000" w:themeColor="text1"/>
          <w:spacing w:val="-1"/>
          <w:sz w:val="28"/>
          <w:szCs w:val="28"/>
        </w:rPr>
        <w:sectPr w:rsidR="005E3913" w:rsidSect="000F2949"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603CE909" w14:textId="0E60F3F8" w:rsidR="003E7D8D" w:rsidRDefault="008009D5" w:rsidP="005C14E7">
      <w:pPr>
        <w:pStyle w:val="1"/>
        <w:widowControl w:val="0"/>
        <w:numPr>
          <w:ilvl w:val="0"/>
          <w:numId w:val="11"/>
        </w:numPr>
      </w:pPr>
      <w:bookmarkStart w:id="6" w:name="_Toc88489843"/>
      <w:bookmarkEnd w:id="1"/>
      <w:r>
        <w:lastRenderedPageBreak/>
        <w:t>Ц</w:t>
      </w:r>
      <w:r w:rsidR="00E95B26">
        <w:t>ель работы</w:t>
      </w:r>
      <w:bookmarkEnd w:id="6"/>
    </w:p>
    <w:p w14:paraId="00B3BB65" w14:textId="77777777" w:rsidR="00C723F4" w:rsidRDefault="00C723F4" w:rsidP="005C14E7">
      <w:pPr>
        <w:pStyle w:val="a0"/>
        <w:widowControl w:val="0"/>
        <w:rPr>
          <w:lang w:val="ru-RU"/>
        </w:rPr>
      </w:pPr>
    </w:p>
    <w:p w14:paraId="3F4D6108" w14:textId="2F977DDD" w:rsidR="00624E17" w:rsidRPr="00FA154C" w:rsidRDefault="00706723" w:rsidP="005C14E7">
      <w:pPr>
        <w:pStyle w:val="a0"/>
        <w:widowControl w:val="0"/>
        <w:rPr>
          <w:lang w:val="ru-RU"/>
        </w:rPr>
      </w:pPr>
      <w:r>
        <w:rPr>
          <w:lang w:val="ru-RU"/>
        </w:rPr>
        <w:t>Закрепить знания</w:t>
      </w:r>
      <w:r w:rsidR="00962EA9">
        <w:rPr>
          <w:lang w:val="ru-RU"/>
        </w:rPr>
        <w:t xml:space="preserve"> языка программирования </w:t>
      </w:r>
      <w:r w:rsidR="00962EA9" w:rsidRPr="00962EA9">
        <w:rPr>
          <w:i/>
          <w:iCs/>
        </w:rPr>
        <w:t>JavaScript</w:t>
      </w:r>
      <w:r w:rsidR="00962EA9" w:rsidRPr="00962EA9">
        <w:rPr>
          <w:lang w:val="ru-RU"/>
        </w:rPr>
        <w:t xml:space="preserve"> </w:t>
      </w:r>
      <w:r w:rsidR="00962EA9">
        <w:rPr>
          <w:lang w:val="ru-RU"/>
        </w:rPr>
        <w:t xml:space="preserve">и </w:t>
      </w:r>
      <w:r>
        <w:rPr>
          <w:lang w:val="ru-RU"/>
        </w:rPr>
        <w:t xml:space="preserve">познакомиться с </w:t>
      </w:r>
      <w:r w:rsidR="00962EA9">
        <w:rPr>
          <w:lang w:val="ru-RU"/>
        </w:rPr>
        <w:t>возможностями его применения на веб-страницах</w:t>
      </w:r>
      <w:r>
        <w:rPr>
          <w:lang w:val="ru-RU"/>
        </w:rPr>
        <w:t xml:space="preserve"> для </w:t>
      </w:r>
      <w:r w:rsidR="00FA154C">
        <w:rPr>
          <w:lang w:val="ru-RU"/>
        </w:rPr>
        <w:t xml:space="preserve">изменения их содержимого и </w:t>
      </w:r>
      <w:r>
        <w:rPr>
          <w:lang w:val="ru-RU"/>
        </w:rPr>
        <w:t>создания анимаци</w:t>
      </w:r>
      <w:r w:rsidR="00FA154C">
        <w:rPr>
          <w:lang w:val="ru-RU"/>
        </w:rPr>
        <w:t>и.</w:t>
      </w:r>
      <w:r w:rsidR="00871295" w:rsidRPr="006F11B3">
        <w:rPr>
          <w:lang w:val="ru-RU"/>
        </w:rPr>
        <w:t xml:space="preserve"> </w:t>
      </w:r>
      <w:r w:rsidR="00962EA9">
        <w:rPr>
          <w:lang w:val="ru-RU"/>
        </w:rPr>
        <w:t>Создать новые страницы сайта</w:t>
      </w:r>
      <w:r w:rsidR="00DE3D11">
        <w:rPr>
          <w:lang w:val="ru-RU"/>
        </w:rPr>
        <w:t xml:space="preserve">, на которых продемонстрировать </w:t>
      </w:r>
      <w:r w:rsidR="0058252E">
        <w:rPr>
          <w:lang w:val="ru-RU"/>
        </w:rPr>
        <w:t>работу с операторами, функциями, событиями, объектами,</w:t>
      </w:r>
      <w:r w:rsidR="00FA154C">
        <w:rPr>
          <w:lang w:val="ru-RU"/>
        </w:rPr>
        <w:t xml:space="preserve"> их </w:t>
      </w:r>
      <w:r w:rsidR="0058252E">
        <w:rPr>
          <w:lang w:val="ru-RU"/>
        </w:rPr>
        <w:t>методами</w:t>
      </w:r>
      <w:r w:rsidR="00FA154C">
        <w:rPr>
          <w:lang w:val="ru-RU"/>
        </w:rPr>
        <w:t xml:space="preserve"> и </w:t>
      </w:r>
      <w:r w:rsidR="0058252E">
        <w:rPr>
          <w:lang w:val="ru-RU"/>
        </w:rPr>
        <w:t>свойствами</w:t>
      </w:r>
      <w:r w:rsidR="00A01809">
        <w:rPr>
          <w:lang w:val="ru-RU"/>
        </w:rPr>
        <w:t xml:space="preserve">, а также с </w:t>
      </w:r>
      <w:r w:rsidR="005E7B0F">
        <w:rPr>
          <w:lang w:val="ru-RU"/>
        </w:rPr>
        <w:t xml:space="preserve">формами в </w:t>
      </w:r>
      <w:r w:rsidR="005E7B0F" w:rsidRPr="00962EA9">
        <w:rPr>
          <w:i/>
          <w:iCs/>
        </w:rPr>
        <w:t>JavaScript</w:t>
      </w:r>
      <w:r w:rsidR="00217561" w:rsidRPr="006F11B3">
        <w:rPr>
          <w:lang w:val="ru-RU"/>
        </w:rPr>
        <w:t>.</w:t>
      </w:r>
      <w:r w:rsidR="00FA154C">
        <w:rPr>
          <w:lang w:val="ru-RU"/>
        </w:rPr>
        <w:t xml:space="preserve"> Познакомиться с </w:t>
      </w:r>
      <w:r w:rsidR="00FA154C" w:rsidRPr="00FA154C">
        <w:rPr>
          <w:i/>
          <w:iCs/>
        </w:rPr>
        <w:t>DHTML</w:t>
      </w:r>
      <w:r w:rsidR="00FA154C" w:rsidRPr="00FA154C">
        <w:rPr>
          <w:lang w:val="ru-RU"/>
        </w:rPr>
        <w:t xml:space="preserve"> </w:t>
      </w:r>
      <w:r w:rsidR="00FA154C">
        <w:rPr>
          <w:lang w:val="ru-RU"/>
        </w:rPr>
        <w:t>и создать анимацию, предложенную в варианте задания.</w:t>
      </w:r>
    </w:p>
    <w:p w14:paraId="0A1FDDAE" w14:textId="77777777" w:rsidR="00217561" w:rsidRPr="00217561" w:rsidRDefault="00217561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28464063" w14:textId="77777777" w:rsidR="00217561" w:rsidRDefault="00217561" w:rsidP="005C14E7">
      <w:pPr>
        <w:pStyle w:val="a0"/>
        <w:widowControl w:val="0"/>
        <w:rPr>
          <w:lang w:val="ru-RU"/>
        </w:rPr>
        <w:sectPr w:rsidR="00217561" w:rsidSect="000F2949"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54EFD56A" w14:textId="415272C1" w:rsidR="000F2949" w:rsidRDefault="008009D5" w:rsidP="005C14E7">
      <w:pPr>
        <w:pStyle w:val="1"/>
        <w:widowControl w:val="0"/>
        <w:numPr>
          <w:ilvl w:val="0"/>
          <w:numId w:val="11"/>
        </w:numPr>
      </w:pPr>
      <w:bookmarkStart w:id="7" w:name="_Toc88489844"/>
      <w:r w:rsidRPr="00F22E11">
        <w:lastRenderedPageBreak/>
        <w:t>Теоретическая</w:t>
      </w:r>
      <w:r>
        <w:t xml:space="preserve"> часть</w:t>
      </w:r>
      <w:bookmarkEnd w:id="7"/>
    </w:p>
    <w:p w14:paraId="6870A565" w14:textId="17EED978" w:rsidR="008009D5" w:rsidRDefault="008009D5" w:rsidP="005C14E7">
      <w:pPr>
        <w:pStyle w:val="a0"/>
        <w:widowControl w:val="0"/>
      </w:pPr>
    </w:p>
    <w:p w14:paraId="4119948E" w14:textId="0B65EE27" w:rsidR="008009D5" w:rsidRPr="00930BEB" w:rsidRDefault="00250E14" w:rsidP="005C14E7">
      <w:pPr>
        <w:pStyle w:val="20"/>
        <w:widowControl w:val="0"/>
        <w:numPr>
          <w:ilvl w:val="1"/>
          <w:numId w:val="11"/>
        </w:numPr>
        <w:rPr>
          <w:lang w:val="en-US"/>
        </w:rPr>
      </w:pPr>
      <w:bookmarkStart w:id="8" w:name="_Toc88489845"/>
      <w:r>
        <w:t>Введени</w:t>
      </w:r>
      <w:r w:rsidR="0008183D">
        <w:t>е</w:t>
      </w:r>
      <w:r>
        <w:t xml:space="preserve"> в</w:t>
      </w:r>
      <w:r w:rsidR="0008183D">
        <w:t xml:space="preserve"> </w:t>
      </w:r>
      <w:r w:rsidR="0008183D" w:rsidRPr="0008183D">
        <w:rPr>
          <w:i/>
          <w:iCs/>
          <w:lang w:val="en-US"/>
        </w:rPr>
        <w:t>DHTML</w:t>
      </w:r>
      <w:bookmarkEnd w:id="8"/>
    </w:p>
    <w:p w14:paraId="2E83E9E7" w14:textId="77777777" w:rsidR="00930BEB" w:rsidRDefault="00930BEB" w:rsidP="005C14E7">
      <w:pPr>
        <w:pStyle w:val="a0"/>
        <w:widowControl w:val="0"/>
        <w:rPr>
          <w:lang w:val="ru-RU"/>
        </w:rPr>
      </w:pPr>
    </w:p>
    <w:p w14:paraId="5F889483" w14:textId="6573BFB6" w:rsidR="00CF3B4B" w:rsidRDefault="00CF3B4B" w:rsidP="005C14E7">
      <w:pPr>
        <w:pStyle w:val="a0"/>
        <w:widowControl w:val="0"/>
        <w:rPr>
          <w:lang w:val="ru-RU"/>
        </w:rPr>
      </w:pPr>
      <w:r w:rsidRPr="00CF3B4B">
        <w:rPr>
          <w:lang w:val="ru-RU"/>
        </w:rPr>
        <w:t xml:space="preserve">Веб-страницы бывают статическими и динамическими, последние отличаются тем, что в них используются сценарии (программы) на языке </w:t>
      </w:r>
      <w:r w:rsidRPr="00CF3B4B">
        <w:rPr>
          <w:i/>
          <w:iCs/>
          <w:lang w:val="ru-RU"/>
        </w:rPr>
        <w:t>JavaScript</w:t>
      </w:r>
      <w:r w:rsidRPr="00CF3B4B">
        <w:rPr>
          <w:lang w:val="ru-RU"/>
        </w:rPr>
        <w:t>.</w:t>
      </w:r>
    </w:p>
    <w:p w14:paraId="21FF1540" w14:textId="786B2E12" w:rsidR="00671FC8" w:rsidRDefault="00CF3B4B" w:rsidP="005C14E7">
      <w:pPr>
        <w:pStyle w:val="a0"/>
        <w:widowControl w:val="0"/>
        <w:rPr>
          <w:lang w:val="ru-RU"/>
        </w:rPr>
      </w:pPr>
      <w:r w:rsidRPr="00930BEB">
        <w:rPr>
          <w:lang w:val="ru-RU"/>
        </w:rPr>
        <w:t>Для того чтобы изменять уже нарисованный браузером экран или создавать новые окна, нужно проникнуть в иерархию объектов браузера, получить доступ к его объектам.</w:t>
      </w:r>
      <w:r w:rsidR="00671FC8">
        <w:rPr>
          <w:lang w:val="ru-RU"/>
        </w:rPr>
        <w:t xml:space="preserve"> </w:t>
      </w:r>
      <w:r w:rsidRPr="00CF3B4B">
        <w:rPr>
          <w:lang w:val="ru-RU"/>
        </w:rPr>
        <w:t xml:space="preserve">В сценариях </w:t>
      </w:r>
      <w:r w:rsidRPr="00CF3B4B">
        <w:rPr>
          <w:i/>
          <w:iCs/>
          <w:lang w:val="ru-RU"/>
        </w:rPr>
        <w:t>JavaScript</w:t>
      </w:r>
      <w:r w:rsidRPr="00CF3B4B">
        <w:rPr>
          <w:lang w:val="ru-RU"/>
        </w:rPr>
        <w:t xml:space="preserve"> браузер предоставляет </w:t>
      </w:r>
      <w:r w:rsidR="00671FC8" w:rsidRPr="00CF3B4B">
        <w:rPr>
          <w:lang w:val="ru-RU"/>
        </w:rPr>
        <w:t xml:space="preserve">веб-разработчику </w:t>
      </w:r>
      <w:r w:rsidRPr="00CF3B4B">
        <w:rPr>
          <w:lang w:val="ru-RU"/>
        </w:rPr>
        <w:t xml:space="preserve">множество </w:t>
      </w:r>
      <w:r>
        <w:rPr>
          <w:lang w:val="ru-RU"/>
        </w:rPr>
        <w:t>«</w:t>
      </w:r>
      <w:r w:rsidRPr="00CF3B4B">
        <w:rPr>
          <w:lang w:val="ru-RU"/>
        </w:rPr>
        <w:t>готовых</w:t>
      </w:r>
      <w:r>
        <w:rPr>
          <w:lang w:val="ru-RU"/>
        </w:rPr>
        <w:t>»</w:t>
      </w:r>
      <w:r w:rsidRPr="00CF3B4B">
        <w:rPr>
          <w:lang w:val="ru-RU"/>
        </w:rPr>
        <w:t xml:space="preserve"> объектов, с помощью которых он может взаимодействовать с элементами веб-страницы и самим браузером. В совокупности </w:t>
      </w:r>
      <w:r w:rsidR="00671FC8">
        <w:rPr>
          <w:lang w:val="ru-RU"/>
        </w:rPr>
        <w:t xml:space="preserve">же </w:t>
      </w:r>
      <w:r w:rsidRPr="00CF3B4B">
        <w:rPr>
          <w:lang w:val="ru-RU"/>
        </w:rPr>
        <w:t>все эти объекты составляют объектную модель браузера (</w:t>
      </w:r>
      <w:r w:rsidRPr="00CF3B4B">
        <w:rPr>
          <w:i/>
          <w:iCs/>
          <w:lang w:val="ru-RU"/>
        </w:rPr>
        <w:t>BOM</w:t>
      </w:r>
      <w:r w:rsidRPr="00CF3B4B">
        <w:rPr>
          <w:lang w:val="ru-RU"/>
        </w:rPr>
        <w:t xml:space="preserve"> – </w:t>
      </w:r>
      <w:proofErr w:type="spellStart"/>
      <w:r w:rsidRPr="00CF3B4B">
        <w:rPr>
          <w:i/>
          <w:iCs/>
          <w:lang w:val="ru-RU"/>
        </w:rPr>
        <w:t>Browser</w:t>
      </w:r>
      <w:proofErr w:type="spellEnd"/>
      <w:r w:rsidRPr="00CF3B4B">
        <w:rPr>
          <w:i/>
          <w:iCs/>
          <w:lang w:val="ru-RU"/>
        </w:rPr>
        <w:t xml:space="preserve"> </w:t>
      </w:r>
      <w:proofErr w:type="spellStart"/>
      <w:r w:rsidRPr="00CF3B4B">
        <w:rPr>
          <w:i/>
          <w:iCs/>
          <w:lang w:val="ru-RU"/>
        </w:rPr>
        <w:t>Object</w:t>
      </w:r>
      <w:proofErr w:type="spellEnd"/>
      <w:r w:rsidRPr="00CF3B4B">
        <w:rPr>
          <w:i/>
          <w:iCs/>
          <w:lang w:val="ru-RU"/>
        </w:rPr>
        <w:t xml:space="preserve"> </w:t>
      </w:r>
      <w:proofErr w:type="spellStart"/>
      <w:r w:rsidRPr="00CF3B4B">
        <w:rPr>
          <w:i/>
          <w:iCs/>
          <w:lang w:val="ru-RU"/>
        </w:rPr>
        <w:t>Model</w:t>
      </w:r>
      <w:proofErr w:type="spellEnd"/>
      <w:r w:rsidRPr="00CF3B4B">
        <w:rPr>
          <w:lang w:val="ru-RU"/>
        </w:rPr>
        <w:t>).</w:t>
      </w:r>
    </w:p>
    <w:p w14:paraId="0C8C668C" w14:textId="071DEC4E" w:rsidR="00CF3B4B" w:rsidRDefault="00671FC8" w:rsidP="005C14E7">
      <w:pPr>
        <w:pStyle w:val="a0"/>
        <w:widowControl w:val="0"/>
        <w:rPr>
          <w:lang w:val="ru-RU"/>
        </w:rPr>
      </w:pPr>
      <w:r>
        <w:rPr>
          <w:lang w:val="ru-RU"/>
        </w:rPr>
        <w:t>Схема объектной модели браузера приведена на рисунке 1.</w:t>
      </w:r>
    </w:p>
    <w:p w14:paraId="0C67F8C4" w14:textId="77777777" w:rsidR="00671FC8" w:rsidRDefault="00671FC8" w:rsidP="005C14E7">
      <w:pPr>
        <w:pStyle w:val="a0"/>
        <w:widowControl w:val="0"/>
        <w:rPr>
          <w:lang w:val="ru-RU"/>
        </w:rPr>
      </w:pPr>
    </w:p>
    <w:p w14:paraId="742F6ED3" w14:textId="74892745" w:rsidR="00671FC8" w:rsidRDefault="00671FC8" w:rsidP="005C14E7">
      <w:pPr>
        <w:pStyle w:val="a0"/>
        <w:widowControl w:val="0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316154E" wp14:editId="2DEF5DB0">
            <wp:extent cx="5939790" cy="2174240"/>
            <wp:effectExtent l="0" t="0" r="3810" b="0"/>
            <wp:docPr id="26626" name="Picture 2" descr="объектная модель брауз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 descr="объектная модель браузе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07" cy="2175344"/>
                    </a:xfrm>
                    <a:prstGeom prst="rect">
                      <a:avLst/>
                    </a:prstGeom>
                    <a:noFill/>
                    <a:ln w="3175">
                      <a:noFill/>
                    </a:ln>
                  </pic:spPr>
                </pic:pic>
              </a:graphicData>
            </a:graphic>
          </wp:inline>
        </w:drawing>
      </w:r>
      <w:r w:rsidRPr="00E1500B">
        <w:rPr>
          <w:noProof/>
          <w:lang w:val="ru-RU"/>
        </w:rPr>
        <w:t xml:space="preserve"> </w:t>
      </w:r>
    </w:p>
    <w:p w14:paraId="5ABB881E" w14:textId="77777777" w:rsidR="00671FC8" w:rsidRDefault="00671FC8" w:rsidP="005C14E7">
      <w:pPr>
        <w:pStyle w:val="a0"/>
        <w:widowControl w:val="0"/>
        <w:rPr>
          <w:lang w:val="ru-RU"/>
        </w:rPr>
      </w:pPr>
    </w:p>
    <w:p w14:paraId="6761BD4A" w14:textId="71282896" w:rsidR="00671FC8" w:rsidRPr="00863776" w:rsidRDefault="00671FC8" w:rsidP="005C14E7">
      <w:pPr>
        <w:pStyle w:val="a0"/>
        <w:widowControl w:val="0"/>
        <w:ind w:firstLine="0"/>
        <w:jc w:val="center"/>
        <w:rPr>
          <w:lang w:val="ru-RU"/>
        </w:rPr>
      </w:pPr>
      <w:r w:rsidRPr="00863776">
        <w:rPr>
          <w:lang w:val="ru-RU"/>
        </w:rPr>
        <w:t xml:space="preserve">Рисунок </w:t>
      </w:r>
      <w:r>
        <w:rPr>
          <w:lang w:val="ru-RU"/>
        </w:rPr>
        <w:t>1</w:t>
      </w:r>
      <w:r w:rsidRPr="00863776">
        <w:rPr>
          <w:lang w:val="ru-RU"/>
        </w:rPr>
        <w:t xml:space="preserve"> – </w:t>
      </w:r>
      <w:r>
        <w:rPr>
          <w:lang w:val="ru-RU"/>
        </w:rPr>
        <w:t>Схема объектной модели браузера</w:t>
      </w:r>
    </w:p>
    <w:p w14:paraId="2BA7AA48" w14:textId="77777777" w:rsidR="00671FC8" w:rsidRDefault="00671FC8" w:rsidP="005C14E7">
      <w:pPr>
        <w:pStyle w:val="a0"/>
        <w:widowControl w:val="0"/>
        <w:rPr>
          <w:lang w:val="ru-RU"/>
        </w:rPr>
      </w:pPr>
    </w:p>
    <w:p w14:paraId="2A9E8DFD" w14:textId="2FBE58A4" w:rsidR="00CF3B4B" w:rsidRPr="005C14E7" w:rsidRDefault="00CF3B4B" w:rsidP="005C14E7">
      <w:pPr>
        <w:pStyle w:val="a0"/>
        <w:widowControl w:val="0"/>
        <w:rPr>
          <w:lang w:val="ru-RU"/>
        </w:rPr>
      </w:pPr>
      <w:r w:rsidRPr="00CF3B4B">
        <w:rPr>
          <w:lang w:val="ru-RU"/>
        </w:rPr>
        <w:t xml:space="preserve">На самом верху этой модели находится глобальный объект </w:t>
      </w:r>
      <w:proofErr w:type="spellStart"/>
      <w:r w:rsidRPr="00CF3B4B">
        <w:rPr>
          <w:i/>
          <w:iCs/>
          <w:lang w:val="ru-RU"/>
        </w:rPr>
        <w:t>window</w:t>
      </w:r>
      <w:proofErr w:type="spellEnd"/>
      <w:r w:rsidRPr="00CF3B4B">
        <w:rPr>
          <w:lang w:val="ru-RU"/>
        </w:rPr>
        <w:t xml:space="preserve">. Он представляет собой одно из окон или вкладку браузера с его панелями инструментов, меню, строкой состояния, </w:t>
      </w:r>
      <w:r w:rsidRPr="00CF3B4B">
        <w:rPr>
          <w:i/>
          <w:iCs/>
          <w:lang w:val="ru-RU"/>
        </w:rPr>
        <w:t>HTML</w:t>
      </w:r>
      <w:r>
        <w:rPr>
          <w:lang w:val="ru-RU"/>
        </w:rPr>
        <w:t>-</w:t>
      </w:r>
      <w:r w:rsidRPr="00CF3B4B">
        <w:rPr>
          <w:lang w:val="ru-RU"/>
        </w:rPr>
        <w:t xml:space="preserve">страницей и другими объектами. Доступ к этим различным объектам окна браузера осуществляется с помощью следующих основных объектов: </w:t>
      </w:r>
      <w:proofErr w:type="spellStart"/>
      <w:r w:rsidRPr="00CF3B4B">
        <w:rPr>
          <w:i/>
          <w:iCs/>
          <w:lang w:val="ru-RU"/>
        </w:rPr>
        <w:t>navigator</w:t>
      </w:r>
      <w:proofErr w:type="spellEnd"/>
      <w:r w:rsidRPr="00CF3B4B">
        <w:rPr>
          <w:lang w:val="ru-RU"/>
        </w:rPr>
        <w:t xml:space="preserve">, </w:t>
      </w:r>
      <w:proofErr w:type="spellStart"/>
      <w:r w:rsidRPr="00CF3B4B">
        <w:rPr>
          <w:i/>
          <w:iCs/>
          <w:lang w:val="ru-RU"/>
        </w:rPr>
        <w:t>history</w:t>
      </w:r>
      <w:proofErr w:type="spellEnd"/>
      <w:r w:rsidRPr="00CF3B4B">
        <w:rPr>
          <w:lang w:val="ru-RU"/>
        </w:rPr>
        <w:t xml:space="preserve">, </w:t>
      </w:r>
      <w:proofErr w:type="spellStart"/>
      <w:r w:rsidRPr="00CF3B4B">
        <w:rPr>
          <w:i/>
          <w:iCs/>
          <w:lang w:val="ru-RU"/>
        </w:rPr>
        <w:t>location</w:t>
      </w:r>
      <w:proofErr w:type="spellEnd"/>
      <w:r w:rsidRPr="00CF3B4B">
        <w:rPr>
          <w:lang w:val="ru-RU"/>
        </w:rPr>
        <w:t xml:space="preserve">, </w:t>
      </w:r>
      <w:proofErr w:type="spellStart"/>
      <w:r w:rsidRPr="00CF3B4B">
        <w:rPr>
          <w:i/>
          <w:iCs/>
          <w:lang w:val="ru-RU"/>
        </w:rPr>
        <w:t>screen</w:t>
      </w:r>
      <w:proofErr w:type="spellEnd"/>
      <w:r w:rsidRPr="00CF3B4B">
        <w:rPr>
          <w:lang w:val="ru-RU"/>
        </w:rPr>
        <w:t xml:space="preserve">, </w:t>
      </w:r>
      <w:proofErr w:type="spellStart"/>
      <w:r w:rsidRPr="00CF3B4B">
        <w:rPr>
          <w:i/>
          <w:iCs/>
          <w:lang w:val="ru-RU"/>
        </w:rPr>
        <w:t>document</w:t>
      </w:r>
      <w:proofErr w:type="spellEnd"/>
      <w:r w:rsidRPr="00CF3B4B">
        <w:rPr>
          <w:lang w:val="ru-RU"/>
        </w:rPr>
        <w:t xml:space="preserve"> и </w:t>
      </w:r>
      <w:r>
        <w:rPr>
          <w:lang w:val="ru-RU"/>
        </w:rPr>
        <w:t>некоторых других</w:t>
      </w:r>
      <w:r w:rsidRPr="00CF3B4B">
        <w:rPr>
          <w:lang w:val="ru-RU"/>
        </w:rPr>
        <w:t xml:space="preserve">. Так как данные объекты являются дочерними по отношению к объекту </w:t>
      </w:r>
      <w:proofErr w:type="spellStart"/>
      <w:r w:rsidRPr="00CF3B4B">
        <w:rPr>
          <w:i/>
          <w:iCs/>
          <w:lang w:val="ru-RU"/>
        </w:rPr>
        <w:t>window</w:t>
      </w:r>
      <w:proofErr w:type="spellEnd"/>
      <w:r w:rsidRPr="00CF3B4B">
        <w:rPr>
          <w:lang w:val="ru-RU"/>
        </w:rPr>
        <w:t xml:space="preserve">, то обращение к ним происходит как к свойствам объекта </w:t>
      </w:r>
      <w:proofErr w:type="spellStart"/>
      <w:r w:rsidRPr="00CF3B4B">
        <w:rPr>
          <w:i/>
          <w:iCs/>
          <w:lang w:val="ru-RU"/>
        </w:rPr>
        <w:t>window</w:t>
      </w:r>
      <w:proofErr w:type="spellEnd"/>
      <w:r w:rsidRPr="00CF3B4B">
        <w:rPr>
          <w:lang w:val="ru-RU"/>
        </w:rPr>
        <w:t>.</w:t>
      </w:r>
      <w:r w:rsidR="005C14E7" w:rsidRPr="005C14E7">
        <w:rPr>
          <w:lang w:val="ru-RU"/>
        </w:rPr>
        <w:t xml:space="preserve"> Кроме того, объект </w:t>
      </w:r>
      <w:r w:rsidR="005C14E7" w:rsidRPr="005C14E7">
        <w:rPr>
          <w:i/>
          <w:iCs/>
        </w:rPr>
        <w:t>w</w:t>
      </w:r>
      <w:proofErr w:type="spellStart"/>
      <w:r w:rsidR="005C14E7" w:rsidRPr="005C14E7">
        <w:rPr>
          <w:i/>
          <w:iCs/>
          <w:lang w:val="ru-RU"/>
        </w:rPr>
        <w:t>indow</w:t>
      </w:r>
      <w:proofErr w:type="spellEnd"/>
      <w:r w:rsidR="005C14E7" w:rsidRPr="005C14E7">
        <w:rPr>
          <w:lang w:val="ru-RU"/>
        </w:rPr>
        <w:t xml:space="preserve"> определяет </w:t>
      </w:r>
      <w:r w:rsidR="00646077">
        <w:rPr>
          <w:lang w:val="ru-RU"/>
        </w:rPr>
        <w:t xml:space="preserve">множество </w:t>
      </w:r>
      <w:r w:rsidR="005C14E7" w:rsidRPr="005C14E7">
        <w:rPr>
          <w:lang w:val="ru-RU"/>
        </w:rPr>
        <w:t>метод</w:t>
      </w:r>
      <w:r w:rsidR="00646077">
        <w:rPr>
          <w:lang w:val="ru-RU"/>
        </w:rPr>
        <w:t>ов</w:t>
      </w:r>
      <w:r w:rsidR="0089619B">
        <w:rPr>
          <w:lang w:val="ru-RU"/>
        </w:rPr>
        <w:t xml:space="preserve"> для работы с браузером</w:t>
      </w:r>
      <w:r w:rsidR="005C14E7" w:rsidRPr="005C14E7">
        <w:rPr>
          <w:lang w:val="ru-RU"/>
        </w:rPr>
        <w:t xml:space="preserve">, </w:t>
      </w:r>
      <w:r w:rsidR="00646077">
        <w:rPr>
          <w:lang w:val="ru-RU"/>
        </w:rPr>
        <w:t>например,</w:t>
      </w:r>
      <w:r w:rsidR="005C14E7" w:rsidRPr="005C14E7">
        <w:rPr>
          <w:lang w:val="ru-RU"/>
        </w:rPr>
        <w:t xml:space="preserve"> </w:t>
      </w:r>
      <w:proofErr w:type="spellStart"/>
      <w:r w:rsidR="005C14E7" w:rsidRPr="0089619B">
        <w:rPr>
          <w:i/>
          <w:iCs/>
          <w:lang w:val="ru-RU"/>
        </w:rPr>
        <w:t>alert</w:t>
      </w:r>
      <w:proofErr w:type="spellEnd"/>
      <w:r w:rsidR="005C14E7" w:rsidRPr="0089619B">
        <w:rPr>
          <w:lang w:val="ru-RU"/>
        </w:rPr>
        <w:t>()</w:t>
      </w:r>
      <w:r w:rsidR="0089619B">
        <w:rPr>
          <w:lang w:val="ru-RU"/>
        </w:rPr>
        <w:t>,</w:t>
      </w:r>
      <w:r w:rsidR="005C14E7" w:rsidRPr="005C14E7">
        <w:rPr>
          <w:lang w:val="ru-RU"/>
        </w:rPr>
        <w:t xml:space="preserve"> </w:t>
      </w:r>
      <w:r w:rsidR="0089619B" w:rsidRPr="0089619B">
        <w:rPr>
          <w:i/>
          <w:iCs/>
        </w:rPr>
        <w:t>open</w:t>
      </w:r>
      <w:r w:rsidR="0089619B">
        <w:rPr>
          <w:lang w:val="ru-RU"/>
        </w:rPr>
        <w:t xml:space="preserve">(), </w:t>
      </w:r>
      <w:proofErr w:type="spellStart"/>
      <w:r w:rsidR="005C14E7" w:rsidRPr="0089619B">
        <w:rPr>
          <w:i/>
          <w:iCs/>
          <w:lang w:val="ru-RU"/>
        </w:rPr>
        <w:t>setTimeout</w:t>
      </w:r>
      <w:proofErr w:type="spellEnd"/>
      <w:r w:rsidR="005C14E7" w:rsidRPr="005C14E7">
        <w:rPr>
          <w:lang w:val="ru-RU"/>
        </w:rPr>
        <w:t>()</w:t>
      </w:r>
      <w:r w:rsidR="00646077">
        <w:rPr>
          <w:lang w:val="ru-RU"/>
        </w:rPr>
        <w:t>.</w:t>
      </w:r>
    </w:p>
    <w:p w14:paraId="10AF071A" w14:textId="760C49E2" w:rsidR="00CF3B4B" w:rsidRDefault="00CF3B4B" w:rsidP="005C14E7">
      <w:pPr>
        <w:pStyle w:val="a0"/>
        <w:widowControl w:val="0"/>
        <w:rPr>
          <w:lang w:val="ru-RU"/>
        </w:rPr>
      </w:pPr>
      <w:r w:rsidRPr="00CF3B4B">
        <w:rPr>
          <w:lang w:val="ru-RU"/>
        </w:rPr>
        <w:lastRenderedPageBreak/>
        <w:t>Из всех этих объектов</w:t>
      </w:r>
      <w:r w:rsidR="000B3A60">
        <w:rPr>
          <w:lang w:val="ru-RU"/>
        </w:rPr>
        <w:t xml:space="preserve"> </w:t>
      </w:r>
      <w:r w:rsidRPr="00CF3B4B">
        <w:rPr>
          <w:lang w:val="ru-RU"/>
        </w:rPr>
        <w:t xml:space="preserve">наибольший интерес и значимость для разработчика представляет объект </w:t>
      </w:r>
      <w:proofErr w:type="spellStart"/>
      <w:r w:rsidRPr="00CF3B4B">
        <w:rPr>
          <w:i/>
          <w:iCs/>
          <w:lang w:val="ru-RU"/>
        </w:rPr>
        <w:t>document</w:t>
      </w:r>
      <w:proofErr w:type="spellEnd"/>
      <w:r w:rsidRPr="00CF3B4B">
        <w:rPr>
          <w:lang w:val="ru-RU"/>
        </w:rPr>
        <w:t>, который является корнем объектной модели документа (</w:t>
      </w:r>
      <w:r w:rsidRPr="00CF3B4B">
        <w:rPr>
          <w:i/>
          <w:iCs/>
          <w:lang w:val="ru-RU"/>
        </w:rPr>
        <w:t>DOM</w:t>
      </w:r>
      <w:r w:rsidRPr="00CF3B4B">
        <w:rPr>
          <w:lang w:val="ru-RU"/>
        </w:rPr>
        <w:t xml:space="preserve"> – </w:t>
      </w:r>
      <w:proofErr w:type="spellStart"/>
      <w:r w:rsidRPr="00CF3B4B">
        <w:rPr>
          <w:i/>
          <w:iCs/>
          <w:lang w:val="ru-RU"/>
        </w:rPr>
        <w:t>Document</w:t>
      </w:r>
      <w:proofErr w:type="spellEnd"/>
      <w:r w:rsidRPr="00CF3B4B">
        <w:rPr>
          <w:i/>
          <w:iCs/>
          <w:lang w:val="ru-RU"/>
        </w:rPr>
        <w:t xml:space="preserve"> </w:t>
      </w:r>
      <w:proofErr w:type="spellStart"/>
      <w:r w:rsidRPr="00CF3B4B">
        <w:rPr>
          <w:i/>
          <w:iCs/>
          <w:lang w:val="ru-RU"/>
        </w:rPr>
        <w:t>Object</w:t>
      </w:r>
      <w:proofErr w:type="spellEnd"/>
      <w:r w:rsidRPr="00CF3B4B">
        <w:rPr>
          <w:i/>
          <w:iCs/>
          <w:lang w:val="ru-RU"/>
        </w:rPr>
        <w:t xml:space="preserve"> </w:t>
      </w:r>
      <w:proofErr w:type="spellStart"/>
      <w:r w:rsidRPr="00CF3B4B">
        <w:rPr>
          <w:i/>
          <w:iCs/>
          <w:lang w:val="ru-RU"/>
        </w:rPr>
        <w:t>Mod</w:t>
      </w:r>
      <w:proofErr w:type="spellEnd"/>
      <w:r>
        <w:rPr>
          <w:i/>
          <w:iCs/>
        </w:rPr>
        <w:t>e</w:t>
      </w:r>
      <w:r w:rsidRPr="00CF3B4B">
        <w:rPr>
          <w:i/>
          <w:iCs/>
          <w:lang w:val="ru-RU"/>
        </w:rPr>
        <w:t>l</w:t>
      </w:r>
      <w:r w:rsidRPr="00CF3B4B">
        <w:rPr>
          <w:lang w:val="ru-RU"/>
        </w:rPr>
        <w:t xml:space="preserve">). Данная модель в отличие от объектной модели браузера стандартизована в спецификации и поддерживается всеми браузерами. Объект </w:t>
      </w:r>
      <w:proofErr w:type="spellStart"/>
      <w:r w:rsidRPr="00CF3B4B">
        <w:rPr>
          <w:i/>
          <w:iCs/>
          <w:lang w:val="ru-RU"/>
        </w:rPr>
        <w:t>document</w:t>
      </w:r>
      <w:proofErr w:type="spellEnd"/>
      <w:r w:rsidRPr="00CF3B4B">
        <w:rPr>
          <w:lang w:val="ru-RU"/>
        </w:rPr>
        <w:t xml:space="preserve"> представляет собой </w:t>
      </w:r>
      <w:r w:rsidRPr="00CF3B4B">
        <w:rPr>
          <w:i/>
          <w:iCs/>
          <w:lang w:val="ru-RU"/>
        </w:rPr>
        <w:t>HTML</w:t>
      </w:r>
      <w:r w:rsidRPr="00CF3B4B">
        <w:rPr>
          <w:lang w:val="ru-RU"/>
        </w:rPr>
        <w:t xml:space="preserve">-документ, загруженный в окно (вкладку) браузера. С помощью свойств и методов данного объекта </w:t>
      </w:r>
      <w:r>
        <w:rPr>
          <w:lang w:val="ru-RU"/>
        </w:rPr>
        <w:t>можно</w:t>
      </w:r>
      <w:r w:rsidRPr="00CF3B4B">
        <w:rPr>
          <w:lang w:val="ru-RU"/>
        </w:rPr>
        <w:t xml:space="preserve"> получить доступ к содержимому </w:t>
      </w:r>
      <w:r w:rsidRPr="00CF3B4B">
        <w:rPr>
          <w:i/>
          <w:iCs/>
          <w:lang w:val="ru-RU"/>
        </w:rPr>
        <w:t>HTML</w:t>
      </w:r>
      <w:r w:rsidRPr="00CF3B4B">
        <w:rPr>
          <w:lang w:val="ru-RU"/>
        </w:rPr>
        <w:t>-документа, а также изменить его содержимое, структуру и оформление.</w:t>
      </w:r>
      <w:r w:rsidR="00636500">
        <w:rPr>
          <w:lang w:val="ru-RU"/>
        </w:rPr>
        <w:t xml:space="preserve"> Такой подход к </w:t>
      </w:r>
      <w:r w:rsidR="00636500" w:rsidRPr="00636500">
        <w:rPr>
          <w:lang w:val="ru-RU"/>
        </w:rPr>
        <w:t>создани</w:t>
      </w:r>
      <w:r w:rsidR="00636500">
        <w:rPr>
          <w:lang w:val="ru-RU"/>
        </w:rPr>
        <w:t>ю</w:t>
      </w:r>
      <w:r w:rsidR="00636500" w:rsidRPr="00636500">
        <w:rPr>
          <w:lang w:val="ru-RU"/>
        </w:rPr>
        <w:t xml:space="preserve"> интерактивного веб-сайта, использующий сочетание статичного языка разметки </w:t>
      </w:r>
      <w:r w:rsidR="00636500" w:rsidRPr="00636500">
        <w:rPr>
          <w:i/>
          <w:iCs/>
          <w:lang w:val="ru-RU"/>
        </w:rPr>
        <w:t>HTML</w:t>
      </w:r>
      <w:r w:rsidR="00636500" w:rsidRPr="00636500">
        <w:rPr>
          <w:lang w:val="ru-RU"/>
        </w:rPr>
        <w:t>, каскадных таблиц стилей</w:t>
      </w:r>
      <w:r w:rsidR="00636500" w:rsidRPr="00636500">
        <w:rPr>
          <w:i/>
          <w:iCs/>
          <w:lang w:val="ru-RU"/>
        </w:rPr>
        <w:t xml:space="preserve"> CSS</w:t>
      </w:r>
      <w:r w:rsidR="00636500">
        <w:rPr>
          <w:lang w:val="ru-RU"/>
        </w:rPr>
        <w:t xml:space="preserve">, </w:t>
      </w:r>
      <w:r w:rsidR="00636500" w:rsidRPr="00636500">
        <w:rPr>
          <w:lang w:val="ru-RU"/>
        </w:rPr>
        <w:t xml:space="preserve">встраиваемого (и выполняемого на стороне клиента) скриптового языка </w:t>
      </w:r>
      <w:r w:rsidR="00636500" w:rsidRPr="00636500">
        <w:rPr>
          <w:i/>
          <w:iCs/>
          <w:lang w:val="ru-RU"/>
        </w:rPr>
        <w:t>JavaScript</w:t>
      </w:r>
      <w:r w:rsidR="00636500" w:rsidRPr="00636500">
        <w:rPr>
          <w:lang w:val="ru-RU"/>
        </w:rPr>
        <w:t xml:space="preserve">, </w:t>
      </w:r>
      <w:r w:rsidR="00636500">
        <w:rPr>
          <w:lang w:val="ru-RU"/>
        </w:rPr>
        <w:t>а также</w:t>
      </w:r>
      <w:r w:rsidR="00636500" w:rsidRPr="00636500">
        <w:rPr>
          <w:lang w:val="ru-RU"/>
        </w:rPr>
        <w:t xml:space="preserve"> объектной модели документа</w:t>
      </w:r>
      <w:r w:rsidR="00636500">
        <w:rPr>
          <w:lang w:val="ru-RU"/>
        </w:rPr>
        <w:t xml:space="preserve"> </w:t>
      </w:r>
      <w:r w:rsidR="00636500" w:rsidRPr="00636500">
        <w:rPr>
          <w:i/>
          <w:iCs/>
        </w:rPr>
        <w:t>DOM</w:t>
      </w:r>
      <w:r w:rsidR="00636500">
        <w:rPr>
          <w:lang w:val="ru-RU"/>
        </w:rPr>
        <w:t xml:space="preserve">, получил название </w:t>
      </w:r>
      <w:r w:rsidR="00636500" w:rsidRPr="00636500">
        <w:rPr>
          <w:i/>
          <w:iCs/>
        </w:rPr>
        <w:t>DHTML</w:t>
      </w:r>
      <w:r w:rsidR="00636500">
        <w:rPr>
          <w:i/>
          <w:iCs/>
          <w:lang w:val="ru-RU"/>
        </w:rPr>
        <w:t xml:space="preserve"> </w:t>
      </w:r>
      <w:r w:rsidR="00636500">
        <w:rPr>
          <w:lang w:val="ru-RU"/>
        </w:rPr>
        <w:t>(</w:t>
      </w:r>
      <w:r w:rsidR="00636500" w:rsidRPr="00636500">
        <w:rPr>
          <w:i/>
          <w:iCs/>
          <w:lang w:val="ru-RU"/>
        </w:rPr>
        <w:t>Dynamic HTML</w:t>
      </w:r>
      <w:r w:rsidR="00636500">
        <w:rPr>
          <w:lang w:val="ru-RU"/>
        </w:rPr>
        <w:t>)</w:t>
      </w:r>
      <w:r w:rsidR="00636500" w:rsidRPr="00636500">
        <w:rPr>
          <w:lang w:val="ru-RU"/>
        </w:rPr>
        <w:t>.</w:t>
      </w:r>
    </w:p>
    <w:p w14:paraId="7A2F611F" w14:textId="06ADD4FB" w:rsidR="00863776" w:rsidRPr="008003EA" w:rsidRDefault="00863776" w:rsidP="005C14E7">
      <w:pPr>
        <w:pStyle w:val="a0"/>
        <w:widowControl w:val="0"/>
        <w:rPr>
          <w:lang w:val="ru-RU"/>
        </w:rPr>
      </w:pPr>
    </w:p>
    <w:p w14:paraId="55D05841" w14:textId="228D0F72" w:rsidR="00863776" w:rsidRPr="00907E6C" w:rsidRDefault="00907E6C" w:rsidP="005C14E7">
      <w:pPr>
        <w:pStyle w:val="20"/>
        <w:widowControl w:val="0"/>
        <w:numPr>
          <w:ilvl w:val="1"/>
          <w:numId w:val="11"/>
        </w:numPr>
      </w:pPr>
      <w:bookmarkStart w:id="9" w:name="_Toc88489846"/>
      <w:r>
        <w:t>Основ</w:t>
      </w:r>
      <w:r w:rsidR="00405954">
        <w:t xml:space="preserve">ы языка </w:t>
      </w:r>
      <w:r w:rsidR="00405954" w:rsidRPr="00483AB4">
        <w:rPr>
          <w:i/>
          <w:iCs/>
          <w:lang w:val="en-US"/>
        </w:rPr>
        <w:t>JavaScript</w:t>
      </w:r>
      <w:r w:rsidR="00B46FC4">
        <w:t>, используемые в работе</w:t>
      </w:r>
      <w:bookmarkEnd w:id="9"/>
    </w:p>
    <w:p w14:paraId="51DFF0CC" w14:textId="77777777" w:rsidR="00250E14" w:rsidRPr="00551559" w:rsidRDefault="00250E14" w:rsidP="00250E14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bookmarkStart w:id="10" w:name="_Hlk84465415"/>
    </w:p>
    <w:p w14:paraId="17259A27" w14:textId="77777777" w:rsidR="00250E14" w:rsidRDefault="00250E14" w:rsidP="00250E14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A21A43">
        <w:rPr>
          <w:lang w:val="ru-RU"/>
        </w:rPr>
        <w:t xml:space="preserve">Объекты </w:t>
      </w:r>
      <w:r>
        <w:rPr>
          <w:lang w:val="ru-RU"/>
        </w:rPr>
        <w:t>–</w:t>
      </w:r>
      <w:r w:rsidRPr="00A21A43">
        <w:rPr>
          <w:lang w:val="ru-RU"/>
        </w:rPr>
        <w:t xml:space="preserve"> это динамические структуры, состоящие из пар ключ-значение. Значения могут иметь примитивные типы данных, могут быть объектами или функциями.</w:t>
      </w:r>
    </w:p>
    <w:p w14:paraId="18978E0E" w14:textId="316C7178" w:rsidR="00250E14" w:rsidRDefault="00250E14" w:rsidP="00250E14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141304">
        <w:rPr>
          <w:lang w:val="ru-RU"/>
        </w:rPr>
        <w:t>Объекты используются для хранения коллекций различных значений и более сложных сущностей.</w:t>
      </w:r>
      <w:r>
        <w:rPr>
          <w:lang w:val="ru-RU"/>
        </w:rPr>
        <w:t xml:space="preserve"> </w:t>
      </w:r>
      <w:r w:rsidRPr="00141304">
        <w:rPr>
          <w:lang w:val="ru-RU"/>
        </w:rPr>
        <w:t>Объект может быть создан с помощью фигурных скобок с необязательным списком свойств. Свойство – это пара «ключ:</w:t>
      </w:r>
      <w:r>
        <w:rPr>
          <w:lang w:val="ru-RU"/>
        </w:rPr>
        <w:t> </w:t>
      </w:r>
      <w:r w:rsidRPr="00141304">
        <w:rPr>
          <w:lang w:val="ru-RU"/>
        </w:rPr>
        <w:t xml:space="preserve">значение», где ключ – это строка (также называемая «именем свойства»), а </w:t>
      </w:r>
      <w:r>
        <w:rPr>
          <w:lang w:val="ru-RU"/>
        </w:rPr>
        <w:t>з</w:t>
      </w:r>
      <w:r w:rsidRPr="00A21A43">
        <w:rPr>
          <w:lang w:val="ru-RU"/>
        </w:rPr>
        <w:t>начени</w:t>
      </w:r>
      <w:r>
        <w:rPr>
          <w:lang w:val="ru-RU"/>
        </w:rPr>
        <w:t>е</w:t>
      </w:r>
      <w:r w:rsidRPr="00A21A43">
        <w:rPr>
          <w:lang w:val="ru-RU"/>
        </w:rPr>
        <w:t xml:space="preserve"> </w:t>
      </w:r>
      <w:r>
        <w:rPr>
          <w:lang w:val="ru-RU"/>
        </w:rPr>
        <w:t>может быть</w:t>
      </w:r>
      <w:r w:rsidRPr="00A21A43">
        <w:rPr>
          <w:lang w:val="ru-RU"/>
        </w:rPr>
        <w:t xml:space="preserve"> примитив</w:t>
      </w:r>
      <w:r w:rsidR="00B46FC4">
        <w:rPr>
          <w:lang w:val="ru-RU"/>
        </w:rPr>
        <w:t>ом</w:t>
      </w:r>
      <w:r w:rsidRPr="00A21A43">
        <w:rPr>
          <w:lang w:val="ru-RU"/>
        </w:rPr>
        <w:t>, объект</w:t>
      </w:r>
      <w:r>
        <w:rPr>
          <w:lang w:val="ru-RU"/>
        </w:rPr>
        <w:t>ом</w:t>
      </w:r>
      <w:r w:rsidRPr="00A21A43">
        <w:rPr>
          <w:lang w:val="ru-RU"/>
        </w:rPr>
        <w:t xml:space="preserve"> или функци</w:t>
      </w:r>
      <w:r>
        <w:rPr>
          <w:lang w:val="ru-RU"/>
        </w:rPr>
        <w:t>ей</w:t>
      </w:r>
      <w:r w:rsidRPr="00A21A43">
        <w:rPr>
          <w:lang w:val="ru-RU"/>
        </w:rPr>
        <w:t>.</w:t>
      </w:r>
    </w:p>
    <w:p w14:paraId="0931784B" w14:textId="77777777" w:rsidR="00250E14" w:rsidRPr="00A21A43" w:rsidRDefault="00250E14" w:rsidP="00250E14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Пример создания объекта</w:t>
      </w:r>
      <w:r w:rsidRPr="00A21A43">
        <w:rPr>
          <w:lang w:val="ru-RU"/>
        </w:rPr>
        <w:t>:</w:t>
      </w:r>
    </w:p>
    <w:p w14:paraId="49E09A7B" w14:textId="77777777" w:rsidR="00250E14" w:rsidRPr="00D22EA5" w:rsidRDefault="00250E14" w:rsidP="00250E14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</w:p>
    <w:p w14:paraId="4893343A" w14:textId="77777777" w:rsidR="00250E14" w:rsidRPr="00250E14" w:rsidRDefault="00250E14" w:rsidP="00250E14">
      <w:pPr>
        <w:pStyle w:val="a0"/>
        <w:widowControl w:val="0"/>
        <w:rPr>
          <w:i/>
          <w:iCs/>
          <w:lang w:val="ru-RU"/>
        </w:rPr>
      </w:pPr>
      <w:r w:rsidRPr="00D22EA5">
        <w:rPr>
          <w:i/>
          <w:iCs/>
        </w:rPr>
        <w:t>let</w:t>
      </w:r>
      <w:r w:rsidRPr="00250E14">
        <w:rPr>
          <w:i/>
          <w:iCs/>
          <w:lang w:val="ru-RU"/>
        </w:rPr>
        <w:t xml:space="preserve"> </w:t>
      </w:r>
      <w:r w:rsidRPr="00D22EA5">
        <w:rPr>
          <w:i/>
          <w:iCs/>
        </w:rPr>
        <w:t>obj</w:t>
      </w:r>
      <w:r w:rsidRPr="00250E14">
        <w:rPr>
          <w:i/>
          <w:iCs/>
          <w:lang w:val="ru-RU"/>
        </w:rPr>
        <w:t xml:space="preserve"> = {</w:t>
      </w:r>
    </w:p>
    <w:p w14:paraId="52478337" w14:textId="77777777" w:rsidR="00250E14" w:rsidRPr="00D22EA5" w:rsidRDefault="00250E14" w:rsidP="00250E14">
      <w:pPr>
        <w:pStyle w:val="a0"/>
        <w:widowControl w:val="0"/>
        <w:rPr>
          <w:i/>
          <w:iCs/>
        </w:rPr>
      </w:pPr>
      <w:r w:rsidRPr="00250E14">
        <w:rPr>
          <w:i/>
          <w:iCs/>
          <w:lang w:val="ru-RU"/>
        </w:rPr>
        <w:t xml:space="preserve">  </w:t>
      </w:r>
      <w:r w:rsidRPr="00D22EA5">
        <w:rPr>
          <w:i/>
          <w:iCs/>
        </w:rPr>
        <w:t>message : "A message",</w:t>
      </w:r>
    </w:p>
    <w:p w14:paraId="1C81AF46" w14:textId="77777777" w:rsidR="00250E14" w:rsidRPr="00250E14" w:rsidRDefault="00250E14" w:rsidP="00250E14">
      <w:pPr>
        <w:pStyle w:val="a0"/>
        <w:widowControl w:val="0"/>
        <w:rPr>
          <w:i/>
          <w:iCs/>
        </w:rPr>
      </w:pPr>
      <w:r w:rsidRPr="00D22EA5">
        <w:rPr>
          <w:i/>
          <w:iCs/>
        </w:rPr>
        <w:t xml:space="preserve">  </w:t>
      </w:r>
      <w:proofErr w:type="spellStart"/>
      <w:r w:rsidRPr="00250E14">
        <w:rPr>
          <w:i/>
          <w:iCs/>
        </w:rPr>
        <w:t>doSomething</w:t>
      </w:r>
      <w:proofErr w:type="spellEnd"/>
      <w:r w:rsidRPr="00250E14">
        <w:rPr>
          <w:i/>
          <w:iCs/>
        </w:rPr>
        <w:t xml:space="preserve"> : function() {}</w:t>
      </w:r>
    </w:p>
    <w:p w14:paraId="362DBF30" w14:textId="77777777" w:rsidR="00250E14" w:rsidRDefault="00250E14" w:rsidP="00250E14">
      <w:pPr>
        <w:pStyle w:val="a0"/>
        <w:widowControl w:val="0"/>
        <w:rPr>
          <w:i/>
          <w:iCs/>
          <w:lang w:val="ru-RU"/>
        </w:rPr>
      </w:pPr>
      <w:r w:rsidRPr="00D22EA5">
        <w:rPr>
          <w:i/>
          <w:iCs/>
          <w:lang w:val="ru-RU"/>
        </w:rPr>
        <w:t>}</w:t>
      </w:r>
    </w:p>
    <w:p w14:paraId="140C551B" w14:textId="77777777" w:rsidR="00250E14" w:rsidRPr="00D22EA5" w:rsidRDefault="00250E14" w:rsidP="00250E14">
      <w:pPr>
        <w:pStyle w:val="a0"/>
        <w:widowControl w:val="0"/>
        <w:rPr>
          <w:i/>
          <w:iCs/>
          <w:lang w:val="ru-RU"/>
        </w:rPr>
      </w:pPr>
    </w:p>
    <w:p w14:paraId="382996EB" w14:textId="3674C554" w:rsidR="00250E14" w:rsidRDefault="00250E14" w:rsidP="00250E14">
      <w:pPr>
        <w:pStyle w:val="a0"/>
        <w:widowControl w:val="0"/>
        <w:rPr>
          <w:lang w:val="ru-RU"/>
        </w:rPr>
      </w:pPr>
      <w:r w:rsidRPr="00D22EA5">
        <w:rPr>
          <w:lang w:val="ru-RU"/>
        </w:rPr>
        <w:t>Свойства объекта можно, в любое время, читать, добавлять, редактировать и удалять.</w:t>
      </w:r>
      <w:r>
        <w:rPr>
          <w:lang w:val="ru-RU"/>
        </w:rPr>
        <w:t xml:space="preserve"> Обращение к свойству объекта выполняется «через точку»: </w:t>
      </w:r>
      <w:r w:rsidRPr="00EA3BC1">
        <w:rPr>
          <w:i/>
          <w:iCs/>
        </w:rPr>
        <w:t>object</w:t>
      </w:r>
      <w:r w:rsidRPr="00BB12B1">
        <w:rPr>
          <w:lang w:val="ru-RU"/>
        </w:rPr>
        <w:t>.</w:t>
      </w:r>
      <w:r w:rsidRPr="00EA3BC1">
        <w:rPr>
          <w:i/>
          <w:iCs/>
        </w:rPr>
        <w:t>attr</w:t>
      </w:r>
      <w:r>
        <w:rPr>
          <w:i/>
          <w:iCs/>
        </w:rPr>
        <w:t>ibute</w:t>
      </w:r>
      <w:r w:rsidRPr="0041325C">
        <w:rPr>
          <w:lang w:val="ru-RU"/>
        </w:rPr>
        <w:t xml:space="preserve">. Для </w:t>
      </w:r>
      <w:r>
        <w:rPr>
          <w:lang w:val="ru-RU"/>
        </w:rPr>
        <w:t xml:space="preserve">обращения к свойствам, название которых состоит из нескольких слов, </w:t>
      </w:r>
      <w:r w:rsidRPr="0041325C">
        <w:rPr>
          <w:lang w:val="ru-RU"/>
        </w:rPr>
        <w:t>существует альтернативный способ доступа через квадратные скобки</w:t>
      </w:r>
      <w:r>
        <w:rPr>
          <w:lang w:val="ru-RU"/>
        </w:rPr>
        <w:t xml:space="preserve">: </w:t>
      </w:r>
      <w:r w:rsidRPr="00EA3BC1">
        <w:rPr>
          <w:i/>
          <w:iCs/>
        </w:rPr>
        <w:t>object</w:t>
      </w:r>
      <w:r w:rsidRPr="006F2B5C">
        <w:rPr>
          <w:lang w:val="ru-RU"/>
        </w:rPr>
        <w:t>.[“</w:t>
      </w:r>
      <w:r>
        <w:rPr>
          <w:i/>
          <w:iCs/>
        </w:rPr>
        <w:t>complex </w:t>
      </w:r>
      <w:r w:rsidRPr="00EA3BC1">
        <w:rPr>
          <w:i/>
          <w:iCs/>
        </w:rPr>
        <w:t>attr</w:t>
      </w:r>
      <w:r>
        <w:rPr>
          <w:i/>
          <w:iCs/>
        </w:rPr>
        <w:t>ibute</w:t>
      </w:r>
      <w:r w:rsidRPr="006F2B5C">
        <w:rPr>
          <w:lang w:val="ru-RU"/>
        </w:rPr>
        <w:t>”].</w:t>
      </w:r>
      <w:r w:rsidRPr="008303BE">
        <w:rPr>
          <w:lang w:val="ru-RU"/>
        </w:rPr>
        <w:t xml:space="preserve"> </w:t>
      </w:r>
      <w:r>
        <w:rPr>
          <w:lang w:val="ru-RU"/>
        </w:rPr>
        <w:t>М</w:t>
      </w:r>
      <w:r w:rsidRPr="00FF6BD2">
        <w:rPr>
          <w:lang w:val="ru-RU"/>
        </w:rPr>
        <w:t>ож</w:t>
      </w:r>
      <w:r>
        <w:rPr>
          <w:lang w:val="ru-RU"/>
        </w:rPr>
        <w:t>но</w:t>
      </w:r>
      <w:r w:rsidRPr="00FF6BD2">
        <w:rPr>
          <w:lang w:val="ru-RU"/>
        </w:rPr>
        <w:t xml:space="preserve"> использовать квадратные скобки в литеральной нотации для создания вычисляемого свойства</w:t>
      </w:r>
      <w:r>
        <w:rPr>
          <w:lang w:val="ru-RU"/>
        </w:rPr>
        <w:t>:</w:t>
      </w:r>
    </w:p>
    <w:p w14:paraId="54EE96DB" w14:textId="77777777" w:rsidR="00250E14" w:rsidRPr="00FF6BD2" w:rsidRDefault="00250E14" w:rsidP="00250E14">
      <w:pPr>
        <w:pStyle w:val="a0"/>
        <w:widowControl w:val="0"/>
        <w:rPr>
          <w:i/>
          <w:iCs/>
        </w:rPr>
      </w:pPr>
      <w:r w:rsidRPr="00FF6BD2">
        <w:rPr>
          <w:i/>
          <w:iCs/>
        </w:rPr>
        <w:lastRenderedPageBreak/>
        <w:t>let fruit = prompt("</w:t>
      </w:r>
      <w:r w:rsidRPr="00FF6BD2">
        <w:rPr>
          <w:i/>
          <w:iCs/>
          <w:lang w:val="ru-RU"/>
        </w:rPr>
        <w:t>Какой</w:t>
      </w:r>
      <w:r w:rsidRPr="00FF6BD2">
        <w:rPr>
          <w:i/>
          <w:iCs/>
        </w:rPr>
        <w:t xml:space="preserve"> </w:t>
      </w:r>
      <w:r w:rsidRPr="00FF6BD2">
        <w:rPr>
          <w:i/>
          <w:iCs/>
          <w:lang w:val="ru-RU"/>
        </w:rPr>
        <w:t>фрукт</w:t>
      </w:r>
      <w:r w:rsidRPr="00FF6BD2">
        <w:rPr>
          <w:i/>
          <w:iCs/>
        </w:rPr>
        <w:t xml:space="preserve"> </w:t>
      </w:r>
      <w:r w:rsidRPr="00FF6BD2">
        <w:rPr>
          <w:i/>
          <w:iCs/>
          <w:lang w:val="ru-RU"/>
        </w:rPr>
        <w:t>купить</w:t>
      </w:r>
      <w:r w:rsidRPr="00FF6BD2">
        <w:rPr>
          <w:i/>
          <w:iCs/>
        </w:rPr>
        <w:t>?", "apple");</w:t>
      </w:r>
    </w:p>
    <w:p w14:paraId="601E3BAE" w14:textId="77777777" w:rsidR="00250E14" w:rsidRPr="00FF6BD2" w:rsidRDefault="00250E14" w:rsidP="00250E14">
      <w:pPr>
        <w:pStyle w:val="a0"/>
        <w:widowControl w:val="0"/>
        <w:rPr>
          <w:i/>
          <w:iCs/>
          <w:lang w:val="ru-RU"/>
        </w:rPr>
      </w:pPr>
      <w:proofErr w:type="spellStart"/>
      <w:r w:rsidRPr="00FF6BD2">
        <w:rPr>
          <w:i/>
          <w:iCs/>
          <w:lang w:val="ru-RU"/>
        </w:rPr>
        <w:t>let</w:t>
      </w:r>
      <w:proofErr w:type="spellEnd"/>
      <w:r w:rsidRPr="00FF6BD2">
        <w:rPr>
          <w:i/>
          <w:iCs/>
          <w:lang w:val="ru-RU"/>
        </w:rPr>
        <w:t xml:space="preserve"> </w:t>
      </w:r>
      <w:proofErr w:type="spellStart"/>
      <w:r w:rsidRPr="00FF6BD2">
        <w:rPr>
          <w:i/>
          <w:iCs/>
          <w:lang w:val="ru-RU"/>
        </w:rPr>
        <w:t>bag</w:t>
      </w:r>
      <w:proofErr w:type="spellEnd"/>
      <w:r w:rsidRPr="00FF6BD2">
        <w:rPr>
          <w:i/>
          <w:iCs/>
          <w:lang w:val="ru-RU"/>
        </w:rPr>
        <w:t xml:space="preserve"> = {</w:t>
      </w:r>
    </w:p>
    <w:p w14:paraId="02E4602D" w14:textId="77777777" w:rsidR="00250E14" w:rsidRPr="00FF6BD2" w:rsidRDefault="00250E14" w:rsidP="00250E14">
      <w:pPr>
        <w:pStyle w:val="a0"/>
        <w:widowControl w:val="0"/>
        <w:rPr>
          <w:i/>
          <w:iCs/>
          <w:lang w:val="ru-RU"/>
        </w:rPr>
      </w:pPr>
      <w:r w:rsidRPr="00FF6BD2">
        <w:rPr>
          <w:i/>
          <w:iCs/>
          <w:lang w:val="ru-RU"/>
        </w:rPr>
        <w:t xml:space="preserve">  [</w:t>
      </w:r>
      <w:proofErr w:type="spellStart"/>
      <w:r w:rsidRPr="00FF6BD2">
        <w:rPr>
          <w:i/>
          <w:iCs/>
          <w:lang w:val="ru-RU"/>
        </w:rPr>
        <w:t>fruit</w:t>
      </w:r>
      <w:proofErr w:type="spellEnd"/>
      <w:r w:rsidRPr="00FF6BD2">
        <w:rPr>
          <w:i/>
          <w:iCs/>
          <w:lang w:val="ru-RU"/>
        </w:rPr>
        <w:t xml:space="preserve">]: </w:t>
      </w:r>
      <w:r>
        <w:rPr>
          <w:i/>
          <w:iCs/>
          <w:lang w:val="ru-RU"/>
        </w:rPr>
        <w:t>10</w:t>
      </w:r>
      <w:r w:rsidRPr="00FF6BD2">
        <w:rPr>
          <w:i/>
          <w:iCs/>
          <w:lang w:val="ru-RU"/>
        </w:rPr>
        <w:t>,</w:t>
      </w:r>
    </w:p>
    <w:p w14:paraId="0E4A4949" w14:textId="77777777" w:rsidR="00250E14" w:rsidRPr="00FF6BD2" w:rsidRDefault="00250E14" w:rsidP="00250E14">
      <w:pPr>
        <w:pStyle w:val="a0"/>
        <w:widowControl w:val="0"/>
        <w:rPr>
          <w:i/>
          <w:iCs/>
          <w:lang w:val="ru-RU"/>
        </w:rPr>
      </w:pPr>
      <w:r w:rsidRPr="00FF6BD2">
        <w:rPr>
          <w:i/>
          <w:iCs/>
          <w:lang w:val="ru-RU"/>
        </w:rPr>
        <w:t>};</w:t>
      </w:r>
    </w:p>
    <w:p w14:paraId="52EA2C12" w14:textId="77777777" w:rsidR="00250E14" w:rsidRDefault="00250E14" w:rsidP="00250E14">
      <w:pPr>
        <w:pStyle w:val="a0"/>
        <w:widowControl w:val="0"/>
        <w:rPr>
          <w:lang w:val="ru-RU"/>
        </w:rPr>
      </w:pPr>
    </w:p>
    <w:p w14:paraId="7CA98201" w14:textId="77777777" w:rsidR="00250E14" w:rsidRDefault="00250E14" w:rsidP="00250E14">
      <w:pPr>
        <w:pStyle w:val="a0"/>
        <w:widowControl w:val="0"/>
        <w:rPr>
          <w:lang w:val="ru-RU"/>
        </w:rPr>
      </w:pPr>
      <w:r>
        <w:rPr>
          <w:lang w:val="ru-RU"/>
        </w:rPr>
        <w:t>Для задания свойства, равного значению переменной и имеющего такое же название, допустимо в список свойств объекта внести название такой переменной.</w:t>
      </w:r>
    </w:p>
    <w:p w14:paraId="0DED6DE8" w14:textId="77777777" w:rsidR="00250E14" w:rsidRDefault="00250E14" w:rsidP="00250E14">
      <w:pPr>
        <w:pStyle w:val="a0"/>
        <w:widowControl w:val="0"/>
        <w:rPr>
          <w:lang w:val="ru-RU"/>
        </w:rPr>
      </w:pPr>
      <w:r w:rsidRPr="00A75B4B">
        <w:rPr>
          <w:lang w:val="ru-RU"/>
        </w:rPr>
        <w:t xml:space="preserve">В отличие от многих других языков, особенность </w:t>
      </w:r>
      <w:r w:rsidRPr="00A75B4B">
        <w:rPr>
          <w:i/>
          <w:iCs/>
          <w:lang w:val="ru-RU"/>
        </w:rPr>
        <w:t>JavaScript</w:t>
      </w:r>
      <w:r w:rsidRPr="00A75B4B">
        <w:rPr>
          <w:lang w:val="ru-RU"/>
        </w:rPr>
        <w:t>-объектов в том, что можно получить доступ к любому свойству. Даже если свойства не существует</w:t>
      </w:r>
      <w:r>
        <w:rPr>
          <w:lang w:val="ru-RU"/>
        </w:rPr>
        <w:t xml:space="preserve">, </w:t>
      </w:r>
      <w:r w:rsidRPr="00A75B4B">
        <w:rPr>
          <w:lang w:val="ru-RU"/>
        </w:rPr>
        <w:t xml:space="preserve">ошибки не </w:t>
      </w:r>
      <w:r>
        <w:rPr>
          <w:lang w:val="ru-RU"/>
        </w:rPr>
        <w:t xml:space="preserve">возникает. </w:t>
      </w:r>
      <w:r w:rsidRPr="00A75B4B">
        <w:rPr>
          <w:lang w:val="ru-RU"/>
        </w:rPr>
        <w:t xml:space="preserve">При обращении к свойству, которого нет, возвращается </w:t>
      </w:r>
      <w:proofErr w:type="spellStart"/>
      <w:r w:rsidRPr="00A75B4B">
        <w:rPr>
          <w:i/>
          <w:iCs/>
          <w:lang w:val="ru-RU"/>
        </w:rPr>
        <w:t>undefined</w:t>
      </w:r>
      <w:proofErr w:type="spellEnd"/>
      <w:r w:rsidRPr="00A75B4B">
        <w:rPr>
          <w:lang w:val="ru-RU"/>
        </w:rPr>
        <w:t>.</w:t>
      </w:r>
    </w:p>
    <w:p w14:paraId="689E1567" w14:textId="77777777" w:rsidR="00250E14" w:rsidRDefault="00250E14" w:rsidP="00250E14">
      <w:pPr>
        <w:pStyle w:val="a0"/>
        <w:widowControl w:val="0"/>
        <w:rPr>
          <w:lang w:val="ru-RU"/>
        </w:rPr>
      </w:pPr>
      <w:r>
        <w:rPr>
          <w:lang w:val="ru-RU"/>
        </w:rPr>
        <w:t>Для проверки существования свойства в объекте</w:t>
      </w:r>
      <w:r w:rsidRPr="00A75B4B">
        <w:rPr>
          <w:lang w:val="ru-RU"/>
        </w:rPr>
        <w:t xml:space="preserve"> </w:t>
      </w:r>
      <w:r>
        <w:rPr>
          <w:lang w:val="ru-RU"/>
        </w:rPr>
        <w:t>присутствует</w:t>
      </w:r>
      <w:r w:rsidRPr="00A75B4B">
        <w:rPr>
          <w:lang w:val="ru-RU"/>
        </w:rPr>
        <w:t xml:space="preserve"> специальный оператор </w:t>
      </w:r>
      <w:proofErr w:type="spellStart"/>
      <w:r w:rsidRPr="00A75B4B">
        <w:rPr>
          <w:i/>
          <w:iCs/>
          <w:lang w:val="ru-RU"/>
        </w:rPr>
        <w:t>in</w:t>
      </w:r>
      <w:proofErr w:type="spellEnd"/>
      <w:r>
        <w:rPr>
          <w:lang w:val="ru-RU"/>
        </w:rPr>
        <w:t>, возвращающий логическое значение.</w:t>
      </w:r>
    </w:p>
    <w:p w14:paraId="13A7EC22" w14:textId="77777777" w:rsidR="00250E14" w:rsidRPr="00D22EA5" w:rsidRDefault="00250E14" w:rsidP="00250E14">
      <w:pPr>
        <w:pStyle w:val="a0"/>
        <w:widowControl w:val="0"/>
        <w:rPr>
          <w:lang w:val="ru-RU"/>
        </w:rPr>
      </w:pPr>
      <w:r>
        <w:rPr>
          <w:lang w:val="ru-RU"/>
        </w:rPr>
        <w:t>П</w:t>
      </w:r>
      <w:r w:rsidRPr="001C622F">
        <w:rPr>
          <w:lang w:val="ru-RU"/>
        </w:rPr>
        <w:t>еребор всех свойств объекта</w:t>
      </w:r>
      <w:r>
        <w:rPr>
          <w:lang w:val="ru-RU"/>
        </w:rPr>
        <w:t xml:space="preserve"> в цикле можно реализовать следующим образом: </w:t>
      </w:r>
      <w:proofErr w:type="spellStart"/>
      <w:r w:rsidRPr="001C622F">
        <w:rPr>
          <w:i/>
          <w:iCs/>
          <w:lang w:val="ru-RU"/>
        </w:rPr>
        <w:t>for</w:t>
      </w:r>
      <w:proofErr w:type="spellEnd"/>
      <w:r w:rsidRPr="001C622F">
        <w:rPr>
          <w:i/>
          <w:iCs/>
          <w:lang w:val="ru-RU"/>
        </w:rPr>
        <w:t xml:space="preserve"> </w:t>
      </w:r>
      <w:r w:rsidRPr="006F2B5C">
        <w:rPr>
          <w:lang w:val="ru-RU"/>
        </w:rPr>
        <w:t>(</w:t>
      </w:r>
      <w:proofErr w:type="spellStart"/>
      <w:r w:rsidRPr="001C622F">
        <w:rPr>
          <w:i/>
          <w:iCs/>
          <w:lang w:val="ru-RU"/>
        </w:rPr>
        <w:t>key</w:t>
      </w:r>
      <w:proofErr w:type="spellEnd"/>
      <w:r w:rsidRPr="001C622F">
        <w:rPr>
          <w:i/>
          <w:iCs/>
          <w:lang w:val="ru-RU"/>
        </w:rPr>
        <w:t xml:space="preserve"> </w:t>
      </w:r>
      <w:proofErr w:type="spellStart"/>
      <w:r w:rsidRPr="001C622F">
        <w:rPr>
          <w:i/>
          <w:iCs/>
          <w:lang w:val="ru-RU"/>
        </w:rPr>
        <w:t>in</w:t>
      </w:r>
      <w:proofErr w:type="spellEnd"/>
      <w:r w:rsidRPr="001C622F">
        <w:rPr>
          <w:i/>
          <w:iCs/>
          <w:lang w:val="ru-RU"/>
        </w:rPr>
        <w:t xml:space="preserve"> </w:t>
      </w:r>
      <w:proofErr w:type="spellStart"/>
      <w:r w:rsidRPr="001C622F">
        <w:rPr>
          <w:i/>
          <w:iCs/>
          <w:lang w:val="ru-RU"/>
        </w:rPr>
        <w:t>object</w:t>
      </w:r>
      <w:proofErr w:type="spellEnd"/>
      <w:r w:rsidRPr="006F2B5C">
        <w:rPr>
          <w:lang w:val="ru-RU"/>
        </w:rPr>
        <w:t>) {}</w:t>
      </w:r>
      <w:r w:rsidRPr="001C622F">
        <w:rPr>
          <w:lang w:val="ru-RU"/>
        </w:rPr>
        <w:t>.</w:t>
      </w:r>
      <w:r>
        <w:rPr>
          <w:lang w:val="ru-RU"/>
        </w:rPr>
        <w:t xml:space="preserve"> Также </w:t>
      </w:r>
      <w:r w:rsidRPr="00D22EA5">
        <w:rPr>
          <w:lang w:val="ru-RU"/>
        </w:rPr>
        <w:t xml:space="preserve">можно воспользоваться командой </w:t>
      </w:r>
      <w:proofErr w:type="spellStart"/>
      <w:r w:rsidRPr="00D22EA5">
        <w:rPr>
          <w:i/>
          <w:iCs/>
          <w:lang w:val="ru-RU"/>
        </w:rPr>
        <w:t>Object</w:t>
      </w:r>
      <w:r w:rsidRPr="006F2B5C">
        <w:rPr>
          <w:lang w:val="ru-RU"/>
        </w:rPr>
        <w:t>.</w:t>
      </w:r>
      <w:r w:rsidRPr="00D22EA5">
        <w:rPr>
          <w:i/>
          <w:iCs/>
          <w:lang w:val="ru-RU"/>
        </w:rPr>
        <w:t>keys</w:t>
      </w:r>
      <w:proofErr w:type="spellEnd"/>
      <w:r w:rsidRPr="006F2B5C">
        <w:rPr>
          <w:lang w:val="ru-RU"/>
        </w:rPr>
        <w:t>()</w:t>
      </w:r>
      <w:r>
        <w:rPr>
          <w:lang w:val="ru-RU"/>
        </w:rPr>
        <w:t>.</w:t>
      </w:r>
    </w:p>
    <w:p w14:paraId="2C1A946B" w14:textId="77777777" w:rsidR="00250E14" w:rsidRPr="00EA3BC1" w:rsidRDefault="00250E14" w:rsidP="00250E14">
      <w:pPr>
        <w:pStyle w:val="a0"/>
        <w:widowControl w:val="0"/>
        <w:rPr>
          <w:lang w:val="ru-RU"/>
        </w:rPr>
      </w:pPr>
      <w:r w:rsidRPr="00EA3BC1">
        <w:rPr>
          <w:lang w:val="ru-RU"/>
        </w:rPr>
        <w:t>Для удаления свойства мож</w:t>
      </w:r>
      <w:r>
        <w:rPr>
          <w:lang w:val="ru-RU"/>
        </w:rPr>
        <w:t>но</w:t>
      </w:r>
      <w:r w:rsidRPr="00EA3BC1">
        <w:rPr>
          <w:lang w:val="ru-RU"/>
        </w:rPr>
        <w:t xml:space="preserve"> использовать оператор </w:t>
      </w:r>
      <w:proofErr w:type="spellStart"/>
      <w:r w:rsidRPr="00EA3BC1">
        <w:rPr>
          <w:i/>
          <w:iCs/>
          <w:lang w:val="ru-RU"/>
        </w:rPr>
        <w:t>delete</w:t>
      </w:r>
      <w:proofErr w:type="spellEnd"/>
      <w:r>
        <w:rPr>
          <w:lang w:val="ru-RU"/>
        </w:rPr>
        <w:t>.</w:t>
      </w:r>
    </w:p>
    <w:p w14:paraId="12BC8BF7" w14:textId="77777777" w:rsidR="00250E14" w:rsidRPr="00D22EA5" w:rsidRDefault="00250E14" w:rsidP="00250E14">
      <w:pPr>
        <w:pStyle w:val="a0"/>
        <w:widowControl w:val="0"/>
        <w:rPr>
          <w:lang w:val="ru-RU"/>
        </w:rPr>
      </w:pPr>
      <w:r w:rsidRPr="00D22EA5">
        <w:rPr>
          <w:lang w:val="ru-RU"/>
        </w:rPr>
        <w:t xml:space="preserve">Объекты в языке реализованы в виде хэш-таблиц. Простую хэш-таблицу можно создать, используя команду </w:t>
      </w:r>
      <w:proofErr w:type="spellStart"/>
      <w:r w:rsidRPr="00D22EA5">
        <w:rPr>
          <w:i/>
          <w:iCs/>
          <w:lang w:val="ru-RU"/>
        </w:rPr>
        <w:t>Object</w:t>
      </w:r>
      <w:r w:rsidRPr="00BB12B1">
        <w:rPr>
          <w:lang w:val="ru-RU"/>
        </w:rPr>
        <w:t>.</w:t>
      </w:r>
      <w:r w:rsidRPr="00D22EA5">
        <w:rPr>
          <w:i/>
          <w:iCs/>
          <w:lang w:val="ru-RU"/>
        </w:rPr>
        <w:t>create</w:t>
      </w:r>
      <w:proofErr w:type="spellEnd"/>
      <w:r w:rsidRPr="00BB12B1">
        <w:rPr>
          <w:lang w:val="ru-RU"/>
        </w:rPr>
        <w:t>(</w:t>
      </w:r>
      <w:proofErr w:type="spellStart"/>
      <w:r w:rsidRPr="00D22EA5">
        <w:rPr>
          <w:i/>
          <w:iCs/>
          <w:lang w:val="ru-RU"/>
        </w:rPr>
        <w:t>null</w:t>
      </w:r>
      <w:proofErr w:type="spellEnd"/>
      <w:r w:rsidRPr="00BB12B1">
        <w:rPr>
          <w:lang w:val="ru-RU"/>
        </w:rPr>
        <w:t>)</w:t>
      </w:r>
      <w:r>
        <w:rPr>
          <w:lang w:val="ru-RU"/>
        </w:rPr>
        <w:t>.</w:t>
      </w:r>
    </w:p>
    <w:p w14:paraId="665233F5" w14:textId="77777777" w:rsidR="00250E14" w:rsidRDefault="00250E14" w:rsidP="00250E14">
      <w:pPr>
        <w:pStyle w:val="a0"/>
        <w:widowControl w:val="0"/>
        <w:rPr>
          <w:lang w:val="ru-RU"/>
        </w:rPr>
      </w:pPr>
      <w:r w:rsidRPr="00D22EA5">
        <w:rPr>
          <w:lang w:val="ru-RU"/>
        </w:rPr>
        <w:t xml:space="preserve">Если объект нужно сделать </w:t>
      </w:r>
      <w:r>
        <w:rPr>
          <w:lang w:val="ru-RU"/>
        </w:rPr>
        <w:t>неизменяемым</w:t>
      </w:r>
      <w:r w:rsidRPr="00D22EA5">
        <w:rPr>
          <w:lang w:val="ru-RU"/>
        </w:rPr>
        <w:t xml:space="preserve">, можно воспользоваться командой </w:t>
      </w:r>
      <w:proofErr w:type="spellStart"/>
      <w:r w:rsidRPr="00D22EA5">
        <w:rPr>
          <w:i/>
          <w:iCs/>
          <w:lang w:val="ru-RU"/>
        </w:rPr>
        <w:t>Object</w:t>
      </w:r>
      <w:r w:rsidRPr="00BB12B1">
        <w:rPr>
          <w:lang w:val="ru-RU"/>
        </w:rPr>
        <w:t>.</w:t>
      </w:r>
      <w:r w:rsidRPr="00D22EA5">
        <w:rPr>
          <w:i/>
          <w:iCs/>
          <w:lang w:val="ru-RU"/>
        </w:rPr>
        <w:t>freeze</w:t>
      </w:r>
      <w:proofErr w:type="spellEnd"/>
      <w:r w:rsidRPr="00BB12B1">
        <w:rPr>
          <w:lang w:val="ru-RU"/>
        </w:rPr>
        <w:t>()</w:t>
      </w:r>
      <w:r w:rsidRPr="00D22EA5">
        <w:rPr>
          <w:lang w:val="ru-RU"/>
        </w:rPr>
        <w:t>.</w:t>
      </w:r>
    </w:p>
    <w:p w14:paraId="6DC0E668" w14:textId="1F3DA788" w:rsidR="00250E14" w:rsidRDefault="00250E14" w:rsidP="00250E14">
      <w:pPr>
        <w:pStyle w:val="a0"/>
        <w:widowControl w:val="0"/>
        <w:rPr>
          <w:lang w:val="ru-RU"/>
        </w:rPr>
      </w:pPr>
      <w:r>
        <w:rPr>
          <w:lang w:val="ru-RU"/>
        </w:rPr>
        <w:t>Помимо простых объектов в</w:t>
      </w:r>
      <w:r w:rsidRPr="00187FB2">
        <w:rPr>
          <w:lang w:val="ru-RU"/>
        </w:rPr>
        <w:t xml:space="preserve"> </w:t>
      </w:r>
      <w:r w:rsidRPr="00187FB2">
        <w:rPr>
          <w:i/>
          <w:iCs/>
          <w:lang w:val="ru-RU"/>
        </w:rPr>
        <w:t>JavaScript</w:t>
      </w:r>
      <w:r w:rsidRPr="00187FB2">
        <w:rPr>
          <w:lang w:val="ru-RU"/>
        </w:rPr>
        <w:t xml:space="preserve"> есть много других типов объектов</w:t>
      </w:r>
      <w:r>
        <w:rPr>
          <w:lang w:val="ru-RU"/>
        </w:rPr>
        <w:t xml:space="preserve">, например, таких как </w:t>
      </w:r>
      <w:proofErr w:type="spellStart"/>
      <w:r w:rsidRPr="00187FB2">
        <w:rPr>
          <w:i/>
          <w:iCs/>
          <w:lang w:val="ru-RU"/>
        </w:rPr>
        <w:t>Array</w:t>
      </w:r>
      <w:proofErr w:type="spellEnd"/>
      <w:r w:rsidRPr="00187FB2">
        <w:rPr>
          <w:lang w:val="ru-RU"/>
        </w:rPr>
        <w:t xml:space="preserve"> </w:t>
      </w:r>
      <w:r>
        <w:rPr>
          <w:lang w:val="ru-RU"/>
        </w:rPr>
        <w:t>(</w:t>
      </w:r>
      <w:r w:rsidRPr="00187FB2">
        <w:rPr>
          <w:lang w:val="ru-RU"/>
        </w:rPr>
        <w:t>для хранения упорядоченных коллекций данных</w:t>
      </w:r>
      <w:r>
        <w:rPr>
          <w:lang w:val="ru-RU"/>
        </w:rPr>
        <w:t>)</w:t>
      </w:r>
      <w:r w:rsidRPr="00187FB2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187FB2">
        <w:rPr>
          <w:i/>
          <w:iCs/>
          <w:lang w:val="ru-RU"/>
        </w:rPr>
        <w:t>Date</w:t>
      </w:r>
      <w:proofErr w:type="spellEnd"/>
      <w:r w:rsidRPr="00187FB2">
        <w:rPr>
          <w:lang w:val="ru-RU"/>
        </w:rPr>
        <w:t xml:space="preserve"> </w:t>
      </w:r>
      <w:r>
        <w:rPr>
          <w:lang w:val="ru-RU"/>
        </w:rPr>
        <w:t>(</w:t>
      </w:r>
      <w:r w:rsidRPr="00187FB2">
        <w:rPr>
          <w:lang w:val="ru-RU"/>
        </w:rPr>
        <w:t>для хранения информации о дате и времени</w:t>
      </w:r>
      <w:r>
        <w:rPr>
          <w:lang w:val="ru-RU"/>
        </w:rPr>
        <w:t>)</w:t>
      </w:r>
      <w:r w:rsidRPr="00187FB2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187FB2">
        <w:rPr>
          <w:i/>
          <w:iCs/>
          <w:lang w:val="ru-RU"/>
        </w:rPr>
        <w:t>Error</w:t>
      </w:r>
      <w:proofErr w:type="spellEnd"/>
      <w:r w:rsidRPr="00187FB2">
        <w:rPr>
          <w:lang w:val="ru-RU"/>
        </w:rPr>
        <w:t xml:space="preserve"> </w:t>
      </w:r>
      <w:r>
        <w:rPr>
          <w:lang w:val="ru-RU"/>
        </w:rPr>
        <w:t>(</w:t>
      </w:r>
      <w:r w:rsidRPr="00187FB2">
        <w:rPr>
          <w:lang w:val="ru-RU"/>
        </w:rPr>
        <w:t>для хранения информации об ошибке</w:t>
      </w:r>
      <w:r>
        <w:rPr>
          <w:lang w:val="ru-RU"/>
        </w:rPr>
        <w:t>)</w:t>
      </w:r>
      <w:r w:rsidRPr="00187FB2">
        <w:rPr>
          <w:lang w:val="ru-RU"/>
        </w:rPr>
        <w:t>.</w:t>
      </w:r>
    </w:p>
    <w:bookmarkEnd w:id="10"/>
    <w:p w14:paraId="678C93CF" w14:textId="4055963B" w:rsidR="006434A5" w:rsidRDefault="006434A5" w:rsidP="005C14E7">
      <w:pPr>
        <w:pStyle w:val="a0"/>
        <w:widowControl w:val="0"/>
        <w:rPr>
          <w:lang w:val="ru-RU"/>
        </w:rPr>
      </w:pPr>
    </w:p>
    <w:p w14:paraId="16454B23" w14:textId="463EDB0B" w:rsidR="00612FEA" w:rsidRPr="003F4CD6" w:rsidRDefault="003F4CD6" w:rsidP="005C14E7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3F4CD6">
        <w:rPr>
          <w:lang w:val="ru-RU"/>
        </w:rPr>
        <w:t xml:space="preserve">Функции в </w:t>
      </w:r>
      <w:r w:rsidRPr="00B95F43">
        <w:rPr>
          <w:i/>
          <w:iCs/>
          <w:lang w:val="ru-RU"/>
        </w:rPr>
        <w:t>JavaScript</w:t>
      </w:r>
      <w:r w:rsidRPr="003F4CD6">
        <w:rPr>
          <w:lang w:val="ru-RU"/>
        </w:rPr>
        <w:t xml:space="preserve"> являются объектами. Функции можно назначать переменным, хранить в объектах или массивах, передавать в виде аргументов другим функциям и возвращать из других функций</w:t>
      </w:r>
      <w:r w:rsidR="00501ACD" w:rsidRPr="003F4CD6">
        <w:rPr>
          <w:lang w:val="ru-RU"/>
        </w:rPr>
        <w:t>.</w:t>
      </w:r>
    </w:p>
    <w:p w14:paraId="7B604AAA" w14:textId="22D3F7E2" w:rsidR="00612FEA" w:rsidRDefault="003F4CD6" w:rsidP="005C14E7">
      <w:pPr>
        <w:pStyle w:val="a0"/>
        <w:widowControl w:val="0"/>
        <w:rPr>
          <w:lang w:val="ru-RU"/>
        </w:rPr>
      </w:pPr>
      <w:r w:rsidRPr="003F4CD6">
        <w:rPr>
          <w:lang w:val="ru-RU"/>
        </w:rPr>
        <w:t>Существует три способа объявления функций:</w:t>
      </w:r>
    </w:p>
    <w:p w14:paraId="38D962E8" w14:textId="3F145114" w:rsidR="003F4CD6" w:rsidRPr="003F4CD6" w:rsidRDefault="003F4CD6" w:rsidP="005C14E7">
      <w:pPr>
        <w:pStyle w:val="a0"/>
        <w:widowControl w:val="0"/>
      </w:pPr>
      <w:r w:rsidRPr="003F4CD6">
        <w:t>– </w:t>
      </w:r>
      <w:r w:rsidR="00CD4E10">
        <w:rPr>
          <w:lang w:val="ru-RU"/>
        </w:rPr>
        <w:t>к</w:t>
      </w:r>
      <w:r w:rsidRPr="003F4CD6">
        <w:rPr>
          <w:lang w:val="ru-RU"/>
        </w:rPr>
        <w:t>лассическое</w:t>
      </w:r>
      <w:r w:rsidRPr="003F4CD6">
        <w:t xml:space="preserve"> </w:t>
      </w:r>
      <w:r w:rsidRPr="003F4CD6">
        <w:rPr>
          <w:lang w:val="ru-RU"/>
        </w:rPr>
        <w:t>объявление</w:t>
      </w:r>
      <w:r w:rsidRPr="003F4CD6">
        <w:t xml:space="preserve"> </w:t>
      </w:r>
      <w:r w:rsidRPr="003F4CD6">
        <w:rPr>
          <w:lang w:val="ru-RU"/>
        </w:rPr>
        <w:t>функции</w:t>
      </w:r>
      <w:r w:rsidRPr="003F4CD6">
        <w:t xml:space="preserve"> (</w:t>
      </w:r>
      <w:r w:rsidRPr="00B95F43">
        <w:rPr>
          <w:i/>
          <w:iCs/>
        </w:rPr>
        <w:t>Function Declaration</w:t>
      </w:r>
      <w:r w:rsidRPr="003F4CD6">
        <w:t xml:space="preserve"> </w:t>
      </w:r>
      <w:r w:rsidRPr="00B95F43">
        <w:rPr>
          <w:i/>
          <w:iCs/>
          <w:lang w:val="ru-RU"/>
        </w:rPr>
        <w:t>или</w:t>
      </w:r>
      <w:r w:rsidRPr="00B95F43">
        <w:rPr>
          <w:i/>
          <w:iCs/>
        </w:rPr>
        <w:t xml:space="preserve"> Function Statement</w:t>
      </w:r>
      <w:r w:rsidRPr="003F4CD6">
        <w:t>)</w:t>
      </w:r>
      <w:r>
        <w:t>;</w:t>
      </w:r>
    </w:p>
    <w:p w14:paraId="57962FB0" w14:textId="415039E4" w:rsidR="003F4CD6" w:rsidRPr="003F4CD6" w:rsidRDefault="003F4CD6" w:rsidP="005C14E7">
      <w:pPr>
        <w:pStyle w:val="a0"/>
        <w:widowControl w:val="0"/>
        <w:rPr>
          <w:lang w:val="ru-RU"/>
        </w:rPr>
      </w:pPr>
      <w:r w:rsidRPr="003F4CD6">
        <w:rPr>
          <w:lang w:val="ru-RU"/>
        </w:rPr>
        <w:t>–</w:t>
      </w:r>
      <w:r>
        <w:rPr>
          <w:lang w:val="ru-RU"/>
        </w:rPr>
        <w:t> </w:t>
      </w:r>
      <w:r w:rsidR="00CD4E10">
        <w:rPr>
          <w:lang w:val="ru-RU"/>
        </w:rPr>
        <w:t>и</w:t>
      </w:r>
      <w:r w:rsidRPr="003F4CD6">
        <w:rPr>
          <w:lang w:val="ru-RU"/>
        </w:rPr>
        <w:t>спользование функциональных выражений (</w:t>
      </w:r>
      <w:r w:rsidRPr="00B95F43">
        <w:rPr>
          <w:i/>
          <w:iCs/>
        </w:rPr>
        <w:t>Function</w:t>
      </w:r>
      <w:r w:rsidRPr="00B95F43">
        <w:rPr>
          <w:i/>
          <w:iCs/>
          <w:lang w:val="ru-RU"/>
        </w:rPr>
        <w:t xml:space="preserve"> </w:t>
      </w:r>
      <w:r w:rsidRPr="00B95F43">
        <w:rPr>
          <w:i/>
          <w:iCs/>
        </w:rPr>
        <w:t>Expression</w:t>
      </w:r>
      <w:r w:rsidRPr="003F4CD6">
        <w:rPr>
          <w:lang w:val="ru-RU"/>
        </w:rPr>
        <w:t>), которые ещё называют функциональными литералами (</w:t>
      </w:r>
      <w:r w:rsidRPr="00B95F43">
        <w:rPr>
          <w:i/>
          <w:iCs/>
        </w:rPr>
        <w:t>Function</w:t>
      </w:r>
      <w:r w:rsidRPr="00B95F43">
        <w:rPr>
          <w:i/>
          <w:iCs/>
          <w:lang w:val="ru-RU"/>
        </w:rPr>
        <w:t xml:space="preserve"> </w:t>
      </w:r>
      <w:r w:rsidRPr="00B95F43">
        <w:rPr>
          <w:i/>
          <w:iCs/>
        </w:rPr>
        <w:t>Literal</w:t>
      </w:r>
      <w:r w:rsidRPr="003F4CD6">
        <w:rPr>
          <w:lang w:val="ru-RU"/>
        </w:rPr>
        <w:t>);</w:t>
      </w:r>
    </w:p>
    <w:p w14:paraId="37B053AC" w14:textId="01124DB5" w:rsidR="003F4CD6" w:rsidRPr="003F4CD6" w:rsidRDefault="003F4CD6" w:rsidP="005C14E7">
      <w:pPr>
        <w:pStyle w:val="a0"/>
        <w:widowControl w:val="0"/>
        <w:rPr>
          <w:lang w:val="ru-RU"/>
        </w:rPr>
      </w:pPr>
      <w:r w:rsidRPr="003F4CD6">
        <w:rPr>
          <w:lang w:val="ru-RU"/>
        </w:rPr>
        <w:t>–</w:t>
      </w:r>
      <w:r>
        <w:rPr>
          <w:lang w:val="ru-RU"/>
        </w:rPr>
        <w:t> </w:t>
      </w:r>
      <w:r w:rsidR="00CD4E10">
        <w:rPr>
          <w:lang w:val="ru-RU"/>
        </w:rPr>
        <w:t>и</w:t>
      </w:r>
      <w:r w:rsidRPr="003F4CD6">
        <w:rPr>
          <w:lang w:val="ru-RU"/>
        </w:rPr>
        <w:t>спользование синтаксиса стрелочных функций (</w:t>
      </w:r>
      <w:r w:rsidRPr="00B95F43">
        <w:rPr>
          <w:i/>
          <w:iCs/>
        </w:rPr>
        <w:t>Arrow</w:t>
      </w:r>
      <w:r w:rsidRPr="00B95F43">
        <w:rPr>
          <w:i/>
          <w:iCs/>
          <w:lang w:val="ru-RU"/>
        </w:rPr>
        <w:t xml:space="preserve"> </w:t>
      </w:r>
      <w:r w:rsidRPr="00B95F43">
        <w:rPr>
          <w:i/>
          <w:iCs/>
        </w:rPr>
        <w:t>Function</w:t>
      </w:r>
      <w:r w:rsidRPr="003F4CD6">
        <w:rPr>
          <w:lang w:val="ru-RU"/>
        </w:rPr>
        <w:t>)</w:t>
      </w:r>
      <w:r w:rsidR="00D8650F">
        <w:rPr>
          <w:lang w:val="ru-RU"/>
        </w:rPr>
        <w:t xml:space="preserve">, </w:t>
      </w:r>
      <w:r w:rsidR="00D8650F" w:rsidRPr="00D8650F">
        <w:rPr>
          <w:lang w:val="ru-RU"/>
        </w:rPr>
        <w:t>имею</w:t>
      </w:r>
      <w:r w:rsidR="00D8650F">
        <w:rPr>
          <w:lang w:val="ru-RU"/>
        </w:rPr>
        <w:t>щих</w:t>
      </w:r>
      <w:r w:rsidR="00D8650F" w:rsidRPr="00D8650F">
        <w:rPr>
          <w:lang w:val="ru-RU"/>
        </w:rPr>
        <w:t xml:space="preserve"> более короткий синтаксис</w:t>
      </w:r>
      <w:r w:rsidR="00D8650F">
        <w:rPr>
          <w:lang w:val="ru-RU"/>
        </w:rPr>
        <w:t>.</w:t>
      </w:r>
    </w:p>
    <w:p w14:paraId="4A5E347F" w14:textId="6515D16E" w:rsidR="003F4CD6" w:rsidRPr="003F4CD6" w:rsidRDefault="003F4CD6" w:rsidP="005C14E7">
      <w:pPr>
        <w:pStyle w:val="a0"/>
        <w:widowControl w:val="0"/>
        <w:rPr>
          <w:lang w:val="ru-RU"/>
        </w:rPr>
      </w:pPr>
      <w:r>
        <w:rPr>
          <w:lang w:val="ru-RU"/>
        </w:rPr>
        <w:t>Примеры объявления функций такими способами:</w:t>
      </w:r>
    </w:p>
    <w:p w14:paraId="34622DFB" w14:textId="66BB0079" w:rsidR="003F4CD6" w:rsidRPr="003F4CD6" w:rsidRDefault="003F4CD6" w:rsidP="005C14E7">
      <w:pPr>
        <w:pStyle w:val="a0"/>
        <w:widowControl w:val="0"/>
        <w:rPr>
          <w:i/>
          <w:iCs/>
        </w:rPr>
      </w:pPr>
      <w:r w:rsidRPr="003F4CD6">
        <w:rPr>
          <w:i/>
          <w:iCs/>
        </w:rPr>
        <w:lastRenderedPageBreak/>
        <w:t xml:space="preserve">function </w:t>
      </w:r>
      <w:proofErr w:type="spellStart"/>
      <w:r w:rsidRPr="003F4CD6">
        <w:rPr>
          <w:i/>
          <w:iCs/>
        </w:rPr>
        <w:t>doSomething</w:t>
      </w:r>
      <w:proofErr w:type="spellEnd"/>
      <w:r w:rsidRPr="003F4CD6">
        <w:rPr>
          <w:i/>
          <w:iCs/>
        </w:rPr>
        <w:t>(){}</w:t>
      </w:r>
    </w:p>
    <w:p w14:paraId="464F70BA" w14:textId="0ED3B826" w:rsidR="003F4CD6" w:rsidRPr="003F4CD6" w:rsidRDefault="003F4CD6" w:rsidP="005C14E7">
      <w:pPr>
        <w:pStyle w:val="a0"/>
        <w:widowControl w:val="0"/>
        <w:rPr>
          <w:i/>
          <w:iCs/>
        </w:rPr>
      </w:pPr>
      <w:r w:rsidRPr="003F4CD6">
        <w:rPr>
          <w:i/>
          <w:iCs/>
        </w:rPr>
        <w:t xml:space="preserve">let </w:t>
      </w:r>
      <w:proofErr w:type="spellStart"/>
      <w:r w:rsidRPr="003F4CD6">
        <w:rPr>
          <w:i/>
          <w:iCs/>
        </w:rPr>
        <w:t>doSomething</w:t>
      </w:r>
      <w:proofErr w:type="spellEnd"/>
      <w:r w:rsidRPr="003F4CD6">
        <w:rPr>
          <w:i/>
          <w:iCs/>
        </w:rPr>
        <w:t xml:space="preserve"> = function() {}</w:t>
      </w:r>
    </w:p>
    <w:p w14:paraId="6B4C3449" w14:textId="6696C11D" w:rsidR="003F4CD6" w:rsidRDefault="003F4CD6" w:rsidP="005C14E7">
      <w:pPr>
        <w:pStyle w:val="a0"/>
        <w:widowControl w:val="0"/>
        <w:rPr>
          <w:i/>
          <w:iCs/>
          <w:lang w:val="ru-RU"/>
        </w:rPr>
      </w:pPr>
      <w:r w:rsidRPr="003F4CD6">
        <w:rPr>
          <w:i/>
          <w:iCs/>
        </w:rPr>
        <w:t>let</w:t>
      </w:r>
      <w:r w:rsidRPr="000B3A60">
        <w:rPr>
          <w:i/>
          <w:iCs/>
          <w:lang w:val="ru-RU"/>
        </w:rPr>
        <w:t xml:space="preserve"> </w:t>
      </w:r>
      <w:proofErr w:type="spellStart"/>
      <w:r w:rsidRPr="003F4CD6">
        <w:rPr>
          <w:i/>
          <w:iCs/>
        </w:rPr>
        <w:t>doSomething</w:t>
      </w:r>
      <w:proofErr w:type="spellEnd"/>
      <w:r w:rsidRPr="000B3A60">
        <w:rPr>
          <w:i/>
          <w:iCs/>
          <w:lang w:val="ru-RU"/>
        </w:rPr>
        <w:t xml:space="preserve"> = () = &gt; {};</w:t>
      </w:r>
    </w:p>
    <w:p w14:paraId="407B64CE" w14:textId="77777777" w:rsidR="00A30FDE" w:rsidRDefault="00A30FDE" w:rsidP="005C14E7">
      <w:pPr>
        <w:pStyle w:val="a0"/>
        <w:widowControl w:val="0"/>
        <w:rPr>
          <w:i/>
          <w:iCs/>
          <w:lang w:val="ru-RU"/>
        </w:rPr>
      </w:pPr>
    </w:p>
    <w:p w14:paraId="636B85B1" w14:textId="61C15425" w:rsidR="003F4CD6" w:rsidRDefault="003F4CD6" w:rsidP="005C14E7">
      <w:pPr>
        <w:pStyle w:val="a0"/>
        <w:widowControl w:val="0"/>
        <w:rPr>
          <w:lang w:val="ru-RU"/>
        </w:rPr>
      </w:pPr>
      <w:r>
        <w:rPr>
          <w:lang w:val="ru-RU"/>
        </w:rPr>
        <w:t>Кроме того, ф</w:t>
      </w:r>
      <w:r w:rsidRPr="003F4CD6">
        <w:rPr>
          <w:lang w:val="ru-RU"/>
        </w:rPr>
        <w:t>ункции можно вызывать различными способами</w:t>
      </w:r>
      <w:r w:rsidR="000F5BAF">
        <w:rPr>
          <w:lang w:val="ru-RU"/>
        </w:rPr>
        <w:t xml:space="preserve">: обычным, в виде метода объекта, в виде конструктора, в виде </w:t>
      </w:r>
      <w:r w:rsidR="000F5BAF" w:rsidRPr="000F5BAF">
        <w:rPr>
          <w:lang w:val="ru-RU"/>
        </w:rPr>
        <w:t xml:space="preserve">функции с использованием метода </w:t>
      </w:r>
      <w:proofErr w:type="spellStart"/>
      <w:r w:rsidR="000F5BAF" w:rsidRPr="000F5BAF">
        <w:rPr>
          <w:i/>
          <w:iCs/>
          <w:lang w:val="ru-RU"/>
        </w:rPr>
        <w:t>apply</w:t>
      </w:r>
      <w:proofErr w:type="spellEnd"/>
      <w:r w:rsidR="000F5BAF" w:rsidRPr="000F5BAF">
        <w:rPr>
          <w:lang w:val="ru-RU"/>
        </w:rPr>
        <w:t xml:space="preserve">(), </w:t>
      </w:r>
      <w:r w:rsidR="000F5BAF">
        <w:rPr>
          <w:lang w:val="ru-RU"/>
        </w:rPr>
        <w:t xml:space="preserve">в виде </w:t>
      </w:r>
      <w:r w:rsidR="000F5BAF" w:rsidRPr="000F5BAF">
        <w:rPr>
          <w:lang w:val="ru-RU"/>
        </w:rPr>
        <w:t xml:space="preserve">функции с использованием метода </w:t>
      </w:r>
      <w:proofErr w:type="spellStart"/>
      <w:r w:rsidR="000F5BAF" w:rsidRPr="000F5BAF">
        <w:rPr>
          <w:i/>
          <w:iCs/>
          <w:lang w:val="ru-RU"/>
        </w:rPr>
        <w:t>bind</w:t>
      </w:r>
      <w:proofErr w:type="spellEnd"/>
      <w:r w:rsidR="000F5BAF" w:rsidRPr="000F5BAF">
        <w:rPr>
          <w:lang w:val="ru-RU"/>
        </w:rPr>
        <w:t>()</w:t>
      </w:r>
      <w:r w:rsidRPr="003F4CD6">
        <w:rPr>
          <w:lang w:val="ru-RU"/>
        </w:rPr>
        <w:t>.</w:t>
      </w:r>
    </w:p>
    <w:p w14:paraId="2A5032DC" w14:textId="7B3D57C9" w:rsidR="007B34DE" w:rsidRPr="007B34DE" w:rsidRDefault="007B34DE" w:rsidP="005C14E7">
      <w:pPr>
        <w:pStyle w:val="a0"/>
        <w:widowControl w:val="0"/>
        <w:rPr>
          <w:lang w:val="ru-RU"/>
        </w:rPr>
      </w:pPr>
      <w:r w:rsidRPr="007B34DE">
        <w:rPr>
          <w:lang w:val="ru-RU"/>
        </w:rPr>
        <w:t xml:space="preserve">Функции можно вызывать с большим или меньшим количеством аргументов, чем то количество параметров, которое было задано при их объявлении. В ходе работы функции «лишние» аргументы будут просто проигнорированы (хотя у функции будет доступ к ним), отсутствующие параметры получат значение </w:t>
      </w:r>
      <w:proofErr w:type="spellStart"/>
      <w:r w:rsidRPr="00D8650F">
        <w:rPr>
          <w:i/>
          <w:iCs/>
          <w:lang w:val="ru-RU"/>
        </w:rPr>
        <w:t>undefined</w:t>
      </w:r>
      <w:proofErr w:type="spellEnd"/>
      <w:r w:rsidRPr="007B34DE">
        <w:rPr>
          <w:lang w:val="ru-RU"/>
        </w:rPr>
        <w:t>.</w:t>
      </w:r>
    </w:p>
    <w:p w14:paraId="61BBE2CF" w14:textId="77777777" w:rsidR="007B34DE" w:rsidRPr="007B34DE" w:rsidRDefault="007B34DE" w:rsidP="005C14E7">
      <w:pPr>
        <w:pStyle w:val="a0"/>
        <w:widowControl w:val="0"/>
        <w:rPr>
          <w:lang w:val="ru-RU"/>
        </w:rPr>
      </w:pPr>
      <w:r w:rsidRPr="007B34DE">
        <w:rPr>
          <w:lang w:val="ru-RU"/>
        </w:rPr>
        <w:t xml:space="preserve">У функций есть два псевдо-параметра: </w:t>
      </w:r>
      <w:proofErr w:type="spellStart"/>
      <w:r w:rsidRPr="00D8650F">
        <w:rPr>
          <w:i/>
          <w:iCs/>
          <w:lang w:val="ru-RU"/>
        </w:rPr>
        <w:t>this</w:t>
      </w:r>
      <w:proofErr w:type="spellEnd"/>
      <w:r w:rsidRPr="007B34DE">
        <w:rPr>
          <w:lang w:val="ru-RU"/>
        </w:rPr>
        <w:t xml:space="preserve"> и </w:t>
      </w:r>
      <w:proofErr w:type="spellStart"/>
      <w:r w:rsidRPr="00D8650F">
        <w:rPr>
          <w:i/>
          <w:iCs/>
          <w:lang w:val="ru-RU"/>
        </w:rPr>
        <w:t>arguments</w:t>
      </w:r>
      <w:proofErr w:type="spellEnd"/>
      <w:r w:rsidRPr="007B34DE">
        <w:rPr>
          <w:lang w:val="ru-RU"/>
        </w:rPr>
        <w:t>.</w:t>
      </w:r>
    </w:p>
    <w:p w14:paraId="7FF90493" w14:textId="77777777" w:rsidR="007B34DE" w:rsidRPr="007B34DE" w:rsidRDefault="007B34DE" w:rsidP="005C14E7">
      <w:pPr>
        <w:pStyle w:val="a0"/>
        <w:widowControl w:val="0"/>
        <w:rPr>
          <w:lang w:val="ru-RU"/>
        </w:rPr>
      </w:pPr>
      <w:r w:rsidRPr="007B34DE">
        <w:rPr>
          <w:lang w:val="ru-RU"/>
        </w:rPr>
        <w:t xml:space="preserve">Ключевое слово </w:t>
      </w:r>
      <w:proofErr w:type="spellStart"/>
      <w:r w:rsidRPr="00D8650F">
        <w:rPr>
          <w:i/>
          <w:iCs/>
          <w:lang w:val="ru-RU"/>
        </w:rPr>
        <w:t>this</w:t>
      </w:r>
      <w:proofErr w:type="spellEnd"/>
      <w:r w:rsidRPr="007B34DE">
        <w:rPr>
          <w:lang w:val="ru-RU"/>
        </w:rPr>
        <w:t xml:space="preserve"> представляет собой контекст функции. Значение, на которое оно указывает, зависит от того, как была вызвана функция.</w:t>
      </w:r>
    </w:p>
    <w:p w14:paraId="50C6012F" w14:textId="60A5AF4A" w:rsidR="000F5BAF" w:rsidRPr="003F4CD6" w:rsidRDefault="007B34DE" w:rsidP="005C14E7">
      <w:pPr>
        <w:pStyle w:val="a0"/>
        <w:widowControl w:val="0"/>
        <w:rPr>
          <w:lang w:val="ru-RU"/>
        </w:rPr>
      </w:pPr>
      <w:r w:rsidRPr="007B34DE">
        <w:rPr>
          <w:lang w:val="ru-RU"/>
        </w:rPr>
        <w:t xml:space="preserve">Ключевое слово </w:t>
      </w:r>
      <w:proofErr w:type="spellStart"/>
      <w:r w:rsidRPr="00D8650F">
        <w:rPr>
          <w:i/>
          <w:iCs/>
          <w:lang w:val="ru-RU"/>
        </w:rPr>
        <w:t>arguments</w:t>
      </w:r>
      <w:proofErr w:type="spellEnd"/>
      <w:r w:rsidRPr="007B34DE">
        <w:rPr>
          <w:lang w:val="ru-RU"/>
        </w:rPr>
        <w:t xml:space="preserve"> </w:t>
      </w:r>
      <w:r w:rsidR="008764E6">
        <w:rPr>
          <w:lang w:val="ru-RU"/>
        </w:rPr>
        <w:t>–</w:t>
      </w:r>
      <w:r w:rsidRPr="007B34DE">
        <w:rPr>
          <w:lang w:val="ru-RU"/>
        </w:rPr>
        <w:t xml:space="preserve"> это </w:t>
      </w:r>
      <w:proofErr w:type="spellStart"/>
      <w:r w:rsidRPr="007B34DE">
        <w:rPr>
          <w:lang w:val="ru-RU"/>
        </w:rPr>
        <w:t>псевдопараметр</w:t>
      </w:r>
      <w:proofErr w:type="spellEnd"/>
      <w:r w:rsidRPr="007B34DE">
        <w:rPr>
          <w:lang w:val="ru-RU"/>
        </w:rPr>
        <w:t>, который даёт доступ ко всем аргументам, использованным при вызове функции. Он похож на массив, но массивом не является. В частности, у него нет методов массива.</w:t>
      </w:r>
    </w:p>
    <w:p w14:paraId="15A62323" w14:textId="5BD15DA4" w:rsidR="000F5BAF" w:rsidRDefault="000F5BAF" w:rsidP="005C14E7">
      <w:pPr>
        <w:pStyle w:val="a0"/>
        <w:widowControl w:val="0"/>
        <w:rPr>
          <w:lang w:val="ru-RU"/>
        </w:rPr>
      </w:pPr>
    </w:p>
    <w:p w14:paraId="04216940" w14:textId="4E796BD7" w:rsidR="00F902BA" w:rsidRDefault="00F902BA" w:rsidP="00F902BA">
      <w:pPr>
        <w:pStyle w:val="30"/>
        <w:widowControl w:val="0"/>
        <w:numPr>
          <w:ilvl w:val="2"/>
          <w:numId w:val="11"/>
        </w:numPr>
        <w:rPr>
          <w:lang w:val="ru-RU"/>
        </w:rPr>
      </w:pPr>
      <w:r>
        <w:rPr>
          <w:lang w:val="ru-RU"/>
        </w:rPr>
        <w:t xml:space="preserve"> </w:t>
      </w:r>
      <w:r w:rsidRPr="00F902BA">
        <w:rPr>
          <w:lang w:val="ru-RU"/>
        </w:rPr>
        <w:t xml:space="preserve">Событие – это сигнал от браузера о том, что что-то произошло. Все </w:t>
      </w:r>
      <w:r w:rsidRPr="00F902BA">
        <w:rPr>
          <w:i/>
          <w:iCs/>
          <w:lang w:val="ru-RU"/>
        </w:rPr>
        <w:t>DOM</w:t>
      </w:r>
      <w:r w:rsidRPr="00F902BA">
        <w:rPr>
          <w:lang w:val="ru-RU"/>
        </w:rPr>
        <w:t xml:space="preserve">-узлы </w:t>
      </w:r>
      <w:r w:rsidR="003F75D1">
        <w:rPr>
          <w:lang w:val="ru-RU"/>
        </w:rPr>
        <w:t xml:space="preserve">могут </w:t>
      </w:r>
      <w:r w:rsidRPr="00F902BA">
        <w:rPr>
          <w:lang w:val="ru-RU"/>
        </w:rPr>
        <w:t>пода</w:t>
      </w:r>
      <w:r w:rsidR="003F75D1">
        <w:rPr>
          <w:lang w:val="ru-RU"/>
        </w:rPr>
        <w:t>вать</w:t>
      </w:r>
      <w:r w:rsidRPr="00F902BA">
        <w:rPr>
          <w:lang w:val="ru-RU"/>
        </w:rPr>
        <w:t xml:space="preserve"> такие сигналы (хотя события бывают и не только в </w:t>
      </w:r>
      <w:r w:rsidRPr="00F902BA">
        <w:rPr>
          <w:i/>
          <w:iCs/>
          <w:lang w:val="ru-RU"/>
        </w:rPr>
        <w:t>DOM</w:t>
      </w:r>
      <w:r w:rsidRPr="00F902BA">
        <w:rPr>
          <w:lang w:val="ru-RU"/>
        </w:rPr>
        <w:t>)</w:t>
      </w:r>
      <w:r>
        <w:rPr>
          <w:lang w:val="ru-RU"/>
        </w:rPr>
        <w:t>.</w:t>
      </w:r>
    </w:p>
    <w:p w14:paraId="37935214" w14:textId="5822A657" w:rsidR="001A4C59" w:rsidRPr="001A4C59" w:rsidRDefault="001A4C59" w:rsidP="001A4C59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1A4C59">
        <w:rPr>
          <w:lang w:val="ru-RU"/>
        </w:rPr>
        <w:t>Событию можно назначить обработчик, то есть функцию, которая сработает, как только событие произошло.</w:t>
      </w:r>
      <w:r>
        <w:rPr>
          <w:lang w:val="ru-RU"/>
        </w:rPr>
        <w:t xml:space="preserve"> </w:t>
      </w:r>
      <w:r w:rsidRPr="001A4C59">
        <w:rPr>
          <w:lang w:val="ru-RU"/>
        </w:rPr>
        <w:t xml:space="preserve">Именно благодаря обработчикам </w:t>
      </w:r>
      <w:r w:rsidRPr="001A4C59">
        <w:rPr>
          <w:i/>
          <w:iCs/>
          <w:lang w:val="ru-RU"/>
        </w:rPr>
        <w:t>JavaScript</w:t>
      </w:r>
      <w:r w:rsidRPr="001A4C59">
        <w:rPr>
          <w:lang w:val="ru-RU"/>
        </w:rPr>
        <w:t>-код может реагировать на действия пользователя.</w:t>
      </w:r>
    </w:p>
    <w:p w14:paraId="10CF7845" w14:textId="21307B71" w:rsidR="00F902BA" w:rsidRDefault="001A4C59" w:rsidP="001A4C59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1A4C59">
        <w:rPr>
          <w:lang w:val="ru-RU"/>
        </w:rPr>
        <w:t>Есть несколько способов назначить событию обработчик</w:t>
      </w:r>
      <w:r>
        <w:rPr>
          <w:lang w:val="ru-RU"/>
        </w:rPr>
        <w:t>:</w:t>
      </w:r>
    </w:p>
    <w:p w14:paraId="5BFC703F" w14:textId="01B2A800" w:rsidR="001A4C59" w:rsidRPr="001A4C59" w:rsidRDefault="001A4C59" w:rsidP="001A4C59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–</w:t>
      </w:r>
      <w:r w:rsidR="003F75D1">
        <w:rPr>
          <w:lang w:val="ru-RU"/>
        </w:rPr>
        <w:t> </w:t>
      </w:r>
      <w:r>
        <w:rPr>
          <w:lang w:val="ru-RU"/>
        </w:rPr>
        <w:t xml:space="preserve">использование атрибута элемента </w:t>
      </w:r>
      <w:r w:rsidRPr="001A4C59">
        <w:rPr>
          <w:i/>
          <w:iCs/>
        </w:rPr>
        <w:t>HTML</w:t>
      </w:r>
      <w:r>
        <w:rPr>
          <w:lang w:val="ru-RU"/>
        </w:rPr>
        <w:t xml:space="preserve"> (например, после задания атрибута </w:t>
      </w:r>
      <w:r w:rsidRPr="001A4C59">
        <w:rPr>
          <w:i/>
          <w:iCs/>
        </w:rPr>
        <w:t>onclick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при щелчке мыши по данному элементу будет выполнен код, указанный в этом атрибуте)</w:t>
      </w:r>
      <w:r w:rsidRPr="001A4C59">
        <w:rPr>
          <w:lang w:val="ru-RU"/>
        </w:rPr>
        <w:t>;</w:t>
      </w:r>
    </w:p>
    <w:p w14:paraId="556315A5" w14:textId="61F88762" w:rsidR="001A4C59" w:rsidRPr="003F75D1" w:rsidRDefault="001A4C59" w:rsidP="001A4C59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–</w:t>
      </w:r>
      <w:r w:rsidR="003F75D1">
        <w:rPr>
          <w:lang w:val="ru-RU"/>
        </w:rPr>
        <w:t> и</w:t>
      </w:r>
      <w:r w:rsidR="003F75D1" w:rsidRPr="003F75D1">
        <w:rPr>
          <w:lang w:val="ru-RU"/>
        </w:rPr>
        <w:t xml:space="preserve">спользование </w:t>
      </w:r>
      <w:r w:rsidR="003F75D1">
        <w:rPr>
          <w:lang w:val="ru-RU"/>
        </w:rPr>
        <w:t xml:space="preserve">в скрипте </w:t>
      </w:r>
      <w:r w:rsidR="003F75D1" w:rsidRPr="003F75D1">
        <w:rPr>
          <w:i/>
          <w:iCs/>
        </w:rPr>
        <w:t>JavaScript</w:t>
      </w:r>
      <w:r w:rsidR="003F75D1" w:rsidRPr="003F75D1">
        <w:rPr>
          <w:lang w:val="ru-RU"/>
        </w:rPr>
        <w:t xml:space="preserve"> свойства </w:t>
      </w:r>
      <w:r w:rsidR="003F75D1" w:rsidRPr="003F75D1">
        <w:rPr>
          <w:i/>
          <w:iCs/>
          <w:lang w:val="ru-RU"/>
        </w:rPr>
        <w:t>DOM</w:t>
      </w:r>
      <w:r w:rsidR="003F75D1" w:rsidRPr="003F75D1">
        <w:rPr>
          <w:lang w:val="ru-RU"/>
        </w:rPr>
        <w:t xml:space="preserve">-объекта, </w:t>
      </w:r>
      <w:r w:rsidR="003F75D1">
        <w:rPr>
          <w:lang w:val="ru-RU"/>
        </w:rPr>
        <w:t>соответствующее некоторому событию</w:t>
      </w:r>
      <w:r w:rsidRPr="003F75D1">
        <w:rPr>
          <w:lang w:val="ru-RU"/>
        </w:rPr>
        <w:t>;</w:t>
      </w:r>
    </w:p>
    <w:p w14:paraId="057222A7" w14:textId="77777777" w:rsidR="004D3046" w:rsidRPr="008003EA" w:rsidRDefault="001A4C59" w:rsidP="001A4C59">
      <w:pPr>
        <w:pStyle w:val="30"/>
        <w:widowControl w:val="0"/>
        <w:numPr>
          <w:ilvl w:val="0"/>
          <w:numId w:val="0"/>
        </w:numPr>
        <w:ind w:firstLine="709"/>
      </w:pPr>
      <w:r w:rsidRPr="008003EA">
        <w:t>–</w:t>
      </w:r>
      <w:r w:rsidR="004D3046" w:rsidRPr="004D3046">
        <w:t> </w:t>
      </w:r>
      <w:r w:rsidR="004D3046">
        <w:rPr>
          <w:lang w:val="ru-RU"/>
        </w:rPr>
        <w:t>использование</w:t>
      </w:r>
      <w:r w:rsidR="004D3046" w:rsidRPr="008003EA">
        <w:t xml:space="preserve"> </w:t>
      </w:r>
      <w:r w:rsidR="004D3046">
        <w:rPr>
          <w:lang w:val="ru-RU"/>
        </w:rPr>
        <w:t>метода</w:t>
      </w:r>
      <w:r w:rsidR="004D3046" w:rsidRPr="008003EA">
        <w:t xml:space="preserve"> </w:t>
      </w:r>
      <w:proofErr w:type="spellStart"/>
      <w:r w:rsidR="004D3046" w:rsidRPr="004D3046">
        <w:rPr>
          <w:i/>
          <w:iCs/>
        </w:rPr>
        <w:t>addEventListener</w:t>
      </w:r>
      <w:proofErr w:type="spellEnd"/>
      <w:r w:rsidR="004D3046" w:rsidRPr="00BB12B1">
        <w:t>(</w:t>
      </w:r>
      <w:r w:rsidR="004D3046" w:rsidRPr="004D3046">
        <w:rPr>
          <w:i/>
          <w:iCs/>
        </w:rPr>
        <w:t>event</w:t>
      </w:r>
      <w:r w:rsidR="004D3046" w:rsidRPr="00BB12B1">
        <w:t>,</w:t>
      </w:r>
      <w:r w:rsidR="004D3046" w:rsidRPr="008003EA">
        <w:rPr>
          <w:i/>
          <w:iCs/>
        </w:rPr>
        <w:t xml:space="preserve"> </w:t>
      </w:r>
      <w:r w:rsidR="004D3046" w:rsidRPr="004D3046">
        <w:rPr>
          <w:i/>
          <w:iCs/>
        </w:rPr>
        <w:t>handler</w:t>
      </w:r>
      <w:r w:rsidR="004D3046" w:rsidRPr="00BB12B1">
        <w:t>[,</w:t>
      </w:r>
      <w:r w:rsidR="004D3046" w:rsidRPr="008003EA">
        <w:rPr>
          <w:i/>
          <w:iCs/>
        </w:rPr>
        <w:t xml:space="preserve"> </w:t>
      </w:r>
      <w:r w:rsidR="004D3046" w:rsidRPr="004D3046">
        <w:rPr>
          <w:i/>
          <w:iCs/>
        </w:rPr>
        <w:t>phase</w:t>
      </w:r>
      <w:r w:rsidR="004D3046" w:rsidRPr="00BB12B1">
        <w:t>])</w:t>
      </w:r>
      <w:r w:rsidR="004D3046" w:rsidRPr="008003EA">
        <w:t>.</w:t>
      </w:r>
    </w:p>
    <w:p w14:paraId="1B98F105" w14:textId="6850ADBD" w:rsidR="001A4C59" w:rsidRDefault="004D3046" w:rsidP="001A4C59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Последний способ является более гибким, он позволяет добавлять</w:t>
      </w:r>
      <w:r w:rsidRPr="004D3046">
        <w:rPr>
          <w:lang w:val="ru-RU"/>
        </w:rPr>
        <w:t xml:space="preserve"> </w:t>
      </w:r>
      <w:r>
        <w:rPr>
          <w:lang w:val="ru-RU"/>
        </w:rPr>
        <w:t>несколько обработчиков на одно и то же событие</w:t>
      </w:r>
      <w:r w:rsidR="001A4C59" w:rsidRPr="004D3046">
        <w:rPr>
          <w:lang w:val="ru-RU"/>
        </w:rPr>
        <w:t>.</w:t>
      </w:r>
      <w:r w:rsidR="00D03654">
        <w:rPr>
          <w:lang w:val="ru-RU"/>
        </w:rPr>
        <w:t xml:space="preserve"> </w:t>
      </w:r>
      <w:r w:rsidR="00D03654" w:rsidRPr="00D03654">
        <w:rPr>
          <w:lang w:val="ru-RU"/>
        </w:rPr>
        <w:t>Для удаления обработчика следует использовать</w:t>
      </w:r>
      <w:r w:rsidR="00D03654">
        <w:rPr>
          <w:lang w:val="ru-RU"/>
        </w:rPr>
        <w:t xml:space="preserve"> метод</w:t>
      </w:r>
      <w:r w:rsidR="00D03654" w:rsidRPr="00D03654">
        <w:rPr>
          <w:lang w:val="ru-RU"/>
        </w:rPr>
        <w:t xml:space="preserve"> </w:t>
      </w:r>
      <w:proofErr w:type="spellStart"/>
      <w:r w:rsidR="00D03654" w:rsidRPr="00D03654">
        <w:rPr>
          <w:i/>
          <w:iCs/>
          <w:lang w:val="ru-RU"/>
        </w:rPr>
        <w:t>removeEventListener</w:t>
      </w:r>
      <w:proofErr w:type="spellEnd"/>
      <w:r w:rsidR="00D03654" w:rsidRPr="00BB12B1">
        <w:rPr>
          <w:lang w:val="ru-RU"/>
        </w:rPr>
        <w:t>()</w:t>
      </w:r>
      <w:r w:rsidR="00D03654">
        <w:rPr>
          <w:i/>
          <w:iCs/>
          <w:lang w:val="ru-RU"/>
        </w:rPr>
        <w:t xml:space="preserve"> </w:t>
      </w:r>
      <w:r w:rsidR="00D03654">
        <w:rPr>
          <w:lang w:val="ru-RU"/>
        </w:rPr>
        <w:t>с аналогичными параметрами.</w:t>
      </w:r>
    </w:p>
    <w:p w14:paraId="7A261D79" w14:textId="303419B4" w:rsidR="00D03654" w:rsidRPr="007E68C5" w:rsidRDefault="00D03654" w:rsidP="001A4C59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D03654">
        <w:rPr>
          <w:lang w:val="ru-RU"/>
        </w:rPr>
        <w:t xml:space="preserve">Когда происходит событие, браузер создаёт объект события, записывает </w:t>
      </w:r>
      <w:r w:rsidRPr="00D03654">
        <w:rPr>
          <w:lang w:val="ru-RU"/>
        </w:rPr>
        <w:lastRenderedPageBreak/>
        <w:t>в него детали и передаёт его в качестве аргумента функции-обработчику.</w:t>
      </w:r>
      <w:r w:rsidR="007E68C5">
        <w:rPr>
          <w:lang w:val="ru-RU"/>
        </w:rPr>
        <w:t xml:space="preserve"> В объекте события содержатся такие свойства, как </w:t>
      </w:r>
      <w:r w:rsidR="007E68C5" w:rsidRPr="007E68C5">
        <w:rPr>
          <w:i/>
          <w:iCs/>
        </w:rPr>
        <w:t>type</w:t>
      </w:r>
      <w:r w:rsidR="007E68C5" w:rsidRPr="007E68C5">
        <w:rPr>
          <w:lang w:val="ru-RU"/>
        </w:rPr>
        <w:t xml:space="preserve"> (</w:t>
      </w:r>
      <w:r w:rsidR="007E68C5">
        <w:rPr>
          <w:lang w:val="ru-RU"/>
        </w:rPr>
        <w:t>т</w:t>
      </w:r>
      <w:r w:rsidR="007E68C5" w:rsidRPr="007E68C5">
        <w:rPr>
          <w:lang w:val="ru-RU"/>
        </w:rPr>
        <w:t>ип события</w:t>
      </w:r>
      <w:r w:rsidR="007E68C5">
        <w:rPr>
          <w:lang w:val="ru-RU"/>
        </w:rPr>
        <w:t xml:space="preserve">, например, </w:t>
      </w:r>
      <w:r w:rsidR="007E68C5" w:rsidRPr="007E68C5">
        <w:rPr>
          <w:i/>
          <w:iCs/>
        </w:rPr>
        <w:t>click</w:t>
      </w:r>
      <w:r w:rsidR="007E68C5" w:rsidRPr="007E68C5">
        <w:rPr>
          <w:lang w:val="ru-RU"/>
        </w:rPr>
        <w:t xml:space="preserve">), </w:t>
      </w:r>
      <w:proofErr w:type="spellStart"/>
      <w:r w:rsidR="007E68C5" w:rsidRPr="007E68C5">
        <w:rPr>
          <w:i/>
          <w:iCs/>
        </w:rPr>
        <w:t>currentTarget</w:t>
      </w:r>
      <w:proofErr w:type="spellEnd"/>
      <w:r w:rsidR="007E68C5">
        <w:rPr>
          <w:lang w:val="ru-RU"/>
        </w:rPr>
        <w:t xml:space="preserve"> (э</w:t>
      </w:r>
      <w:r w:rsidR="007E68C5" w:rsidRPr="007E68C5">
        <w:rPr>
          <w:lang w:val="ru-RU"/>
        </w:rPr>
        <w:t>лемент, на котором сработал обработчик</w:t>
      </w:r>
      <w:r w:rsidR="007E68C5">
        <w:rPr>
          <w:lang w:val="ru-RU"/>
        </w:rPr>
        <w:t xml:space="preserve">), </w:t>
      </w:r>
      <w:proofErr w:type="spellStart"/>
      <w:r w:rsidR="007E68C5" w:rsidRPr="007E68C5">
        <w:rPr>
          <w:i/>
          <w:iCs/>
          <w:lang w:val="ru-RU"/>
        </w:rPr>
        <w:t>clientX</w:t>
      </w:r>
      <w:proofErr w:type="spellEnd"/>
      <w:r w:rsidR="007E68C5">
        <w:rPr>
          <w:lang w:val="ru-RU"/>
        </w:rPr>
        <w:t xml:space="preserve"> </w:t>
      </w:r>
      <w:r w:rsidR="007E68C5" w:rsidRPr="007E68C5">
        <w:rPr>
          <w:lang w:val="ru-RU"/>
        </w:rPr>
        <w:t xml:space="preserve"> </w:t>
      </w:r>
      <w:r w:rsidR="007E68C5">
        <w:rPr>
          <w:lang w:val="ru-RU"/>
        </w:rPr>
        <w:t xml:space="preserve">и </w:t>
      </w:r>
      <w:proofErr w:type="spellStart"/>
      <w:r w:rsidR="007E68C5" w:rsidRPr="007E68C5">
        <w:rPr>
          <w:i/>
          <w:iCs/>
          <w:lang w:val="ru-RU"/>
        </w:rPr>
        <w:t>client</w:t>
      </w:r>
      <w:proofErr w:type="spellEnd"/>
      <w:r w:rsidR="007E68C5" w:rsidRPr="007E68C5">
        <w:rPr>
          <w:i/>
          <w:iCs/>
        </w:rPr>
        <w:t>Y</w:t>
      </w:r>
      <w:r w:rsidR="007E68C5">
        <w:rPr>
          <w:lang w:val="ru-RU"/>
        </w:rPr>
        <w:t xml:space="preserve"> (к</w:t>
      </w:r>
      <w:r w:rsidR="007E68C5" w:rsidRPr="007E68C5">
        <w:rPr>
          <w:lang w:val="ru-RU"/>
        </w:rPr>
        <w:t>оординаты курсора в момент клика относительно окна, для событий мыши</w:t>
      </w:r>
      <w:r w:rsidR="007E68C5">
        <w:rPr>
          <w:lang w:val="ru-RU"/>
        </w:rPr>
        <w:t>) и некоторые другие.</w:t>
      </w:r>
    </w:p>
    <w:p w14:paraId="025D19E7" w14:textId="3D91EAD5" w:rsidR="00D03654" w:rsidRDefault="00D03654" w:rsidP="005C14E7">
      <w:pPr>
        <w:pStyle w:val="a0"/>
        <w:widowControl w:val="0"/>
        <w:rPr>
          <w:lang w:val="ru-RU"/>
        </w:rPr>
      </w:pPr>
      <w:r>
        <w:rPr>
          <w:lang w:val="ru-RU"/>
        </w:rPr>
        <w:t>Можно</w:t>
      </w:r>
      <w:r w:rsidRPr="00D03654">
        <w:rPr>
          <w:lang w:val="ru-RU"/>
        </w:rPr>
        <w:t xml:space="preserve"> назначить обработчиком не только функцию, но и объект при помощи </w:t>
      </w:r>
      <w:proofErr w:type="spellStart"/>
      <w:r w:rsidRPr="00D03654">
        <w:rPr>
          <w:i/>
          <w:iCs/>
          <w:lang w:val="ru-RU"/>
        </w:rPr>
        <w:t>addEventListener</w:t>
      </w:r>
      <w:proofErr w:type="spellEnd"/>
      <w:r w:rsidRPr="00BB12B1">
        <w:rPr>
          <w:lang w:val="ru-RU"/>
        </w:rPr>
        <w:t>()</w:t>
      </w:r>
      <w:r w:rsidRPr="00D03654">
        <w:rPr>
          <w:lang w:val="ru-RU"/>
        </w:rPr>
        <w:t xml:space="preserve">. В этом случае, когда происходит событие, вызывается метод </w:t>
      </w:r>
      <w:r>
        <w:rPr>
          <w:lang w:val="ru-RU"/>
        </w:rPr>
        <w:t xml:space="preserve">этого </w:t>
      </w:r>
      <w:r w:rsidRPr="00D03654">
        <w:rPr>
          <w:lang w:val="ru-RU"/>
        </w:rPr>
        <w:t xml:space="preserve">объекта </w:t>
      </w:r>
      <w:proofErr w:type="spellStart"/>
      <w:r w:rsidRPr="00D03654">
        <w:rPr>
          <w:i/>
          <w:iCs/>
          <w:lang w:val="ru-RU"/>
        </w:rPr>
        <w:t>handleEvent</w:t>
      </w:r>
      <w:proofErr w:type="spellEnd"/>
      <w:r w:rsidRPr="00BB12B1">
        <w:rPr>
          <w:lang w:val="ru-RU"/>
        </w:rPr>
        <w:t>()</w:t>
      </w:r>
      <w:r w:rsidRPr="00D03654">
        <w:rPr>
          <w:lang w:val="ru-RU"/>
        </w:rPr>
        <w:t xml:space="preserve">, </w:t>
      </w:r>
      <w:r>
        <w:rPr>
          <w:lang w:val="ru-RU"/>
        </w:rPr>
        <w:t>в котором необходимо разместить логику обработ</w:t>
      </w:r>
      <w:r w:rsidR="007E68C5">
        <w:rPr>
          <w:lang w:val="ru-RU"/>
        </w:rPr>
        <w:t>ки</w:t>
      </w:r>
      <w:r>
        <w:rPr>
          <w:lang w:val="ru-RU"/>
        </w:rPr>
        <w:t xml:space="preserve"> события.</w:t>
      </w:r>
    </w:p>
    <w:p w14:paraId="5B765E47" w14:textId="3A513685" w:rsidR="00D03654" w:rsidRDefault="00D03654" w:rsidP="005C14E7">
      <w:pPr>
        <w:pStyle w:val="a0"/>
        <w:widowControl w:val="0"/>
        <w:rPr>
          <w:lang w:val="ru-RU"/>
        </w:rPr>
      </w:pPr>
    </w:p>
    <w:p w14:paraId="1FA65473" w14:textId="04844904" w:rsidR="00130937" w:rsidRDefault="00130937" w:rsidP="00130937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130937">
        <w:rPr>
          <w:lang w:val="ru-RU"/>
        </w:rPr>
        <w:t xml:space="preserve"> </w:t>
      </w:r>
      <w:r w:rsidRPr="007B34DE">
        <w:rPr>
          <w:lang w:val="ru-RU"/>
        </w:rPr>
        <w:t>Для</w:t>
      </w:r>
      <w:r w:rsidRPr="00130937">
        <w:rPr>
          <w:lang w:val="ru-RU"/>
        </w:rPr>
        <w:t xml:space="preserve"> </w:t>
      </w:r>
      <w:r>
        <w:rPr>
          <w:lang w:val="ru-RU"/>
        </w:rPr>
        <w:t xml:space="preserve">осуществления условного ветвления в алгоритмах в языке </w:t>
      </w:r>
      <w:r w:rsidRPr="00130937">
        <w:rPr>
          <w:i/>
          <w:iCs/>
        </w:rPr>
        <w:t>JavaScript</w:t>
      </w:r>
      <w:r w:rsidRPr="00130937">
        <w:rPr>
          <w:lang w:val="ru-RU"/>
        </w:rPr>
        <w:t xml:space="preserve"> </w:t>
      </w:r>
      <w:r>
        <w:rPr>
          <w:lang w:val="ru-RU"/>
        </w:rPr>
        <w:t xml:space="preserve">присутствуют оператор </w:t>
      </w:r>
      <w:r w:rsidRPr="00130937">
        <w:rPr>
          <w:i/>
          <w:iCs/>
        </w:rPr>
        <w:t>if</w:t>
      </w:r>
      <w:r w:rsidRPr="00130937">
        <w:rPr>
          <w:lang w:val="ru-RU"/>
        </w:rPr>
        <w:t xml:space="preserve"> </w:t>
      </w:r>
      <w:r>
        <w:rPr>
          <w:lang w:val="ru-RU"/>
        </w:rPr>
        <w:t xml:space="preserve">и тернарный оператор «?». Для задания </w:t>
      </w:r>
      <w:r w:rsidR="00697BDC">
        <w:rPr>
          <w:lang w:val="ru-RU"/>
        </w:rPr>
        <w:t xml:space="preserve">ветвления с большим количеством известных возможных направлений используется конструкция </w:t>
      </w:r>
      <w:r w:rsidR="00697BDC" w:rsidRPr="00697BDC">
        <w:rPr>
          <w:i/>
          <w:iCs/>
        </w:rPr>
        <w:t>switch</w:t>
      </w:r>
      <w:r w:rsidR="00697BDC" w:rsidRPr="00697BDC">
        <w:rPr>
          <w:lang w:val="ru-RU"/>
        </w:rPr>
        <w:t xml:space="preserve">. </w:t>
      </w:r>
      <w:r w:rsidR="00697BDC">
        <w:rPr>
          <w:lang w:val="ru-RU"/>
        </w:rPr>
        <w:t>Пример</w:t>
      </w:r>
      <w:r w:rsidR="004953EA">
        <w:rPr>
          <w:lang w:val="ru-RU"/>
        </w:rPr>
        <w:t>ы</w:t>
      </w:r>
      <w:r w:rsidR="00697BDC">
        <w:rPr>
          <w:lang w:val="ru-RU"/>
        </w:rPr>
        <w:t xml:space="preserve"> использования операторов условного ветвления:</w:t>
      </w:r>
    </w:p>
    <w:p w14:paraId="58A55033" w14:textId="7B739BD1" w:rsidR="00130937" w:rsidRDefault="00130937" w:rsidP="005C14E7">
      <w:pPr>
        <w:pStyle w:val="a0"/>
        <w:widowControl w:val="0"/>
        <w:rPr>
          <w:lang w:val="ru-RU"/>
        </w:rPr>
      </w:pPr>
    </w:p>
    <w:p w14:paraId="527D433D" w14:textId="77777777" w:rsidR="00410969" w:rsidRPr="00410969" w:rsidRDefault="00410969" w:rsidP="00410969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 xml:space="preserve">let </w:t>
      </w:r>
      <w:proofErr w:type="spellStart"/>
      <w:r w:rsidRPr="00410969">
        <w:rPr>
          <w:i/>
          <w:iCs/>
        </w:rPr>
        <w:t>accessAllowed</w:t>
      </w:r>
      <w:proofErr w:type="spellEnd"/>
      <w:r w:rsidRPr="00410969">
        <w:rPr>
          <w:i/>
          <w:iCs/>
        </w:rPr>
        <w:t>;</w:t>
      </w:r>
    </w:p>
    <w:p w14:paraId="1D2DA939" w14:textId="7451D2DB" w:rsidR="00410969" w:rsidRDefault="00410969" w:rsidP="00410969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>let age = prompt('</w:t>
      </w:r>
      <w:r w:rsidRPr="00410969">
        <w:rPr>
          <w:i/>
          <w:iCs/>
          <w:lang w:val="ru-RU"/>
        </w:rPr>
        <w:t>Сколько</w:t>
      </w:r>
      <w:r w:rsidRPr="00410969">
        <w:rPr>
          <w:i/>
          <w:iCs/>
        </w:rPr>
        <w:t xml:space="preserve"> </w:t>
      </w:r>
      <w:r w:rsidRPr="00410969">
        <w:rPr>
          <w:i/>
          <w:iCs/>
          <w:lang w:val="ru-RU"/>
        </w:rPr>
        <w:t>вам</w:t>
      </w:r>
      <w:r w:rsidRPr="00410969">
        <w:rPr>
          <w:i/>
          <w:iCs/>
        </w:rPr>
        <w:t xml:space="preserve"> </w:t>
      </w:r>
      <w:r w:rsidRPr="00410969">
        <w:rPr>
          <w:i/>
          <w:iCs/>
          <w:lang w:val="ru-RU"/>
        </w:rPr>
        <w:t>лет</w:t>
      </w:r>
      <w:r w:rsidRPr="00410969">
        <w:rPr>
          <w:i/>
          <w:iCs/>
        </w:rPr>
        <w:t>?', '');</w:t>
      </w:r>
    </w:p>
    <w:p w14:paraId="3AC8DF15" w14:textId="24F58ECA" w:rsidR="00410969" w:rsidRPr="00410969" w:rsidRDefault="00410969" w:rsidP="00410969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>if (age &gt; 1</w:t>
      </w:r>
      <w:r>
        <w:rPr>
          <w:i/>
          <w:iCs/>
          <w:lang w:val="ru-RU"/>
        </w:rPr>
        <w:t>6</w:t>
      </w:r>
      <w:r w:rsidRPr="00410969">
        <w:rPr>
          <w:i/>
          <w:iCs/>
        </w:rPr>
        <w:t>) {</w:t>
      </w:r>
    </w:p>
    <w:p w14:paraId="4722FE0C" w14:textId="77777777" w:rsidR="00410969" w:rsidRPr="00410969" w:rsidRDefault="00410969" w:rsidP="00410969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 xml:space="preserve">  </w:t>
      </w:r>
      <w:proofErr w:type="spellStart"/>
      <w:r w:rsidRPr="00410969">
        <w:rPr>
          <w:i/>
          <w:iCs/>
        </w:rPr>
        <w:t>accessAllowed</w:t>
      </w:r>
      <w:proofErr w:type="spellEnd"/>
      <w:r w:rsidRPr="00410969">
        <w:rPr>
          <w:i/>
          <w:iCs/>
        </w:rPr>
        <w:t xml:space="preserve"> = true;</w:t>
      </w:r>
    </w:p>
    <w:p w14:paraId="2478EEE6" w14:textId="77777777" w:rsidR="00410969" w:rsidRPr="00410969" w:rsidRDefault="00410969" w:rsidP="00410969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>} else {</w:t>
      </w:r>
    </w:p>
    <w:p w14:paraId="4E71AD8B" w14:textId="77777777" w:rsidR="00410969" w:rsidRPr="004953EA" w:rsidRDefault="00410969" w:rsidP="00410969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 xml:space="preserve">  </w:t>
      </w:r>
      <w:proofErr w:type="spellStart"/>
      <w:r w:rsidRPr="004953EA">
        <w:rPr>
          <w:i/>
          <w:iCs/>
        </w:rPr>
        <w:t>accessAllowed</w:t>
      </w:r>
      <w:proofErr w:type="spellEnd"/>
      <w:r w:rsidRPr="004953EA">
        <w:rPr>
          <w:i/>
          <w:iCs/>
        </w:rPr>
        <w:t xml:space="preserve"> = false;</w:t>
      </w:r>
    </w:p>
    <w:p w14:paraId="7A1B8BFA" w14:textId="77777777" w:rsidR="00410969" w:rsidRPr="004953EA" w:rsidRDefault="00410969" w:rsidP="00410969">
      <w:pPr>
        <w:pStyle w:val="a0"/>
        <w:widowControl w:val="0"/>
        <w:rPr>
          <w:i/>
          <w:iCs/>
        </w:rPr>
      </w:pPr>
      <w:r w:rsidRPr="004953EA">
        <w:rPr>
          <w:i/>
          <w:iCs/>
        </w:rPr>
        <w:t>}</w:t>
      </w:r>
    </w:p>
    <w:p w14:paraId="5DFBC3BD" w14:textId="714EF4C9" w:rsidR="00410969" w:rsidRPr="00410969" w:rsidRDefault="00410969" w:rsidP="005C14E7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 xml:space="preserve">let </w:t>
      </w:r>
      <w:proofErr w:type="spellStart"/>
      <w:r w:rsidRPr="00410969">
        <w:rPr>
          <w:i/>
          <w:iCs/>
        </w:rPr>
        <w:t>accessAllowed</w:t>
      </w:r>
      <w:proofErr w:type="spellEnd"/>
      <w:r w:rsidRPr="00410969">
        <w:rPr>
          <w:i/>
          <w:iCs/>
        </w:rPr>
        <w:t xml:space="preserve"> = (age &gt; 16) ? true : false;</w:t>
      </w:r>
    </w:p>
    <w:p w14:paraId="1A378859" w14:textId="77777777" w:rsidR="00410969" w:rsidRPr="00410969" w:rsidRDefault="00410969" w:rsidP="005C14E7">
      <w:pPr>
        <w:pStyle w:val="a0"/>
        <w:widowControl w:val="0"/>
        <w:rPr>
          <w:i/>
          <w:iCs/>
        </w:rPr>
      </w:pPr>
    </w:p>
    <w:p w14:paraId="5C647C7D" w14:textId="6048672B" w:rsidR="00410969" w:rsidRPr="00697BDC" w:rsidRDefault="00410969" w:rsidP="00697BDC">
      <w:pPr>
        <w:pStyle w:val="a0"/>
        <w:widowControl w:val="0"/>
        <w:rPr>
          <w:i/>
          <w:iCs/>
        </w:rPr>
      </w:pPr>
      <w:r w:rsidRPr="00410969">
        <w:rPr>
          <w:i/>
          <w:iCs/>
        </w:rPr>
        <w:t>let a = prompt('</w:t>
      </w:r>
      <w:r w:rsidRPr="00410969">
        <w:rPr>
          <w:i/>
          <w:iCs/>
          <w:lang w:val="ru-RU"/>
        </w:rPr>
        <w:t>Сколько</w:t>
      </w:r>
      <w:r w:rsidRPr="00410969">
        <w:rPr>
          <w:i/>
          <w:iCs/>
        </w:rPr>
        <w:t xml:space="preserve"> </w:t>
      </w:r>
      <w:r>
        <w:rPr>
          <w:i/>
          <w:iCs/>
          <w:lang w:val="ru-RU"/>
        </w:rPr>
        <w:t>будет</w:t>
      </w:r>
      <w:r w:rsidRPr="00410969">
        <w:rPr>
          <w:i/>
          <w:iCs/>
        </w:rPr>
        <w:t xml:space="preserve"> 5+5?', '');</w:t>
      </w:r>
    </w:p>
    <w:p w14:paraId="0A45D61C" w14:textId="77777777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>switch (a) {</w:t>
      </w:r>
    </w:p>
    <w:p w14:paraId="74D8031D" w14:textId="77777777" w:rsidR="00304D1B" w:rsidRPr="00697BDC" w:rsidRDefault="00304D1B" w:rsidP="00304D1B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case </w:t>
      </w:r>
      <w:r w:rsidRPr="00410969">
        <w:rPr>
          <w:i/>
          <w:iCs/>
        </w:rPr>
        <w:t>10</w:t>
      </w:r>
      <w:r w:rsidRPr="00697BDC">
        <w:rPr>
          <w:i/>
          <w:iCs/>
        </w:rPr>
        <w:t>:</w:t>
      </w:r>
    </w:p>
    <w:p w14:paraId="1DFC58D0" w14:textId="77777777" w:rsidR="00304D1B" w:rsidRPr="00697BDC" w:rsidRDefault="00304D1B" w:rsidP="00304D1B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  alert( '</w:t>
      </w:r>
      <w:r w:rsidRPr="00697BDC">
        <w:rPr>
          <w:i/>
          <w:iCs/>
          <w:lang w:val="ru-RU"/>
        </w:rPr>
        <w:t>В</w:t>
      </w:r>
      <w:r w:rsidRPr="00697BDC">
        <w:rPr>
          <w:i/>
          <w:iCs/>
        </w:rPr>
        <w:t xml:space="preserve"> </w:t>
      </w:r>
      <w:r w:rsidRPr="00697BDC">
        <w:rPr>
          <w:i/>
          <w:iCs/>
          <w:lang w:val="ru-RU"/>
        </w:rPr>
        <w:t>точку</w:t>
      </w:r>
      <w:r w:rsidRPr="00697BDC">
        <w:rPr>
          <w:i/>
          <w:iCs/>
        </w:rPr>
        <w:t>!' );</w:t>
      </w:r>
    </w:p>
    <w:p w14:paraId="74E7DEFA" w14:textId="77777777" w:rsidR="00304D1B" w:rsidRPr="00697BDC" w:rsidRDefault="00304D1B" w:rsidP="00304D1B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  break;</w:t>
      </w:r>
    </w:p>
    <w:p w14:paraId="5A9FE1CF" w14:textId="7D259605" w:rsidR="00304D1B" w:rsidRPr="008003EA" w:rsidRDefault="00304D1B" w:rsidP="00697BDC">
      <w:pPr>
        <w:pStyle w:val="a0"/>
        <w:widowControl w:val="0"/>
        <w:rPr>
          <w:i/>
          <w:iCs/>
        </w:rPr>
      </w:pPr>
      <w:r w:rsidRPr="008003EA">
        <w:rPr>
          <w:i/>
          <w:iCs/>
        </w:rPr>
        <w:t xml:space="preserve">  </w:t>
      </w:r>
      <w:r w:rsidRPr="00697BDC">
        <w:rPr>
          <w:i/>
          <w:iCs/>
        </w:rPr>
        <w:t xml:space="preserve">case </w:t>
      </w:r>
      <w:r w:rsidRPr="008003EA">
        <w:rPr>
          <w:i/>
          <w:iCs/>
        </w:rPr>
        <w:t>8</w:t>
      </w:r>
      <w:r w:rsidRPr="00697BDC">
        <w:rPr>
          <w:i/>
          <w:iCs/>
        </w:rPr>
        <w:t>:</w:t>
      </w:r>
    </w:p>
    <w:p w14:paraId="3433AB5E" w14:textId="41B868F9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case </w:t>
      </w:r>
      <w:r w:rsidRPr="008003EA">
        <w:rPr>
          <w:i/>
          <w:iCs/>
        </w:rPr>
        <w:t>9</w:t>
      </w:r>
      <w:r w:rsidRPr="00697BDC">
        <w:rPr>
          <w:i/>
          <w:iCs/>
        </w:rPr>
        <w:t>:</w:t>
      </w:r>
    </w:p>
    <w:p w14:paraId="3D41FBA8" w14:textId="1757441C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  alert( '</w:t>
      </w:r>
      <w:r w:rsidRPr="00697BDC">
        <w:rPr>
          <w:i/>
          <w:iCs/>
          <w:lang w:val="ru-RU"/>
        </w:rPr>
        <w:t>Мало</w:t>
      </w:r>
      <w:r w:rsidRPr="00697BDC">
        <w:rPr>
          <w:i/>
          <w:iCs/>
        </w:rPr>
        <w:t>' );</w:t>
      </w:r>
    </w:p>
    <w:p w14:paraId="276032F3" w14:textId="77777777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  break;</w:t>
      </w:r>
    </w:p>
    <w:p w14:paraId="0C6C335E" w14:textId="518B745D" w:rsid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case </w:t>
      </w:r>
      <w:r w:rsidRPr="008003EA">
        <w:rPr>
          <w:i/>
          <w:iCs/>
        </w:rPr>
        <w:t>11</w:t>
      </w:r>
      <w:r w:rsidRPr="00697BDC">
        <w:rPr>
          <w:i/>
          <w:iCs/>
        </w:rPr>
        <w:t>:</w:t>
      </w:r>
    </w:p>
    <w:p w14:paraId="6DFBF0D8" w14:textId="6F986933" w:rsidR="00304D1B" w:rsidRPr="00697BDC" w:rsidRDefault="00304D1B" w:rsidP="00697BDC">
      <w:pPr>
        <w:pStyle w:val="a0"/>
        <w:widowControl w:val="0"/>
        <w:rPr>
          <w:i/>
          <w:iCs/>
        </w:rPr>
      </w:pPr>
      <w:r w:rsidRPr="008003EA">
        <w:rPr>
          <w:i/>
          <w:iCs/>
        </w:rPr>
        <w:t xml:space="preserve">  </w:t>
      </w:r>
      <w:r w:rsidRPr="00697BDC">
        <w:rPr>
          <w:i/>
          <w:iCs/>
        </w:rPr>
        <w:t xml:space="preserve">case </w:t>
      </w:r>
      <w:r w:rsidRPr="008003EA">
        <w:rPr>
          <w:i/>
          <w:iCs/>
        </w:rPr>
        <w:t>12</w:t>
      </w:r>
      <w:r w:rsidRPr="00697BDC">
        <w:rPr>
          <w:i/>
          <w:iCs/>
        </w:rPr>
        <w:t>:</w:t>
      </w:r>
    </w:p>
    <w:p w14:paraId="2DFB671B" w14:textId="645BB840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  alert( '</w:t>
      </w:r>
      <w:r>
        <w:rPr>
          <w:i/>
          <w:iCs/>
          <w:lang w:val="ru-RU"/>
        </w:rPr>
        <w:t>Много</w:t>
      </w:r>
      <w:r w:rsidRPr="00697BDC">
        <w:rPr>
          <w:i/>
          <w:iCs/>
        </w:rPr>
        <w:t>' );</w:t>
      </w:r>
    </w:p>
    <w:p w14:paraId="20AF3500" w14:textId="77777777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t xml:space="preserve">    break;</w:t>
      </w:r>
    </w:p>
    <w:p w14:paraId="7C9111B2" w14:textId="77777777" w:rsidR="00697BDC" w:rsidRPr="00697BDC" w:rsidRDefault="00697BDC" w:rsidP="00697BDC">
      <w:pPr>
        <w:pStyle w:val="a0"/>
        <w:widowControl w:val="0"/>
        <w:rPr>
          <w:i/>
          <w:iCs/>
        </w:rPr>
      </w:pPr>
      <w:r w:rsidRPr="00697BDC">
        <w:rPr>
          <w:i/>
          <w:iCs/>
        </w:rPr>
        <w:lastRenderedPageBreak/>
        <w:t xml:space="preserve">  default:</w:t>
      </w:r>
    </w:p>
    <w:p w14:paraId="6460CB8E" w14:textId="6E0F8248" w:rsidR="00697BDC" w:rsidRPr="00697BDC" w:rsidRDefault="00697BDC" w:rsidP="00697BDC">
      <w:pPr>
        <w:pStyle w:val="a0"/>
        <w:widowControl w:val="0"/>
        <w:rPr>
          <w:i/>
          <w:iCs/>
          <w:lang w:val="ru-RU"/>
        </w:rPr>
      </w:pPr>
      <w:r w:rsidRPr="00697BDC">
        <w:rPr>
          <w:i/>
          <w:iCs/>
        </w:rPr>
        <w:t xml:space="preserve">    </w:t>
      </w:r>
      <w:proofErr w:type="spellStart"/>
      <w:r w:rsidRPr="00697BDC">
        <w:rPr>
          <w:i/>
          <w:iCs/>
          <w:lang w:val="ru-RU"/>
        </w:rPr>
        <w:t>alert</w:t>
      </w:r>
      <w:proofErr w:type="spellEnd"/>
      <w:r w:rsidRPr="00697BDC">
        <w:rPr>
          <w:i/>
          <w:iCs/>
          <w:lang w:val="ru-RU"/>
        </w:rPr>
        <w:t>( "</w:t>
      </w:r>
      <w:r w:rsidR="00304D1B">
        <w:rPr>
          <w:i/>
          <w:iCs/>
          <w:lang w:val="ru-RU"/>
        </w:rPr>
        <w:t>Ответ странный</w:t>
      </w:r>
      <w:r w:rsidRPr="00697BDC">
        <w:rPr>
          <w:i/>
          <w:iCs/>
          <w:lang w:val="ru-RU"/>
        </w:rPr>
        <w:t>" );</w:t>
      </w:r>
    </w:p>
    <w:p w14:paraId="5254EEF1" w14:textId="706DE405" w:rsidR="00697BDC" w:rsidRPr="00697BDC" w:rsidRDefault="00697BDC" w:rsidP="00697BDC">
      <w:pPr>
        <w:pStyle w:val="a0"/>
        <w:widowControl w:val="0"/>
        <w:rPr>
          <w:i/>
          <w:iCs/>
          <w:lang w:val="ru-RU"/>
        </w:rPr>
      </w:pPr>
      <w:r w:rsidRPr="00697BDC">
        <w:rPr>
          <w:i/>
          <w:iCs/>
          <w:lang w:val="ru-RU"/>
        </w:rPr>
        <w:t>}</w:t>
      </w:r>
    </w:p>
    <w:p w14:paraId="555E1851" w14:textId="77777777" w:rsidR="00130937" w:rsidRPr="00D03654" w:rsidRDefault="00130937" w:rsidP="005C14E7">
      <w:pPr>
        <w:pStyle w:val="a0"/>
        <w:widowControl w:val="0"/>
        <w:rPr>
          <w:lang w:val="ru-RU"/>
        </w:rPr>
      </w:pPr>
    </w:p>
    <w:p w14:paraId="7FFA95AE" w14:textId="77777777" w:rsidR="00AE6A2A" w:rsidRDefault="00505AAC" w:rsidP="005C14E7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4D3046">
        <w:rPr>
          <w:lang w:val="ru-RU"/>
        </w:rPr>
        <w:t xml:space="preserve"> </w:t>
      </w:r>
      <w:r w:rsidR="00AE6A2A" w:rsidRPr="00AE6A2A">
        <w:rPr>
          <w:lang w:val="ru-RU"/>
        </w:rPr>
        <w:t xml:space="preserve">Для </w:t>
      </w:r>
      <w:r w:rsidR="00AE6A2A">
        <w:rPr>
          <w:lang w:val="ru-RU"/>
        </w:rPr>
        <w:t>повторения однотипных действий</w:t>
      </w:r>
      <w:r w:rsidR="00AE6A2A" w:rsidRPr="00AE6A2A">
        <w:rPr>
          <w:lang w:val="ru-RU"/>
        </w:rPr>
        <w:t xml:space="preserve"> </w:t>
      </w:r>
      <w:r w:rsidR="00AE6A2A">
        <w:rPr>
          <w:lang w:val="ru-RU"/>
        </w:rPr>
        <w:t>в</w:t>
      </w:r>
      <w:r w:rsidR="00AE6A2A" w:rsidRPr="00AE6A2A">
        <w:rPr>
          <w:lang w:val="ru-RU"/>
        </w:rPr>
        <w:t xml:space="preserve"> языке </w:t>
      </w:r>
      <w:r w:rsidR="00AE6A2A" w:rsidRPr="00AE6A2A">
        <w:rPr>
          <w:i/>
          <w:iCs/>
          <w:lang w:val="ru-RU"/>
        </w:rPr>
        <w:t>JavaScript</w:t>
      </w:r>
      <w:r w:rsidR="00AE6A2A" w:rsidRPr="00AE6A2A">
        <w:rPr>
          <w:lang w:val="ru-RU"/>
        </w:rPr>
        <w:t xml:space="preserve"> присутствуют </w:t>
      </w:r>
      <w:r w:rsidR="00AE6A2A">
        <w:rPr>
          <w:lang w:val="ru-RU"/>
        </w:rPr>
        <w:t xml:space="preserve">три типа циклов: </w:t>
      </w:r>
      <w:r w:rsidR="00AE6A2A" w:rsidRPr="00D17010">
        <w:rPr>
          <w:i/>
          <w:iCs/>
        </w:rPr>
        <w:t>while</w:t>
      </w:r>
      <w:r w:rsidR="00AE6A2A" w:rsidRPr="00AE6A2A">
        <w:rPr>
          <w:lang w:val="ru-RU"/>
        </w:rPr>
        <w:t xml:space="preserve">, </w:t>
      </w:r>
      <w:r w:rsidR="00AE6A2A" w:rsidRPr="00D17010">
        <w:rPr>
          <w:i/>
          <w:iCs/>
        </w:rPr>
        <w:t>do</w:t>
      </w:r>
      <w:r w:rsidR="00AE6A2A" w:rsidRPr="00D17010">
        <w:rPr>
          <w:i/>
          <w:iCs/>
          <w:lang w:val="ru-RU"/>
        </w:rPr>
        <w:t xml:space="preserve"> </w:t>
      </w:r>
      <w:r w:rsidR="00AE6A2A" w:rsidRPr="00D17010">
        <w:rPr>
          <w:i/>
          <w:iCs/>
        </w:rPr>
        <w:t>while</w:t>
      </w:r>
      <w:r w:rsidR="00AE6A2A" w:rsidRPr="00D17010">
        <w:rPr>
          <w:lang w:val="ru-RU"/>
        </w:rPr>
        <w:t xml:space="preserve"> </w:t>
      </w:r>
      <w:r w:rsidR="00AE6A2A">
        <w:rPr>
          <w:lang w:val="ru-RU"/>
        </w:rPr>
        <w:t xml:space="preserve">и </w:t>
      </w:r>
      <w:r w:rsidR="00AE6A2A" w:rsidRPr="00D17010">
        <w:rPr>
          <w:i/>
          <w:iCs/>
        </w:rPr>
        <w:t>for</w:t>
      </w:r>
      <w:r w:rsidR="00AE6A2A" w:rsidRPr="00AE6A2A">
        <w:rPr>
          <w:lang w:val="ru-RU"/>
        </w:rPr>
        <w:t>.</w:t>
      </w:r>
    </w:p>
    <w:p w14:paraId="568165A9" w14:textId="4DCD80B2" w:rsidR="007B34DE" w:rsidRDefault="00AE6A2A" w:rsidP="00AE6A2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Цикл </w:t>
      </w:r>
      <w:r w:rsidRPr="006D1A3E">
        <w:rPr>
          <w:i/>
          <w:iCs/>
        </w:rPr>
        <w:t>while</w:t>
      </w:r>
      <w:r w:rsidRPr="00AE6A2A">
        <w:rPr>
          <w:lang w:val="ru-RU"/>
        </w:rPr>
        <w:t xml:space="preserve"> </w:t>
      </w:r>
      <w:r>
        <w:rPr>
          <w:lang w:val="ru-RU"/>
        </w:rPr>
        <w:t>п</w:t>
      </w:r>
      <w:r w:rsidRPr="00AE6A2A">
        <w:rPr>
          <w:lang w:val="ru-RU"/>
        </w:rPr>
        <w:t xml:space="preserve">роверяет условие </w:t>
      </w:r>
      <w:r>
        <w:rPr>
          <w:lang w:val="ru-RU"/>
        </w:rPr>
        <w:t>выполнения</w:t>
      </w:r>
      <w:r w:rsidRPr="00AE6A2A">
        <w:rPr>
          <w:lang w:val="ru-RU"/>
        </w:rPr>
        <w:t xml:space="preserve"> перед каждой итерацией</w:t>
      </w:r>
      <w:r>
        <w:rPr>
          <w:lang w:val="ru-RU"/>
        </w:rPr>
        <w:t xml:space="preserve">, </w:t>
      </w:r>
      <w:r w:rsidRPr="006D1A3E">
        <w:rPr>
          <w:i/>
          <w:iCs/>
        </w:rPr>
        <w:t>do</w:t>
      </w:r>
      <w:r w:rsidR="00BB12B1">
        <w:rPr>
          <w:lang w:val="ru-RU"/>
        </w:rPr>
        <w:t> </w:t>
      </w:r>
      <w:r w:rsidRPr="006D1A3E">
        <w:rPr>
          <w:i/>
          <w:iCs/>
        </w:rPr>
        <w:t>while</w:t>
      </w:r>
      <w:r w:rsidRPr="00AE6A2A">
        <w:rPr>
          <w:lang w:val="ru-RU"/>
        </w:rPr>
        <w:t xml:space="preserve"> – после каждой итерации</w:t>
      </w:r>
      <w:r>
        <w:rPr>
          <w:lang w:val="ru-RU"/>
        </w:rPr>
        <w:t>. Эти циклы используют</w:t>
      </w:r>
      <w:r w:rsidR="00DB0CE2">
        <w:rPr>
          <w:lang w:val="ru-RU"/>
        </w:rPr>
        <w:t>, как правило, при неизвестном количестве итераций. Второй гарантирует, что тело цикла будет выполнено как минимум один раз.</w:t>
      </w:r>
    </w:p>
    <w:p w14:paraId="3F2C6BCA" w14:textId="371ED8C8" w:rsidR="00AE6A2A" w:rsidRPr="00DB0CE2" w:rsidRDefault="00DB0CE2" w:rsidP="00AE6A2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Цикл </w:t>
      </w:r>
      <w:r w:rsidRPr="006D1A3E">
        <w:rPr>
          <w:i/>
          <w:iCs/>
        </w:rPr>
        <w:t>for</w:t>
      </w:r>
      <w:r>
        <w:rPr>
          <w:lang w:val="ru-RU"/>
        </w:rPr>
        <w:t xml:space="preserve">, как и </w:t>
      </w:r>
      <w:r w:rsidRPr="006D1A3E">
        <w:rPr>
          <w:i/>
          <w:iCs/>
        </w:rPr>
        <w:t>while</w:t>
      </w:r>
      <w:r w:rsidRPr="00DB0CE2">
        <w:rPr>
          <w:lang w:val="ru-RU"/>
        </w:rPr>
        <w:t>, проверяет условие выполнения перед каждой итерацией</w:t>
      </w:r>
      <w:r>
        <w:rPr>
          <w:lang w:val="ru-RU"/>
        </w:rPr>
        <w:t>, но имеет более сложную структуру: он состоит из начала, условия, шага и тела. Этот цикл</w:t>
      </w:r>
      <w:r w:rsidR="00D17010">
        <w:rPr>
          <w:lang w:val="ru-RU"/>
        </w:rPr>
        <w:t xml:space="preserve"> обычно</w:t>
      </w:r>
      <w:r>
        <w:rPr>
          <w:lang w:val="ru-RU"/>
        </w:rPr>
        <w:t xml:space="preserve"> используется при известном количестве итераций.</w:t>
      </w:r>
    </w:p>
    <w:p w14:paraId="3BDD05CF" w14:textId="32C5B4B0" w:rsidR="00D17010" w:rsidRPr="00D17010" w:rsidRDefault="00D17010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Для принудительного</w:t>
      </w:r>
      <w:r w:rsidRPr="00D17010">
        <w:rPr>
          <w:lang w:val="ru-RU"/>
        </w:rPr>
        <w:t xml:space="preserve"> </w:t>
      </w:r>
      <w:r>
        <w:rPr>
          <w:lang w:val="ru-RU"/>
        </w:rPr>
        <w:t xml:space="preserve">прерывания цикла используется оператор </w:t>
      </w:r>
      <w:r w:rsidRPr="006D1A3E">
        <w:rPr>
          <w:i/>
          <w:iCs/>
        </w:rPr>
        <w:t>break</w:t>
      </w:r>
      <w:r w:rsidRPr="00D17010">
        <w:rPr>
          <w:lang w:val="ru-RU"/>
        </w:rPr>
        <w:t xml:space="preserve">, </w:t>
      </w:r>
      <w:r>
        <w:rPr>
          <w:lang w:val="ru-RU"/>
        </w:rPr>
        <w:t xml:space="preserve">для перехода к следующей итерации – </w:t>
      </w:r>
      <w:r w:rsidRPr="006D1A3E">
        <w:rPr>
          <w:i/>
          <w:iCs/>
        </w:rPr>
        <w:t>continue</w:t>
      </w:r>
      <w:r w:rsidRPr="00D17010">
        <w:rPr>
          <w:lang w:val="ru-RU"/>
        </w:rPr>
        <w:t xml:space="preserve">. </w:t>
      </w:r>
      <w:r>
        <w:rPr>
          <w:lang w:val="ru-RU"/>
        </w:rPr>
        <w:t>В обоих операторах можно указывать метку, которая соответствует целевому циклу (можно использовать для воздействия на внешний цикл из внутреннего).</w:t>
      </w:r>
    </w:p>
    <w:p w14:paraId="4AB9A5A8" w14:textId="70FC7947" w:rsidR="00C9626F" w:rsidRDefault="00D17010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Примеры использования циклов:</w:t>
      </w:r>
    </w:p>
    <w:p w14:paraId="20C59686" w14:textId="0B1D4BD4" w:rsidR="006D1A3E" w:rsidRDefault="006D1A3E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</w:p>
    <w:p w14:paraId="655ADF2D" w14:textId="274CA557" w:rsidR="006D1A3E" w:rsidRPr="008003EA" w:rsidRDefault="006D1A3E" w:rsidP="006D1A3E">
      <w:pPr>
        <w:pStyle w:val="a0"/>
        <w:widowControl w:val="0"/>
        <w:rPr>
          <w:i/>
          <w:iCs/>
          <w:lang w:val="ru-RU"/>
        </w:rPr>
      </w:pPr>
      <w:r w:rsidRPr="006D1A3E">
        <w:rPr>
          <w:i/>
          <w:iCs/>
        </w:rPr>
        <w:t>let</w:t>
      </w:r>
      <w:r w:rsidRPr="008003EA">
        <w:rPr>
          <w:i/>
          <w:iCs/>
          <w:lang w:val="ru-RU"/>
        </w:rPr>
        <w:t xml:space="preserve"> </w:t>
      </w:r>
      <w:proofErr w:type="spellStart"/>
      <w:r w:rsidRPr="006D1A3E">
        <w:rPr>
          <w:i/>
          <w:iCs/>
        </w:rPr>
        <w:t>i</w:t>
      </w:r>
      <w:proofErr w:type="spellEnd"/>
      <w:r w:rsidRPr="008003EA">
        <w:rPr>
          <w:i/>
          <w:iCs/>
          <w:lang w:val="ru-RU"/>
        </w:rPr>
        <w:t xml:space="preserve"> = 0;</w:t>
      </w:r>
    </w:p>
    <w:p w14:paraId="6A30C0B9" w14:textId="56338125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>while (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&lt; 5) {</w:t>
      </w:r>
    </w:p>
    <w:p w14:paraId="6B5E7151" w14:textId="77777777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 xml:space="preserve">  alert( 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);</w:t>
      </w:r>
    </w:p>
    <w:p w14:paraId="212E10C9" w14:textId="77777777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 xml:space="preserve">  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>++;</w:t>
      </w:r>
    </w:p>
    <w:p w14:paraId="60175C44" w14:textId="77777777" w:rsidR="006D1A3E" w:rsidRDefault="006D1A3E" w:rsidP="006D1A3E">
      <w:pPr>
        <w:pStyle w:val="a0"/>
        <w:widowControl w:val="0"/>
      </w:pPr>
      <w:r w:rsidRPr="006D1A3E">
        <w:rPr>
          <w:i/>
          <w:iCs/>
        </w:rPr>
        <w:t>}</w:t>
      </w:r>
      <w:r w:rsidRPr="006D1A3E">
        <w:t xml:space="preserve"> </w:t>
      </w:r>
    </w:p>
    <w:p w14:paraId="3641E182" w14:textId="77777777" w:rsidR="006D1A3E" w:rsidRDefault="006D1A3E" w:rsidP="006D1A3E">
      <w:pPr>
        <w:pStyle w:val="a0"/>
        <w:widowControl w:val="0"/>
      </w:pPr>
    </w:p>
    <w:p w14:paraId="472324A2" w14:textId="4D977305" w:rsidR="006D1A3E" w:rsidRPr="006D1A3E" w:rsidRDefault="006D1A3E" w:rsidP="006D1A3E">
      <w:pPr>
        <w:pStyle w:val="a0"/>
        <w:widowControl w:val="0"/>
        <w:rPr>
          <w:i/>
          <w:iCs/>
        </w:rPr>
      </w:pP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= 0;</w:t>
      </w:r>
    </w:p>
    <w:p w14:paraId="2A41439A" w14:textId="77777777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>do {</w:t>
      </w:r>
    </w:p>
    <w:p w14:paraId="24CB423D" w14:textId="77777777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 xml:space="preserve">  alert( 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);</w:t>
      </w:r>
    </w:p>
    <w:p w14:paraId="24B8E917" w14:textId="77777777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 xml:space="preserve">  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>++;</w:t>
      </w:r>
    </w:p>
    <w:p w14:paraId="5620FF32" w14:textId="448404D1" w:rsidR="006D1A3E" w:rsidRDefault="006D1A3E" w:rsidP="006D1A3E">
      <w:pPr>
        <w:pStyle w:val="a0"/>
        <w:widowControl w:val="0"/>
      </w:pPr>
      <w:r w:rsidRPr="006D1A3E">
        <w:rPr>
          <w:i/>
          <w:iCs/>
        </w:rPr>
        <w:t>} while (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&lt; </w:t>
      </w:r>
      <w:r w:rsidR="00463209" w:rsidRPr="008003EA">
        <w:rPr>
          <w:i/>
          <w:iCs/>
        </w:rPr>
        <w:t>5</w:t>
      </w:r>
      <w:r w:rsidRPr="006D1A3E">
        <w:rPr>
          <w:i/>
          <w:iCs/>
        </w:rPr>
        <w:t>);</w:t>
      </w:r>
    </w:p>
    <w:p w14:paraId="36162B3B" w14:textId="77777777" w:rsidR="006D1A3E" w:rsidRDefault="006D1A3E" w:rsidP="006D1A3E">
      <w:pPr>
        <w:pStyle w:val="a0"/>
        <w:widowControl w:val="0"/>
      </w:pPr>
    </w:p>
    <w:p w14:paraId="7414AA46" w14:textId="5F1AE7E4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>for (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= 0; 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 xml:space="preserve"> &lt; </w:t>
      </w:r>
      <w:r w:rsidRPr="00A71ABA">
        <w:rPr>
          <w:i/>
          <w:iCs/>
        </w:rPr>
        <w:t>5</w:t>
      </w:r>
      <w:r w:rsidRPr="006D1A3E">
        <w:rPr>
          <w:i/>
          <w:iCs/>
        </w:rPr>
        <w:t xml:space="preserve">; 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>++) {</w:t>
      </w:r>
    </w:p>
    <w:p w14:paraId="57D5348B" w14:textId="77777777" w:rsidR="006D1A3E" w:rsidRPr="006D1A3E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 xml:space="preserve">  alert(</w:t>
      </w:r>
      <w:proofErr w:type="spellStart"/>
      <w:r w:rsidRPr="006D1A3E">
        <w:rPr>
          <w:i/>
          <w:iCs/>
        </w:rPr>
        <w:t>i</w:t>
      </w:r>
      <w:proofErr w:type="spellEnd"/>
      <w:r w:rsidRPr="006D1A3E">
        <w:rPr>
          <w:i/>
          <w:iCs/>
        </w:rPr>
        <w:t>);</w:t>
      </w:r>
    </w:p>
    <w:p w14:paraId="265C8676" w14:textId="294D8EBE" w:rsidR="00D17010" w:rsidRDefault="006D1A3E" w:rsidP="006D1A3E">
      <w:pPr>
        <w:pStyle w:val="a0"/>
        <w:widowControl w:val="0"/>
        <w:rPr>
          <w:i/>
          <w:iCs/>
        </w:rPr>
      </w:pPr>
      <w:r w:rsidRPr="006D1A3E">
        <w:rPr>
          <w:i/>
          <w:iCs/>
        </w:rPr>
        <w:t>}</w:t>
      </w:r>
    </w:p>
    <w:p w14:paraId="274D284A" w14:textId="5B4053E6" w:rsidR="00636500" w:rsidRDefault="00636500" w:rsidP="005C14E7">
      <w:pPr>
        <w:pStyle w:val="30"/>
        <w:widowControl w:val="0"/>
        <w:numPr>
          <w:ilvl w:val="0"/>
          <w:numId w:val="0"/>
        </w:numPr>
        <w:ind w:firstLine="709"/>
      </w:pPr>
    </w:p>
    <w:p w14:paraId="0A1E93AA" w14:textId="04445D84" w:rsidR="00BC54AB" w:rsidRDefault="00BC54AB" w:rsidP="00BC54AB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BC54AB">
        <w:rPr>
          <w:lang w:val="ru-RU"/>
        </w:rPr>
        <w:t xml:space="preserve"> Один из способов взаимодействия с пользователями представляют </w:t>
      </w:r>
      <w:r w:rsidRPr="00BC54AB">
        <w:rPr>
          <w:i/>
          <w:iCs/>
        </w:rPr>
        <w:t>HTML</w:t>
      </w:r>
      <w:r w:rsidRPr="00BC54AB">
        <w:rPr>
          <w:lang w:val="ru-RU"/>
        </w:rPr>
        <w:t xml:space="preserve">-формы. Например, если </w:t>
      </w:r>
      <w:r>
        <w:rPr>
          <w:lang w:val="ru-RU"/>
        </w:rPr>
        <w:t xml:space="preserve">нужно </w:t>
      </w:r>
      <w:r w:rsidRPr="00BC54AB">
        <w:rPr>
          <w:lang w:val="ru-RU"/>
        </w:rPr>
        <w:t xml:space="preserve">получить от пользователя </w:t>
      </w:r>
      <w:r w:rsidRPr="00BC54AB">
        <w:rPr>
          <w:lang w:val="ru-RU"/>
        </w:rPr>
        <w:lastRenderedPageBreak/>
        <w:t xml:space="preserve">некоторую информацию, </w:t>
      </w:r>
      <w:r>
        <w:rPr>
          <w:lang w:val="ru-RU"/>
        </w:rPr>
        <w:t>можно</w:t>
      </w:r>
      <w:r w:rsidRPr="00BC54AB">
        <w:rPr>
          <w:lang w:val="ru-RU"/>
        </w:rPr>
        <w:t xml:space="preserve"> определить на веб-странице форм</w:t>
      </w:r>
      <w:r>
        <w:rPr>
          <w:lang w:val="ru-RU"/>
        </w:rPr>
        <w:t>у</w:t>
      </w:r>
      <w:r w:rsidRPr="00BC54AB">
        <w:rPr>
          <w:lang w:val="ru-RU"/>
        </w:rPr>
        <w:t>, которая будет содержать текстов</w:t>
      </w:r>
      <w:r w:rsidR="002512CE">
        <w:rPr>
          <w:lang w:val="ru-RU"/>
        </w:rPr>
        <w:t>ое</w:t>
      </w:r>
      <w:r w:rsidRPr="00BC54AB">
        <w:rPr>
          <w:lang w:val="ru-RU"/>
        </w:rPr>
        <w:t xml:space="preserve"> пол</w:t>
      </w:r>
      <w:r w:rsidR="002512CE">
        <w:rPr>
          <w:lang w:val="ru-RU"/>
        </w:rPr>
        <w:t>е</w:t>
      </w:r>
      <w:r w:rsidRPr="00BC54AB">
        <w:rPr>
          <w:lang w:val="ru-RU"/>
        </w:rPr>
        <w:t xml:space="preserve"> для ввода информации и кнопку для отправки</w:t>
      </w:r>
      <w:r>
        <w:rPr>
          <w:lang w:val="ru-RU"/>
        </w:rPr>
        <w:t>.</w:t>
      </w:r>
    </w:p>
    <w:p w14:paraId="172BFDF6" w14:textId="77777777" w:rsidR="00213C48" w:rsidRDefault="002512CE" w:rsidP="00EC498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513F90">
        <w:rPr>
          <w:lang w:val="ru-RU"/>
        </w:rPr>
        <w:t xml:space="preserve">В </w:t>
      </w:r>
      <w:r w:rsidRPr="00513F90">
        <w:rPr>
          <w:i/>
          <w:iCs/>
          <w:lang w:val="ru-RU"/>
        </w:rPr>
        <w:t>JavaScript</w:t>
      </w:r>
      <w:r w:rsidRPr="00513F90">
        <w:rPr>
          <w:lang w:val="ru-RU"/>
        </w:rPr>
        <w:t xml:space="preserve"> форма представлена объектом </w:t>
      </w:r>
      <w:proofErr w:type="spellStart"/>
      <w:r w:rsidRPr="00513F90">
        <w:rPr>
          <w:i/>
          <w:iCs/>
          <w:lang w:val="ru-RU"/>
        </w:rPr>
        <w:t>HtmlFormElement</w:t>
      </w:r>
      <w:proofErr w:type="spellEnd"/>
      <w:r w:rsidRPr="00513F90">
        <w:rPr>
          <w:lang w:val="ru-RU"/>
        </w:rPr>
        <w:t xml:space="preserve">. Формы в документе входят в специальную коллекцию </w:t>
      </w:r>
      <w:proofErr w:type="spellStart"/>
      <w:r w:rsidRPr="00513F90">
        <w:rPr>
          <w:i/>
          <w:iCs/>
          <w:lang w:val="ru-RU"/>
        </w:rPr>
        <w:t>document</w:t>
      </w:r>
      <w:r w:rsidRPr="00513F90">
        <w:rPr>
          <w:lang w:val="ru-RU"/>
        </w:rPr>
        <w:t>.</w:t>
      </w:r>
      <w:r w:rsidRPr="00513F90">
        <w:rPr>
          <w:i/>
          <w:iCs/>
          <w:lang w:val="ru-RU"/>
        </w:rPr>
        <w:t>forms</w:t>
      </w:r>
      <w:proofErr w:type="spellEnd"/>
      <w:r w:rsidRPr="00513F90">
        <w:rPr>
          <w:lang w:val="ru-RU"/>
        </w:rPr>
        <w:t>. Это так называемая «именованная» коллекция: для получения формы можно использовать как её имя</w:t>
      </w:r>
      <w:r w:rsidR="00513F90">
        <w:rPr>
          <w:lang w:val="ru-RU"/>
        </w:rPr>
        <w:t xml:space="preserve"> (атрибут </w:t>
      </w:r>
      <w:r w:rsidR="00513F90">
        <w:t>name</w:t>
      </w:r>
      <w:r w:rsidR="00513F90">
        <w:rPr>
          <w:lang w:val="ru-RU"/>
        </w:rPr>
        <w:t>)</w:t>
      </w:r>
      <w:r w:rsidRPr="00513F90">
        <w:rPr>
          <w:lang w:val="ru-RU"/>
        </w:rPr>
        <w:t xml:space="preserve">, так и её порядковый номер в документе (например, </w:t>
      </w:r>
      <w:proofErr w:type="spellStart"/>
      <w:r w:rsidRPr="00513F90">
        <w:rPr>
          <w:i/>
          <w:iCs/>
          <w:lang w:val="ru-RU"/>
        </w:rPr>
        <w:t>document</w:t>
      </w:r>
      <w:r w:rsidRPr="006A1848">
        <w:rPr>
          <w:lang w:val="ru-RU"/>
        </w:rPr>
        <w:t>.</w:t>
      </w:r>
      <w:r w:rsidRPr="00513F90">
        <w:rPr>
          <w:i/>
          <w:iCs/>
          <w:lang w:val="ru-RU"/>
        </w:rPr>
        <w:t>forms</w:t>
      </w:r>
      <w:proofErr w:type="spellEnd"/>
      <w:r w:rsidRPr="006A1848">
        <w:rPr>
          <w:lang w:val="ru-RU"/>
        </w:rPr>
        <w:t>.</w:t>
      </w:r>
      <w:r w:rsidR="00513F90" w:rsidRPr="00513F90">
        <w:rPr>
          <w:i/>
          <w:iCs/>
        </w:rPr>
        <w:t>form</w:t>
      </w:r>
      <w:r w:rsidR="00513F90" w:rsidRPr="006A1848">
        <w:rPr>
          <w:lang w:val="ru-RU"/>
        </w:rPr>
        <w:t>1</w:t>
      </w:r>
      <w:r w:rsidRPr="00513F90">
        <w:rPr>
          <w:lang w:val="ru-RU"/>
        </w:rPr>
        <w:t xml:space="preserve"> </w:t>
      </w:r>
      <w:r w:rsidR="00513F90">
        <w:rPr>
          <w:lang w:val="ru-RU"/>
        </w:rPr>
        <w:t xml:space="preserve">и </w:t>
      </w:r>
      <w:proofErr w:type="spellStart"/>
      <w:r w:rsidRPr="00513F90">
        <w:rPr>
          <w:i/>
          <w:iCs/>
          <w:lang w:val="ru-RU"/>
        </w:rPr>
        <w:t>document</w:t>
      </w:r>
      <w:r w:rsidRPr="006A1848">
        <w:rPr>
          <w:lang w:val="ru-RU"/>
        </w:rPr>
        <w:t>.</w:t>
      </w:r>
      <w:r w:rsidRPr="00513F90">
        <w:rPr>
          <w:i/>
          <w:iCs/>
          <w:lang w:val="ru-RU"/>
        </w:rPr>
        <w:t>forms</w:t>
      </w:r>
      <w:proofErr w:type="spellEnd"/>
      <w:r w:rsidRPr="006A1848">
        <w:rPr>
          <w:lang w:val="ru-RU"/>
        </w:rPr>
        <w:t>[0]</w:t>
      </w:r>
      <w:r w:rsidRPr="00513F90">
        <w:rPr>
          <w:lang w:val="ru-RU"/>
        </w:rPr>
        <w:t>).</w:t>
      </w:r>
      <w:r w:rsidR="00513F90">
        <w:rPr>
          <w:lang w:val="ru-RU"/>
        </w:rPr>
        <w:t xml:space="preserve"> Л</w:t>
      </w:r>
      <w:r w:rsidR="00513F90" w:rsidRPr="00513F90">
        <w:rPr>
          <w:lang w:val="ru-RU"/>
        </w:rPr>
        <w:t xml:space="preserve">юбой элемент </w:t>
      </w:r>
      <w:r w:rsidR="00513F90">
        <w:rPr>
          <w:lang w:val="ru-RU"/>
        </w:rPr>
        <w:t xml:space="preserve">формы </w:t>
      </w:r>
      <w:r w:rsidR="00513F90" w:rsidRPr="00513F90">
        <w:rPr>
          <w:lang w:val="ru-RU"/>
        </w:rPr>
        <w:t xml:space="preserve">доступен в </w:t>
      </w:r>
      <w:r w:rsidR="00513F90">
        <w:rPr>
          <w:lang w:val="ru-RU"/>
        </w:rPr>
        <w:t>«</w:t>
      </w:r>
      <w:r w:rsidR="00513F90" w:rsidRPr="00513F90">
        <w:rPr>
          <w:lang w:val="ru-RU"/>
        </w:rPr>
        <w:t>именованной</w:t>
      </w:r>
      <w:r w:rsidR="00513F90">
        <w:rPr>
          <w:lang w:val="ru-RU"/>
        </w:rPr>
        <w:t>»</w:t>
      </w:r>
      <w:r w:rsidR="00513F90" w:rsidRPr="00513F90">
        <w:rPr>
          <w:lang w:val="ru-RU"/>
        </w:rPr>
        <w:t xml:space="preserve"> коллекции </w:t>
      </w:r>
      <w:proofErr w:type="spellStart"/>
      <w:r w:rsidR="00513F90" w:rsidRPr="00513F90">
        <w:rPr>
          <w:i/>
          <w:iCs/>
          <w:lang w:val="ru-RU"/>
        </w:rPr>
        <w:t>form</w:t>
      </w:r>
      <w:r w:rsidR="00513F90" w:rsidRPr="006A1848">
        <w:rPr>
          <w:lang w:val="ru-RU"/>
        </w:rPr>
        <w:t>.</w:t>
      </w:r>
      <w:r w:rsidR="00513F90" w:rsidRPr="00513F90">
        <w:rPr>
          <w:i/>
          <w:iCs/>
          <w:lang w:val="ru-RU"/>
        </w:rPr>
        <w:t>elements</w:t>
      </w:r>
      <w:proofErr w:type="spellEnd"/>
      <w:r w:rsidR="00513F90">
        <w:rPr>
          <w:lang w:val="ru-RU"/>
        </w:rPr>
        <w:t>.</w:t>
      </w:r>
    </w:p>
    <w:p w14:paraId="5AEF0E98" w14:textId="2640058F" w:rsidR="00BC54AB" w:rsidRPr="00EA3EC9" w:rsidRDefault="00513F90" w:rsidP="00EC498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513F90">
        <w:rPr>
          <w:lang w:val="ru-RU"/>
        </w:rPr>
        <w:t xml:space="preserve">Среди методов формы надо отметить метод </w:t>
      </w:r>
      <w:proofErr w:type="spellStart"/>
      <w:r w:rsidRPr="00EA3EC9">
        <w:rPr>
          <w:i/>
          <w:iCs/>
          <w:lang w:val="ru-RU"/>
        </w:rPr>
        <w:t>submit</w:t>
      </w:r>
      <w:proofErr w:type="spellEnd"/>
      <w:r w:rsidRPr="00513F90">
        <w:rPr>
          <w:lang w:val="ru-RU"/>
        </w:rPr>
        <w:t xml:space="preserve">(), который отправляет данные формы на сервер, и метод </w:t>
      </w:r>
      <w:proofErr w:type="spellStart"/>
      <w:r w:rsidRPr="00EA3EC9">
        <w:rPr>
          <w:i/>
          <w:iCs/>
          <w:lang w:val="ru-RU"/>
        </w:rPr>
        <w:t>reset</w:t>
      </w:r>
      <w:proofErr w:type="spellEnd"/>
      <w:r w:rsidRPr="00513F90">
        <w:rPr>
          <w:lang w:val="ru-RU"/>
        </w:rPr>
        <w:t>(), который очищает поля формы</w:t>
      </w:r>
      <w:r w:rsidR="00EA3EC9" w:rsidRPr="00EA3EC9">
        <w:rPr>
          <w:lang w:val="ru-RU"/>
        </w:rPr>
        <w:t>.</w:t>
      </w:r>
    </w:p>
    <w:p w14:paraId="3BE2E2AB" w14:textId="11B04B1F" w:rsidR="00BC54AB" w:rsidRPr="00213C48" w:rsidRDefault="00213C48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213C48">
        <w:rPr>
          <w:lang w:val="ru-RU"/>
        </w:rPr>
        <w:t xml:space="preserve">Форма может содержать различные элементы ввода </w:t>
      </w:r>
      <w:r w:rsidRPr="00213C48">
        <w:rPr>
          <w:i/>
          <w:iCs/>
        </w:rPr>
        <w:t>HTML</w:t>
      </w:r>
      <w:r w:rsidRPr="00213C48">
        <w:rPr>
          <w:lang w:val="ru-RU"/>
        </w:rPr>
        <w:t xml:space="preserve">: </w:t>
      </w:r>
      <w:proofErr w:type="spellStart"/>
      <w:r w:rsidRPr="00EA3EC9">
        <w:rPr>
          <w:i/>
          <w:iCs/>
          <w:lang w:val="ru-RU"/>
        </w:rPr>
        <w:t>input</w:t>
      </w:r>
      <w:proofErr w:type="spellEnd"/>
      <w:r w:rsidRPr="00213C48">
        <w:rPr>
          <w:lang w:val="ru-RU"/>
        </w:rPr>
        <w:t xml:space="preserve">, </w:t>
      </w:r>
      <w:proofErr w:type="spellStart"/>
      <w:r w:rsidRPr="00EA3EC9">
        <w:rPr>
          <w:i/>
          <w:iCs/>
          <w:lang w:val="ru-RU"/>
        </w:rPr>
        <w:t>textarea</w:t>
      </w:r>
      <w:proofErr w:type="spellEnd"/>
      <w:r w:rsidRPr="00213C48">
        <w:rPr>
          <w:lang w:val="ru-RU"/>
        </w:rPr>
        <w:t xml:space="preserve">, </w:t>
      </w:r>
      <w:proofErr w:type="spellStart"/>
      <w:r w:rsidRPr="00EA3EC9">
        <w:rPr>
          <w:i/>
          <w:iCs/>
          <w:lang w:val="ru-RU"/>
        </w:rPr>
        <w:t>button</w:t>
      </w:r>
      <w:proofErr w:type="spellEnd"/>
      <w:r w:rsidRPr="00213C48">
        <w:rPr>
          <w:lang w:val="ru-RU"/>
        </w:rPr>
        <w:t xml:space="preserve">, </w:t>
      </w:r>
      <w:proofErr w:type="spellStart"/>
      <w:r w:rsidRPr="00EA3EC9">
        <w:rPr>
          <w:i/>
          <w:iCs/>
          <w:lang w:val="ru-RU"/>
        </w:rPr>
        <w:t>select</w:t>
      </w:r>
      <w:proofErr w:type="spellEnd"/>
      <w:r w:rsidRPr="00213C48">
        <w:rPr>
          <w:lang w:val="ru-RU"/>
        </w:rPr>
        <w:t xml:space="preserve"> </w:t>
      </w:r>
      <w:r>
        <w:rPr>
          <w:lang w:val="ru-RU"/>
        </w:rPr>
        <w:t>и другие</w:t>
      </w:r>
      <w:r w:rsidRPr="00213C48">
        <w:rPr>
          <w:lang w:val="ru-RU"/>
        </w:rPr>
        <w:t>. Но все они имеют ряд общих свойств и методов</w:t>
      </w:r>
      <w:r>
        <w:rPr>
          <w:lang w:val="ru-RU"/>
        </w:rPr>
        <w:t xml:space="preserve">. </w:t>
      </w:r>
      <w:r w:rsidRPr="00213C48">
        <w:rPr>
          <w:lang w:val="ru-RU"/>
        </w:rPr>
        <w:t xml:space="preserve">Также, как и форма, элементы форм имеют свойство </w:t>
      </w:r>
      <w:proofErr w:type="spellStart"/>
      <w:r w:rsidRPr="00EA3EC9">
        <w:rPr>
          <w:i/>
          <w:iCs/>
          <w:lang w:val="ru-RU"/>
        </w:rPr>
        <w:t>name</w:t>
      </w:r>
      <w:proofErr w:type="spellEnd"/>
      <w:r w:rsidRPr="00213C48">
        <w:rPr>
          <w:lang w:val="ru-RU"/>
        </w:rPr>
        <w:t xml:space="preserve">, с помощью которого можно получить значение атрибута </w:t>
      </w:r>
      <w:proofErr w:type="spellStart"/>
      <w:r w:rsidRPr="00EA3EC9">
        <w:rPr>
          <w:i/>
          <w:iCs/>
          <w:lang w:val="ru-RU"/>
        </w:rPr>
        <w:t>name</w:t>
      </w:r>
      <w:proofErr w:type="spellEnd"/>
      <w:r w:rsidRPr="00213C48">
        <w:rPr>
          <w:lang w:val="ru-RU"/>
        </w:rPr>
        <w:t xml:space="preserve">. Другим важным свойством является свойство </w:t>
      </w:r>
      <w:proofErr w:type="spellStart"/>
      <w:r w:rsidRPr="00EA3EC9">
        <w:rPr>
          <w:i/>
          <w:iCs/>
          <w:lang w:val="ru-RU"/>
        </w:rPr>
        <w:t>value</w:t>
      </w:r>
      <w:proofErr w:type="spellEnd"/>
      <w:r w:rsidRPr="00213C48">
        <w:rPr>
          <w:lang w:val="ru-RU"/>
        </w:rPr>
        <w:t>, которое позволяет получить или изменить значение поля</w:t>
      </w:r>
      <w:r w:rsidR="00EA3EC9" w:rsidRPr="00EA3EC9">
        <w:rPr>
          <w:lang w:val="ru-RU"/>
        </w:rPr>
        <w:t xml:space="preserve"> (</w:t>
      </w:r>
      <w:proofErr w:type="spellStart"/>
      <w:r w:rsidR="00EA3EC9" w:rsidRPr="00EA3EC9">
        <w:rPr>
          <w:i/>
          <w:iCs/>
          <w:lang w:val="ru-RU"/>
        </w:rPr>
        <w:t>checked</w:t>
      </w:r>
      <w:proofErr w:type="spellEnd"/>
      <w:r w:rsidR="00EA3EC9" w:rsidRPr="00EA3EC9">
        <w:rPr>
          <w:lang w:val="ru-RU"/>
        </w:rPr>
        <w:t xml:space="preserve"> для </w:t>
      </w:r>
      <w:proofErr w:type="spellStart"/>
      <w:r w:rsidR="00EA3EC9" w:rsidRPr="00EA3EC9">
        <w:rPr>
          <w:lang w:val="ru-RU"/>
        </w:rPr>
        <w:t>чекбоксов</w:t>
      </w:r>
      <w:proofErr w:type="spellEnd"/>
      <w:r w:rsidR="00EA3EC9" w:rsidRPr="00EA3EC9">
        <w:rPr>
          <w:lang w:val="ru-RU"/>
        </w:rPr>
        <w:t xml:space="preserve"> и переключателей)</w:t>
      </w:r>
      <w:r w:rsidRPr="00213C48">
        <w:rPr>
          <w:lang w:val="ru-RU"/>
        </w:rPr>
        <w:t xml:space="preserve">. С помощью свойства </w:t>
      </w:r>
      <w:proofErr w:type="spellStart"/>
      <w:r w:rsidRPr="00EA3EC9">
        <w:rPr>
          <w:i/>
          <w:iCs/>
          <w:lang w:val="ru-RU"/>
        </w:rPr>
        <w:t>form</w:t>
      </w:r>
      <w:proofErr w:type="spellEnd"/>
      <w:r w:rsidRPr="00213C48">
        <w:rPr>
          <w:lang w:val="ru-RU"/>
        </w:rPr>
        <w:t xml:space="preserve"> можно получить родительский объект формы. Свойство </w:t>
      </w:r>
      <w:r w:rsidRPr="00EA3EC9">
        <w:rPr>
          <w:i/>
          <w:iCs/>
        </w:rPr>
        <w:t>type</w:t>
      </w:r>
      <w:r w:rsidRPr="00213C48">
        <w:rPr>
          <w:lang w:val="ru-RU"/>
        </w:rPr>
        <w:t xml:space="preserve"> позволяет получить тип поля ввода. Это либо название тега элемента (например, </w:t>
      </w:r>
      <w:proofErr w:type="spellStart"/>
      <w:r w:rsidRPr="00EA3EC9">
        <w:rPr>
          <w:i/>
          <w:iCs/>
        </w:rPr>
        <w:t>textarea</w:t>
      </w:r>
      <w:proofErr w:type="spellEnd"/>
      <w:r w:rsidRPr="00213C48">
        <w:rPr>
          <w:lang w:val="ru-RU"/>
        </w:rPr>
        <w:t xml:space="preserve">), либо значение атрибута </w:t>
      </w:r>
      <w:r w:rsidRPr="00EA3EC9">
        <w:rPr>
          <w:i/>
          <w:iCs/>
        </w:rPr>
        <w:t>type</w:t>
      </w:r>
      <w:r w:rsidRPr="00213C48">
        <w:rPr>
          <w:lang w:val="ru-RU"/>
        </w:rPr>
        <w:t xml:space="preserve"> у элементов </w:t>
      </w:r>
      <w:r w:rsidRPr="00EA3EC9">
        <w:rPr>
          <w:i/>
          <w:iCs/>
        </w:rPr>
        <w:t>input</w:t>
      </w:r>
      <w:r w:rsidRPr="00213C48">
        <w:rPr>
          <w:lang w:val="ru-RU"/>
        </w:rPr>
        <w:t xml:space="preserve">. Из методов можно </w:t>
      </w:r>
      <w:r w:rsidR="00EA3EC9">
        <w:rPr>
          <w:lang w:val="ru-RU"/>
        </w:rPr>
        <w:t xml:space="preserve">также </w:t>
      </w:r>
      <w:r w:rsidRPr="00213C48">
        <w:rPr>
          <w:lang w:val="ru-RU"/>
        </w:rPr>
        <w:t xml:space="preserve">выделить методы </w:t>
      </w:r>
      <w:proofErr w:type="spellStart"/>
      <w:r w:rsidRPr="00EA3EC9">
        <w:rPr>
          <w:i/>
          <w:iCs/>
          <w:lang w:val="ru-RU"/>
        </w:rPr>
        <w:t>focus</w:t>
      </w:r>
      <w:proofErr w:type="spellEnd"/>
      <w:r w:rsidRPr="00213C48">
        <w:rPr>
          <w:lang w:val="ru-RU"/>
        </w:rPr>
        <w:t xml:space="preserve">() (устанавливает фокус на элемент) и </w:t>
      </w:r>
      <w:proofErr w:type="spellStart"/>
      <w:r w:rsidRPr="00EA3EC9">
        <w:rPr>
          <w:i/>
          <w:iCs/>
          <w:lang w:val="ru-RU"/>
        </w:rPr>
        <w:t>blur</w:t>
      </w:r>
      <w:proofErr w:type="spellEnd"/>
      <w:r w:rsidRPr="00213C48">
        <w:rPr>
          <w:lang w:val="ru-RU"/>
        </w:rPr>
        <w:t>() (убирает фокус с элемента).</w:t>
      </w:r>
    </w:p>
    <w:p w14:paraId="253273CD" w14:textId="77777777" w:rsidR="00213C48" w:rsidRPr="00BC54AB" w:rsidRDefault="00213C48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</w:p>
    <w:p w14:paraId="639EC1F8" w14:textId="569983D8" w:rsidR="00AE6A2A" w:rsidRDefault="00AE6A2A" w:rsidP="00AE6A2A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BC54AB">
        <w:rPr>
          <w:lang w:val="ru-RU"/>
        </w:rPr>
        <w:t xml:space="preserve"> </w:t>
      </w:r>
      <w:r w:rsidRPr="007B34DE">
        <w:rPr>
          <w:lang w:val="ru-RU"/>
        </w:rPr>
        <w:t xml:space="preserve">Для работы с датой и временем в </w:t>
      </w:r>
      <w:r>
        <w:rPr>
          <w:lang w:val="ru-RU"/>
        </w:rPr>
        <w:t xml:space="preserve">языке </w:t>
      </w:r>
      <w:proofErr w:type="spellStart"/>
      <w:r w:rsidRPr="00C9626F">
        <w:rPr>
          <w:i/>
          <w:iCs/>
          <w:lang w:val="ru-RU"/>
        </w:rPr>
        <w:t>JavaScript</w:t>
      </w:r>
      <w:proofErr w:type="spellEnd"/>
      <w:r w:rsidRPr="007B34DE">
        <w:rPr>
          <w:lang w:val="ru-RU"/>
        </w:rPr>
        <w:t xml:space="preserve"> используются объекты </w:t>
      </w:r>
      <w:proofErr w:type="spellStart"/>
      <w:r w:rsidRPr="00C9626F">
        <w:rPr>
          <w:i/>
          <w:iCs/>
          <w:lang w:val="ru-RU"/>
        </w:rPr>
        <w:t>Date</w:t>
      </w:r>
      <w:proofErr w:type="spellEnd"/>
      <w:r w:rsidRPr="007B34DE">
        <w:rPr>
          <w:lang w:val="ru-RU"/>
        </w:rPr>
        <w:t>.</w:t>
      </w:r>
      <w:r>
        <w:rPr>
          <w:lang w:val="ru-RU"/>
        </w:rPr>
        <w:t xml:space="preserve"> При создании объекта без указания параметров он инициализируется текущей датой и временем.</w:t>
      </w:r>
    </w:p>
    <w:p w14:paraId="5C8432B0" w14:textId="77777777" w:rsidR="00AE6A2A" w:rsidRDefault="00AE6A2A" w:rsidP="00AE6A2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Объекты </w:t>
      </w:r>
      <w:r w:rsidRPr="00D8650F">
        <w:rPr>
          <w:i/>
          <w:iCs/>
        </w:rPr>
        <w:t>Date</w:t>
      </w:r>
      <w:r w:rsidRPr="00C9626F">
        <w:rPr>
          <w:lang w:val="ru-RU"/>
        </w:rPr>
        <w:t xml:space="preserve"> </w:t>
      </w:r>
      <w:r>
        <w:rPr>
          <w:lang w:val="ru-RU"/>
        </w:rPr>
        <w:t>имеют множество методов для получения и установки даты и времени, их преобразования к различным единицам измерения времени, вычисления разности дат и некоторых других операций. Также присутствует механизм авто-исправления некорректных параметров конструктора для даты, например, когда 32-й день месяца преобразуется к первому дню следующего.</w:t>
      </w:r>
    </w:p>
    <w:p w14:paraId="4C98076C" w14:textId="77777777" w:rsidR="00163893" w:rsidRPr="00483AB4" w:rsidRDefault="00163893" w:rsidP="00163893">
      <w:pPr>
        <w:pStyle w:val="a0"/>
        <w:widowControl w:val="0"/>
        <w:rPr>
          <w:lang w:val="ru-RU"/>
        </w:rPr>
      </w:pPr>
    </w:p>
    <w:p w14:paraId="7F61A228" w14:textId="7316C878" w:rsidR="00163893" w:rsidRPr="00242D41" w:rsidRDefault="00055F03" w:rsidP="00163893">
      <w:pPr>
        <w:pStyle w:val="20"/>
        <w:widowControl w:val="0"/>
        <w:numPr>
          <w:ilvl w:val="1"/>
          <w:numId w:val="11"/>
        </w:numPr>
        <w:rPr>
          <w:lang w:val="en-US"/>
        </w:rPr>
      </w:pPr>
      <w:bookmarkStart w:id="11" w:name="_Toc88489847"/>
      <w:r w:rsidRPr="00055F03">
        <w:rPr>
          <w:i/>
          <w:iCs/>
          <w:lang w:val="en-US"/>
        </w:rPr>
        <w:t>HTML</w:t>
      </w:r>
      <w:r>
        <w:rPr>
          <w:lang w:val="en-US"/>
        </w:rPr>
        <w:t>-</w:t>
      </w:r>
      <w:r>
        <w:t>э</w:t>
      </w:r>
      <w:r w:rsidR="00137797">
        <w:t>лемент</w:t>
      </w:r>
      <w:r w:rsidR="00163893" w:rsidRPr="00930BEB">
        <w:rPr>
          <w:lang w:val="en-US"/>
        </w:rPr>
        <w:t xml:space="preserve"> </w:t>
      </w:r>
      <w:r w:rsidR="00137797">
        <w:rPr>
          <w:i/>
          <w:iCs/>
          <w:lang w:val="en-US"/>
        </w:rPr>
        <w:t>canvas</w:t>
      </w:r>
      <w:bookmarkEnd w:id="11"/>
    </w:p>
    <w:p w14:paraId="5F96D642" w14:textId="77777777" w:rsidR="00163893" w:rsidRDefault="00163893" w:rsidP="00163893">
      <w:pPr>
        <w:pStyle w:val="a0"/>
        <w:widowControl w:val="0"/>
      </w:pPr>
    </w:p>
    <w:p w14:paraId="2B46D9C2" w14:textId="7DF6419F" w:rsidR="00980A8D" w:rsidRPr="00980A8D" w:rsidRDefault="00980A8D" w:rsidP="00980A8D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980A8D">
        <w:rPr>
          <w:i/>
          <w:iCs/>
        </w:rPr>
        <w:t>Canvas</w:t>
      </w:r>
      <w:r w:rsidRPr="00980A8D">
        <w:rPr>
          <w:lang w:val="ru-RU"/>
        </w:rPr>
        <w:t xml:space="preserve"> </w:t>
      </w:r>
      <w:r>
        <w:rPr>
          <w:lang w:val="ru-RU"/>
        </w:rPr>
        <w:t>–</w:t>
      </w:r>
      <w:r w:rsidRPr="00980A8D">
        <w:rPr>
          <w:lang w:val="ru-RU"/>
        </w:rPr>
        <w:t xml:space="preserve"> элемент </w:t>
      </w:r>
      <w:r w:rsidRPr="00980A8D">
        <w:rPr>
          <w:i/>
          <w:iCs/>
        </w:rPr>
        <w:t>HTML</w:t>
      </w:r>
      <w:r w:rsidRPr="00980A8D">
        <w:rPr>
          <w:lang w:val="ru-RU"/>
        </w:rPr>
        <w:t xml:space="preserve">, предназначенный для создания растрового двухмерного изображения при помощи скриптов, обычно на языке </w:t>
      </w:r>
      <w:r w:rsidRPr="00980A8D">
        <w:rPr>
          <w:i/>
          <w:iCs/>
        </w:rPr>
        <w:t>JavaScript</w:t>
      </w:r>
      <w:r w:rsidRPr="00980A8D">
        <w:rPr>
          <w:lang w:val="ru-RU"/>
        </w:rPr>
        <w:t xml:space="preserve">. Начало отсчёта блока находится слева сверху. От него и строится каждый </w:t>
      </w:r>
      <w:r w:rsidRPr="00980A8D">
        <w:rPr>
          <w:lang w:val="ru-RU"/>
        </w:rPr>
        <w:lastRenderedPageBreak/>
        <w:t>элемент блок</w:t>
      </w:r>
      <w:r>
        <w:rPr>
          <w:lang w:val="ru-RU"/>
        </w:rPr>
        <w:t>а</w:t>
      </w:r>
      <w:r w:rsidRPr="00980A8D">
        <w:rPr>
          <w:lang w:val="ru-RU"/>
        </w:rPr>
        <w:t xml:space="preserve">. Размер пространства координат не обязательно отражает размер фактической отображаемой площади. По умолчанию его ширина равна 300 пикселям, а высота </w:t>
      </w:r>
      <w:r>
        <w:rPr>
          <w:lang w:val="ru-RU"/>
        </w:rPr>
        <w:t xml:space="preserve">– </w:t>
      </w:r>
      <w:r w:rsidRPr="00980A8D">
        <w:rPr>
          <w:lang w:val="ru-RU"/>
        </w:rPr>
        <w:t>150.</w:t>
      </w:r>
    </w:p>
    <w:p w14:paraId="4BEABFE0" w14:textId="69BC4999" w:rsidR="00163893" w:rsidRPr="00980A8D" w:rsidRDefault="00EB21A9" w:rsidP="00980A8D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Элемент </w:t>
      </w:r>
      <w:r w:rsidRPr="00EB21A9">
        <w:rPr>
          <w:i/>
          <w:iCs/>
        </w:rPr>
        <w:t>canvas</w:t>
      </w:r>
      <w:r w:rsidRPr="00EB21A9">
        <w:rPr>
          <w:lang w:val="ru-RU"/>
        </w:rPr>
        <w:t xml:space="preserve"> </w:t>
      </w:r>
      <w:r>
        <w:rPr>
          <w:lang w:val="ru-RU"/>
        </w:rPr>
        <w:t>с</w:t>
      </w:r>
      <w:r w:rsidRPr="00EB21A9">
        <w:rPr>
          <w:lang w:val="ru-RU"/>
        </w:rPr>
        <w:t xml:space="preserve">оздает область, в которой при помощи </w:t>
      </w:r>
      <w:r w:rsidRPr="00EB21A9">
        <w:rPr>
          <w:i/>
          <w:iCs/>
          <w:lang w:val="ru-RU"/>
        </w:rPr>
        <w:t>JavaScript</w:t>
      </w:r>
      <w:r w:rsidRPr="00EB21A9">
        <w:rPr>
          <w:lang w:val="ru-RU"/>
        </w:rPr>
        <w:t xml:space="preserve"> можно рисовать разные объекты, выводить изображения, трансформировать их и менять свойства.</w:t>
      </w:r>
      <w:r>
        <w:rPr>
          <w:lang w:val="ru-RU"/>
        </w:rPr>
        <w:t xml:space="preserve"> На практике, он и</w:t>
      </w:r>
      <w:r w:rsidRPr="00980A8D">
        <w:rPr>
          <w:lang w:val="ru-RU"/>
        </w:rPr>
        <w:t>спользуется, как правило, для отрисовки графиков для статей и игрового поля в некоторых браузерных играх</w:t>
      </w:r>
      <w:r>
        <w:rPr>
          <w:lang w:val="ru-RU"/>
        </w:rPr>
        <w:t>, н</w:t>
      </w:r>
      <w:r w:rsidRPr="00980A8D">
        <w:rPr>
          <w:lang w:val="ru-RU"/>
        </w:rPr>
        <w:t>о также может использоваться для встраивания видео в страницу и создания полноценного плеера.</w:t>
      </w:r>
    </w:p>
    <w:p w14:paraId="49C809EB" w14:textId="28EBF325" w:rsidR="00163893" w:rsidRPr="00980A8D" w:rsidRDefault="00B879B4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Для работы используется </w:t>
      </w:r>
      <w:r w:rsidRPr="00B879B4">
        <w:rPr>
          <w:lang w:val="ru-RU"/>
        </w:rPr>
        <w:t>объект, содержащий в себе так называемый контекст выполнения</w:t>
      </w:r>
      <w:r>
        <w:rPr>
          <w:lang w:val="ru-RU"/>
        </w:rPr>
        <w:t xml:space="preserve">, который получают вызовом метода </w:t>
      </w:r>
      <w:proofErr w:type="spellStart"/>
      <w:r w:rsidRPr="00533E18">
        <w:rPr>
          <w:i/>
          <w:iCs/>
        </w:rPr>
        <w:t>getContext</w:t>
      </w:r>
      <w:proofErr w:type="spellEnd"/>
      <w:r w:rsidRPr="00B879B4">
        <w:rPr>
          <w:lang w:val="ru-RU"/>
        </w:rPr>
        <w:t xml:space="preserve">() </w:t>
      </w:r>
      <w:r>
        <w:rPr>
          <w:lang w:val="ru-RU"/>
        </w:rPr>
        <w:t xml:space="preserve">элемента </w:t>
      </w:r>
      <w:r w:rsidRPr="00B879B4">
        <w:rPr>
          <w:i/>
          <w:iCs/>
        </w:rPr>
        <w:t>canvas</w:t>
      </w:r>
      <w:r w:rsidRPr="00B879B4">
        <w:rPr>
          <w:lang w:val="ru-RU"/>
        </w:rPr>
        <w:t>. Вс</w:t>
      </w:r>
      <w:r w:rsidR="00533E18">
        <w:rPr>
          <w:lang w:val="ru-RU"/>
        </w:rPr>
        <w:t>ё</w:t>
      </w:r>
      <w:r w:rsidRPr="00B879B4">
        <w:rPr>
          <w:lang w:val="ru-RU"/>
        </w:rPr>
        <w:t xml:space="preserve"> рисование происходи</w:t>
      </w:r>
      <w:r w:rsidR="00533E18">
        <w:rPr>
          <w:lang w:val="ru-RU"/>
        </w:rPr>
        <w:t>т</w:t>
      </w:r>
      <w:r w:rsidRPr="00B879B4">
        <w:rPr>
          <w:lang w:val="ru-RU"/>
        </w:rPr>
        <w:t xml:space="preserve"> с помощью методов этого объекта.</w:t>
      </w:r>
    </w:p>
    <w:p w14:paraId="74D5E3FB" w14:textId="1CA1BF20" w:rsidR="00163893" w:rsidRDefault="00533E18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Некоторые методы объекта контекста:</w:t>
      </w:r>
    </w:p>
    <w:p w14:paraId="042DE3D4" w14:textId="1EC70F83" w:rsidR="00533E18" w:rsidRPr="00BF186B" w:rsidRDefault="00533E18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BF186B">
        <w:rPr>
          <w:lang w:val="ru-RU"/>
        </w:rPr>
        <w:t>–</w:t>
      </w:r>
      <w:r w:rsidRPr="00612F4A">
        <w:t> </w:t>
      </w:r>
      <w:proofErr w:type="spellStart"/>
      <w:r w:rsidR="00612F4A" w:rsidRPr="00055F03">
        <w:rPr>
          <w:i/>
          <w:iCs/>
        </w:rPr>
        <w:t>moveTo</w:t>
      </w:r>
      <w:proofErr w:type="spellEnd"/>
      <w:r w:rsidR="00BF186B">
        <w:rPr>
          <w:lang w:val="ru-RU"/>
        </w:rPr>
        <w:t xml:space="preserve"> (п</w:t>
      </w:r>
      <w:r w:rsidR="00BF186B" w:rsidRPr="00BF186B">
        <w:rPr>
          <w:lang w:val="ru-RU"/>
        </w:rPr>
        <w:t xml:space="preserve">еремещает начальную точку нового фрагмента контура в точку с </w:t>
      </w:r>
      <w:r w:rsidR="00AA5524">
        <w:rPr>
          <w:lang w:val="ru-RU"/>
        </w:rPr>
        <w:t xml:space="preserve">заданными </w:t>
      </w:r>
      <w:r w:rsidR="00BF186B" w:rsidRPr="00BF186B">
        <w:rPr>
          <w:lang w:val="ru-RU"/>
        </w:rPr>
        <w:t>координатами</w:t>
      </w:r>
      <w:r w:rsidR="00BF186B">
        <w:rPr>
          <w:lang w:val="ru-RU"/>
        </w:rPr>
        <w:t>)</w:t>
      </w:r>
      <w:r w:rsidRPr="00BF186B">
        <w:rPr>
          <w:lang w:val="ru-RU"/>
        </w:rPr>
        <w:t>;</w:t>
      </w:r>
    </w:p>
    <w:p w14:paraId="0DBEDD69" w14:textId="1B9F960A" w:rsidR="00533E18" w:rsidRPr="00BF186B" w:rsidRDefault="00533E18" w:rsidP="00533E1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BF186B">
        <w:rPr>
          <w:lang w:val="ru-RU"/>
        </w:rPr>
        <w:t>–</w:t>
      </w:r>
      <w:r w:rsidRPr="00612F4A">
        <w:t> </w:t>
      </w:r>
      <w:proofErr w:type="spellStart"/>
      <w:r w:rsidR="00612F4A" w:rsidRPr="00055F03">
        <w:rPr>
          <w:i/>
          <w:iCs/>
        </w:rPr>
        <w:t>lineTo</w:t>
      </w:r>
      <w:proofErr w:type="spellEnd"/>
      <w:r w:rsidR="00BF186B">
        <w:rPr>
          <w:lang w:val="ru-RU"/>
        </w:rPr>
        <w:t xml:space="preserve"> (с</w:t>
      </w:r>
      <w:r w:rsidR="00BF186B" w:rsidRPr="00BF186B">
        <w:rPr>
          <w:lang w:val="ru-RU"/>
        </w:rPr>
        <w:t xml:space="preserve">оединяет последнюю точку фрагмента контура и точку с </w:t>
      </w:r>
      <w:r w:rsidR="003A60F3">
        <w:rPr>
          <w:lang w:val="ru-RU"/>
        </w:rPr>
        <w:t xml:space="preserve">заданными </w:t>
      </w:r>
      <w:r w:rsidR="00BF186B" w:rsidRPr="00BF186B">
        <w:rPr>
          <w:lang w:val="ru-RU"/>
        </w:rPr>
        <w:t>координатами прямой линией</w:t>
      </w:r>
      <w:r w:rsidR="00BF186B">
        <w:rPr>
          <w:lang w:val="ru-RU"/>
        </w:rPr>
        <w:t>)</w:t>
      </w:r>
      <w:r w:rsidRPr="00BF186B">
        <w:rPr>
          <w:lang w:val="ru-RU"/>
        </w:rPr>
        <w:t>;</w:t>
      </w:r>
    </w:p>
    <w:p w14:paraId="6E40B2EC" w14:textId="7C800D57" w:rsidR="00533E18" w:rsidRPr="00BF186B" w:rsidRDefault="00533E18" w:rsidP="00533E1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BF186B">
        <w:rPr>
          <w:lang w:val="ru-RU"/>
        </w:rPr>
        <w:t>–</w:t>
      </w:r>
      <w:r w:rsidRPr="00612F4A">
        <w:t> </w:t>
      </w:r>
      <w:proofErr w:type="spellStart"/>
      <w:r w:rsidR="00612F4A" w:rsidRPr="00055F03">
        <w:rPr>
          <w:i/>
          <w:iCs/>
        </w:rPr>
        <w:t>beginPath</w:t>
      </w:r>
      <w:proofErr w:type="spellEnd"/>
      <w:r w:rsidR="00BF186B" w:rsidRPr="00BF186B">
        <w:rPr>
          <w:lang w:val="ru-RU"/>
        </w:rPr>
        <w:t xml:space="preserve"> (</w:t>
      </w:r>
      <w:r w:rsidR="00BF186B">
        <w:rPr>
          <w:lang w:val="ru-RU"/>
        </w:rPr>
        <w:t>с</w:t>
      </w:r>
      <w:r w:rsidR="00BF186B" w:rsidRPr="00BF186B">
        <w:rPr>
          <w:lang w:val="ru-RU"/>
        </w:rPr>
        <w:t>оздаёт новый пустой контур, обнуляя список фрагментов контура)</w:t>
      </w:r>
      <w:r w:rsidRPr="00BF186B">
        <w:rPr>
          <w:lang w:val="ru-RU"/>
        </w:rPr>
        <w:t>;</w:t>
      </w:r>
    </w:p>
    <w:p w14:paraId="4BAC752C" w14:textId="3B8D042C" w:rsidR="00533E18" w:rsidRPr="00BF186B" w:rsidRDefault="00533E18" w:rsidP="00533E1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BF186B">
        <w:rPr>
          <w:lang w:val="ru-RU"/>
        </w:rPr>
        <w:t>–</w:t>
      </w:r>
      <w:r w:rsidRPr="00612F4A">
        <w:t> </w:t>
      </w:r>
      <w:proofErr w:type="spellStart"/>
      <w:r w:rsidR="00612F4A" w:rsidRPr="00055F03">
        <w:rPr>
          <w:i/>
          <w:iCs/>
        </w:rPr>
        <w:t>closePath</w:t>
      </w:r>
      <w:proofErr w:type="spellEnd"/>
      <w:r w:rsidR="00BF186B">
        <w:rPr>
          <w:lang w:val="ru-RU"/>
        </w:rPr>
        <w:t xml:space="preserve"> (п</w:t>
      </w:r>
      <w:r w:rsidR="00BF186B" w:rsidRPr="00BF186B">
        <w:rPr>
          <w:lang w:val="ru-RU"/>
        </w:rPr>
        <w:t>еремещает точку рисования назад к началу текущего фрагмента контура.</w:t>
      </w:r>
      <w:r w:rsidR="00BF186B">
        <w:rPr>
          <w:lang w:val="ru-RU"/>
        </w:rPr>
        <w:t>)</w:t>
      </w:r>
      <w:r w:rsidRPr="00BF186B">
        <w:rPr>
          <w:lang w:val="ru-RU"/>
        </w:rPr>
        <w:t>;</w:t>
      </w:r>
    </w:p>
    <w:p w14:paraId="2DFBBA35" w14:textId="1BE91B81" w:rsidR="003A60F3" w:rsidRPr="00AA5524" w:rsidRDefault="003A60F3" w:rsidP="003A60F3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AA5524">
        <w:rPr>
          <w:lang w:val="ru-RU"/>
        </w:rPr>
        <w:t>–</w:t>
      </w:r>
      <w:r w:rsidRPr="00612F4A">
        <w:t> </w:t>
      </w:r>
      <w:r w:rsidRPr="00055F03">
        <w:rPr>
          <w:i/>
          <w:iCs/>
        </w:rPr>
        <w:t>stroke</w:t>
      </w:r>
      <w:r>
        <w:rPr>
          <w:lang w:val="ru-RU"/>
        </w:rPr>
        <w:t xml:space="preserve"> (в</w:t>
      </w:r>
      <w:r w:rsidRPr="00AA5524">
        <w:rPr>
          <w:lang w:val="ru-RU"/>
        </w:rPr>
        <w:t>ыполняет обводку фрагментов контура обводкой</w:t>
      </w:r>
      <w:r w:rsidR="00055F03" w:rsidRPr="00055F03">
        <w:rPr>
          <w:lang w:val="ru-RU"/>
        </w:rPr>
        <w:t xml:space="preserve"> </w:t>
      </w:r>
      <w:r w:rsidR="00055F03" w:rsidRPr="00AA5524">
        <w:rPr>
          <w:lang w:val="ru-RU"/>
        </w:rPr>
        <w:t>текуще</w:t>
      </w:r>
      <w:r w:rsidR="00055F03">
        <w:rPr>
          <w:lang w:val="ru-RU"/>
        </w:rPr>
        <w:t>го стиля</w:t>
      </w:r>
      <w:r>
        <w:rPr>
          <w:lang w:val="ru-RU"/>
        </w:rPr>
        <w:t>)</w:t>
      </w:r>
      <w:r w:rsidRPr="00AA5524">
        <w:rPr>
          <w:lang w:val="ru-RU"/>
        </w:rPr>
        <w:t>;</w:t>
      </w:r>
    </w:p>
    <w:p w14:paraId="3217FF0A" w14:textId="49A89E47" w:rsidR="00533E18" w:rsidRPr="00BF186B" w:rsidRDefault="00533E18" w:rsidP="00533E1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– </w:t>
      </w:r>
      <w:proofErr w:type="spellStart"/>
      <w:r w:rsidR="00612F4A" w:rsidRPr="00055F03">
        <w:rPr>
          <w:i/>
          <w:iCs/>
          <w:lang w:val="ru-RU"/>
        </w:rPr>
        <w:t>fill</w:t>
      </w:r>
      <w:proofErr w:type="spellEnd"/>
      <w:r w:rsidR="003A60F3">
        <w:rPr>
          <w:lang w:val="ru-RU"/>
        </w:rPr>
        <w:t xml:space="preserve"> (з</w:t>
      </w:r>
      <w:r w:rsidR="003A60F3" w:rsidRPr="003A60F3">
        <w:rPr>
          <w:lang w:val="ru-RU"/>
        </w:rPr>
        <w:t>аливает фрагменты контура текущей заливкой</w:t>
      </w:r>
      <w:r w:rsidR="003A60F3">
        <w:rPr>
          <w:lang w:val="ru-RU"/>
        </w:rPr>
        <w:t>)</w:t>
      </w:r>
      <w:r w:rsidRPr="00BF186B">
        <w:rPr>
          <w:lang w:val="ru-RU"/>
        </w:rPr>
        <w:t>;</w:t>
      </w:r>
    </w:p>
    <w:p w14:paraId="0A380673" w14:textId="11A05DB5" w:rsidR="00612F4A" w:rsidRPr="00AA5524" w:rsidRDefault="00612F4A" w:rsidP="00612F4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AA5524">
        <w:rPr>
          <w:lang w:val="ru-RU"/>
        </w:rPr>
        <w:t>–</w:t>
      </w:r>
      <w:r w:rsidRPr="00612F4A">
        <w:t> </w:t>
      </w:r>
      <w:proofErr w:type="spellStart"/>
      <w:r w:rsidRPr="00055F03">
        <w:rPr>
          <w:i/>
          <w:iCs/>
        </w:rPr>
        <w:t>strokeRect</w:t>
      </w:r>
      <w:proofErr w:type="spellEnd"/>
      <w:r w:rsidR="00AA5524">
        <w:rPr>
          <w:lang w:val="ru-RU"/>
        </w:rPr>
        <w:t xml:space="preserve"> (р</w:t>
      </w:r>
      <w:r w:rsidR="00AA5524" w:rsidRPr="00AA5524">
        <w:rPr>
          <w:lang w:val="ru-RU"/>
        </w:rPr>
        <w:t xml:space="preserve">исует на холсте прямоугольник с начальной точкой в </w:t>
      </w:r>
      <w:r w:rsidR="003A60F3">
        <w:rPr>
          <w:lang w:val="ru-RU"/>
        </w:rPr>
        <w:t xml:space="preserve">заданной </w:t>
      </w:r>
      <w:r w:rsidR="00AA5524" w:rsidRPr="00AA5524">
        <w:rPr>
          <w:lang w:val="ru-RU"/>
        </w:rPr>
        <w:t xml:space="preserve">позиции, имеющий </w:t>
      </w:r>
      <w:r w:rsidR="003A60F3">
        <w:rPr>
          <w:lang w:val="ru-RU"/>
        </w:rPr>
        <w:t xml:space="preserve">заданные </w:t>
      </w:r>
      <w:r w:rsidR="00AA5524" w:rsidRPr="00AA5524">
        <w:rPr>
          <w:lang w:val="ru-RU"/>
        </w:rPr>
        <w:t>ширину и высоту, используя текущий стиль обводки</w:t>
      </w:r>
      <w:r w:rsidR="00AA5524">
        <w:rPr>
          <w:lang w:val="ru-RU"/>
        </w:rPr>
        <w:t>)</w:t>
      </w:r>
      <w:r w:rsidRPr="00AA5524">
        <w:rPr>
          <w:lang w:val="ru-RU"/>
        </w:rPr>
        <w:t>;</w:t>
      </w:r>
    </w:p>
    <w:p w14:paraId="225C1144" w14:textId="2BDB1561" w:rsidR="00612F4A" w:rsidRPr="00AA5524" w:rsidRDefault="00612F4A" w:rsidP="00612F4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AA5524">
        <w:rPr>
          <w:lang w:val="ru-RU"/>
        </w:rPr>
        <w:t>–</w:t>
      </w:r>
      <w:r w:rsidRPr="00612F4A">
        <w:t> </w:t>
      </w:r>
      <w:proofErr w:type="spellStart"/>
      <w:r w:rsidRPr="00055F03">
        <w:rPr>
          <w:i/>
          <w:iCs/>
        </w:rPr>
        <w:t>fillRect</w:t>
      </w:r>
      <w:proofErr w:type="spellEnd"/>
      <w:r w:rsidR="003A60F3">
        <w:rPr>
          <w:lang w:val="ru-RU"/>
        </w:rPr>
        <w:t xml:space="preserve"> (</w:t>
      </w:r>
      <w:r w:rsidR="003A60F3" w:rsidRPr="003A60F3">
        <w:rPr>
          <w:lang w:val="ru-RU"/>
        </w:rPr>
        <w:t xml:space="preserve">рисует залитый прямоугольник в </w:t>
      </w:r>
      <w:r w:rsidR="003A60F3">
        <w:rPr>
          <w:lang w:val="ru-RU"/>
        </w:rPr>
        <w:t xml:space="preserve">заданной </w:t>
      </w:r>
      <w:r w:rsidR="003A60F3" w:rsidRPr="003A60F3">
        <w:rPr>
          <w:lang w:val="ru-RU"/>
        </w:rPr>
        <w:t xml:space="preserve">позиции, размер которого определяется аргументами </w:t>
      </w:r>
      <w:r w:rsidR="003A60F3">
        <w:rPr>
          <w:lang w:val="ru-RU"/>
        </w:rPr>
        <w:t>ширины</w:t>
      </w:r>
      <w:r w:rsidR="003A60F3" w:rsidRPr="003A60F3">
        <w:rPr>
          <w:lang w:val="ru-RU"/>
        </w:rPr>
        <w:t xml:space="preserve"> и </w:t>
      </w:r>
      <w:r w:rsidR="003A60F3">
        <w:rPr>
          <w:lang w:val="ru-RU"/>
        </w:rPr>
        <w:t>высоты</w:t>
      </w:r>
      <w:r w:rsidR="003A60F3" w:rsidRPr="003A60F3">
        <w:rPr>
          <w:lang w:val="ru-RU"/>
        </w:rPr>
        <w:t>, и</w:t>
      </w:r>
      <w:r w:rsidR="003A60F3">
        <w:rPr>
          <w:lang w:val="ru-RU"/>
        </w:rPr>
        <w:t>спользуя текущий стиль)</w:t>
      </w:r>
      <w:r w:rsidRPr="00AA5524">
        <w:rPr>
          <w:lang w:val="ru-RU"/>
        </w:rPr>
        <w:t>;</w:t>
      </w:r>
    </w:p>
    <w:p w14:paraId="410F2CFA" w14:textId="5BA99D11" w:rsidR="00612F4A" w:rsidRPr="00AA5524" w:rsidRDefault="00612F4A" w:rsidP="00612F4A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AA5524">
        <w:rPr>
          <w:lang w:val="ru-RU"/>
        </w:rPr>
        <w:t>–</w:t>
      </w:r>
      <w:r w:rsidRPr="00612F4A">
        <w:t> </w:t>
      </w:r>
      <w:proofErr w:type="spellStart"/>
      <w:r w:rsidRPr="00055F03">
        <w:rPr>
          <w:i/>
          <w:iCs/>
        </w:rPr>
        <w:t>clearRect</w:t>
      </w:r>
      <w:proofErr w:type="spellEnd"/>
      <w:r w:rsidR="00881EB6">
        <w:rPr>
          <w:lang w:val="ru-RU"/>
        </w:rPr>
        <w:t xml:space="preserve"> (</w:t>
      </w:r>
      <w:r w:rsidR="00881EB6" w:rsidRPr="00881EB6">
        <w:rPr>
          <w:lang w:val="ru-RU"/>
        </w:rPr>
        <w:t>устанавливает прозрачный чёрный цвет для всех пикселей, расположенных внутри прямоугольника</w:t>
      </w:r>
      <w:r w:rsidR="00881EB6">
        <w:rPr>
          <w:lang w:val="ru-RU"/>
        </w:rPr>
        <w:t xml:space="preserve"> с заданным положением, шириной и высотой, </w:t>
      </w:r>
      <w:r w:rsidR="00881EB6" w:rsidRPr="00881EB6">
        <w:rPr>
          <w:lang w:val="ru-RU"/>
        </w:rPr>
        <w:t>таким образом стирая любое ранее нарисованное содержимое</w:t>
      </w:r>
      <w:r w:rsidR="00881EB6">
        <w:rPr>
          <w:lang w:val="ru-RU"/>
        </w:rPr>
        <w:t>)</w:t>
      </w:r>
      <w:r w:rsidRPr="00AA5524">
        <w:rPr>
          <w:lang w:val="ru-RU"/>
        </w:rPr>
        <w:t>;</w:t>
      </w:r>
    </w:p>
    <w:p w14:paraId="6DE291A0" w14:textId="4C3EA474" w:rsidR="002037E9" w:rsidRPr="00AA5524" w:rsidRDefault="00612F4A" w:rsidP="00055F03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AA5524">
        <w:rPr>
          <w:lang w:val="ru-RU"/>
        </w:rPr>
        <w:t>–</w:t>
      </w:r>
      <w:r w:rsidRPr="00612F4A">
        <w:t> </w:t>
      </w:r>
      <w:r w:rsidRPr="00055F03">
        <w:rPr>
          <w:i/>
          <w:iCs/>
        </w:rPr>
        <w:t>arc</w:t>
      </w:r>
      <w:r w:rsidR="00AA5524">
        <w:rPr>
          <w:lang w:val="ru-RU"/>
        </w:rPr>
        <w:t xml:space="preserve"> (д</w:t>
      </w:r>
      <w:r w:rsidR="00AA5524" w:rsidRPr="00AA5524">
        <w:rPr>
          <w:lang w:val="ru-RU"/>
        </w:rPr>
        <w:t xml:space="preserve">обавляет к контуру дугу, </w:t>
      </w:r>
      <w:r w:rsidR="00881EB6">
        <w:rPr>
          <w:lang w:val="ru-RU"/>
        </w:rPr>
        <w:t>определяющуюся</w:t>
      </w:r>
      <w:r w:rsidR="00AA5524" w:rsidRPr="00AA5524">
        <w:rPr>
          <w:lang w:val="ru-RU"/>
        </w:rPr>
        <w:t xml:space="preserve"> </w:t>
      </w:r>
      <w:r w:rsidR="00881EB6">
        <w:rPr>
          <w:lang w:val="ru-RU"/>
        </w:rPr>
        <w:t xml:space="preserve">заданными координатами </w:t>
      </w:r>
      <w:r w:rsidR="00AA5524" w:rsidRPr="00AA5524">
        <w:rPr>
          <w:lang w:val="ru-RU"/>
        </w:rPr>
        <w:t>цент</w:t>
      </w:r>
      <w:r w:rsidR="00881EB6">
        <w:rPr>
          <w:lang w:val="ru-RU"/>
        </w:rPr>
        <w:t>ра</w:t>
      </w:r>
      <w:r w:rsidR="00AA5524" w:rsidRPr="00AA5524">
        <w:rPr>
          <w:lang w:val="ru-RU"/>
        </w:rPr>
        <w:t>, радиусом, уг</w:t>
      </w:r>
      <w:r w:rsidR="00881EB6">
        <w:rPr>
          <w:lang w:val="ru-RU"/>
        </w:rPr>
        <w:t>лами</w:t>
      </w:r>
      <w:r w:rsidR="00AA5524" w:rsidRPr="00AA5524">
        <w:rPr>
          <w:lang w:val="ru-RU"/>
        </w:rPr>
        <w:t xml:space="preserve"> начала и конца, рисующуюся в </w:t>
      </w:r>
      <w:r w:rsidR="00881EB6">
        <w:rPr>
          <w:lang w:val="ru-RU"/>
        </w:rPr>
        <w:t xml:space="preserve">заданном </w:t>
      </w:r>
      <w:r w:rsidR="00AA5524" w:rsidRPr="00AA5524">
        <w:rPr>
          <w:lang w:val="ru-RU"/>
        </w:rPr>
        <w:t xml:space="preserve">направлении </w:t>
      </w:r>
      <w:r w:rsidR="006A1848">
        <w:rPr>
          <w:lang w:val="ru-RU"/>
        </w:rPr>
        <w:t xml:space="preserve">относительно движения </w:t>
      </w:r>
      <w:r w:rsidR="00AA5524" w:rsidRPr="00AA5524">
        <w:rPr>
          <w:lang w:val="ru-RU"/>
        </w:rPr>
        <w:t>часовой стрелк</w:t>
      </w:r>
      <w:r w:rsidR="006A1848">
        <w:rPr>
          <w:lang w:val="ru-RU"/>
        </w:rPr>
        <w:t>и</w:t>
      </w:r>
      <w:r w:rsidR="00AA5524">
        <w:rPr>
          <w:lang w:val="ru-RU"/>
        </w:rPr>
        <w:t>)</w:t>
      </w:r>
      <w:r w:rsidR="00881EB6">
        <w:rPr>
          <w:lang w:val="ru-RU"/>
        </w:rPr>
        <w:t>.</w:t>
      </w:r>
    </w:p>
    <w:p w14:paraId="34D4ADB2" w14:textId="77777777" w:rsidR="008009D5" w:rsidRPr="00AA5524" w:rsidRDefault="008009D5" w:rsidP="005C14E7">
      <w:pPr>
        <w:pStyle w:val="1"/>
        <w:widowControl w:val="0"/>
        <w:numPr>
          <w:ilvl w:val="0"/>
          <w:numId w:val="0"/>
        </w:numPr>
        <w:ind w:left="709"/>
        <w:sectPr w:rsidR="008009D5" w:rsidRPr="00AA5524" w:rsidSect="000F2949"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737C6702" w14:textId="289AC037" w:rsidR="00C13D2F" w:rsidRDefault="000F2949" w:rsidP="005C14E7">
      <w:pPr>
        <w:pStyle w:val="1"/>
        <w:widowControl w:val="0"/>
        <w:numPr>
          <w:ilvl w:val="0"/>
          <w:numId w:val="11"/>
        </w:numPr>
      </w:pPr>
      <w:bookmarkStart w:id="12" w:name="_Toc88489848"/>
      <w:r>
        <w:lastRenderedPageBreak/>
        <w:t>Прак</w:t>
      </w:r>
      <w:r w:rsidR="008009D5">
        <w:t>ти</w:t>
      </w:r>
      <w:r>
        <w:t>ческая часть</w:t>
      </w:r>
      <w:bookmarkEnd w:id="12"/>
    </w:p>
    <w:p w14:paraId="74A5674F" w14:textId="77777777" w:rsidR="00C13D2F" w:rsidRPr="00C13D2F" w:rsidRDefault="00C13D2F" w:rsidP="005C14E7">
      <w:pPr>
        <w:pStyle w:val="a0"/>
        <w:widowControl w:val="0"/>
      </w:pPr>
    </w:p>
    <w:p w14:paraId="7985F6A7" w14:textId="1C4BB673" w:rsidR="0040005D" w:rsidRPr="00B61B55" w:rsidRDefault="00A21A43" w:rsidP="005C14E7">
      <w:pPr>
        <w:pStyle w:val="20"/>
        <w:widowControl w:val="0"/>
        <w:numPr>
          <w:ilvl w:val="1"/>
          <w:numId w:val="11"/>
        </w:numPr>
      </w:pPr>
      <w:bookmarkStart w:id="13" w:name="_Toc88489849"/>
      <w:bookmarkStart w:id="14" w:name="_Hlk12489975"/>
      <w:r>
        <w:t>Обновление</w:t>
      </w:r>
      <w:r w:rsidR="0040005D" w:rsidRPr="00B61B55">
        <w:t xml:space="preserve"> структуры проекта</w:t>
      </w:r>
      <w:bookmarkEnd w:id="13"/>
    </w:p>
    <w:p w14:paraId="3F97F7F5" w14:textId="634EA002" w:rsidR="009C03C7" w:rsidRDefault="009C03C7" w:rsidP="005C14E7">
      <w:pPr>
        <w:pStyle w:val="a0"/>
        <w:widowControl w:val="0"/>
      </w:pPr>
    </w:p>
    <w:p w14:paraId="4AB05496" w14:textId="7167B1AA" w:rsidR="0065436B" w:rsidRPr="002631FD" w:rsidRDefault="00A22B06" w:rsidP="005C14E7">
      <w:pPr>
        <w:pStyle w:val="a0"/>
        <w:widowControl w:val="0"/>
        <w:rPr>
          <w:lang w:val="ru-RU"/>
        </w:rPr>
      </w:pPr>
      <w:r>
        <w:rPr>
          <w:lang w:val="ru-RU"/>
        </w:rPr>
        <w:t>Для</w:t>
      </w:r>
      <w:r w:rsidRPr="007F4B05">
        <w:t xml:space="preserve"> </w:t>
      </w:r>
      <w:r>
        <w:rPr>
          <w:lang w:val="ru-RU"/>
        </w:rPr>
        <w:t>выполнения</w:t>
      </w:r>
      <w:r w:rsidRPr="007F4B05">
        <w:t xml:space="preserve"> </w:t>
      </w:r>
      <w:r>
        <w:rPr>
          <w:lang w:val="ru-RU"/>
        </w:rPr>
        <w:t>лабораторной</w:t>
      </w:r>
      <w:r w:rsidRPr="007F4B05">
        <w:t xml:space="preserve"> </w:t>
      </w:r>
      <w:r>
        <w:rPr>
          <w:lang w:val="ru-RU"/>
        </w:rPr>
        <w:t>работы</w:t>
      </w:r>
      <w:r w:rsidRPr="007F4B05">
        <w:t xml:space="preserve"> </w:t>
      </w:r>
      <w:r>
        <w:rPr>
          <w:lang w:val="ru-RU"/>
        </w:rPr>
        <w:t>были</w:t>
      </w:r>
      <w:r w:rsidRPr="007F4B05">
        <w:t xml:space="preserve"> </w:t>
      </w:r>
      <w:r w:rsidR="007F4B05">
        <w:rPr>
          <w:lang w:val="ru-RU"/>
        </w:rPr>
        <w:t>добавлены</w:t>
      </w:r>
      <w:r w:rsidR="007F4B05" w:rsidRPr="007F4B05">
        <w:t xml:space="preserve"> </w:t>
      </w:r>
      <w:r w:rsidR="007F4B05">
        <w:rPr>
          <w:lang w:val="ru-RU"/>
        </w:rPr>
        <w:t>пять</w:t>
      </w:r>
      <w:r w:rsidRPr="007F4B05">
        <w:t xml:space="preserve"> </w:t>
      </w:r>
      <w:r>
        <w:rPr>
          <w:lang w:val="ru-RU"/>
        </w:rPr>
        <w:t>новы</w:t>
      </w:r>
      <w:r w:rsidR="007F4B05">
        <w:rPr>
          <w:lang w:val="ru-RU"/>
        </w:rPr>
        <w:t>х</w:t>
      </w:r>
      <w:r w:rsidRPr="007F4B05">
        <w:t xml:space="preserve"> </w:t>
      </w:r>
      <w:r>
        <w:rPr>
          <w:lang w:val="ru-RU"/>
        </w:rPr>
        <w:t>страниц</w:t>
      </w:r>
      <w:r w:rsidRPr="007F4B05">
        <w:t xml:space="preserve">: </w:t>
      </w:r>
      <w:proofErr w:type="spellStart"/>
      <w:r w:rsidR="007F4B05">
        <w:rPr>
          <w:i/>
          <w:iCs/>
        </w:rPr>
        <w:t>LoopsAndConditions</w:t>
      </w:r>
      <w:proofErr w:type="spellEnd"/>
      <w:r w:rsidRPr="007F4B05">
        <w:t xml:space="preserve">, </w:t>
      </w:r>
      <w:proofErr w:type="spellStart"/>
      <w:r w:rsidR="007F4B05">
        <w:rPr>
          <w:i/>
          <w:iCs/>
        </w:rPr>
        <w:t>FunctionsAndEvents</w:t>
      </w:r>
      <w:proofErr w:type="spellEnd"/>
      <w:r w:rsidRPr="007F4B05">
        <w:t xml:space="preserve">, </w:t>
      </w:r>
      <w:proofErr w:type="spellStart"/>
      <w:r w:rsidR="007F4B05">
        <w:rPr>
          <w:i/>
          <w:iCs/>
        </w:rPr>
        <w:t>ObjectsMethodsAndProps</w:t>
      </w:r>
      <w:proofErr w:type="spellEnd"/>
      <w:r w:rsidR="007F4B05" w:rsidRPr="007F4B05">
        <w:t>,</w:t>
      </w:r>
      <w:r w:rsidR="007F4B05">
        <w:rPr>
          <w:i/>
          <w:iCs/>
        </w:rPr>
        <w:t xml:space="preserve"> DHTML</w:t>
      </w:r>
      <w:r w:rsidR="007F4B05" w:rsidRPr="007F4B05">
        <w:t>,</w:t>
      </w:r>
      <w:r w:rsidR="007F4B05">
        <w:t xml:space="preserve"> </w:t>
      </w:r>
      <w:proofErr w:type="spellStart"/>
      <w:r w:rsidR="007F4B05" w:rsidRPr="007F4B05">
        <w:rPr>
          <w:i/>
          <w:iCs/>
        </w:rPr>
        <w:t>BallsAnimation</w:t>
      </w:r>
      <w:proofErr w:type="spellEnd"/>
      <w:r w:rsidRPr="007F4B05">
        <w:t xml:space="preserve">. </w:t>
      </w:r>
      <w:r>
        <w:rPr>
          <w:lang w:val="ru-RU"/>
        </w:rPr>
        <w:t>В</w:t>
      </w:r>
      <w:r w:rsidRPr="002631FD">
        <w:rPr>
          <w:lang w:val="ru-RU"/>
        </w:rPr>
        <w:t xml:space="preserve"> </w:t>
      </w:r>
      <w:r>
        <w:rPr>
          <w:lang w:val="ru-RU"/>
        </w:rPr>
        <w:t>соответствующих</w:t>
      </w:r>
      <w:r w:rsidRPr="002631FD">
        <w:rPr>
          <w:lang w:val="ru-RU"/>
        </w:rPr>
        <w:t xml:space="preserve"> </w:t>
      </w:r>
      <w:r>
        <w:rPr>
          <w:lang w:val="ru-RU"/>
        </w:rPr>
        <w:t>им</w:t>
      </w:r>
      <w:r w:rsidRPr="002631FD">
        <w:rPr>
          <w:lang w:val="ru-RU"/>
        </w:rPr>
        <w:t xml:space="preserve"> </w:t>
      </w:r>
      <w:r>
        <w:rPr>
          <w:lang w:val="ru-RU"/>
        </w:rPr>
        <w:t>директориях</w:t>
      </w:r>
      <w:r w:rsidRPr="002631FD">
        <w:rPr>
          <w:lang w:val="ru-RU"/>
        </w:rPr>
        <w:t xml:space="preserve"> </w:t>
      </w:r>
      <w:r>
        <w:rPr>
          <w:lang w:val="ru-RU"/>
        </w:rPr>
        <w:t>расположены</w:t>
      </w:r>
      <w:r w:rsidRPr="002631FD">
        <w:rPr>
          <w:lang w:val="ru-RU"/>
        </w:rPr>
        <w:t xml:space="preserve"> </w:t>
      </w:r>
      <w:r>
        <w:rPr>
          <w:lang w:val="ru-RU"/>
        </w:rPr>
        <w:t>файлы</w:t>
      </w:r>
      <w:r w:rsidRPr="002631FD">
        <w:rPr>
          <w:lang w:val="ru-RU"/>
        </w:rPr>
        <w:t xml:space="preserve"> </w:t>
      </w:r>
      <w:r w:rsidRPr="00A22B06">
        <w:rPr>
          <w:i/>
          <w:iCs/>
        </w:rPr>
        <w:t>index</w:t>
      </w:r>
      <w:r w:rsidRPr="002631FD">
        <w:rPr>
          <w:i/>
          <w:iCs/>
          <w:lang w:val="ru-RU"/>
        </w:rPr>
        <w:t>.</w:t>
      </w:r>
      <w:r w:rsidRPr="00A22B06">
        <w:rPr>
          <w:i/>
          <w:iCs/>
        </w:rPr>
        <w:t>html</w:t>
      </w:r>
      <w:r w:rsidRPr="002631FD">
        <w:rPr>
          <w:lang w:val="ru-RU"/>
        </w:rPr>
        <w:t xml:space="preserve">, </w:t>
      </w:r>
      <w:r w:rsidRPr="00A22B06">
        <w:rPr>
          <w:i/>
          <w:iCs/>
        </w:rPr>
        <w:t>index</w:t>
      </w:r>
      <w:r w:rsidRPr="002631FD">
        <w:rPr>
          <w:i/>
          <w:iCs/>
          <w:lang w:val="ru-RU"/>
        </w:rPr>
        <w:t>.</w:t>
      </w:r>
      <w:proofErr w:type="spellStart"/>
      <w:r w:rsidRPr="00A22B06">
        <w:rPr>
          <w:i/>
          <w:iCs/>
        </w:rPr>
        <w:t>js</w:t>
      </w:r>
      <w:proofErr w:type="spellEnd"/>
      <w:r w:rsidRPr="002631FD">
        <w:rPr>
          <w:lang w:val="ru-RU"/>
        </w:rPr>
        <w:t xml:space="preserve">, </w:t>
      </w:r>
      <w:r w:rsidRPr="00A22B06">
        <w:rPr>
          <w:i/>
          <w:iCs/>
        </w:rPr>
        <w:t>styles</w:t>
      </w:r>
      <w:r w:rsidRPr="002631FD">
        <w:rPr>
          <w:i/>
          <w:iCs/>
          <w:lang w:val="ru-RU"/>
        </w:rPr>
        <w:t>.</w:t>
      </w:r>
      <w:proofErr w:type="spellStart"/>
      <w:r w:rsidRPr="00A22B06">
        <w:rPr>
          <w:i/>
          <w:iCs/>
        </w:rPr>
        <w:t>css</w:t>
      </w:r>
      <w:proofErr w:type="spellEnd"/>
      <w:r w:rsidRPr="002631FD">
        <w:rPr>
          <w:lang w:val="ru-RU"/>
        </w:rPr>
        <w:t xml:space="preserve">. </w:t>
      </w:r>
      <w:r w:rsidR="002631FD">
        <w:rPr>
          <w:lang w:val="ru-RU"/>
        </w:rPr>
        <w:t xml:space="preserve">В некоторых директориях также расположены вспомогательные файлы и </w:t>
      </w:r>
      <w:r w:rsidR="002631FD" w:rsidRPr="002631FD">
        <w:rPr>
          <w:i/>
          <w:iCs/>
        </w:rPr>
        <w:t>HTML</w:t>
      </w:r>
      <w:r w:rsidR="002631FD" w:rsidRPr="002631FD">
        <w:rPr>
          <w:lang w:val="ru-RU"/>
        </w:rPr>
        <w:t>-</w:t>
      </w:r>
      <w:r w:rsidR="002631FD">
        <w:rPr>
          <w:lang w:val="ru-RU"/>
        </w:rPr>
        <w:t>страницы, необходимые для корректной работы</w:t>
      </w:r>
      <w:r w:rsidR="002631FD" w:rsidRPr="002631FD">
        <w:rPr>
          <w:lang w:val="ru-RU"/>
        </w:rPr>
        <w:t xml:space="preserve"> </w:t>
      </w:r>
      <w:r w:rsidR="002631FD">
        <w:rPr>
          <w:lang w:val="ru-RU"/>
        </w:rPr>
        <w:t xml:space="preserve">основных добавленных страниц. </w:t>
      </w:r>
      <w:r w:rsidR="0065436B" w:rsidRPr="006F11B3">
        <w:rPr>
          <w:lang w:val="ru-RU"/>
        </w:rPr>
        <w:t>Полученная</w:t>
      </w:r>
      <w:r w:rsidR="0065436B" w:rsidRPr="002631FD">
        <w:rPr>
          <w:lang w:val="ru-RU"/>
        </w:rPr>
        <w:t xml:space="preserve"> </w:t>
      </w:r>
      <w:r w:rsidR="0065436B" w:rsidRPr="006F11B3">
        <w:rPr>
          <w:lang w:val="ru-RU"/>
        </w:rPr>
        <w:t>структура</w:t>
      </w:r>
      <w:r w:rsidR="0065436B" w:rsidRPr="002631FD">
        <w:rPr>
          <w:lang w:val="ru-RU"/>
        </w:rPr>
        <w:t xml:space="preserve"> </w:t>
      </w:r>
      <w:r w:rsidR="0065436B" w:rsidRPr="006F11B3">
        <w:rPr>
          <w:lang w:val="ru-RU"/>
        </w:rPr>
        <w:t>проекта</w:t>
      </w:r>
      <w:r w:rsidR="0065436B" w:rsidRPr="002631FD">
        <w:rPr>
          <w:lang w:val="ru-RU"/>
        </w:rPr>
        <w:t xml:space="preserve"> </w:t>
      </w:r>
      <w:r w:rsidR="0065436B" w:rsidRPr="006F11B3">
        <w:rPr>
          <w:lang w:val="ru-RU"/>
        </w:rPr>
        <w:t>приведена</w:t>
      </w:r>
      <w:r w:rsidR="0065436B" w:rsidRPr="002631FD">
        <w:rPr>
          <w:lang w:val="ru-RU"/>
        </w:rPr>
        <w:t xml:space="preserve"> </w:t>
      </w:r>
      <w:r w:rsidR="0065436B" w:rsidRPr="006F11B3">
        <w:rPr>
          <w:lang w:val="ru-RU"/>
        </w:rPr>
        <w:t>на</w:t>
      </w:r>
      <w:r w:rsidR="0065436B" w:rsidRPr="002631FD">
        <w:rPr>
          <w:lang w:val="ru-RU"/>
        </w:rPr>
        <w:t xml:space="preserve"> </w:t>
      </w:r>
      <w:r w:rsidR="0065436B" w:rsidRPr="006F11B3">
        <w:rPr>
          <w:lang w:val="ru-RU"/>
        </w:rPr>
        <w:t>рисунке</w:t>
      </w:r>
      <w:r w:rsidR="0065436B" w:rsidRPr="002631FD">
        <w:rPr>
          <w:lang w:val="ru-RU"/>
        </w:rPr>
        <w:t xml:space="preserve"> </w:t>
      </w:r>
      <w:r w:rsidRPr="002631FD">
        <w:rPr>
          <w:lang w:val="ru-RU"/>
        </w:rPr>
        <w:t>2</w:t>
      </w:r>
      <w:r w:rsidR="0065436B" w:rsidRPr="002631FD">
        <w:rPr>
          <w:lang w:val="ru-RU"/>
        </w:rPr>
        <w:t>.</w:t>
      </w:r>
    </w:p>
    <w:p w14:paraId="31AF5FA4" w14:textId="77777777" w:rsidR="0065436B" w:rsidRPr="002631FD" w:rsidRDefault="0065436B" w:rsidP="005C14E7">
      <w:pPr>
        <w:pStyle w:val="a0"/>
        <w:widowControl w:val="0"/>
        <w:ind w:firstLine="0"/>
        <w:rPr>
          <w:lang w:val="ru-RU"/>
        </w:rPr>
      </w:pPr>
    </w:p>
    <w:p w14:paraId="34AF59EA" w14:textId="34E8BE79" w:rsidR="00787476" w:rsidRDefault="00F0584D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58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FFCB3" wp14:editId="62602C7F">
            <wp:extent cx="2575776" cy="2751268"/>
            <wp:effectExtent l="0" t="0" r="2540" b="508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121" cy="276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F86" w14:textId="2F006D00" w:rsidR="00327B02" w:rsidRDefault="00327B02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84338349"/>
    </w:p>
    <w:p w14:paraId="1D0F7E07" w14:textId="29F59F77" w:rsidR="0065436B" w:rsidRDefault="00327B02" w:rsidP="005C14E7">
      <w:pPr>
        <w:pStyle w:val="a0"/>
        <w:widowControl w:val="0"/>
        <w:ind w:firstLine="0"/>
        <w:jc w:val="center"/>
        <w:rPr>
          <w:lang w:val="ru-RU"/>
        </w:rPr>
      </w:pPr>
      <w:r w:rsidRPr="001D3A59">
        <w:rPr>
          <w:lang w:val="ru-RU"/>
        </w:rPr>
        <w:t xml:space="preserve">Рисунок </w:t>
      </w:r>
      <w:r w:rsidR="00A22B06">
        <w:rPr>
          <w:lang w:val="ru-RU"/>
        </w:rPr>
        <w:t>2</w:t>
      </w:r>
      <w:r w:rsidRPr="001D3A59">
        <w:rPr>
          <w:lang w:val="ru-RU"/>
        </w:rPr>
        <w:t xml:space="preserve"> – </w:t>
      </w:r>
      <w:r w:rsidR="00A22B06">
        <w:rPr>
          <w:lang w:val="ru-RU"/>
        </w:rPr>
        <w:t>Обновлённая с</w:t>
      </w:r>
      <w:r w:rsidRPr="001D3A59">
        <w:rPr>
          <w:lang w:val="ru-RU"/>
        </w:rPr>
        <w:t>труктура проекта</w:t>
      </w:r>
    </w:p>
    <w:p w14:paraId="4EF360AF" w14:textId="77777777" w:rsidR="001C2F29" w:rsidRPr="001D3A59" w:rsidRDefault="001C2F29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301AA332" w14:textId="2853499B" w:rsidR="00327B02" w:rsidRDefault="00A22B06" w:rsidP="005C14E7">
      <w:pPr>
        <w:pStyle w:val="a0"/>
        <w:widowControl w:val="0"/>
        <w:rPr>
          <w:lang w:val="ru-RU"/>
        </w:rPr>
      </w:pPr>
      <w:r>
        <w:rPr>
          <w:lang w:val="ru-RU"/>
        </w:rPr>
        <w:t xml:space="preserve">Связи между </w:t>
      </w:r>
      <w:r w:rsidR="00306FF5">
        <w:rPr>
          <w:i/>
          <w:iCs/>
        </w:rPr>
        <w:t>HTML</w:t>
      </w:r>
      <w:r w:rsidRPr="00A22B06">
        <w:rPr>
          <w:lang w:val="ru-RU"/>
        </w:rPr>
        <w:t>-</w:t>
      </w:r>
      <w:r>
        <w:rPr>
          <w:lang w:val="ru-RU"/>
        </w:rPr>
        <w:t>документами и соответствующими им</w:t>
      </w:r>
      <w:r w:rsidR="00A302E5">
        <w:rPr>
          <w:lang w:val="ru-RU"/>
        </w:rPr>
        <w:t xml:space="preserve"> локальными</w:t>
      </w:r>
      <w:r>
        <w:rPr>
          <w:lang w:val="ru-RU"/>
        </w:rPr>
        <w:t xml:space="preserve"> </w:t>
      </w:r>
      <w:r w:rsidRPr="00A22B06">
        <w:rPr>
          <w:i/>
          <w:iCs/>
        </w:rPr>
        <w:t>JavaScript</w:t>
      </w:r>
      <w:r>
        <w:rPr>
          <w:lang w:val="ru-RU"/>
        </w:rPr>
        <w:t>-файлами</w:t>
      </w:r>
      <w:r w:rsidR="00A302E5" w:rsidRPr="00A302E5">
        <w:rPr>
          <w:lang w:val="ru-RU"/>
        </w:rPr>
        <w:t xml:space="preserve"> </w:t>
      </w:r>
      <w:r w:rsidR="00A302E5">
        <w:rPr>
          <w:lang w:val="ru-RU"/>
        </w:rPr>
        <w:t xml:space="preserve">устанавливались через элемент </w:t>
      </w:r>
      <w:r w:rsidR="00A302E5" w:rsidRPr="00A302E5">
        <w:rPr>
          <w:i/>
          <w:iCs/>
        </w:rPr>
        <w:t>script</w:t>
      </w:r>
      <w:r w:rsidR="00A302E5">
        <w:rPr>
          <w:lang w:val="ru-RU"/>
        </w:rPr>
        <w:t xml:space="preserve"> следующим образом:</w:t>
      </w:r>
    </w:p>
    <w:p w14:paraId="2FAB67F8" w14:textId="77777777" w:rsidR="00A302E5" w:rsidRDefault="00A302E5" w:rsidP="005C14E7">
      <w:pPr>
        <w:pStyle w:val="a0"/>
        <w:widowControl w:val="0"/>
        <w:rPr>
          <w:lang w:val="ru-RU"/>
        </w:rPr>
      </w:pPr>
    </w:p>
    <w:p w14:paraId="479B40A8" w14:textId="1E980192" w:rsidR="00A302E5" w:rsidRDefault="00A302E5" w:rsidP="005C14E7">
      <w:pPr>
        <w:pStyle w:val="a0"/>
        <w:widowControl w:val="0"/>
      </w:pPr>
      <w:r w:rsidRPr="00A302E5">
        <w:rPr>
          <w:i/>
          <w:iCs/>
        </w:rPr>
        <w:t>&lt;script type="text/</w:t>
      </w:r>
      <w:proofErr w:type="spellStart"/>
      <w:r w:rsidRPr="00A302E5">
        <w:rPr>
          <w:i/>
          <w:iCs/>
        </w:rPr>
        <w:t>javascript</w:t>
      </w:r>
      <w:proofErr w:type="spellEnd"/>
      <w:r w:rsidRPr="00A302E5">
        <w:rPr>
          <w:i/>
          <w:iCs/>
        </w:rPr>
        <w:t xml:space="preserve">" </w:t>
      </w:r>
      <w:proofErr w:type="spellStart"/>
      <w:r w:rsidRPr="00A302E5">
        <w:rPr>
          <w:i/>
          <w:iCs/>
        </w:rPr>
        <w:t>src</w:t>
      </w:r>
      <w:proofErr w:type="spellEnd"/>
      <w:r w:rsidRPr="00A302E5">
        <w:rPr>
          <w:i/>
          <w:iCs/>
        </w:rPr>
        <w:t>="./index.js"&gt;&lt;/script</w:t>
      </w:r>
      <w:proofErr w:type="gramStart"/>
      <w:r w:rsidRPr="00A302E5">
        <w:rPr>
          <w:i/>
          <w:iCs/>
        </w:rPr>
        <w:t>&gt;</w:t>
      </w:r>
      <w:r w:rsidRPr="00A302E5">
        <w:t xml:space="preserve"> .</w:t>
      </w:r>
      <w:proofErr w:type="gramEnd"/>
    </w:p>
    <w:p w14:paraId="4880F410" w14:textId="77777777" w:rsidR="00F0584D" w:rsidRPr="00A302E5" w:rsidRDefault="00F0584D" w:rsidP="005C14E7">
      <w:pPr>
        <w:pStyle w:val="a0"/>
        <w:widowControl w:val="0"/>
      </w:pPr>
    </w:p>
    <w:p w14:paraId="6D4EA36B" w14:textId="0C80BB7A" w:rsidR="005161E1" w:rsidRDefault="005161E1" w:rsidP="005C14E7">
      <w:pPr>
        <w:pStyle w:val="20"/>
        <w:widowControl w:val="0"/>
        <w:numPr>
          <w:ilvl w:val="1"/>
          <w:numId w:val="11"/>
        </w:numPr>
      </w:pPr>
      <w:bookmarkStart w:id="16" w:name="_Toc88489850"/>
      <w:r>
        <w:t>Руководство пользователя</w:t>
      </w:r>
      <w:bookmarkEnd w:id="16"/>
    </w:p>
    <w:p w14:paraId="6F9F2F9C" w14:textId="129E10A3" w:rsidR="005161E1" w:rsidRDefault="005161E1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F0F197" w14:textId="522E31EB" w:rsidR="005161E1" w:rsidRDefault="005161E1" w:rsidP="005C14E7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7F5BB9">
        <w:rPr>
          <w:lang w:val="ru-RU"/>
        </w:rPr>
        <w:t xml:space="preserve">После </w:t>
      </w:r>
      <w:r w:rsidR="00A302E5">
        <w:rPr>
          <w:lang w:val="ru-RU"/>
        </w:rPr>
        <w:t>до</w:t>
      </w:r>
      <w:r w:rsidRPr="007F5BB9">
        <w:rPr>
          <w:lang w:val="ru-RU"/>
        </w:rPr>
        <w:t xml:space="preserve">работки сайта приведём описание </w:t>
      </w:r>
      <w:r w:rsidR="00A302E5">
        <w:rPr>
          <w:lang w:val="ru-RU"/>
        </w:rPr>
        <w:t xml:space="preserve">новых страниц </w:t>
      </w:r>
      <w:r w:rsidRPr="007F5BB9">
        <w:rPr>
          <w:lang w:val="ru-RU"/>
        </w:rPr>
        <w:t>для пользователя.</w:t>
      </w:r>
    </w:p>
    <w:p w14:paraId="041D65F2" w14:textId="42A74B1C" w:rsidR="007F5BB9" w:rsidRPr="007F5BB9" w:rsidRDefault="00A302E5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На с</w:t>
      </w:r>
      <w:r w:rsidR="007F5BB9">
        <w:rPr>
          <w:lang w:val="ru-RU"/>
        </w:rPr>
        <w:t xml:space="preserve">айт </w:t>
      </w:r>
      <w:r>
        <w:rPr>
          <w:lang w:val="ru-RU"/>
        </w:rPr>
        <w:t xml:space="preserve">были добавлены </w:t>
      </w:r>
      <w:r w:rsidR="007F5BB9">
        <w:rPr>
          <w:lang w:val="ru-RU"/>
        </w:rPr>
        <w:t>страницы</w:t>
      </w:r>
      <w:r w:rsidR="0002582C">
        <w:rPr>
          <w:lang w:val="ru-RU"/>
        </w:rPr>
        <w:t xml:space="preserve"> со следующими названиями</w:t>
      </w:r>
      <w:r w:rsidR="007F5BB9">
        <w:rPr>
          <w:lang w:val="ru-RU"/>
        </w:rPr>
        <w:t>:</w:t>
      </w:r>
    </w:p>
    <w:p w14:paraId="45887C92" w14:textId="300C0725" w:rsidR="007F5BB9" w:rsidRDefault="007F5BB9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BB9">
        <w:rPr>
          <w:rFonts w:ascii="Times New Roman" w:hAnsi="Times New Roman" w:cs="Times New Roman"/>
          <w:sz w:val="28"/>
          <w:szCs w:val="28"/>
        </w:rPr>
        <w:lastRenderedPageBreak/>
        <w:t>– </w:t>
      </w:r>
      <w:bookmarkStart w:id="17" w:name="_Hlk86064238"/>
      <w:r w:rsidR="00441F89">
        <w:rPr>
          <w:rFonts w:ascii="Times New Roman" w:hAnsi="Times New Roman" w:cs="Times New Roman"/>
          <w:sz w:val="28"/>
          <w:szCs w:val="28"/>
        </w:rPr>
        <w:t>«</w:t>
      </w:r>
      <w:r w:rsidR="00554303" w:rsidRPr="00554303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r w:rsidR="00554303">
        <w:rPr>
          <w:rFonts w:ascii="Times New Roman" w:hAnsi="Times New Roman" w:cs="Times New Roman"/>
          <w:sz w:val="28"/>
          <w:szCs w:val="28"/>
        </w:rPr>
        <w:t>ц</w:t>
      </w:r>
      <w:r w:rsidR="00554303" w:rsidRPr="00554303">
        <w:rPr>
          <w:rFonts w:ascii="Times New Roman" w:hAnsi="Times New Roman" w:cs="Times New Roman"/>
          <w:sz w:val="28"/>
          <w:szCs w:val="28"/>
        </w:rPr>
        <w:t xml:space="preserve">иклов и </w:t>
      </w:r>
      <w:r w:rsidR="00554303">
        <w:rPr>
          <w:rFonts w:ascii="Times New Roman" w:hAnsi="Times New Roman" w:cs="Times New Roman"/>
          <w:sz w:val="28"/>
          <w:szCs w:val="28"/>
        </w:rPr>
        <w:t>у</w:t>
      </w:r>
      <w:r w:rsidR="00554303" w:rsidRPr="00554303">
        <w:rPr>
          <w:rFonts w:ascii="Times New Roman" w:hAnsi="Times New Roman" w:cs="Times New Roman"/>
          <w:sz w:val="28"/>
          <w:szCs w:val="28"/>
        </w:rPr>
        <w:t>словий</w:t>
      </w:r>
      <w:r w:rsidR="00441F89">
        <w:rPr>
          <w:rFonts w:ascii="Times New Roman" w:hAnsi="Times New Roman" w:cs="Times New Roman"/>
          <w:sz w:val="28"/>
          <w:szCs w:val="28"/>
        </w:rPr>
        <w:t>»</w:t>
      </w:r>
      <w:bookmarkEnd w:id="17"/>
      <w:r w:rsidRPr="007F5BB9">
        <w:rPr>
          <w:rFonts w:ascii="Times New Roman" w:hAnsi="Times New Roman" w:cs="Times New Roman"/>
          <w:sz w:val="28"/>
          <w:szCs w:val="28"/>
        </w:rPr>
        <w:t>;</w:t>
      </w:r>
    </w:p>
    <w:p w14:paraId="146445B9" w14:textId="66E898EF" w:rsidR="007F5BB9" w:rsidRPr="007F5BB9" w:rsidRDefault="007F5BB9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BB9">
        <w:rPr>
          <w:rFonts w:ascii="Times New Roman" w:hAnsi="Times New Roman" w:cs="Times New Roman"/>
          <w:sz w:val="28"/>
          <w:szCs w:val="28"/>
        </w:rPr>
        <w:t>– </w:t>
      </w:r>
      <w:r w:rsidR="00441F89">
        <w:rPr>
          <w:rFonts w:ascii="Times New Roman" w:hAnsi="Times New Roman" w:cs="Times New Roman"/>
          <w:sz w:val="28"/>
          <w:szCs w:val="28"/>
        </w:rPr>
        <w:t>«</w:t>
      </w:r>
      <w:r w:rsidR="00554303" w:rsidRPr="00554303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r w:rsidR="00554303">
        <w:rPr>
          <w:rFonts w:ascii="Times New Roman" w:hAnsi="Times New Roman" w:cs="Times New Roman"/>
          <w:sz w:val="28"/>
          <w:szCs w:val="28"/>
        </w:rPr>
        <w:t>ф</w:t>
      </w:r>
      <w:r w:rsidR="00554303" w:rsidRPr="00554303">
        <w:rPr>
          <w:rFonts w:ascii="Times New Roman" w:hAnsi="Times New Roman" w:cs="Times New Roman"/>
          <w:sz w:val="28"/>
          <w:szCs w:val="28"/>
        </w:rPr>
        <w:t xml:space="preserve">ункций и </w:t>
      </w:r>
      <w:r w:rsidR="00554303">
        <w:rPr>
          <w:rFonts w:ascii="Times New Roman" w:hAnsi="Times New Roman" w:cs="Times New Roman"/>
          <w:sz w:val="28"/>
          <w:szCs w:val="28"/>
        </w:rPr>
        <w:t>с</w:t>
      </w:r>
      <w:r w:rsidR="00554303" w:rsidRPr="00554303">
        <w:rPr>
          <w:rFonts w:ascii="Times New Roman" w:hAnsi="Times New Roman" w:cs="Times New Roman"/>
          <w:sz w:val="28"/>
          <w:szCs w:val="28"/>
        </w:rPr>
        <w:t>обытий</w:t>
      </w:r>
      <w:r w:rsidR="00441F89">
        <w:rPr>
          <w:rFonts w:ascii="Times New Roman" w:hAnsi="Times New Roman" w:cs="Times New Roman"/>
          <w:sz w:val="28"/>
          <w:szCs w:val="28"/>
        </w:rPr>
        <w:t>»</w:t>
      </w:r>
      <w:r w:rsidRPr="007F5BB9">
        <w:rPr>
          <w:rFonts w:ascii="Times New Roman" w:hAnsi="Times New Roman" w:cs="Times New Roman"/>
          <w:sz w:val="28"/>
          <w:szCs w:val="28"/>
        </w:rPr>
        <w:t>;</w:t>
      </w:r>
    </w:p>
    <w:p w14:paraId="65D3828D" w14:textId="004B758C" w:rsidR="007F5BB9" w:rsidRDefault="007F5BB9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BB9">
        <w:rPr>
          <w:rFonts w:ascii="Times New Roman" w:hAnsi="Times New Roman" w:cs="Times New Roman"/>
          <w:sz w:val="28"/>
          <w:szCs w:val="28"/>
        </w:rPr>
        <w:t>– </w:t>
      </w:r>
      <w:r w:rsidR="00441F89">
        <w:rPr>
          <w:rFonts w:ascii="Times New Roman" w:hAnsi="Times New Roman" w:cs="Times New Roman"/>
          <w:sz w:val="28"/>
          <w:szCs w:val="28"/>
        </w:rPr>
        <w:t>«</w:t>
      </w:r>
      <w:r w:rsidR="00554303" w:rsidRPr="00554303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r w:rsidR="00554303">
        <w:rPr>
          <w:rFonts w:ascii="Times New Roman" w:hAnsi="Times New Roman" w:cs="Times New Roman"/>
          <w:sz w:val="28"/>
          <w:szCs w:val="28"/>
        </w:rPr>
        <w:t>о</w:t>
      </w:r>
      <w:r w:rsidR="00554303" w:rsidRPr="00554303">
        <w:rPr>
          <w:rFonts w:ascii="Times New Roman" w:hAnsi="Times New Roman" w:cs="Times New Roman"/>
          <w:sz w:val="28"/>
          <w:szCs w:val="28"/>
        </w:rPr>
        <w:t>бъектов, методов и свойств</w:t>
      </w:r>
      <w:r w:rsidR="00554303">
        <w:rPr>
          <w:rFonts w:ascii="Times New Roman" w:hAnsi="Times New Roman" w:cs="Times New Roman"/>
          <w:sz w:val="28"/>
          <w:szCs w:val="28"/>
        </w:rPr>
        <w:t xml:space="preserve"> в</w:t>
      </w:r>
      <w:r w:rsidR="00554303" w:rsidRPr="00554303">
        <w:rPr>
          <w:rFonts w:ascii="Times New Roman" w:hAnsi="Times New Roman" w:cs="Times New Roman"/>
          <w:sz w:val="28"/>
          <w:szCs w:val="28"/>
        </w:rPr>
        <w:t xml:space="preserve"> </w:t>
      </w:r>
      <w:r w:rsidR="00554303" w:rsidRPr="00554303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441F89">
        <w:rPr>
          <w:rFonts w:ascii="Times New Roman" w:hAnsi="Times New Roman" w:cs="Times New Roman"/>
          <w:sz w:val="28"/>
          <w:szCs w:val="28"/>
        </w:rPr>
        <w:t>»</w:t>
      </w:r>
      <w:r w:rsidR="00554303" w:rsidRPr="00554303">
        <w:rPr>
          <w:rFonts w:ascii="Times New Roman" w:hAnsi="Times New Roman" w:cs="Times New Roman"/>
          <w:sz w:val="28"/>
          <w:szCs w:val="28"/>
        </w:rPr>
        <w:t>;</w:t>
      </w:r>
    </w:p>
    <w:p w14:paraId="31A189BA" w14:textId="114218E0" w:rsidR="00554303" w:rsidRPr="007F5BB9" w:rsidRDefault="00554303" w:rsidP="00554303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BB9">
        <w:rPr>
          <w:rFonts w:ascii="Times New Roman" w:hAnsi="Times New Roman" w:cs="Times New Roman"/>
          <w:sz w:val="28"/>
          <w:szCs w:val="28"/>
        </w:rPr>
        <w:t>– 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54303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r w:rsidRPr="00554303">
        <w:rPr>
          <w:rFonts w:ascii="Times New Roman" w:hAnsi="Times New Roman" w:cs="Times New Roman"/>
          <w:i/>
          <w:iCs/>
          <w:sz w:val="28"/>
          <w:szCs w:val="28"/>
        </w:rPr>
        <w:t>DHTML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5BB9">
        <w:rPr>
          <w:rFonts w:ascii="Times New Roman" w:hAnsi="Times New Roman" w:cs="Times New Roman"/>
          <w:sz w:val="28"/>
          <w:szCs w:val="28"/>
        </w:rPr>
        <w:t>;</w:t>
      </w:r>
    </w:p>
    <w:p w14:paraId="69E92E49" w14:textId="364EA4CD" w:rsidR="00554303" w:rsidRPr="00554303" w:rsidRDefault="00554303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BB9">
        <w:rPr>
          <w:rFonts w:ascii="Times New Roman" w:hAnsi="Times New Roman" w:cs="Times New Roman"/>
          <w:sz w:val="28"/>
          <w:szCs w:val="28"/>
        </w:rPr>
        <w:t>– 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54303">
        <w:rPr>
          <w:rFonts w:ascii="Times New Roman" w:hAnsi="Times New Roman" w:cs="Times New Roman"/>
          <w:sz w:val="28"/>
          <w:szCs w:val="28"/>
        </w:rPr>
        <w:t>Анимация шаров в коробке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4303">
        <w:rPr>
          <w:rFonts w:ascii="Times New Roman" w:hAnsi="Times New Roman" w:cs="Times New Roman"/>
          <w:sz w:val="28"/>
          <w:szCs w:val="28"/>
        </w:rPr>
        <w:t>.</w:t>
      </w:r>
    </w:p>
    <w:p w14:paraId="3B860E3B" w14:textId="6832D437" w:rsidR="00A302E5" w:rsidRDefault="00A302E5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переход на данные страницы можно по ссылкам из «</w:t>
      </w:r>
      <w:r w:rsidR="00744E0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омашней страницы».</w:t>
      </w:r>
    </w:p>
    <w:p w14:paraId="2B4C7EB7" w14:textId="6E720F3A" w:rsidR="00BF3C4B" w:rsidRPr="007F5BB9" w:rsidRDefault="00BF3C4B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A302E5">
        <w:rPr>
          <w:rFonts w:ascii="Times New Roman" w:hAnsi="Times New Roman" w:cs="Times New Roman"/>
          <w:sz w:val="28"/>
          <w:szCs w:val="28"/>
        </w:rPr>
        <w:t>новых</w:t>
      </w:r>
      <w:r>
        <w:rPr>
          <w:rFonts w:ascii="Times New Roman" w:hAnsi="Times New Roman" w:cs="Times New Roman"/>
          <w:sz w:val="28"/>
          <w:szCs w:val="28"/>
        </w:rPr>
        <w:t xml:space="preserve"> страницах сайта </w:t>
      </w:r>
      <w:r w:rsidR="00A302E5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присутствует панель навигации (</w:t>
      </w:r>
      <w:r w:rsidR="00441F89">
        <w:rPr>
          <w:rFonts w:ascii="Times New Roman" w:hAnsi="Times New Roman" w:cs="Times New Roman"/>
          <w:sz w:val="28"/>
          <w:szCs w:val="28"/>
        </w:rPr>
        <w:t xml:space="preserve">расположена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F2368">
        <w:rPr>
          <w:rFonts w:ascii="Times New Roman" w:hAnsi="Times New Roman" w:cs="Times New Roman"/>
          <w:sz w:val="28"/>
          <w:szCs w:val="28"/>
        </w:rPr>
        <w:t xml:space="preserve">шапке </w:t>
      </w:r>
      <w:r>
        <w:rPr>
          <w:rFonts w:ascii="Times New Roman" w:hAnsi="Times New Roman" w:cs="Times New Roman"/>
          <w:sz w:val="28"/>
          <w:szCs w:val="28"/>
        </w:rPr>
        <w:t xml:space="preserve">страниц), </w:t>
      </w:r>
      <w:r w:rsidR="00ED77FD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для возврата на </w:t>
      </w:r>
      <w:r w:rsidR="00441F89">
        <w:rPr>
          <w:rFonts w:ascii="Times New Roman" w:hAnsi="Times New Roman" w:cs="Times New Roman"/>
          <w:sz w:val="28"/>
          <w:szCs w:val="28"/>
        </w:rPr>
        <w:t>«</w:t>
      </w:r>
      <w:r w:rsidR="00744E0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омашнюю страницу</w:t>
      </w:r>
      <w:r w:rsidR="00441F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4F2368">
        <w:rPr>
          <w:rFonts w:ascii="Times New Roman" w:hAnsi="Times New Roman" w:cs="Times New Roman"/>
          <w:sz w:val="28"/>
          <w:szCs w:val="28"/>
        </w:rPr>
        <w:t xml:space="preserve">подвале </w:t>
      </w:r>
      <w:r w:rsidR="00441F89">
        <w:rPr>
          <w:rFonts w:ascii="Times New Roman" w:hAnsi="Times New Roman" w:cs="Times New Roman"/>
          <w:sz w:val="28"/>
          <w:szCs w:val="28"/>
        </w:rPr>
        <w:t xml:space="preserve">этих </w:t>
      </w:r>
      <w:r>
        <w:rPr>
          <w:rFonts w:ascii="Times New Roman" w:hAnsi="Times New Roman" w:cs="Times New Roman"/>
          <w:sz w:val="28"/>
          <w:szCs w:val="28"/>
        </w:rPr>
        <w:t xml:space="preserve">страниц присутствует </w:t>
      </w:r>
      <w:r w:rsidR="00ED77FD">
        <w:rPr>
          <w:rFonts w:ascii="Times New Roman" w:hAnsi="Times New Roman" w:cs="Times New Roman"/>
          <w:sz w:val="28"/>
          <w:szCs w:val="28"/>
        </w:rPr>
        <w:t xml:space="preserve">соответствующая </w:t>
      </w:r>
      <w:r>
        <w:rPr>
          <w:rFonts w:ascii="Times New Roman" w:hAnsi="Times New Roman" w:cs="Times New Roman"/>
          <w:sz w:val="28"/>
          <w:szCs w:val="28"/>
        </w:rPr>
        <w:t>ссылка.</w:t>
      </w:r>
    </w:p>
    <w:p w14:paraId="400A1EA1" w14:textId="64F5F321" w:rsidR="005161E1" w:rsidRDefault="005161E1" w:rsidP="005C14E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A1750" w14:textId="79AB66F6" w:rsidR="005B1FA9" w:rsidRPr="006F11B3" w:rsidRDefault="00064411" w:rsidP="005C14E7">
      <w:pPr>
        <w:pStyle w:val="30"/>
        <w:widowControl w:val="0"/>
        <w:numPr>
          <w:ilvl w:val="2"/>
          <w:numId w:val="11"/>
        </w:numPr>
        <w:rPr>
          <w:lang w:val="ru-RU"/>
        </w:rPr>
      </w:pPr>
      <w:bookmarkStart w:id="18" w:name="_Hlk12490018"/>
      <w:bookmarkEnd w:id="14"/>
      <w:bookmarkEnd w:id="15"/>
      <w:r>
        <w:rPr>
          <w:lang w:val="ru-RU"/>
        </w:rPr>
        <w:t>«</w:t>
      </w:r>
      <w:r w:rsidR="00327B02" w:rsidRPr="00503F4D">
        <w:rPr>
          <w:lang w:val="ru-RU"/>
        </w:rPr>
        <w:t>Домашняя страница</w:t>
      </w:r>
      <w:r>
        <w:rPr>
          <w:lang w:val="ru-RU"/>
        </w:rPr>
        <w:t>»</w:t>
      </w:r>
      <w:r w:rsidR="00327B02" w:rsidRPr="00503F4D">
        <w:rPr>
          <w:lang w:val="ru-RU"/>
        </w:rPr>
        <w:t xml:space="preserve"> </w:t>
      </w:r>
      <w:r w:rsidR="00ED77FD">
        <w:rPr>
          <w:lang w:val="ru-RU"/>
        </w:rPr>
        <w:t>содержит</w:t>
      </w:r>
      <w:r w:rsidR="00327B02" w:rsidRPr="00503F4D">
        <w:rPr>
          <w:lang w:val="ru-RU"/>
        </w:rPr>
        <w:t xml:space="preserve"> список ссылок на все </w:t>
      </w:r>
      <w:r w:rsidR="00ED77FD">
        <w:rPr>
          <w:lang w:val="ru-RU"/>
        </w:rPr>
        <w:t xml:space="preserve">информативные </w:t>
      </w:r>
      <w:r w:rsidR="00327B02" w:rsidRPr="00503F4D">
        <w:rPr>
          <w:lang w:val="ru-RU"/>
        </w:rPr>
        <w:t>страницы сайта.</w:t>
      </w:r>
      <w:r w:rsidR="005C3624" w:rsidRPr="00503F4D">
        <w:rPr>
          <w:lang w:val="ru-RU"/>
        </w:rPr>
        <w:t xml:space="preserve"> </w:t>
      </w:r>
      <w:r w:rsidR="00441F89">
        <w:rPr>
          <w:lang w:val="ru-RU"/>
        </w:rPr>
        <w:t>Это первая страница, которая отображается пользователю при открытии сайта. Для перехода на другие страницы достаточно выбрать одну из ссылок в списке навигации.</w:t>
      </w:r>
      <w:r w:rsidR="00E61F61">
        <w:rPr>
          <w:lang w:val="ru-RU"/>
        </w:rPr>
        <w:t xml:space="preserve"> Ссылки сгруппированы по разделам.</w:t>
      </w:r>
    </w:p>
    <w:p w14:paraId="3D9BE6A0" w14:textId="315BD621" w:rsidR="005B1FA9" w:rsidRPr="006F11B3" w:rsidRDefault="00DA2B88" w:rsidP="005C14E7">
      <w:pPr>
        <w:pStyle w:val="a0"/>
        <w:widowControl w:val="0"/>
        <w:rPr>
          <w:lang w:val="ru-RU"/>
        </w:rPr>
      </w:pPr>
      <w:r>
        <w:rPr>
          <w:lang w:val="ru-RU"/>
        </w:rPr>
        <w:t>«</w:t>
      </w:r>
      <w:r w:rsidR="001D01C7">
        <w:rPr>
          <w:lang w:val="ru-RU"/>
        </w:rPr>
        <w:t>Д</w:t>
      </w:r>
      <w:r w:rsidR="005B1FA9" w:rsidRPr="006F11B3">
        <w:rPr>
          <w:lang w:val="ru-RU"/>
        </w:rPr>
        <w:t>омашняя страница</w:t>
      </w:r>
      <w:r>
        <w:rPr>
          <w:lang w:val="ru-RU"/>
        </w:rPr>
        <w:t>»</w:t>
      </w:r>
      <w:r w:rsidR="005B1FA9" w:rsidRPr="006F11B3">
        <w:rPr>
          <w:lang w:val="ru-RU"/>
        </w:rPr>
        <w:t xml:space="preserve"> </w:t>
      </w:r>
      <w:r w:rsidR="001D01C7">
        <w:rPr>
          <w:lang w:val="ru-RU"/>
        </w:rPr>
        <w:t xml:space="preserve">сайта </w:t>
      </w:r>
      <w:r w:rsidR="005B1FA9" w:rsidRPr="006F11B3">
        <w:rPr>
          <w:lang w:val="ru-RU"/>
        </w:rPr>
        <w:t xml:space="preserve">представлена на рисунке </w:t>
      </w:r>
      <w:r w:rsidR="00064411">
        <w:rPr>
          <w:lang w:val="ru-RU"/>
        </w:rPr>
        <w:t>3</w:t>
      </w:r>
      <w:r w:rsidR="005B1FA9" w:rsidRPr="006F11B3">
        <w:rPr>
          <w:lang w:val="ru-RU"/>
        </w:rPr>
        <w:t>.</w:t>
      </w:r>
    </w:p>
    <w:p w14:paraId="38783FF6" w14:textId="77777777" w:rsidR="005B1FA9" w:rsidRDefault="005B1FA9" w:rsidP="005C14E7">
      <w:pPr>
        <w:widowControl w:val="0"/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91D5D8D" w14:textId="3BC341F3" w:rsidR="005B1FA9" w:rsidRDefault="0080367A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36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E4C8D" wp14:editId="1A3D466B">
            <wp:extent cx="5939790" cy="29540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A30" w14:textId="30DD7C57" w:rsidR="005B1FA9" w:rsidRDefault="005B1FA9" w:rsidP="005C14E7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DFA6413" w14:textId="2D4FBA13" w:rsidR="00216721" w:rsidRDefault="005B1FA9" w:rsidP="005C14E7">
      <w:pPr>
        <w:pStyle w:val="a0"/>
        <w:widowControl w:val="0"/>
        <w:ind w:firstLine="0"/>
        <w:jc w:val="center"/>
        <w:rPr>
          <w:lang w:val="ru-RU"/>
        </w:rPr>
      </w:pPr>
      <w:r w:rsidRPr="00064411">
        <w:rPr>
          <w:lang w:val="ru-RU"/>
        </w:rPr>
        <w:t xml:space="preserve">Рисунок </w:t>
      </w:r>
      <w:r w:rsidR="00064411">
        <w:rPr>
          <w:lang w:val="ru-RU"/>
        </w:rPr>
        <w:t>3</w:t>
      </w:r>
      <w:r w:rsidRPr="00064411">
        <w:rPr>
          <w:lang w:val="ru-RU"/>
        </w:rPr>
        <w:t xml:space="preserve"> – </w:t>
      </w:r>
      <w:r w:rsidR="00064411">
        <w:rPr>
          <w:lang w:val="ru-RU"/>
        </w:rPr>
        <w:t>«</w:t>
      </w:r>
      <w:r w:rsidRPr="00064411">
        <w:rPr>
          <w:lang w:val="ru-RU"/>
        </w:rPr>
        <w:t>Домашняя страница</w:t>
      </w:r>
      <w:r w:rsidR="00064411">
        <w:rPr>
          <w:lang w:val="ru-RU"/>
        </w:rPr>
        <w:t>»</w:t>
      </w:r>
    </w:p>
    <w:p w14:paraId="66A23202" w14:textId="77777777" w:rsidR="00F0584D" w:rsidRPr="00064411" w:rsidRDefault="00F0584D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3A87DD5D" w14:textId="3AB9FB54" w:rsidR="00064411" w:rsidRDefault="00503F4D" w:rsidP="005C14E7">
      <w:pPr>
        <w:pStyle w:val="30"/>
        <w:widowControl w:val="0"/>
        <w:numPr>
          <w:ilvl w:val="2"/>
          <w:numId w:val="11"/>
        </w:numPr>
        <w:rPr>
          <w:lang w:val="ru-RU"/>
        </w:rPr>
      </w:pPr>
      <w:bookmarkStart w:id="19" w:name="_Hlk88453187"/>
      <w:r w:rsidRPr="00064411">
        <w:rPr>
          <w:lang w:val="ru-RU"/>
        </w:rPr>
        <w:t>С</w:t>
      </w:r>
      <w:r w:rsidR="00327B02" w:rsidRPr="00064411">
        <w:rPr>
          <w:lang w:val="ru-RU"/>
        </w:rPr>
        <w:t>траниц</w:t>
      </w:r>
      <w:r w:rsidRPr="00064411">
        <w:rPr>
          <w:lang w:val="ru-RU"/>
        </w:rPr>
        <w:t>а</w:t>
      </w:r>
      <w:r w:rsidR="00327B02" w:rsidRPr="00064411">
        <w:rPr>
          <w:lang w:val="ru-RU"/>
        </w:rPr>
        <w:t xml:space="preserve"> </w:t>
      </w:r>
      <w:r w:rsidR="00064411" w:rsidRPr="00064411">
        <w:rPr>
          <w:lang w:val="ru-RU"/>
        </w:rPr>
        <w:t>«</w:t>
      </w:r>
      <w:r w:rsidR="008003EA" w:rsidRPr="008003EA">
        <w:rPr>
          <w:lang w:val="ru-RU"/>
        </w:rPr>
        <w:t>Примеры использования циклов и условий</w:t>
      </w:r>
      <w:r w:rsidR="00064411" w:rsidRPr="00064411">
        <w:rPr>
          <w:lang w:val="ru-RU"/>
        </w:rPr>
        <w:t>»</w:t>
      </w:r>
      <w:r w:rsidRPr="00064411">
        <w:rPr>
          <w:lang w:val="ru-RU"/>
        </w:rPr>
        <w:t xml:space="preserve"> содержит </w:t>
      </w:r>
      <w:r w:rsidR="008003EA">
        <w:rPr>
          <w:lang w:val="ru-RU"/>
        </w:rPr>
        <w:t>десять кнопок</w:t>
      </w:r>
      <w:r w:rsidR="00064411" w:rsidRPr="00064411">
        <w:rPr>
          <w:lang w:val="ru-RU"/>
        </w:rPr>
        <w:t xml:space="preserve"> для демонстрации </w:t>
      </w:r>
      <w:r w:rsidR="00875479">
        <w:rPr>
          <w:lang w:val="ru-RU"/>
        </w:rPr>
        <w:t xml:space="preserve">работы условного ветвления и циклов в языке </w:t>
      </w:r>
      <w:r w:rsidR="00875479" w:rsidRPr="00875479">
        <w:rPr>
          <w:i/>
          <w:iCs/>
        </w:rPr>
        <w:t>JavaScript</w:t>
      </w:r>
      <w:r w:rsidR="00064411">
        <w:rPr>
          <w:lang w:val="ru-RU"/>
        </w:rPr>
        <w:t>.</w:t>
      </w:r>
    </w:p>
    <w:p w14:paraId="5192DDC1" w14:textId="24528ED1" w:rsidR="00064411" w:rsidRPr="00064411" w:rsidRDefault="00ED77FD" w:rsidP="005C14E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bookmarkStart w:id="20" w:name="_Hlk86068598"/>
      <w:bookmarkEnd w:id="19"/>
      <w:r w:rsidRPr="00064411">
        <w:rPr>
          <w:lang w:val="ru-RU"/>
        </w:rPr>
        <w:t xml:space="preserve">В шапке страницы расположена панель навигации для дальнейших </w:t>
      </w:r>
      <w:r w:rsidRPr="00064411">
        <w:rPr>
          <w:lang w:val="ru-RU"/>
        </w:rPr>
        <w:lastRenderedPageBreak/>
        <w:t>переходов по страницам сайта.</w:t>
      </w:r>
      <w:r w:rsidR="00064411">
        <w:rPr>
          <w:lang w:val="ru-RU"/>
        </w:rPr>
        <w:t xml:space="preserve"> В подвале страницы – ссылка для возврата на «</w:t>
      </w:r>
      <w:r w:rsidR="004F2368">
        <w:rPr>
          <w:lang w:val="ru-RU"/>
        </w:rPr>
        <w:t>Д</w:t>
      </w:r>
      <w:r w:rsidR="00064411">
        <w:rPr>
          <w:lang w:val="ru-RU"/>
        </w:rPr>
        <w:t>омашнюю страницу».</w:t>
      </w:r>
    </w:p>
    <w:bookmarkEnd w:id="20"/>
    <w:p w14:paraId="1AFAFAC6" w14:textId="18FE3EE3" w:rsidR="00717016" w:rsidRPr="00106447" w:rsidRDefault="005019B7" w:rsidP="005C14E7">
      <w:pPr>
        <w:pStyle w:val="a0"/>
        <w:widowControl w:val="0"/>
        <w:rPr>
          <w:lang w:val="ru-RU"/>
        </w:rPr>
      </w:pPr>
      <w:r>
        <w:rPr>
          <w:lang w:val="ru-RU"/>
        </w:rPr>
        <w:t>С</w:t>
      </w:r>
      <w:r w:rsidR="00717016" w:rsidRPr="005019B7">
        <w:rPr>
          <w:lang w:val="ru-RU"/>
        </w:rPr>
        <w:t xml:space="preserve">траница </w:t>
      </w:r>
      <w:r w:rsidRPr="00503F4D">
        <w:rPr>
          <w:lang w:val="ru-RU"/>
        </w:rPr>
        <w:t>«</w:t>
      </w:r>
      <w:r w:rsidR="00875479" w:rsidRPr="008003EA">
        <w:rPr>
          <w:lang w:val="ru-RU"/>
        </w:rPr>
        <w:t>Примеры использования циклов и условий</w:t>
      </w:r>
      <w:r w:rsidRPr="00503F4D">
        <w:rPr>
          <w:lang w:val="ru-RU"/>
        </w:rPr>
        <w:t>»</w:t>
      </w:r>
      <w:r>
        <w:rPr>
          <w:lang w:val="ru-RU"/>
        </w:rPr>
        <w:t xml:space="preserve"> </w:t>
      </w:r>
      <w:r w:rsidR="00717016" w:rsidRPr="005019B7">
        <w:rPr>
          <w:lang w:val="ru-RU"/>
        </w:rPr>
        <w:t>пр</w:t>
      </w:r>
      <w:r w:rsidR="001D01C7">
        <w:rPr>
          <w:lang w:val="ru-RU"/>
        </w:rPr>
        <w:t>иведена</w:t>
      </w:r>
      <w:r w:rsidR="00717016" w:rsidRPr="005019B7">
        <w:rPr>
          <w:lang w:val="ru-RU"/>
        </w:rPr>
        <w:t xml:space="preserve"> на рисунке </w:t>
      </w:r>
      <w:r w:rsidR="00064411">
        <w:rPr>
          <w:lang w:val="ru-RU"/>
        </w:rPr>
        <w:t>4</w:t>
      </w:r>
      <w:r w:rsidR="00717016" w:rsidRPr="005019B7">
        <w:rPr>
          <w:lang w:val="ru-RU"/>
        </w:rPr>
        <w:t>.</w:t>
      </w:r>
    </w:p>
    <w:p w14:paraId="1DECE7CB" w14:textId="24851CCE" w:rsidR="00717016" w:rsidRPr="00F566EE" w:rsidRDefault="00717016" w:rsidP="005C14E7">
      <w:pPr>
        <w:widowControl w:val="0"/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1AEDE4F" w14:textId="3A8169B1" w:rsidR="00717016" w:rsidRDefault="00E61F61" w:rsidP="005C14E7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61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0A5B7" wp14:editId="5BC548A9">
            <wp:extent cx="5939790" cy="2914015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A1C" w14:textId="2F9B4CB4" w:rsidR="00717016" w:rsidRDefault="00717016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A52AE" w14:textId="68AF8FCE" w:rsidR="00717016" w:rsidRPr="00064411" w:rsidRDefault="00717016" w:rsidP="005C14E7">
      <w:pPr>
        <w:pStyle w:val="a0"/>
        <w:widowControl w:val="0"/>
        <w:ind w:firstLine="0"/>
        <w:jc w:val="center"/>
        <w:rPr>
          <w:lang w:val="ru-RU"/>
        </w:rPr>
      </w:pPr>
      <w:r w:rsidRPr="00064411">
        <w:rPr>
          <w:lang w:val="ru-RU"/>
        </w:rPr>
        <w:t xml:space="preserve">Рисунок </w:t>
      </w:r>
      <w:r w:rsidR="00064411">
        <w:rPr>
          <w:lang w:val="ru-RU"/>
        </w:rPr>
        <w:t>4</w:t>
      </w:r>
      <w:r w:rsidRPr="00064411">
        <w:rPr>
          <w:lang w:val="ru-RU"/>
        </w:rPr>
        <w:t xml:space="preserve"> – Страница «</w:t>
      </w:r>
      <w:r w:rsidR="00875479" w:rsidRPr="008003EA">
        <w:rPr>
          <w:lang w:val="ru-RU"/>
        </w:rPr>
        <w:t>Примеры использования циклов и условий</w:t>
      </w:r>
      <w:r w:rsidRPr="00064411">
        <w:rPr>
          <w:lang w:val="ru-RU"/>
        </w:rPr>
        <w:t>»</w:t>
      </w:r>
    </w:p>
    <w:p w14:paraId="2639586A" w14:textId="58BD145E" w:rsidR="00B3330D" w:rsidRDefault="00B3330D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4B6118B3" w14:textId="57660AA0" w:rsidR="00C0516C" w:rsidRDefault="00C7196D" w:rsidP="001C2F29">
      <w:pPr>
        <w:pStyle w:val="a0"/>
        <w:widowControl w:val="0"/>
        <w:rPr>
          <w:lang w:val="ru-RU"/>
        </w:rPr>
      </w:pPr>
      <w:r>
        <w:rPr>
          <w:lang w:val="ru-RU"/>
        </w:rPr>
        <w:t xml:space="preserve">Каждая кнопка соответствует некоторому примеру использования </w:t>
      </w:r>
      <w:r w:rsidRPr="00C7196D">
        <w:rPr>
          <w:lang w:val="ru-RU"/>
        </w:rPr>
        <w:t xml:space="preserve">условного ветвления и циклов в языке </w:t>
      </w:r>
      <w:r w:rsidRPr="00C7196D">
        <w:rPr>
          <w:i/>
          <w:iCs/>
          <w:lang w:val="ru-RU"/>
        </w:rPr>
        <w:t>JavaScript</w:t>
      </w:r>
      <w:r w:rsidRPr="00C7196D">
        <w:rPr>
          <w:lang w:val="ru-RU"/>
        </w:rPr>
        <w:t>.</w:t>
      </w:r>
      <w:r w:rsidR="00C56EAD">
        <w:rPr>
          <w:lang w:val="ru-RU"/>
        </w:rPr>
        <w:t xml:space="preserve"> Ниже приведено описание работы некоторых из них.</w:t>
      </w:r>
    </w:p>
    <w:p w14:paraId="3B270AF1" w14:textId="1421978F" w:rsidR="001B7ED7" w:rsidRDefault="001B7ED7" w:rsidP="001C2F29">
      <w:pPr>
        <w:pStyle w:val="a0"/>
        <w:widowControl w:val="0"/>
        <w:rPr>
          <w:lang w:val="ru-RU"/>
        </w:rPr>
      </w:pPr>
      <w:r>
        <w:rPr>
          <w:lang w:val="ru-RU"/>
        </w:rPr>
        <w:t>При нажатии на кнопку «</w:t>
      </w:r>
      <w:r w:rsidR="00875479">
        <w:rPr>
          <w:lang w:val="ru-RU"/>
        </w:rPr>
        <w:t>Задание</w:t>
      </w:r>
      <w:r w:rsidR="00875479" w:rsidRPr="00875479">
        <w:rPr>
          <w:lang w:val="ru-RU"/>
        </w:rPr>
        <w:t xml:space="preserve"> 3.1.1</w:t>
      </w:r>
      <w:r>
        <w:rPr>
          <w:lang w:val="ru-RU"/>
        </w:rPr>
        <w:t xml:space="preserve">» вверху страницы отображается </w:t>
      </w:r>
      <w:r w:rsidR="00875479">
        <w:rPr>
          <w:lang w:val="ru-RU"/>
        </w:rPr>
        <w:t>модальное окно с запросом подтверждения действия и кнопками «ОК» и «Отмена»</w:t>
      </w:r>
      <w:r>
        <w:rPr>
          <w:lang w:val="ru-RU"/>
        </w:rPr>
        <w:t xml:space="preserve">. </w:t>
      </w:r>
      <w:bookmarkStart w:id="21" w:name="_Hlk88475950"/>
      <w:r w:rsidR="004F2368">
        <w:rPr>
          <w:lang w:val="ru-RU"/>
        </w:rPr>
        <w:t xml:space="preserve">Внешний вид </w:t>
      </w:r>
      <w:r w:rsidR="00875479" w:rsidRPr="00875479">
        <w:rPr>
          <w:lang w:val="ru-RU"/>
        </w:rPr>
        <w:t>этого</w:t>
      </w:r>
      <w:r w:rsidR="00875479">
        <w:rPr>
          <w:i/>
          <w:iCs/>
          <w:lang w:val="ru-RU"/>
        </w:rPr>
        <w:t xml:space="preserve"> </w:t>
      </w:r>
      <w:r w:rsidR="001C2F29">
        <w:rPr>
          <w:lang w:val="ru-RU"/>
        </w:rPr>
        <w:t xml:space="preserve">модального окна </w:t>
      </w:r>
      <w:r>
        <w:rPr>
          <w:lang w:val="ru-RU"/>
        </w:rPr>
        <w:t>представлен на рисунке</w:t>
      </w:r>
      <w:r w:rsidR="001C2F29" w:rsidRPr="001C2F29">
        <w:rPr>
          <w:lang w:val="ru-RU"/>
        </w:rPr>
        <w:t xml:space="preserve"> </w:t>
      </w:r>
      <w:r w:rsidR="00C0516C">
        <w:rPr>
          <w:lang w:val="ru-RU"/>
        </w:rPr>
        <w:t>5</w:t>
      </w:r>
      <w:r>
        <w:rPr>
          <w:lang w:val="ru-RU"/>
        </w:rPr>
        <w:t>.</w:t>
      </w:r>
      <w:r w:rsidR="006B4B05">
        <w:rPr>
          <w:lang w:val="ru-RU"/>
        </w:rPr>
        <w:t xml:space="preserve"> </w:t>
      </w:r>
      <w:bookmarkEnd w:id="21"/>
      <w:r w:rsidR="00C7196D">
        <w:rPr>
          <w:lang w:val="ru-RU"/>
        </w:rPr>
        <w:t>При утвердительном ответе последовательно отображаются два сообщения, при отрицательном – только одно.</w:t>
      </w:r>
    </w:p>
    <w:p w14:paraId="45374325" w14:textId="77777777" w:rsidR="00C56EAD" w:rsidRDefault="00C56EAD" w:rsidP="001C2F29">
      <w:pPr>
        <w:pStyle w:val="a0"/>
        <w:widowControl w:val="0"/>
        <w:rPr>
          <w:lang w:val="ru-RU"/>
        </w:rPr>
      </w:pPr>
    </w:p>
    <w:p w14:paraId="1D61B718" w14:textId="1495C1B7" w:rsidR="00B722D0" w:rsidRDefault="00E61F61" w:rsidP="005C14E7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61F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91F1F" wp14:editId="04358757">
            <wp:extent cx="5939790" cy="29140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2D0" w:rsidRPr="00B722D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8B9D74E" w14:textId="77777777" w:rsidR="00B722D0" w:rsidRDefault="00B722D0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3F7613" w14:textId="78CF345E" w:rsidR="00A25B72" w:rsidRPr="00064411" w:rsidRDefault="00B722D0" w:rsidP="00A25B72">
      <w:pPr>
        <w:pStyle w:val="a0"/>
        <w:widowControl w:val="0"/>
        <w:ind w:firstLine="0"/>
        <w:jc w:val="center"/>
        <w:rPr>
          <w:lang w:val="ru-RU"/>
        </w:rPr>
      </w:pPr>
      <w:r w:rsidRPr="00064411">
        <w:rPr>
          <w:lang w:val="ru-RU"/>
        </w:rPr>
        <w:t xml:space="preserve">Рисунок </w:t>
      </w:r>
      <w:r>
        <w:rPr>
          <w:lang w:val="ru-RU"/>
        </w:rPr>
        <w:t>5</w:t>
      </w:r>
      <w:r w:rsidRPr="00064411">
        <w:rPr>
          <w:lang w:val="ru-RU"/>
        </w:rPr>
        <w:t xml:space="preserve"> –</w:t>
      </w:r>
      <w:r w:rsidR="004F2368">
        <w:rPr>
          <w:lang w:val="ru-RU"/>
        </w:rPr>
        <w:t xml:space="preserve"> </w:t>
      </w:r>
      <w:r w:rsidR="001C2F29">
        <w:rPr>
          <w:lang w:val="ru-RU"/>
        </w:rPr>
        <w:t>Модальное окно</w:t>
      </w:r>
      <w:r w:rsidRPr="00064411">
        <w:rPr>
          <w:lang w:val="ru-RU"/>
        </w:rPr>
        <w:t xml:space="preserve"> </w:t>
      </w:r>
      <w:r w:rsidR="00875479" w:rsidRPr="00B722D0">
        <w:rPr>
          <w:i/>
          <w:iCs/>
        </w:rPr>
        <w:t>confirm</w:t>
      </w:r>
      <w:r w:rsidR="00875479" w:rsidRPr="00B722D0">
        <w:rPr>
          <w:lang w:val="ru-RU"/>
        </w:rPr>
        <w:t>()</w:t>
      </w:r>
      <w:r w:rsidRPr="00B722D0">
        <w:rPr>
          <w:lang w:val="ru-RU"/>
        </w:rPr>
        <w:t xml:space="preserve"> </w:t>
      </w:r>
      <w:r w:rsidR="00A25B72" w:rsidRPr="00B722D0">
        <w:rPr>
          <w:lang w:val="ru-RU"/>
        </w:rPr>
        <w:t xml:space="preserve">для </w:t>
      </w:r>
      <w:r w:rsidR="00A25B72">
        <w:rPr>
          <w:lang w:val="ru-RU"/>
        </w:rPr>
        <w:t>запроса подтверждения действия от</w:t>
      </w:r>
      <w:r w:rsidR="00A25B72" w:rsidRPr="00B722D0">
        <w:rPr>
          <w:lang w:val="ru-RU"/>
        </w:rPr>
        <w:t xml:space="preserve"> пользователя</w:t>
      </w:r>
      <w:r w:rsidR="00C0516C">
        <w:rPr>
          <w:lang w:val="ru-RU"/>
        </w:rPr>
        <w:t xml:space="preserve"> после нажатия на кнопку «Задание</w:t>
      </w:r>
      <w:r w:rsidR="00C0516C" w:rsidRPr="00875479">
        <w:rPr>
          <w:lang w:val="ru-RU"/>
        </w:rPr>
        <w:t xml:space="preserve"> 3.1.1</w:t>
      </w:r>
      <w:r w:rsidR="00C0516C">
        <w:rPr>
          <w:lang w:val="ru-RU"/>
        </w:rPr>
        <w:t>»</w:t>
      </w:r>
    </w:p>
    <w:p w14:paraId="41BAACA4" w14:textId="67BFF7ED" w:rsidR="00064411" w:rsidRDefault="00064411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4A973B07" w14:textId="31B8E998" w:rsidR="00F36227" w:rsidRDefault="00F36227" w:rsidP="00F36227">
      <w:pPr>
        <w:pStyle w:val="a0"/>
        <w:widowControl w:val="0"/>
        <w:rPr>
          <w:lang w:val="ru-RU"/>
        </w:rPr>
      </w:pPr>
      <w:r>
        <w:rPr>
          <w:lang w:val="ru-RU"/>
        </w:rPr>
        <w:t>При нажатии на кнопку «Задание</w:t>
      </w:r>
      <w:r w:rsidRPr="00875479">
        <w:rPr>
          <w:lang w:val="ru-RU"/>
        </w:rPr>
        <w:t xml:space="preserve"> 3.1.1</w:t>
      </w:r>
      <w:r>
        <w:rPr>
          <w:lang w:val="ru-RU"/>
        </w:rPr>
        <w:t>0» вверху страницы отображается модальное окно с запросом ввода пароля и кнопками «ОК» и «Отмена». Его в</w:t>
      </w:r>
      <w:r w:rsidRPr="002D2636">
        <w:rPr>
          <w:lang w:val="ru-RU"/>
        </w:rPr>
        <w:t xml:space="preserve">нешний вид представлен на рисунке </w:t>
      </w:r>
      <w:r>
        <w:rPr>
          <w:lang w:val="ru-RU"/>
        </w:rPr>
        <w:t>6.</w:t>
      </w:r>
    </w:p>
    <w:p w14:paraId="2E970388" w14:textId="77777777" w:rsidR="00F36227" w:rsidRDefault="00F36227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0380472F" w14:textId="6BAB21AF" w:rsidR="00B722D0" w:rsidRDefault="00463209" w:rsidP="005C14E7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632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FCE1B" wp14:editId="37D705B7">
            <wp:extent cx="5939790" cy="29171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2D0" w:rsidRPr="00B722D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B377D69" w14:textId="77777777" w:rsidR="00B722D0" w:rsidRDefault="00B722D0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D30CD8" w14:textId="1034A82D" w:rsidR="00B722D0" w:rsidRPr="00615284" w:rsidRDefault="00B722D0" w:rsidP="005C14E7">
      <w:pPr>
        <w:pStyle w:val="a0"/>
        <w:widowControl w:val="0"/>
        <w:ind w:firstLine="0"/>
        <w:jc w:val="center"/>
        <w:rPr>
          <w:lang w:val="ru-RU"/>
        </w:rPr>
      </w:pPr>
      <w:r w:rsidRPr="00064411">
        <w:rPr>
          <w:lang w:val="ru-RU"/>
        </w:rPr>
        <w:t xml:space="preserve">Рисунок </w:t>
      </w:r>
      <w:r>
        <w:rPr>
          <w:lang w:val="ru-RU"/>
        </w:rPr>
        <w:t>6</w:t>
      </w:r>
      <w:r w:rsidRPr="00064411">
        <w:rPr>
          <w:lang w:val="ru-RU"/>
        </w:rPr>
        <w:t xml:space="preserve"> – </w:t>
      </w:r>
      <w:r w:rsidR="001C2F29" w:rsidRPr="001C2F29">
        <w:rPr>
          <w:lang w:val="ru-RU"/>
        </w:rPr>
        <w:t>Модальное окно</w:t>
      </w:r>
      <w:r w:rsidRPr="00B722D0">
        <w:rPr>
          <w:lang w:val="ru-RU"/>
        </w:rPr>
        <w:t xml:space="preserve"> </w:t>
      </w:r>
      <w:r w:rsidR="00615284" w:rsidRPr="00615284">
        <w:rPr>
          <w:i/>
          <w:iCs/>
        </w:rPr>
        <w:t>prompt</w:t>
      </w:r>
      <w:r w:rsidR="00615284" w:rsidRPr="00615284">
        <w:rPr>
          <w:lang w:val="ru-RU"/>
        </w:rPr>
        <w:t>()</w:t>
      </w:r>
      <w:r w:rsidR="00615284" w:rsidRPr="00615284">
        <w:rPr>
          <w:i/>
          <w:iCs/>
          <w:lang w:val="ru-RU"/>
        </w:rPr>
        <w:t xml:space="preserve"> </w:t>
      </w:r>
      <w:r w:rsidR="00615284" w:rsidRPr="00615284">
        <w:rPr>
          <w:lang w:val="ru-RU"/>
        </w:rPr>
        <w:t xml:space="preserve">для запроса ввода </w:t>
      </w:r>
      <w:r w:rsidR="00615284">
        <w:rPr>
          <w:lang w:val="ru-RU"/>
        </w:rPr>
        <w:t xml:space="preserve">пароля </w:t>
      </w:r>
      <w:r w:rsidR="00615284" w:rsidRPr="00615284">
        <w:rPr>
          <w:lang w:val="ru-RU"/>
        </w:rPr>
        <w:t>пользователем</w:t>
      </w:r>
      <w:r w:rsidR="00C56EAD">
        <w:rPr>
          <w:lang w:val="ru-RU"/>
        </w:rPr>
        <w:t xml:space="preserve"> после нажатия </w:t>
      </w:r>
      <w:r w:rsidR="00C56EAD" w:rsidRPr="00C56EAD">
        <w:rPr>
          <w:lang w:val="ru-RU"/>
        </w:rPr>
        <w:t>на кнопку «Задание 3.1.1</w:t>
      </w:r>
      <w:r w:rsidR="00C56EAD">
        <w:rPr>
          <w:lang w:val="ru-RU"/>
        </w:rPr>
        <w:t>0</w:t>
      </w:r>
      <w:r w:rsidR="00C56EAD" w:rsidRPr="00C56EAD">
        <w:rPr>
          <w:lang w:val="ru-RU"/>
        </w:rPr>
        <w:t>»</w:t>
      </w:r>
    </w:p>
    <w:p w14:paraId="2AEE3B3F" w14:textId="1DE62EE8" w:rsidR="00B722D0" w:rsidRDefault="00B722D0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22A24716" w14:textId="7268FDDF" w:rsidR="00F36227" w:rsidRDefault="00F36227" w:rsidP="00F36227">
      <w:pPr>
        <w:pStyle w:val="a0"/>
        <w:widowControl w:val="0"/>
        <w:rPr>
          <w:lang w:val="ru-RU"/>
        </w:rPr>
      </w:pPr>
      <w:r w:rsidRPr="00F36227">
        <w:rPr>
          <w:lang w:val="ru-RU"/>
        </w:rPr>
        <w:t xml:space="preserve">На ввод пароля </w:t>
      </w:r>
      <w:r w:rsidR="00626838">
        <w:rPr>
          <w:lang w:val="ru-RU"/>
        </w:rPr>
        <w:t xml:space="preserve">пользователю </w:t>
      </w:r>
      <w:r>
        <w:rPr>
          <w:lang w:val="ru-RU"/>
        </w:rPr>
        <w:t>предоставляется</w:t>
      </w:r>
      <w:r w:rsidRPr="00F36227">
        <w:rPr>
          <w:lang w:val="ru-RU"/>
        </w:rPr>
        <w:t xml:space="preserve"> три попытки. При вводе </w:t>
      </w:r>
      <w:r w:rsidRPr="00F36227">
        <w:rPr>
          <w:lang w:val="ru-RU"/>
        </w:rPr>
        <w:lastRenderedPageBreak/>
        <w:t>верного пароля</w:t>
      </w:r>
      <w:r>
        <w:rPr>
          <w:lang w:val="ru-RU"/>
        </w:rPr>
        <w:t xml:space="preserve"> вверху</w:t>
      </w:r>
      <w:r w:rsidRPr="00F36227">
        <w:rPr>
          <w:lang w:val="ru-RU"/>
        </w:rPr>
        <w:t xml:space="preserve"> отображается сообщение о успешном вводе пароля, изображённое на рисунке 7.</w:t>
      </w:r>
    </w:p>
    <w:p w14:paraId="30755970" w14:textId="77777777" w:rsidR="00F36227" w:rsidRDefault="00F36227" w:rsidP="00F36227">
      <w:pPr>
        <w:pStyle w:val="a0"/>
        <w:widowControl w:val="0"/>
        <w:rPr>
          <w:lang w:val="ru-RU"/>
        </w:rPr>
      </w:pPr>
    </w:p>
    <w:p w14:paraId="24AC3DB5" w14:textId="4687A415" w:rsidR="00C56EAD" w:rsidRDefault="00C56EAD" w:rsidP="005C14E7">
      <w:pPr>
        <w:pStyle w:val="a0"/>
        <w:widowControl w:val="0"/>
        <w:ind w:firstLine="0"/>
        <w:jc w:val="center"/>
        <w:rPr>
          <w:lang w:val="ru-RU"/>
        </w:rPr>
      </w:pPr>
      <w:r w:rsidRPr="00C56EAD">
        <w:rPr>
          <w:noProof/>
          <w:lang w:val="ru-RU"/>
        </w:rPr>
        <w:drawing>
          <wp:inline distT="0" distB="0" distL="0" distR="0" wp14:anchorId="5CAE8574" wp14:editId="1BB2A9AB">
            <wp:extent cx="5939790" cy="291401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44BC" w14:textId="77F4D94E" w:rsidR="00C56EAD" w:rsidRDefault="00C56EAD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7350FDA0" w14:textId="104212FC" w:rsidR="00C56EAD" w:rsidRPr="00064411" w:rsidRDefault="00C56EAD" w:rsidP="00C56EAD">
      <w:pPr>
        <w:pStyle w:val="a0"/>
        <w:widowControl w:val="0"/>
        <w:ind w:firstLine="0"/>
        <w:jc w:val="center"/>
        <w:rPr>
          <w:lang w:val="ru-RU"/>
        </w:rPr>
      </w:pPr>
      <w:r w:rsidRPr="00064411">
        <w:rPr>
          <w:lang w:val="ru-RU"/>
        </w:rPr>
        <w:t xml:space="preserve">Рисунок </w:t>
      </w:r>
      <w:r>
        <w:rPr>
          <w:lang w:val="ru-RU"/>
        </w:rPr>
        <w:t>7</w:t>
      </w:r>
      <w:r w:rsidRPr="00064411">
        <w:rPr>
          <w:lang w:val="ru-RU"/>
        </w:rPr>
        <w:t xml:space="preserve"> –</w:t>
      </w:r>
      <w:r>
        <w:rPr>
          <w:lang w:val="ru-RU"/>
        </w:rPr>
        <w:t xml:space="preserve"> Сообщение </w:t>
      </w:r>
      <w:r w:rsidR="008E212E" w:rsidRPr="008E212E">
        <w:rPr>
          <w:i/>
          <w:iCs/>
        </w:rPr>
        <w:t>alert</w:t>
      </w:r>
      <w:r w:rsidR="008E212E" w:rsidRPr="008E212E">
        <w:rPr>
          <w:lang w:val="ru-RU"/>
        </w:rPr>
        <w:t xml:space="preserve">() </w:t>
      </w:r>
      <w:r>
        <w:rPr>
          <w:lang w:val="ru-RU"/>
        </w:rPr>
        <w:t xml:space="preserve">о вводе </w:t>
      </w:r>
      <w:r w:rsidRPr="00B722D0">
        <w:rPr>
          <w:lang w:val="ru-RU"/>
        </w:rPr>
        <w:t>пользовател</w:t>
      </w:r>
      <w:r>
        <w:rPr>
          <w:lang w:val="ru-RU"/>
        </w:rPr>
        <w:t>ем верного пароля</w:t>
      </w:r>
    </w:p>
    <w:p w14:paraId="511E9695" w14:textId="73FB57D0" w:rsidR="00F36227" w:rsidRDefault="00F36227" w:rsidP="00F36227">
      <w:pPr>
        <w:pStyle w:val="a0"/>
        <w:widowControl w:val="0"/>
        <w:ind w:firstLine="0"/>
        <w:jc w:val="center"/>
        <w:rPr>
          <w:lang w:val="ru-RU"/>
        </w:rPr>
      </w:pPr>
    </w:p>
    <w:p w14:paraId="0C64B6A9" w14:textId="1F9714F4" w:rsidR="00F36227" w:rsidRDefault="00626838" w:rsidP="00626838">
      <w:pPr>
        <w:pStyle w:val="a0"/>
        <w:widowControl w:val="0"/>
        <w:rPr>
          <w:lang w:val="ru-RU"/>
        </w:rPr>
      </w:pPr>
      <w:r>
        <w:rPr>
          <w:lang w:val="ru-RU"/>
        </w:rPr>
        <w:t xml:space="preserve">При неверном вводе отображается модальное окно с запросом повторного ввода пароля и количеством оставшихся попыток. </w:t>
      </w:r>
      <w:r w:rsidRPr="00F36227">
        <w:rPr>
          <w:lang w:val="ru-RU"/>
        </w:rPr>
        <w:t>Если все попытки были использованы и верный пароль не был введён, то происходит перенаправление на страницу блокировки, изображённую на рисунке 8.</w:t>
      </w:r>
    </w:p>
    <w:p w14:paraId="7ACC6245" w14:textId="77777777" w:rsidR="00F36227" w:rsidRDefault="00F36227" w:rsidP="00F36227">
      <w:pPr>
        <w:pStyle w:val="a0"/>
        <w:widowControl w:val="0"/>
        <w:ind w:firstLine="0"/>
        <w:jc w:val="center"/>
        <w:rPr>
          <w:lang w:val="ru-RU"/>
        </w:rPr>
      </w:pPr>
    </w:p>
    <w:p w14:paraId="1D83B290" w14:textId="77777777" w:rsidR="00F36227" w:rsidRDefault="00F36227" w:rsidP="00F36227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632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CE94A" wp14:editId="354E84A4">
            <wp:extent cx="5939790" cy="2910840"/>
            <wp:effectExtent l="19050" t="19050" r="2286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722D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0660F62" w14:textId="77777777" w:rsidR="00F36227" w:rsidRDefault="00F36227" w:rsidP="00F3622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6910F9" w14:textId="598B8071" w:rsidR="00F36227" w:rsidRPr="00064411" w:rsidRDefault="00F36227" w:rsidP="00F36227">
      <w:pPr>
        <w:pStyle w:val="a0"/>
        <w:widowControl w:val="0"/>
        <w:ind w:firstLine="0"/>
        <w:jc w:val="center"/>
        <w:rPr>
          <w:lang w:val="ru-RU"/>
        </w:rPr>
      </w:pPr>
      <w:r w:rsidRPr="00064411">
        <w:rPr>
          <w:lang w:val="ru-RU"/>
        </w:rPr>
        <w:t xml:space="preserve">Рисунок </w:t>
      </w:r>
      <w:r>
        <w:rPr>
          <w:lang w:val="ru-RU"/>
        </w:rPr>
        <w:t>8</w:t>
      </w:r>
      <w:r w:rsidRPr="00064411">
        <w:rPr>
          <w:lang w:val="ru-RU"/>
        </w:rPr>
        <w:t xml:space="preserve"> – </w:t>
      </w:r>
      <w:r>
        <w:rPr>
          <w:lang w:val="ru-RU"/>
        </w:rPr>
        <w:t>Страница блокировки</w:t>
      </w:r>
    </w:p>
    <w:p w14:paraId="6B238D7B" w14:textId="559B61CA" w:rsidR="009F11C5" w:rsidRDefault="00503F4D" w:rsidP="005C14E7">
      <w:pPr>
        <w:pStyle w:val="30"/>
        <w:widowControl w:val="0"/>
        <w:numPr>
          <w:ilvl w:val="2"/>
          <w:numId w:val="11"/>
        </w:numPr>
        <w:rPr>
          <w:lang w:val="ru-RU"/>
        </w:rPr>
      </w:pPr>
      <w:r>
        <w:rPr>
          <w:lang w:val="ru-RU"/>
        </w:rPr>
        <w:lastRenderedPageBreak/>
        <w:t>С</w:t>
      </w:r>
      <w:r w:rsidR="00327B02" w:rsidRPr="005161E1">
        <w:rPr>
          <w:lang w:val="ru-RU"/>
        </w:rPr>
        <w:t>траниц</w:t>
      </w:r>
      <w:r>
        <w:rPr>
          <w:lang w:val="ru-RU"/>
        </w:rPr>
        <w:t>а</w:t>
      </w:r>
      <w:r w:rsidR="00327B02" w:rsidRPr="005161E1">
        <w:rPr>
          <w:lang w:val="ru-RU"/>
        </w:rPr>
        <w:t xml:space="preserve"> «</w:t>
      </w:r>
      <w:r w:rsidR="00626838" w:rsidRPr="009F11C5">
        <w:rPr>
          <w:lang w:val="ru-RU"/>
        </w:rPr>
        <w:t>Примеры использования функций и событий</w:t>
      </w:r>
      <w:r w:rsidR="00327B02" w:rsidRPr="005161E1">
        <w:rPr>
          <w:lang w:val="ru-RU"/>
        </w:rPr>
        <w:t>»</w:t>
      </w:r>
      <w:r>
        <w:rPr>
          <w:lang w:val="ru-RU"/>
        </w:rPr>
        <w:t xml:space="preserve"> </w:t>
      </w:r>
      <w:r w:rsidR="009F11C5" w:rsidRPr="00064411">
        <w:rPr>
          <w:lang w:val="ru-RU"/>
        </w:rPr>
        <w:t xml:space="preserve">содержит </w:t>
      </w:r>
      <w:r w:rsidR="009F11C5">
        <w:rPr>
          <w:lang w:val="ru-RU"/>
        </w:rPr>
        <w:t>шесть кнопок</w:t>
      </w:r>
      <w:r w:rsidR="009F11C5" w:rsidRPr="00064411">
        <w:rPr>
          <w:lang w:val="ru-RU"/>
        </w:rPr>
        <w:t xml:space="preserve"> </w:t>
      </w:r>
      <w:r w:rsidR="009F11C5">
        <w:rPr>
          <w:lang w:val="ru-RU"/>
        </w:rPr>
        <w:t xml:space="preserve">и дополнительную ссылку на </w:t>
      </w:r>
      <w:r w:rsidR="00BF3794">
        <w:rPr>
          <w:lang w:val="ru-RU"/>
        </w:rPr>
        <w:t>«Д</w:t>
      </w:r>
      <w:r w:rsidR="009F11C5">
        <w:rPr>
          <w:lang w:val="ru-RU"/>
        </w:rPr>
        <w:t>омашнюю страницу</w:t>
      </w:r>
      <w:r w:rsidR="00BF3794">
        <w:rPr>
          <w:lang w:val="ru-RU"/>
        </w:rPr>
        <w:t>»</w:t>
      </w:r>
      <w:r w:rsidR="009F11C5">
        <w:rPr>
          <w:lang w:val="ru-RU"/>
        </w:rPr>
        <w:t xml:space="preserve"> </w:t>
      </w:r>
      <w:r w:rsidR="009F11C5" w:rsidRPr="00064411">
        <w:rPr>
          <w:lang w:val="ru-RU"/>
        </w:rPr>
        <w:t xml:space="preserve">для демонстрации </w:t>
      </w:r>
      <w:r w:rsidR="009F11C5">
        <w:rPr>
          <w:lang w:val="ru-RU"/>
        </w:rPr>
        <w:t xml:space="preserve">работы с функциями и событиями в языке </w:t>
      </w:r>
      <w:r w:rsidR="009F11C5" w:rsidRPr="00875479">
        <w:rPr>
          <w:i/>
          <w:iCs/>
        </w:rPr>
        <w:t>JavaScript</w:t>
      </w:r>
      <w:r w:rsidR="009F11C5">
        <w:rPr>
          <w:lang w:val="ru-RU"/>
        </w:rPr>
        <w:t>.</w:t>
      </w:r>
    </w:p>
    <w:p w14:paraId="473D2B0A" w14:textId="7D6D3EB2" w:rsidR="009F11C5" w:rsidRDefault="009F11C5" w:rsidP="00DA2B8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bookmarkStart w:id="22" w:name="_Hlk86753422"/>
      <w:r w:rsidRPr="009F11C5">
        <w:rPr>
          <w:lang w:val="ru-RU"/>
        </w:rPr>
        <w:t>В шапке страницы расположена панель навигации для дальнейших переходов по страницам сайта. В подвале страницы – ссылка для возврата на «Домашнюю страницу».</w:t>
      </w:r>
    </w:p>
    <w:p w14:paraId="3CE54044" w14:textId="058FF9C7" w:rsidR="00BE7841" w:rsidRPr="00106447" w:rsidRDefault="00BE7841" w:rsidP="00BE7841">
      <w:pPr>
        <w:pStyle w:val="a0"/>
        <w:widowControl w:val="0"/>
        <w:rPr>
          <w:lang w:val="ru-RU"/>
        </w:rPr>
      </w:pPr>
      <w:r>
        <w:rPr>
          <w:lang w:val="ru-RU"/>
        </w:rPr>
        <w:t>С</w:t>
      </w:r>
      <w:r w:rsidRPr="005019B7">
        <w:rPr>
          <w:lang w:val="ru-RU"/>
        </w:rPr>
        <w:t xml:space="preserve">траница </w:t>
      </w:r>
      <w:r w:rsidRPr="00503F4D">
        <w:rPr>
          <w:lang w:val="ru-RU"/>
        </w:rPr>
        <w:t>«</w:t>
      </w:r>
      <w:r w:rsidRPr="009F11C5">
        <w:rPr>
          <w:lang w:val="ru-RU"/>
        </w:rPr>
        <w:t>Примеры использования функций и событий</w:t>
      </w:r>
      <w:r w:rsidRPr="00503F4D">
        <w:rPr>
          <w:lang w:val="ru-RU"/>
        </w:rPr>
        <w:t>»</w:t>
      </w:r>
      <w:r>
        <w:rPr>
          <w:lang w:val="ru-RU"/>
        </w:rPr>
        <w:t xml:space="preserve"> </w:t>
      </w:r>
      <w:r w:rsidRPr="005019B7">
        <w:rPr>
          <w:lang w:val="ru-RU"/>
        </w:rPr>
        <w:t>пр</w:t>
      </w:r>
      <w:r>
        <w:rPr>
          <w:lang w:val="ru-RU"/>
        </w:rPr>
        <w:t>иведена</w:t>
      </w:r>
      <w:r w:rsidRPr="005019B7">
        <w:rPr>
          <w:lang w:val="ru-RU"/>
        </w:rPr>
        <w:t xml:space="preserve"> на рисунке </w:t>
      </w:r>
      <w:r>
        <w:rPr>
          <w:lang w:val="ru-RU"/>
        </w:rPr>
        <w:t>9</w:t>
      </w:r>
      <w:r w:rsidRPr="005019B7">
        <w:rPr>
          <w:lang w:val="ru-RU"/>
        </w:rPr>
        <w:t>.</w:t>
      </w:r>
    </w:p>
    <w:p w14:paraId="7E3B164C" w14:textId="77777777" w:rsidR="00BE7841" w:rsidRPr="006F11B3" w:rsidRDefault="00BE7841" w:rsidP="00BE7841">
      <w:pPr>
        <w:pStyle w:val="a0"/>
        <w:widowControl w:val="0"/>
        <w:rPr>
          <w:lang w:val="ru-RU"/>
        </w:rPr>
      </w:pPr>
    </w:p>
    <w:p w14:paraId="3BD36EA0" w14:textId="77777777" w:rsidR="00BE7841" w:rsidRDefault="00BE7841" w:rsidP="00BE7841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A5604" wp14:editId="30D2A24F">
            <wp:extent cx="5939790" cy="2914015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C445" w14:textId="77777777" w:rsidR="00BE7841" w:rsidRDefault="00BE7841" w:rsidP="00BE7841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141643C" w14:textId="71C9C4A5" w:rsidR="00BE7841" w:rsidRDefault="00BE7841" w:rsidP="00BE7841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9</w:t>
      </w:r>
      <w:r w:rsidRPr="006F11B3">
        <w:rPr>
          <w:lang w:val="ru-RU"/>
        </w:rPr>
        <w:t xml:space="preserve"> – </w:t>
      </w:r>
      <w:r w:rsidRPr="00BE7841">
        <w:rPr>
          <w:lang w:val="ru-RU"/>
        </w:rPr>
        <w:t>Страница «Примеры использования функций и событий»</w:t>
      </w:r>
    </w:p>
    <w:p w14:paraId="630B205B" w14:textId="77777777" w:rsidR="00BE7841" w:rsidRDefault="00BE7841" w:rsidP="00DA2B8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</w:p>
    <w:p w14:paraId="3D5C8B1D" w14:textId="3F5CFFF6" w:rsidR="009F11C5" w:rsidRDefault="009F11C5" w:rsidP="00DA2B88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Кнопки предназначены для перевода введённой пользователем температуры между различными шкалами её измерения: Цельсия, Реомюра и Фаренгейта. </w:t>
      </w:r>
      <w:r w:rsidR="00BD0C5F">
        <w:rPr>
          <w:lang w:val="ru-RU"/>
        </w:rPr>
        <w:t xml:space="preserve">Все кнопки </w:t>
      </w:r>
      <w:r w:rsidR="00391C89">
        <w:rPr>
          <w:lang w:val="ru-RU"/>
        </w:rPr>
        <w:t xml:space="preserve">настроены так, что </w:t>
      </w:r>
      <w:r w:rsidR="00BD0C5F">
        <w:rPr>
          <w:lang w:val="ru-RU"/>
        </w:rPr>
        <w:t>срабатывают только по д</w:t>
      </w:r>
      <w:r w:rsidR="00391C89">
        <w:rPr>
          <w:lang w:val="ru-RU"/>
        </w:rPr>
        <w:t xml:space="preserve">войному щелчку мыши по ним. </w:t>
      </w:r>
      <w:r>
        <w:rPr>
          <w:lang w:val="ru-RU"/>
        </w:rPr>
        <w:t xml:space="preserve">Ниже приведено описание </w:t>
      </w:r>
      <w:r w:rsidR="00BD0C5F">
        <w:rPr>
          <w:lang w:val="ru-RU"/>
        </w:rPr>
        <w:t xml:space="preserve">работы одной из </w:t>
      </w:r>
      <w:r w:rsidR="00391C89">
        <w:rPr>
          <w:lang w:val="ru-RU"/>
        </w:rPr>
        <w:t>кнопок</w:t>
      </w:r>
      <w:r w:rsidR="00BD0C5F">
        <w:rPr>
          <w:lang w:val="ru-RU"/>
        </w:rPr>
        <w:t>.</w:t>
      </w:r>
    </w:p>
    <w:p w14:paraId="4D42A24C" w14:textId="001EAA89" w:rsidR="00BE7841" w:rsidRDefault="00BE7841" w:rsidP="005C14E7">
      <w:pPr>
        <w:pStyle w:val="a0"/>
        <w:widowControl w:val="0"/>
        <w:rPr>
          <w:lang w:val="ru-RU"/>
        </w:rPr>
      </w:pPr>
      <w:r w:rsidRPr="00BE7841">
        <w:rPr>
          <w:lang w:val="ru-RU"/>
        </w:rPr>
        <w:t xml:space="preserve">При </w:t>
      </w:r>
      <w:r w:rsidR="00E1566D">
        <w:rPr>
          <w:lang w:val="ru-RU"/>
        </w:rPr>
        <w:t xml:space="preserve">двойном </w:t>
      </w:r>
      <w:r w:rsidRPr="00BE7841">
        <w:rPr>
          <w:lang w:val="ru-RU"/>
        </w:rPr>
        <w:t xml:space="preserve">нажатии на кнопку «Перевод от градусов по Цельсию к градусам по Фаренгейту» </w:t>
      </w:r>
      <w:r w:rsidR="00E1566D" w:rsidRPr="00E1566D">
        <w:rPr>
          <w:lang w:val="ru-RU"/>
        </w:rPr>
        <w:t xml:space="preserve">вверху страницы отображается модальное окно с запросом ввода </w:t>
      </w:r>
      <w:r w:rsidR="00E1566D">
        <w:rPr>
          <w:lang w:val="ru-RU"/>
        </w:rPr>
        <w:t>температуры по шкале Цельс</w:t>
      </w:r>
      <w:r w:rsidR="00ED550E">
        <w:rPr>
          <w:lang w:val="ru-RU"/>
        </w:rPr>
        <w:t>и</w:t>
      </w:r>
      <w:r w:rsidR="00E1566D">
        <w:rPr>
          <w:lang w:val="ru-RU"/>
        </w:rPr>
        <w:t>я</w:t>
      </w:r>
      <w:r w:rsidR="00E1566D" w:rsidRPr="00E1566D">
        <w:rPr>
          <w:lang w:val="ru-RU"/>
        </w:rPr>
        <w:t xml:space="preserve"> и кнопками «ОК» и «Отмена». Его внешний вид представлен на рисунке </w:t>
      </w:r>
      <w:r w:rsidR="00E1566D">
        <w:rPr>
          <w:lang w:val="ru-RU"/>
        </w:rPr>
        <w:t>10</w:t>
      </w:r>
      <w:r w:rsidR="00E1566D" w:rsidRPr="00E1566D">
        <w:rPr>
          <w:lang w:val="ru-RU"/>
        </w:rPr>
        <w:t>.</w:t>
      </w:r>
      <w:r w:rsidRPr="00BE7841">
        <w:rPr>
          <w:lang w:val="ru-RU"/>
        </w:rPr>
        <w:t xml:space="preserve"> При </w:t>
      </w:r>
      <w:r w:rsidR="00E1566D">
        <w:rPr>
          <w:lang w:val="ru-RU"/>
        </w:rPr>
        <w:t>корректном вводе значения температуры, оно переводится в значение по шкале Фаре</w:t>
      </w:r>
      <w:r w:rsidR="00ED550E">
        <w:rPr>
          <w:lang w:val="ru-RU"/>
        </w:rPr>
        <w:t>нгейта и отображается пользователю в модальном окне, изображённом на рисунке 11</w:t>
      </w:r>
      <w:r w:rsidRPr="00BE7841">
        <w:rPr>
          <w:lang w:val="ru-RU"/>
        </w:rPr>
        <w:t>.</w:t>
      </w:r>
    </w:p>
    <w:bookmarkEnd w:id="22"/>
    <w:p w14:paraId="4C857A6E" w14:textId="349406BA" w:rsidR="003B0585" w:rsidRDefault="00271B79" w:rsidP="005C14E7">
      <w:pPr>
        <w:pStyle w:val="a0"/>
        <w:widowControl w:val="0"/>
        <w:tabs>
          <w:tab w:val="left" w:pos="142"/>
        </w:tabs>
        <w:ind w:firstLine="0"/>
        <w:jc w:val="center"/>
        <w:rPr>
          <w:lang w:val="ru-RU"/>
        </w:rPr>
      </w:pPr>
      <w:r w:rsidRPr="00271B79">
        <w:rPr>
          <w:noProof/>
          <w:lang w:val="ru-RU"/>
        </w:rPr>
        <w:lastRenderedPageBreak/>
        <w:drawing>
          <wp:inline distT="0" distB="0" distL="0" distR="0" wp14:anchorId="2C5FE3EF" wp14:editId="37D65552">
            <wp:extent cx="5939790" cy="29108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AF82" w14:textId="7B1E0403" w:rsidR="003B0585" w:rsidRDefault="003B0585" w:rsidP="005C14E7">
      <w:pPr>
        <w:pStyle w:val="a0"/>
        <w:widowControl w:val="0"/>
        <w:jc w:val="left"/>
        <w:rPr>
          <w:lang w:val="ru-RU"/>
        </w:rPr>
      </w:pPr>
    </w:p>
    <w:p w14:paraId="00A5BA12" w14:textId="3C81BE7D" w:rsidR="003B0585" w:rsidRDefault="003B0585" w:rsidP="005C14E7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 w:rsidR="00ED550E">
        <w:rPr>
          <w:lang w:val="ru-RU"/>
        </w:rPr>
        <w:t>10</w:t>
      </w:r>
      <w:r w:rsidRPr="006F11B3">
        <w:rPr>
          <w:lang w:val="ru-RU"/>
        </w:rPr>
        <w:t xml:space="preserve"> – </w:t>
      </w:r>
      <w:r w:rsidR="00ED550E" w:rsidRPr="00ED550E">
        <w:rPr>
          <w:lang w:val="ru-RU"/>
        </w:rPr>
        <w:t xml:space="preserve">Модальное окно </w:t>
      </w:r>
      <w:proofErr w:type="spellStart"/>
      <w:r w:rsidR="00ED550E" w:rsidRPr="00ED550E">
        <w:rPr>
          <w:i/>
          <w:iCs/>
          <w:lang w:val="ru-RU"/>
        </w:rPr>
        <w:t>prompt</w:t>
      </w:r>
      <w:proofErr w:type="spellEnd"/>
      <w:r w:rsidR="00ED550E" w:rsidRPr="00ED550E">
        <w:rPr>
          <w:lang w:val="ru-RU"/>
        </w:rPr>
        <w:t xml:space="preserve">() для запроса ввода </w:t>
      </w:r>
      <w:r w:rsidR="00ED550E">
        <w:rPr>
          <w:lang w:val="ru-RU"/>
        </w:rPr>
        <w:t>числового значения температуры по шкале Цельсия</w:t>
      </w:r>
    </w:p>
    <w:p w14:paraId="0801B4E3" w14:textId="77777777" w:rsidR="00ED550E" w:rsidRDefault="00ED550E" w:rsidP="00ED550E">
      <w:pPr>
        <w:pStyle w:val="a0"/>
        <w:widowControl w:val="0"/>
        <w:jc w:val="left"/>
        <w:rPr>
          <w:lang w:val="ru-RU"/>
        </w:rPr>
      </w:pPr>
    </w:p>
    <w:p w14:paraId="44852E60" w14:textId="79C0807E" w:rsidR="00ED550E" w:rsidRDefault="00ED550E" w:rsidP="00636C40">
      <w:pPr>
        <w:pStyle w:val="a0"/>
        <w:widowControl w:val="0"/>
        <w:ind w:left="708" w:hanging="708"/>
        <w:jc w:val="center"/>
        <w:rPr>
          <w:lang w:val="ru-RU"/>
        </w:rPr>
      </w:pPr>
      <w:r w:rsidRPr="00ED550E">
        <w:rPr>
          <w:noProof/>
          <w:lang w:val="ru-RU"/>
        </w:rPr>
        <w:drawing>
          <wp:inline distT="0" distB="0" distL="0" distR="0" wp14:anchorId="5ED152BD" wp14:editId="1976B312">
            <wp:extent cx="5939790" cy="291719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B65B" w14:textId="77777777" w:rsidR="00ED550E" w:rsidRDefault="00ED550E" w:rsidP="00ED550E">
      <w:pPr>
        <w:pStyle w:val="a0"/>
        <w:widowControl w:val="0"/>
        <w:jc w:val="left"/>
        <w:rPr>
          <w:lang w:val="ru-RU"/>
        </w:rPr>
      </w:pPr>
    </w:p>
    <w:p w14:paraId="5098AB02" w14:textId="4F3EE886" w:rsidR="00ED550E" w:rsidRDefault="00ED550E" w:rsidP="00ED550E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11</w:t>
      </w:r>
      <w:r w:rsidRPr="006F11B3">
        <w:rPr>
          <w:lang w:val="ru-RU"/>
        </w:rPr>
        <w:t xml:space="preserve"> – </w:t>
      </w:r>
      <w:r w:rsidR="00837869">
        <w:rPr>
          <w:lang w:val="ru-RU"/>
        </w:rPr>
        <w:t xml:space="preserve">Сообщение </w:t>
      </w:r>
      <w:r w:rsidR="008E212E" w:rsidRPr="008E212E">
        <w:rPr>
          <w:i/>
          <w:iCs/>
        </w:rPr>
        <w:t>alert</w:t>
      </w:r>
      <w:r w:rsidR="008E212E" w:rsidRPr="008E212E">
        <w:rPr>
          <w:lang w:val="ru-RU"/>
        </w:rPr>
        <w:t xml:space="preserve">() </w:t>
      </w:r>
      <w:r w:rsidR="00837869">
        <w:rPr>
          <w:lang w:val="ru-RU"/>
        </w:rPr>
        <w:t xml:space="preserve">с результатом перевода </w:t>
      </w:r>
      <w:r w:rsidR="008E212E">
        <w:rPr>
          <w:lang w:val="ru-RU"/>
        </w:rPr>
        <w:t>числового</w:t>
      </w:r>
      <w:r w:rsidR="008E212E" w:rsidRPr="008E212E">
        <w:rPr>
          <w:lang w:val="ru-RU"/>
        </w:rPr>
        <w:t xml:space="preserve"> </w:t>
      </w:r>
      <w:r w:rsidR="00837869">
        <w:rPr>
          <w:lang w:val="ru-RU"/>
        </w:rPr>
        <w:t>значения температуры по шкале Цельсия в значение по шкале Фаренгейта</w:t>
      </w:r>
    </w:p>
    <w:p w14:paraId="76A81C9B" w14:textId="2A5E5727" w:rsidR="00ED550E" w:rsidRDefault="00ED550E" w:rsidP="005C14E7">
      <w:pPr>
        <w:pStyle w:val="a0"/>
        <w:widowControl w:val="0"/>
        <w:jc w:val="left"/>
        <w:rPr>
          <w:lang w:val="ru-RU"/>
        </w:rPr>
      </w:pPr>
    </w:p>
    <w:p w14:paraId="00423BED" w14:textId="4686FF5E" w:rsidR="00ED550E" w:rsidRDefault="008E212E" w:rsidP="008E212E">
      <w:pPr>
        <w:pStyle w:val="a0"/>
        <w:widowControl w:val="0"/>
        <w:rPr>
          <w:lang w:val="ru-RU"/>
        </w:rPr>
      </w:pPr>
      <w:r>
        <w:rPr>
          <w:lang w:val="ru-RU"/>
        </w:rPr>
        <w:t>После</w:t>
      </w:r>
      <w:r w:rsidR="00BF3794">
        <w:rPr>
          <w:lang w:val="ru-RU"/>
        </w:rPr>
        <w:t xml:space="preserve"> </w:t>
      </w:r>
      <w:r>
        <w:rPr>
          <w:lang w:val="ru-RU"/>
        </w:rPr>
        <w:t xml:space="preserve">отведения курсора от </w:t>
      </w:r>
      <w:r w:rsidR="00BF3794" w:rsidRPr="00BF3794">
        <w:rPr>
          <w:lang w:val="ru-RU"/>
        </w:rPr>
        <w:t>дополнительн</w:t>
      </w:r>
      <w:r>
        <w:rPr>
          <w:lang w:val="ru-RU"/>
        </w:rPr>
        <w:t>ой</w:t>
      </w:r>
      <w:r w:rsidR="00BF3794" w:rsidRPr="00BF3794">
        <w:rPr>
          <w:lang w:val="ru-RU"/>
        </w:rPr>
        <w:t xml:space="preserve"> ссылк</w:t>
      </w:r>
      <w:r>
        <w:rPr>
          <w:lang w:val="ru-RU"/>
        </w:rPr>
        <w:t>и</w:t>
      </w:r>
      <w:r w:rsidR="00BF3794" w:rsidRPr="00BF3794">
        <w:rPr>
          <w:lang w:val="ru-RU"/>
        </w:rPr>
        <w:t xml:space="preserve"> на «Домашнюю страницу»</w:t>
      </w:r>
      <w:r>
        <w:rPr>
          <w:lang w:val="ru-RU"/>
        </w:rPr>
        <w:t xml:space="preserve">, расположенной под кнопками, отображается модальное окно с запросом подтверждения перехода на </w:t>
      </w:r>
      <w:r w:rsidRPr="00BF3794">
        <w:rPr>
          <w:lang w:val="ru-RU"/>
        </w:rPr>
        <w:t>«Домашнюю страницу»</w:t>
      </w:r>
      <w:r>
        <w:rPr>
          <w:lang w:val="ru-RU"/>
        </w:rPr>
        <w:t>. Это окно показано на рисунке 12.</w:t>
      </w:r>
    </w:p>
    <w:p w14:paraId="61812C9C" w14:textId="4D37BE42" w:rsidR="00271B79" w:rsidRDefault="00271B79" w:rsidP="00271B79">
      <w:pPr>
        <w:pStyle w:val="a0"/>
        <w:widowControl w:val="0"/>
        <w:ind w:firstLine="0"/>
        <w:jc w:val="center"/>
        <w:rPr>
          <w:lang w:val="ru-RU"/>
        </w:rPr>
      </w:pPr>
      <w:r w:rsidRPr="00271B79">
        <w:rPr>
          <w:noProof/>
          <w:lang w:val="ru-RU"/>
        </w:rPr>
        <w:lastRenderedPageBreak/>
        <w:drawing>
          <wp:inline distT="0" distB="0" distL="0" distR="0" wp14:anchorId="6E8AD259" wp14:editId="34EA78EA">
            <wp:extent cx="5939790" cy="2907665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116" w14:textId="77777777" w:rsidR="00271B79" w:rsidRDefault="00271B79" w:rsidP="00271B79">
      <w:pPr>
        <w:pStyle w:val="a0"/>
        <w:widowControl w:val="0"/>
        <w:jc w:val="left"/>
        <w:rPr>
          <w:lang w:val="ru-RU"/>
        </w:rPr>
      </w:pPr>
    </w:p>
    <w:p w14:paraId="374B0B09" w14:textId="78E46187" w:rsidR="00271B79" w:rsidRDefault="00271B79" w:rsidP="00271B79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</w:t>
      </w:r>
      <w:r w:rsidR="008E212E">
        <w:rPr>
          <w:lang w:val="ru-RU"/>
        </w:rPr>
        <w:t>2</w:t>
      </w:r>
      <w:r w:rsidRPr="006F11B3">
        <w:rPr>
          <w:lang w:val="ru-RU"/>
        </w:rPr>
        <w:t xml:space="preserve"> – </w:t>
      </w:r>
      <w:r w:rsidR="008E212E" w:rsidRPr="008E212E">
        <w:rPr>
          <w:lang w:val="ru-RU"/>
        </w:rPr>
        <w:t xml:space="preserve">Модальное окно </w:t>
      </w:r>
      <w:proofErr w:type="spellStart"/>
      <w:r w:rsidR="008E212E" w:rsidRPr="008E212E">
        <w:rPr>
          <w:i/>
          <w:iCs/>
          <w:lang w:val="ru-RU"/>
        </w:rPr>
        <w:t>confirm</w:t>
      </w:r>
      <w:proofErr w:type="spellEnd"/>
      <w:r w:rsidR="008E212E" w:rsidRPr="008E212E">
        <w:rPr>
          <w:lang w:val="ru-RU"/>
        </w:rPr>
        <w:t xml:space="preserve">() для запроса подтверждения </w:t>
      </w:r>
      <w:r w:rsidR="008E212E">
        <w:rPr>
          <w:lang w:val="ru-RU"/>
        </w:rPr>
        <w:t>перехода на «Домашнюю страницу»</w:t>
      </w:r>
    </w:p>
    <w:p w14:paraId="44A47592" w14:textId="77777777" w:rsidR="00271B79" w:rsidRDefault="00271B79" w:rsidP="005C14E7">
      <w:pPr>
        <w:pStyle w:val="a0"/>
        <w:widowControl w:val="0"/>
        <w:jc w:val="left"/>
        <w:rPr>
          <w:lang w:val="ru-RU"/>
        </w:rPr>
      </w:pPr>
    </w:p>
    <w:p w14:paraId="6784228B" w14:textId="3674B048" w:rsidR="00E60F74" w:rsidRPr="005B2FFF" w:rsidRDefault="00571418" w:rsidP="001855AB">
      <w:pPr>
        <w:pStyle w:val="30"/>
        <w:widowControl w:val="0"/>
        <w:numPr>
          <w:ilvl w:val="2"/>
          <w:numId w:val="11"/>
        </w:numPr>
        <w:rPr>
          <w:lang w:val="ru-RU"/>
        </w:rPr>
      </w:pPr>
      <w:r w:rsidRPr="005B2FFF">
        <w:rPr>
          <w:lang w:val="ru-RU"/>
        </w:rPr>
        <w:t>Страниц</w:t>
      </w:r>
      <w:r w:rsidR="00503F4D" w:rsidRPr="005B2FFF">
        <w:rPr>
          <w:lang w:val="ru-RU"/>
        </w:rPr>
        <w:t>а</w:t>
      </w:r>
      <w:r w:rsidRPr="005B2FFF">
        <w:rPr>
          <w:lang w:val="ru-RU"/>
        </w:rPr>
        <w:t xml:space="preserve"> «</w:t>
      </w:r>
      <w:r w:rsidR="00E9632D" w:rsidRPr="005B2FFF">
        <w:rPr>
          <w:lang w:val="ru-RU"/>
        </w:rPr>
        <w:t xml:space="preserve">Примеры использования объектов, методов и свойств в </w:t>
      </w:r>
      <w:r w:rsidR="00E9632D" w:rsidRPr="005B2FFF">
        <w:rPr>
          <w:i/>
          <w:iCs/>
        </w:rPr>
        <w:t>JavaScript</w:t>
      </w:r>
      <w:r w:rsidRPr="005B2FFF">
        <w:rPr>
          <w:lang w:val="ru-RU"/>
        </w:rPr>
        <w:t>»</w:t>
      </w:r>
      <w:r w:rsidR="00503F4D" w:rsidRPr="005B2FFF">
        <w:rPr>
          <w:lang w:val="ru-RU"/>
        </w:rPr>
        <w:t xml:space="preserve"> содержит</w:t>
      </w:r>
      <w:r w:rsidR="00D67A20" w:rsidRPr="005B2FFF">
        <w:rPr>
          <w:lang w:val="ru-RU"/>
        </w:rPr>
        <w:t xml:space="preserve"> </w:t>
      </w:r>
      <w:r w:rsidR="00E9632D" w:rsidRPr="005B2FFF">
        <w:rPr>
          <w:lang w:val="ru-RU"/>
        </w:rPr>
        <w:t xml:space="preserve">несколько </w:t>
      </w:r>
      <w:r w:rsidR="00D67A20" w:rsidRPr="005B2FFF">
        <w:rPr>
          <w:lang w:val="ru-RU"/>
        </w:rPr>
        <w:t xml:space="preserve">форм </w:t>
      </w:r>
      <w:r w:rsidR="00E9632D" w:rsidRPr="005B2FFF">
        <w:rPr>
          <w:lang w:val="ru-RU"/>
        </w:rPr>
        <w:t xml:space="preserve">для ввода и отображения результата обработки введённых данных, а также две кнопки для демонстрации работы с объектами </w:t>
      </w:r>
      <w:r w:rsidR="00E9632D" w:rsidRPr="005B2FFF">
        <w:rPr>
          <w:i/>
          <w:iCs/>
        </w:rPr>
        <w:t>Math</w:t>
      </w:r>
      <w:r w:rsidR="00E9632D" w:rsidRPr="005B2FFF">
        <w:rPr>
          <w:lang w:val="ru-RU"/>
        </w:rPr>
        <w:t xml:space="preserve"> и </w:t>
      </w:r>
      <w:r w:rsidR="00E9632D" w:rsidRPr="005B2FFF">
        <w:rPr>
          <w:i/>
          <w:iCs/>
        </w:rPr>
        <w:t>Date</w:t>
      </w:r>
      <w:r w:rsidR="00E9632D" w:rsidRPr="005B2FFF">
        <w:rPr>
          <w:lang w:val="ru-RU"/>
        </w:rPr>
        <w:t xml:space="preserve"> в </w:t>
      </w:r>
      <w:r w:rsidR="00E9632D" w:rsidRPr="005B2FFF">
        <w:rPr>
          <w:i/>
          <w:iCs/>
        </w:rPr>
        <w:t>JavaScript</w:t>
      </w:r>
      <w:r w:rsidR="005B2FFF" w:rsidRPr="005B2FFF">
        <w:rPr>
          <w:lang w:val="ru-RU"/>
        </w:rPr>
        <w:t>.</w:t>
      </w:r>
      <w:r w:rsidR="005B2FFF">
        <w:rPr>
          <w:lang w:val="ru-RU"/>
        </w:rPr>
        <w:t xml:space="preserve"> </w:t>
      </w:r>
      <w:bookmarkStart w:id="23" w:name="_Hlk88483357"/>
      <w:r w:rsidR="005B2FFF">
        <w:rPr>
          <w:lang w:val="ru-RU"/>
        </w:rPr>
        <w:t>Данная</w:t>
      </w:r>
      <w:r w:rsidR="00823346" w:rsidRPr="005B2FFF">
        <w:rPr>
          <w:lang w:val="ru-RU"/>
        </w:rPr>
        <w:t xml:space="preserve"> </w:t>
      </w:r>
      <w:r w:rsidR="005B2FFF" w:rsidRPr="005B2FFF">
        <w:rPr>
          <w:lang w:val="ru-RU"/>
        </w:rPr>
        <w:t>страница</w:t>
      </w:r>
      <w:r w:rsidR="00823346" w:rsidRPr="005B2FFF">
        <w:rPr>
          <w:lang w:val="ru-RU"/>
        </w:rPr>
        <w:t xml:space="preserve"> </w:t>
      </w:r>
      <w:r w:rsidR="005B2FFF">
        <w:rPr>
          <w:lang w:val="ru-RU"/>
        </w:rPr>
        <w:t>показана</w:t>
      </w:r>
      <w:r w:rsidR="005B2FFF" w:rsidRPr="005B2FFF">
        <w:rPr>
          <w:lang w:val="ru-RU"/>
        </w:rPr>
        <w:t xml:space="preserve"> на </w:t>
      </w:r>
      <w:r w:rsidR="00823346" w:rsidRPr="005B2FFF">
        <w:rPr>
          <w:lang w:val="ru-RU"/>
        </w:rPr>
        <w:t>рисунк</w:t>
      </w:r>
      <w:r w:rsidR="0017464A" w:rsidRPr="005B2FFF">
        <w:rPr>
          <w:lang w:val="ru-RU"/>
        </w:rPr>
        <w:t>е</w:t>
      </w:r>
      <w:r w:rsidR="00823346" w:rsidRPr="005B2FFF">
        <w:rPr>
          <w:lang w:val="ru-RU"/>
        </w:rPr>
        <w:t xml:space="preserve"> </w:t>
      </w:r>
      <w:r w:rsidR="00D67A20" w:rsidRPr="005B2FFF">
        <w:rPr>
          <w:lang w:val="ru-RU"/>
        </w:rPr>
        <w:t>1</w:t>
      </w:r>
      <w:r w:rsidR="005B2FFF" w:rsidRPr="005B2FFF">
        <w:rPr>
          <w:lang w:val="ru-RU"/>
        </w:rPr>
        <w:t>3</w:t>
      </w:r>
      <w:r w:rsidR="00823346" w:rsidRPr="005B2FFF">
        <w:rPr>
          <w:lang w:val="ru-RU"/>
        </w:rPr>
        <w:t>.</w:t>
      </w:r>
      <w:bookmarkEnd w:id="23"/>
    </w:p>
    <w:p w14:paraId="287E375B" w14:textId="77777777" w:rsidR="00E60F74" w:rsidRPr="006F11B3" w:rsidRDefault="00E60F74" w:rsidP="005C14E7">
      <w:pPr>
        <w:pStyle w:val="a0"/>
        <w:widowControl w:val="0"/>
        <w:rPr>
          <w:lang w:val="ru-RU"/>
        </w:rPr>
      </w:pPr>
    </w:p>
    <w:p w14:paraId="0D9714CA" w14:textId="229B5E30" w:rsidR="00823346" w:rsidRDefault="00506A59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6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5D4D" wp14:editId="4F559E01">
            <wp:extent cx="5939790" cy="290449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95BC" w14:textId="77777777" w:rsidR="00F90612" w:rsidRDefault="00F90612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6106E9" w14:textId="01DDAC53" w:rsidR="003747B4" w:rsidRPr="0017464A" w:rsidRDefault="00823346" w:rsidP="005C14E7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 w:rsidR="00D67A20">
        <w:rPr>
          <w:lang w:val="ru-RU"/>
        </w:rPr>
        <w:t>1</w:t>
      </w:r>
      <w:r w:rsidR="005B2FFF">
        <w:rPr>
          <w:lang w:val="ru-RU"/>
        </w:rPr>
        <w:t>3</w:t>
      </w:r>
      <w:r w:rsidRPr="006F11B3">
        <w:rPr>
          <w:lang w:val="ru-RU"/>
        </w:rPr>
        <w:t xml:space="preserve"> – </w:t>
      </w:r>
      <w:r w:rsidR="00507663" w:rsidRPr="006F11B3">
        <w:rPr>
          <w:lang w:val="ru-RU"/>
        </w:rPr>
        <w:t>С</w:t>
      </w:r>
      <w:r w:rsidRPr="006F11B3">
        <w:rPr>
          <w:lang w:val="ru-RU"/>
        </w:rPr>
        <w:t>траница «</w:t>
      </w:r>
      <w:r w:rsidR="005B2FFF" w:rsidRPr="00E9632D">
        <w:rPr>
          <w:lang w:val="ru-RU"/>
        </w:rPr>
        <w:t xml:space="preserve">Примеры использования объектов, методов и свойств в </w:t>
      </w:r>
      <w:r w:rsidR="005B2FFF" w:rsidRPr="00554303">
        <w:rPr>
          <w:i/>
          <w:iCs/>
        </w:rPr>
        <w:t>JavaScript</w:t>
      </w:r>
      <w:r w:rsidRPr="006F11B3">
        <w:rPr>
          <w:lang w:val="ru-RU"/>
        </w:rPr>
        <w:t>»</w:t>
      </w:r>
    </w:p>
    <w:p w14:paraId="33E39BFA" w14:textId="359B9AE4" w:rsidR="00E7348C" w:rsidRDefault="00E7348C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E13AE" w14:textId="232DAD18" w:rsidR="005B2FFF" w:rsidRDefault="005B2FFF" w:rsidP="00A7664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FFF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«Задание 3.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5B2FFF">
        <w:rPr>
          <w:rFonts w:ascii="Times New Roman" w:hAnsi="Times New Roman" w:cs="Times New Roman"/>
          <w:sz w:val="28"/>
          <w:szCs w:val="28"/>
        </w:rPr>
        <w:t xml:space="preserve">» вверху страницы отображается модальное окно с </w:t>
      </w:r>
      <w:r>
        <w:rPr>
          <w:rFonts w:ascii="Times New Roman" w:hAnsi="Times New Roman" w:cs="Times New Roman"/>
          <w:sz w:val="28"/>
          <w:szCs w:val="28"/>
        </w:rPr>
        <w:t>сообщением, содержащим площадь круга с произвольным радиусом</w:t>
      </w:r>
      <w:r w:rsidRPr="005B2FFF">
        <w:rPr>
          <w:rFonts w:ascii="Times New Roman" w:hAnsi="Times New Roman" w:cs="Times New Roman"/>
          <w:sz w:val="28"/>
          <w:szCs w:val="28"/>
        </w:rPr>
        <w:t xml:space="preserve"> </w:t>
      </w:r>
      <w:r w:rsidR="00A7664E">
        <w:rPr>
          <w:rFonts w:ascii="Times New Roman" w:hAnsi="Times New Roman" w:cs="Times New Roman"/>
          <w:sz w:val="28"/>
          <w:szCs w:val="28"/>
        </w:rPr>
        <w:t xml:space="preserve">от нуля до ста. </w:t>
      </w:r>
      <w:r w:rsidRPr="005B2FFF">
        <w:rPr>
          <w:rFonts w:ascii="Times New Roman" w:hAnsi="Times New Roman" w:cs="Times New Roman"/>
          <w:sz w:val="28"/>
          <w:szCs w:val="28"/>
        </w:rPr>
        <w:t xml:space="preserve">Его внешний вид представлен на рисунке </w:t>
      </w:r>
      <w:r w:rsidR="00A7664E">
        <w:rPr>
          <w:rFonts w:ascii="Times New Roman" w:hAnsi="Times New Roman" w:cs="Times New Roman"/>
          <w:sz w:val="28"/>
          <w:szCs w:val="28"/>
        </w:rPr>
        <w:t>14</w:t>
      </w:r>
      <w:r w:rsidRPr="005B2FFF">
        <w:rPr>
          <w:rFonts w:ascii="Times New Roman" w:hAnsi="Times New Roman" w:cs="Times New Roman"/>
          <w:sz w:val="28"/>
          <w:szCs w:val="28"/>
        </w:rPr>
        <w:t>.</w:t>
      </w:r>
    </w:p>
    <w:p w14:paraId="1A254779" w14:textId="77777777" w:rsidR="005B2FFF" w:rsidRDefault="005B2FFF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1957B4" w14:textId="48785795" w:rsidR="00823346" w:rsidRDefault="00506A59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6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5FEFE" wp14:editId="2BFDF3A2">
            <wp:extent cx="5939790" cy="29203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BFAE" w14:textId="3B244E8C" w:rsidR="00823346" w:rsidRDefault="00823346" w:rsidP="005C14E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2F0089" w14:textId="02776091" w:rsidR="00B3330D" w:rsidRDefault="00823346" w:rsidP="005C14E7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 w:rsidR="00D67A20">
        <w:rPr>
          <w:lang w:val="ru-RU"/>
        </w:rPr>
        <w:t>1</w:t>
      </w:r>
      <w:r w:rsidR="00A7664E">
        <w:rPr>
          <w:lang w:val="ru-RU"/>
        </w:rPr>
        <w:t>4</w:t>
      </w:r>
      <w:r w:rsidRPr="006F11B3">
        <w:rPr>
          <w:lang w:val="ru-RU"/>
        </w:rPr>
        <w:t xml:space="preserve"> – </w:t>
      </w:r>
      <w:r w:rsidR="00A7664E" w:rsidRPr="00A7664E">
        <w:rPr>
          <w:lang w:val="ru-RU"/>
        </w:rPr>
        <w:t xml:space="preserve">Сообщение </w:t>
      </w:r>
      <w:proofErr w:type="spellStart"/>
      <w:r w:rsidR="00A7664E" w:rsidRPr="00A7664E">
        <w:rPr>
          <w:i/>
          <w:iCs/>
          <w:lang w:val="ru-RU"/>
        </w:rPr>
        <w:t>alert</w:t>
      </w:r>
      <w:proofErr w:type="spellEnd"/>
      <w:r w:rsidR="00A7664E" w:rsidRPr="00A7664E">
        <w:rPr>
          <w:lang w:val="ru-RU"/>
        </w:rPr>
        <w:t>() с результатом</w:t>
      </w:r>
      <w:r w:rsidR="00A7664E">
        <w:rPr>
          <w:lang w:val="ru-RU"/>
        </w:rPr>
        <w:t xml:space="preserve"> вычисления площади круга</w:t>
      </w:r>
    </w:p>
    <w:p w14:paraId="33666C39" w14:textId="2A562D83" w:rsidR="003B0585" w:rsidRDefault="003B0585" w:rsidP="005C14E7">
      <w:pPr>
        <w:pStyle w:val="a0"/>
        <w:widowControl w:val="0"/>
        <w:ind w:firstLine="0"/>
        <w:jc w:val="center"/>
        <w:rPr>
          <w:lang w:val="ru-RU"/>
        </w:rPr>
      </w:pPr>
    </w:p>
    <w:p w14:paraId="26E67644" w14:textId="2AA7B277" w:rsidR="00A7664E" w:rsidRDefault="00A7664E" w:rsidP="00A7664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FFF">
        <w:rPr>
          <w:rFonts w:ascii="Times New Roman" w:hAnsi="Times New Roman" w:cs="Times New Roman"/>
          <w:sz w:val="28"/>
          <w:szCs w:val="28"/>
        </w:rPr>
        <w:t>При нажатии на кнопку «Задание 3.</w:t>
      </w:r>
      <w:r>
        <w:rPr>
          <w:rFonts w:ascii="Times New Roman" w:hAnsi="Times New Roman" w:cs="Times New Roman"/>
          <w:sz w:val="28"/>
          <w:szCs w:val="28"/>
        </w:rPr>
        <w:t>3.2</w:t>
      </w:r>
      <w:r w:rsidRPr="005B2FFF">
        <w:rPr>
          <w:rFonts w:ascii="Times New Roman" w:hAnsi="Times New Roman" w:cs="Times New Roman"/>
          <w:sz w:val="28"/>
          <w:szCs w:val="28"/>
        </w:rPr>
        <w:t xml:space="preserve">» вверху страницы отображается модальное окно с </w:t>
      </w:r>
      <w:r>
        <w:rPr>
          <w:rFonts w:ascii="Times New Roman" w:hAnsi="Times New Roman" w:cs="Times New Roman"/>
          <w:sz w:val="28"/>
          <w:szCs w:val="28"/>
        </w:rPr>
        <w:t xml:space="preserve">сообщением, содержащим дату через неделю от текущей. </w:t>
      </w:r>
      <w:r w:rsidRPr="005B2FFF">
        <w:rPr>
          <w:rFonts w:ascii="Times New Roman" w:hAnsi="Times New Roman" w:cs="Times New Roman"/>
          <w:sz w:val="28"/>
          <w:szCs w:val="28"/>
        </w:rPr>
        <w:t xml:space="preserve">Его внешний вид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B2FFF">
        <w:rPr>
          <w:rFonts w:ascii="Times New Roman" w:hAnsi="Times New Roman" w:cs="Times New Roman"/>
          <w:sz w:val="28"/>
          <w:szCs w:val="28"/>
        </w:rPr>
        <w:t>.</w:t>
      </w:r>
    </w:p>
    <w:p w14:paraId="471CD27B" w14:textId="37C394FF" w:rsidR="00A7664E" w:rsidRDefault="00A7664E" w:rsidP="00A7664E">
      <w:pPr>
        <w:pStyle w:val="a0"/>
        <w:widowControl w:val="0"/>
        <w:rPr>
          <w:lang w:val="ru-RU"/>
        </w:rPr>
      </w:pPr>
    </w:p>
    <w:p w14:paraId="55D7B55A" w14:textId="36ACF5FA" w:rsidR="00506A59" w:rsidRDefault="00506A59" w:rsidP="005C14E7">
      <w:pPr>
        <w:pStyle w:val="a0"/>
        <w:widowControl w:val="0"/>
        <w:ind w:firstLine="0"/>
        <w:jc w:val="center"/>
        <w:rPr>
          <w:lang w:val="ru-RU"/>
        </w:rPr>
      </w:pPr>
      <w:r w:rsidRPr="00506A59">
        <w:rPr>
          <w:noProof/>
          <w:lang w:val="ru-RU"/>
        </w:rPr>
        <w:drawing>
          <wp:inline distT="0" distB="0" distL="0" distR="0" wp14:anchorId="24655BB4" wp14:editId="74B7B41D">
            <wp:extent cx="5939790" cy="291719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6293" w14:textId="77777777" w:rsidR="00506A59" w:rsidRDefault="00506A59" w:rsidP="00506A59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295794" w14:textId="173A7106" w:rsidR="00506A59" w:rsidRDefault="00506A59" w:rsidP="00506A59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</w:t>
      </w:r>
      <w:r w:rsidR="002D63E0">
        <w:rPr>
          <w:lang w:val="ru-RU"/>
        </w:rPr>
        <w:t>5</w:t>
      </w:r>
      <w:r w:rsidRPr="006F11B3">
        <w:rPr>
          <w:lang w:val="ru-RU"/>
        </w:rPr>
        <w:t xml:space="preserve"> – </w:t>
      </w:r>
      <w:r w:rsidR="00A7664E" w:rsidRPr="00A7664E">
        <w:rPr>
          <w:lang w:val="ru-RU"/>
        </w:rPr>
        <w:t xml:space="preserve">Сообщение </w:t>
      </w:r>
      <w:proofErr w:type="spellStart"/>
      <w:r w:rsidR="00A7664E" w:rsidRPr="00A7664E">
        <w:rPr>
          <w:i/>
          <w:iCs/>
          <w:lang w:val="ru-RU"/>
        </w:rPr>
        <w:t>alert</w:t>
      </w:r>
      <w:proofErr w:type="spellEnd"/>
      <w:r w:rsidR="00A7664E" w:rsidRPr="00A7664E">
        <w:rPr>
          <w:lang w:val="ru-RU"/>
        </w:rPr>
        <w:t>() с результатом</w:t>
      </w:r>
      <w:r w:rsidR="00A7664E">
        <w:rPr>
          <w:lang w:val="ru-RU"/>
        </w:rPr>
        <w:t xml:space="preserve"> вычисления даты через неделю</w:t>
      </w:r>
    </w:p>
    <w:p w14:paraId="16A6927C" w14:textId="61C32E87" w:rsidR="002D63E0" w:rsidRDefault="002D63E0" w:rsidP="002D63E0">
      <w:pPr>
        <w:pStyle w:val="a0"/>
        <w:widowControl w:val="0"/>
        <w:rPr>
          <w:lang w:val="ru-RU"/>
        </w:rPr>
      </w:pPr>
      <w:r>
        <w:rPr>
          <w:lang w:val="ru-RU"/>
        </w:rPr>
        <w:lastRenderedPageBreak/>
        <w:t xml:space="preserve">На сайте присутствуют три формы: для вычисления среднемесячного дохода за шесть месяцев, </w:t>
      </w:r>
      <w:r w:rsidR="00B738C2">
        <w:rPr>
          <w:lang w:val="ru-RU"/>
        </w:rPr>
        <w:t xml:space="preserve">для </w:t>
      </w:r>
      <w:r>
        <w:rPr>
          <w:lang w:val="ru-RU"/>
        </w:rPr>
        <w:t>вычисления площадей некоторых геометрических фигур</w:t>
      </w:r>
      <w:r w:rsidR="00B738C2">
        <w:rPr>
          <w:lang w:val="ru-RU"/>
        </w:rPr>
        <w:t xml:space="preserve"> и форма</w:t>
      </w:r>
      <w:r>
        <w:rPr>
          <w:lang w:val="ru-RU"/>
        </w:rPr>
        <w:t xml:space="preserve"> </w:t>
      </w:r>
      <w:r w:rsidR="00B738C2">
        <w:rPr>
          <w:lang w:val="ru-RU"/>
        </w:rPr>
        <w:t xml:space="preserve">для вычисления максимального и минимального дохода за двенадцать месяцев. Ниже приведено описание формы для вычисления </w:t>
      </w:r>
      <w:r w:rsidR="00B738C2" w:rsidRPr="00B738C2">
        <w:rPr>
          <w:lang w:val="ru-RU"/>
        </w:rPr>
        <w:t>среднемесячного дохода за шесть месяцев</w:t>
      </w:r>
      <w:r w:rsidR="00B738C2">
        <w:rPr>
          <w:lang w:val="ru-RU"/>
        </w:rPr>
        <w:t>.</w:t>
      </w:r>
    </w:p>
    <w:p w14:paraId="1F768F52" w14:textId="43AA52CE" w:rsidR="002D63E0" w:rsidRDefault="00B738C2" w:rsidP="002D63E0">
      <w:pPr>
        <w:pStyle w:val="a0"/>
        <w:widowControl w:val="0"/>
        <w:rPr>
          <w:lang w:val="ru-RU"/>
        </w:rPr>
      </w:pPr>
      <w:r>
        <w:rPr>
          <w:lang w:val="ru-RU"/>
        </w:rPr>
        <w:t>Чтобы вычислить среднемесячный доход за шесть месяцев, необходимо ввести в соответствующую форму данные о доходах за шесть месяцев</w:t>
      </w:r>
      <w:r w:rsidR="00180965">
        <w:rPr>
          <w:lang w:val="ru-RU"/>
        </w:rPr>
        <w:t xml:space="preserve"> и нажать кнопку «Вычислить». В текстовом поле ниже отобразится значение среднемесячного дохода, вычисленное по введённым в форму данным. Пример такого расчёта представлен на рисунке 16.</w:t>
      </w:r>
    </w:p>
    <w:p w14:paraId="46358855" w14:textId="77777777" w:rsidR="00B738C2" w:rsidRDefault="00B738C2" w:rsidP="002D63E0">
      <w:pPr>
        <w:pStyle w:val="a0"/>
        <w:widowControl w:val="0"/>
        <w:rPr>
          <w:lang w:val="ru-RU"/>
        </w:rPr>
      </w:pPr>
    </w:p>
    <w:p w14:paraId="7A64BC36" w14:textId="46444BCF" w:rsidR="00F314F8" w:rsidRDefault="002D63E0" w:rsidP="00506A59">
      <w:pPr>
        <w:pStyle w:val="a0"/>
        <w:widowControl w:val="0"/>
        <w:ind w:firstLine="0"/>
        <w:jc w:val="center"/>
        <w:rPr>
          <w:lang w:val="ru-RU"/>
        </w:rPr>
      </w:pPr>
      <w:r w:rsidRPr="002D63E0">
        <w:rPr>
          <w:noProof/>
          <w:lang w:val="ru-RU"/>
        </w:rPr>
        <w:drawing>
          <wp:inline distT="0" distB="0" distL="0" distR="0" wp14:anchorId="451D2BC0" wp14:editId="3769CF64">
            <wp:extent cx="5939790" cy="29108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1A8F" w14:textId="77777777" w:rsidR="002D63E0" w:rsidRDefault="002D63E0" w:rsidP="002D63E0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CBB10" w14:textId="77C30A52" w:rsidR="002D63E0" w:rsidRDefault="002D63E0" w:rsidP="002D63E0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16</w:t>
      </w:r>
      <w:r w:rsidRPr="006F11B3">
        <w:rPr>
          <w:lang w:val="ru-RU"/>
        </w:rPr>
        <w:t xml:space="preserve"> – </w:t>
      </w:r>
      <w:r>
        <w:rPr>
          <w:lang w:val="ru-RU"/>
        </w:rPr>
        <w:t>Вычисление среднемесячного дохода за шесть месяцев посредством формы</w:t>
      </w:r>
    </w:p>
    <w:p w14:paraId="18103E94" w14:textId="77777777" w:rsidR="002D63E0" w:rsidRDefault="002D63E0" w:rsidP="00506A59">
      <w:pPr>
        <w:pStyle w:val="a0"/>
        <w:widowControl w:val="0"/>
        <w:ind w:firstLine="0"/>
        <w:jc w:val="center"/>
        <w:rPr>
          <w:lang w:val="ru-RU"/>
        </w:rPr>
      </w:pPr>
    </w:p>
    <w:p w14:paraId="58AAF50A" w14:textId="56D718E1" w:rsidR="00F314F8" w:rsidRDefault="00F314F8" w:rsidP="00F314F8">
      <w:pPr>
        <w:pStyle w:val="30"/>
        <w:widowControl w:val="0"/>
        <w:numPr>
          <w:ilvl w:val="2"/>
          <w:numId w:val="11"/>
        </w:numPr>
        <w:rPr>
          <w:lang w:val="ru-RU"/>
        </w:rPr>
      </w:pPr>
      <w:r>
        <w:rPr>
          <w:lang w:val="ru-RU"/>
        </w:rPr>
        <w:t>С</w:t>
      </w:r>
      <w:r w:rsidRPr="005161E1">
        <w:rPr>
          <w:lang w:val="ru-RU"/>
        </w:rPr>
        <w:t>траниц</w:t>
      </w:r>
      <w:r>
        <w:rPr>
          <w:lang w:val="ru-RU"/>
        </w:rPr>
        <w:t>а</w:t>
      </w:r>
      <w:r w:rsidRPr="005161E1">
        <w:rPr>
          <w:lang w:val="ru-RU"/>
        </w:rPr>
        <w:t xml:space="preserve"> «</w:t>
      </w:r>
      <w:r w:rsidR="00A457C5" w:rsidRPr="00A457C5">
        <w:rPr>
          <w:lang w:val="ru-RU"/>
        </w:rPr>
        <w:t xml:space="preserve">Примеры использования </w:t>
      </w:r>
      <w:r w:rsidR="00A457C5" w:rsidRPr="00A457C5">
        <w:rPr>
          <w:i/>
          <w:iCs/>
          <w:lang w:val="ru-RU"/>
        </w:rPr>
        <w:t>DHTML</w:t>
      </w:r>
      <w:r w:rsidRPr="005161E1">
        <w:rPr>
          <w:lang w:val="ru-RU"/>
        </w:rPr>
        <w:t>»</w:t>
      </w:r>
      <w:r>
        <w:rPr>
          <w:lang w:val="ru-RU"/>
        </w:rPr>
        <w:t xml:space="preserve"> содержит </w:t>
      </w:r>
      <w:r w:rsidR="00377B65">
        <w:rPr>
          <w:lang w:val="ru-RU"/>
        </w:rPr>
        <w:t xml:space="preserve">набор кнопок для управления анимацией движения планеты и её спутника, а также три кнопки для демонстрации возможностей </w:t>
      </w:r>
      <w:r w:rsidR="00377B65" w:rsidRPr="00377B65">
        <w:rPr>
          <w:i/>
          <w:iCs/>
        </w:rPr>
        <w:t>DHTML</w:t>
      </w:r>
      <w:r w:rsidR="00377B65" w:rsidRPr="00377B65">
        <w:rPr>
          <w:lang w:val="ru-RU"/>
        </w:rPr>
        <w:t xml:space="preserve">. </w:t>
      </w:r>
      <w:r w:rsidRPr="003B0585">
        <w:rPr>
          <w:lang w:val="ru-RU"/>
        </w:rPr>
        <w:t>В шапке страницы расположена панель навигации для дальнейших переходов по страницам сайта</w:t>
      </w:r>
      <w:r>
        <w:rPr>
          <w:lang w:val="ru-RU"/>
        </w:rPr>
        <w:t xml:space="preserve">, в </w:t>
      </w:r>
      <w:r w:rsidRPr="003B0585">
        <w:rPr>
          <w:lang w:val="ru-RU"/>
        </w:rPr>
        <w:t>подвале страницы – ссылка для возврата на «</w:t>
      </w:r>
      <w:r>
        <w:rPr>
          <w:lang w:val="ru-RU"/>
        </w:rPr>
        <w:t>Д</w:t>
      </w:r>
      <w:r w:rsidRPr="003B0585">
        <w:rPr>
          <w:lang w:val="ru-RU"/>
        </w:rPr>
        <w:t>омашнюю страницу».</w:t>
      </w:r>
    </w:p>
    <w:p w14:paraId="7A310233" w14:textId="77777777" w:rsidR="00CD5159" w:rsidRDefault="00377B65" w:rsidP="00377B65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377B65">
        <w:rPr>
          <w:lang w:val="ru-RU"/>
        </w:rPr>
        <w:t xml:space="preserve">Для управления динамическими эффектами </w:t>
      </w:r>
      <w:r>
        <w:rPr>
          <w:lang w:val="ru-RU"/>
        </w:rPr>
        <w:t xml:space="preserve">анимации движения планеты и её спутника </w:t>
      </w:r>
      <w:r w:rsidRPr="00377B65">
        <w:rPr>
          <w:lang w:val="ru-RU"/>
        </w:rPr>
        <w:t xml:space="preserve">предназначены </w:t>
      </w:r>
      <w:r w:rsidR="00CD5159">
        <w:rPr>
          <w:lang w:val="ru-RU"/>
        </w:rPr>
        <w:t>пять кнопок</w:t>
      </w:r>
      <w:r w:rsidRPr="00377B65">
        <w:rPr>
          <w:lang w:val="ru-RU"/>
        </w:rPr>
        <w:t>:</w:t>
      </w:r>
    </w:p>
    <w:p w14:paraId="6DB412D6" w14:textId="77777777" w:rsidR="00CD5159" w:rsidRDefault="00CD5159" w:rsidP="00377B65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– кнопка </w:t>
      </w:r>
      <w:r w:rsidR="00377B65" w:rsidRPr="00377B65">
        <w:rPr>
          <w:lang w:val="ru-RU"/>
        </w:rPr>
        <w:t>«</w:t>
      </w:r>
      <w:r>
        <w:rPr>
          <w:lang w:val="ru-RU"/>
        </w:rPr>
        <w:t>Ускорить</w:t>
      </w:r>
      <w:r w:rsidR="00377B65" w:rsidRPr="00377B65">
        <w:rPr>
          <w:lang w:val="ru-RU"/>
        </w:rPr>
        <w:t xml:space="preserve"> с</w:t>
      </w:r>
      <w:r>
        <w:rPr>
          <w:lang w:val="ru-RU"/>
        </w:rPr>
        <w:t>путник</w:t>
      </w:r>
      <w:r w:rsidR="00377B65" w:rsidRPr="00377B65">
        <w:rPr>
          <w:lang w:val="ru-RU"/>
        </w:rPr>
        <w:t>» предназначена для «запуска» спутника и для ускорения вращения при повторном нажатии</w:t>
      </w:r>
      <w:r w:rsidRPr="00CD5159">
        <w:rPr>
          <w:lang w:val="ru-RU"/>
        </w:rPr>
        <w:t>;</w:t>
      </w:r>
    </w:p>
    <w:p w14:paraId="2F616AC8" w14:textId="2A2488E1" w:rsidR="00CD5159" w:rsidRDefault="00CD5159" w:rsidP="00377B65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– кнопка </w:t>
      </w:r>
      <w:r w:rsidR="00377B65" w:rsidRPr="00377B65">
        <w:rPr>
          <w:lang w:val="ru-RU"/>
        </w:rPr>
        <w:t>«</w:t>
      </w:r>
      <w:r>
        <w:rPr>
          <w:lang w:val="ru-RU"/>
        </w:rPr>
        <w:t>Ускорить вправо</w:t>
      </w:r>
      <w:r w:rsidR="00377B65" w:rsidRPr="00377B65">
        <w:rPr>
          <w:lang w:val="ru-RU"/>
        </w:rPr>
        <w:t>»</w:t>
      </w:r>
      <w:r w:rsidRPr="00CD5159">
        <w:rPr>
          <w:lang w:val="ru-RU"/>
        </w:rPr>
        <w:t xml:space="preserve"> </w:t>
      </w:r>
      <w:r w:rsidRPr="00377B65">
        <w:rPr>
          <w:lang w:val="ru-RU"/>
        </w:rPr>
        <w:t xml:space="preserve">предназначена для </w:t>
      </w:r>
      <w:r w:rsidR="00377B65" w:rsidRPr="00377B65">
        <w:rPr>
          <w:lang w:val="ru-RU"/>
        </w:rPr>
        <w:t xml:space="preserve">начала движения вправо </w:t>
      </w:r>
      <w:r w:rsidR="00377B65" w:rsidRPr="00377B65">
        <w:rPr>
          <w:lang w:val="ru-RU"/>
        </w:rPr>
        <w:lastRenderedPageBreak/>
        <w:t>и для ускорения движения вправо при повторном нажатии</w:t>
      </w:r>
      <w:r w:rsidRPr="00CD5159">
        <w:rPr>
          <w:lang w:val="ru-RU"/>
        </w:rPr>
        <w:t>;</w:t>
      </w:r>
    </w:p>
    <w:p w14:paraId="2857CA7A" w14:textId="0DE94A3E" w:rsidR="00CD5159" w:rsidRDefault="00CD5159" w:rsidP="00377B65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CD5159">
        <w:rPr>
          <w:lang w:val="ru-RU"/>
        </w:rPr>
        <w:t>–</w:t>
      </w:r>
      <w:r>
        <w:t> </w:t>
      </w:r>
      <w:r>
        <w:rPr>
          <w:lang w:val="ru-RU"/>
        </w:rPr>
        <w:t xml:space="preserve">кнопка </w:t>
      </w:r>
      <w:r w:rsidR="00377B65" w:rsidRPr="00377B65">
        <w:rPr>
          <w:lang w:val="ru-RU"/>
        </w:rPr>
        <w:t>«</w:t>
      </w:r>
      <w:r>
        <w:rPr>
          <w:lang w:val="ru-RU"/>
        </w:rPr>
        <w:t>Вправо</w:t>
      </w:r>
      <w:r w:rsidR="00377B65" w:rsidRPr="00377B65">
        <w:rPr>
          <w:lang w:val="ru-RU"/>
        </w:rPr>
        <w:t xml:space="preserve">» </w:t>
      </w:r>
      <w:r w:rsidRPr="00377B65">
        <w:rPr>
          <w:lang w:val="ru-RU"/>
        </w:rPr>
        <w:t xml:space="preserve">предназначена для </w:t>
      </w:r>
      <w:r>
        <w:rPr>
          <w:lang w:val="ru-RU"/>
        </w:rPr>
        <w:t xml:space="preserve">начала </w:t>
      </w:r>
      <w:r w:rsidR="00377B65" w:rsidRPr="00377B65">
        <w:rPr>
          <w:lang w:val="ru-RU"/>
        </w:rPr>
        <w:t xml:space="preserve">движения вправо </w:t>
      </w:r>
      <w:r w:rsidR="00F14DF6">
        <w:rPr>
          <w:lang w:val="ru-RU"/>
        </w:rPr>
        <w:t>из начала координат</w:t>
      </w:r>
      <w:r w:rsidR="00F14DF6" w:rsidRPr="00377B65">
        <w:rPr>
          <w:lang w:val="ru-RU"/>
        </w:rPr>
        <w:t xml:space="preserve"> </w:t>
      </w:r>
      <w:r w:rsidR="00377B65" w:rsidRPr="00377B65">
        <w:rPr>
          <w:lang w:val="ru-RU"/>
        </w:rPr>
        <w:t>без</w:t>
      </w:r>
      <w:r w:rsidR="00F14DF6">
        <w:rPr>
          <w:lang w:val="ru-RU"/>
        </w:rPr>
        <w:t xml:space="preserve"> изменения текущих скоростей движения элементов системы</w:t>
      </w:r>
      <w:r w:rsidR="00F14DF6" w:rsidRPr="00F14DF6">
        <w:rPr>
          <w:lang w:val="ru-RU"/>
        </w:rPr>
        <w:t>;</w:t>
      </w:r>
    </w:p>
    <w:p w14:paraId="55300459" w14:textId="6B2F7F70" w:rsidR="00F14DF6" w:rsidRDefault="00F14DF6" w:rsidP="00F14DF6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– кнопка </w:t>
      </w:r>
      <w:r w:rsidRPr="00377B65">
        <w:rPr>
          <w:lang w:val="ru-RU"/>
        </w:rPr>
        <w:t>«</w:t>
      </w:r>
      <w:r>
        <w:rPr>
          <w:lang w:val="ru-RU"/>
        </w:rPr>
        <w:t>Тормоз спутника</w:t>
      </w:r>
      <w:r w:rsidRPr="00377B65">
        <w:rPr>
          <w:lang w:val="ru-RU"/>
        </w:rPr>
        <w:t xml:space="preserve">» предназначена </w:t>
      </w:r>
      <w:r>
        <w:rPr>
          <w:lang w:val="ru-RU"/>
        </w:rPr>
        <w:t>остановки вращательного движения</w:t>
      </w:r>
      <w:r w:rsidRPr="00377B65">
        <w:rPr>
          <w:lang w:val="ru-RU"/>
        </w:rPr>
        <w:t xml:space="preserve"> спутника</w:t>
      </w:r>
      <w:r w:rsidRPr="00CD5159">
        <w:rPr>
          <w:lang w:val="ru-RU"/>
        </w:rPr>
        <w:t>;</w:t>
      </w:r>
    </w:p>
    <w:p w14:paraId="2E239FFA" w14:textId="4FB722E4" w:rsidR="00F14DF6" w:rsidRPr="00F14DF6" w:rsidRDefault="00F14DF6" w:rsidP="00F14DF6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– кнопка </w:t>
      </w:r>
      <w:r w:rsidRPr="00377B65">
        <w:rPr>
          <w:lang w:val="ru-RU"/>
        </w:rPr>
        <w:t>«</w:t>
      </w:r>
      <w:r>
        <w:rPr>
          <w:lang w:val="ru-RU"/>
        </w:rPr>
        <w:t>Стоп вправо</w:t>
      </w:r>
      <w:r w:rsidRPr="00377B65">
        <w:rPr>
          <w:lang w:val="ru-RU"/>
        </w:rPr>
        <w:t>»</w:t>
      </w:r>
      <w:r w:rsidRPr="00CD5159">
        <w:rPr>
          <w:lang w:val="ru-RU"/>
        </w:rPr>
        <w:t xml:space="preserve"> </w:t>
      </w:r>
      <w:r w:rsidRPr="00377B65">
        <w:rPr>
          <w:lang w:val="ru-RU"/>
        </w:rPr>
        <w:t xml:space="preserve">предназначена </w:t>
      </w:r>
      <w:r>
        <w:rPr>
          <w:lang w:val="ru-RU"/>
        </w:rPr>
        <w:t xml:space="preserve">для </w:t>
      </w:r>
      <w:r w:rsidRPr="00F14DF6">
        <w:rPr>
          <w:lang w:val="ru-RU"/>
        </w:rPr>
        <w:t xml:space="preserve">остановки </w:t>
      </w:r>
      <w:r>
        <w:rPr>
          <w:lang w:val="ru-RU"/>
        </w:rPr>
        <w:t>поступательного</w:t>
      </w:r>
      <w:r w:rsidRPr="00F14DF6">
        <w:rPr>
          <w:lang w:val="ru-RU"/>
        </w:rPr>
        <w:t xml:space="preserve"> движения </w:t>
      </w:r>
      <w:r>
        <w:rPr>
          <w:lang w:val="ru-RU"/>
        </w:rPr>
        <w:t>системы вправо.</w:t>
      </w:r>
    </w:p>
    <w:p w14:paraId="29746F6F" w14:textId="7DEDD6D6" w:rsidR="00813B72" w:rsidRDefault="00377B65" w:rsidP="00377B65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377B65">
        <w:rPr>
          <w:lang w:val="ru-RU"/>
        </w:rPr>
        <w:t xml:space="preserve">При достижении слоем правой границы таблицы слой появляется снова в левой части и </w:t>
      </w:r>
      <w:r>
        <w:rPr>
          <w:lang w:val="ru-RU"/>
        </w:rPr>
        <w:t xml:space="preserve">его </w:t>
      </w:r>
      <w:r w:rsidRPr="00377B65">
        <w:rPr>
          <w:lang w:val="ru-RU"/>
        </w:rPr>
        <w:t>движение повторяется</w:t>
      </w:r>
      <w:r>
        <w:rPr>
          <w:lang w:val="ru-RU"/>
        </w:rPr>
        <w:t xml:space="preserve"> сначала</w:t>
      </w:r>
      <w:r w:rsidRPr="00377B65">
        <w:rPr>
          <w:lang w:val="ru-RU"/>
        </w:rPr>
        <w:t xml:space="preserve">, </w:t>
      </w:r>
      <w:r>
        <w:rPr>
          <w:lang w:val="ru-RU"/>
        </w:rPr>
        <w:t>пока страница не будет обновлена.</w:t>
      </w:r>
    </w:p>
    <w:p w14:paraId="5E22CABD" w14:textId="28D596F0" w:rsidR="00377B65" w:rsidRDefault="00054D09" w:rsidP="00813B72">
      <w:pPr>
        <w:pStyle w:val="30"/>
        <w:widowControl w:val="0"/>
        <w:numPr>
          <w:ilvl w:val="0"/>
          <w:numId w:val="0"/>
        </w:numPr>
        <w:ind w:left="709"/>
        <w:rPr>
          <w:lang w:val="ru-RU"/>
        </w:rPr>
      </w:pPr>
      <w:bookmarkStart w:id="24" w:name="_Hlk88487803"/>
      <w:r>
        <w:rPr>
          <w:lang w:val="ru-RU"/>
        </w:rPr>
        <w:t>Страница «</w:t>
      </w:r>
      <w:r w:rsidRPr="00A457C5">
        <w:rPr>
          <w:lang w:val="ru-RU"/>
        </w:rPr>
        <w:t xml:space="preserve">Примеры использования </w:t>
      </w:r>
      <w:r w:rsidRPr="00A457C5">
        <w:rPr>
          <w:i/>
          <w:iCs/>
          <w:lang w:val="ru-RU"/>
        </w:rPr>
        <w:t>DHTML</w:t>
      </w:r>
      <w:r>
        <w:rPr>
          <w:i/>
          <w:iCs/>
          <w:lang w:val="ru-RU"/>
        </w:rPr>
        <w:t>»</w:t>
      </w:r>
      <w:r w:rsidRPr="00054D09">
        <w:rPr>
          <w:lang w:val="ru-RU"/>
        </w:rPr>
        <w:t xml:space="preserve"> показана на рисунке 1</w:t>
      </w:r>
      <w:r>
        <w:rPr>
          <w:lang w:val="ru-RU"/>
        </w:rPr>
        <w:t>7</w:t>
      </w:r>
      <w:r w:rsidRPr="00054D09">
        <w:rPr>
          <w:lang w:val="ru-RU"/>
        </w:rPr>
        <w:t>.</w:t>
      </w:r>
    </w:p>
    <w:bookmarkEnd w:id="24"/>
    <w:p w14:paraId="0528E677" w14:textId="77777777" w:rsidR="00377B65" w:rsidRDefault="00377B65" w:rsidP="00813B72">
      <w:pPr>
        <w:pStyle w:val="30"/>
        <w:widowControl w:val="0"/>
        <w:numPr>
          <w:ilvl w:val="0"/>
          <w:numId w:val="0"/>
        </w:numPr>
        <w:ind w:left="709"/>
        <w:rPr>
          <w:lang w:val="ru-RU"/>
        </w:rPr>
      </w:pPr>
    </w:p>
    <w:p w14:paraId="37C4F26D" w14:textId="77777777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506A59">
        <w:rPr>
          <w:noProof/>
          <w:lang w:val="ru-RU"/>
        </w:rPr>
        <w:drawing>
          <wp:inline distT="0" distB="0" distL="0" distR="0" wp14:anchorId="5B59AF38" wp14:editId="1AA3CBB7">
            <wp:extent cx="5939790" cy="292036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2128" w14:textId="77777777" w:rsidR="00813B72" w:rsidRDefault="00813B72" w:rsidP="00813B72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5C20B" w14:textId="76CD8BA1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</w:t>
      </w:r>
      <w:r w:rsidR="00326E30">
        <w:rPr>
          <w:lang w:val="ru-RU"/>
        </w:rPr>
        <w:t>7</w:t>
      </w:r>
      <w:r w:rsidRPr="006F11B3">
        <w:rPr>
          <w:lang w:val="ru-RU"/>
        </w:rPr>
        <w:t xml:space="preserve"> – Страница «</w:t>
      </w:r>
      <w:r w:rsidR="00054D09" w:rsidRPr="00A457C5">
        <w:rPr>
          <w:lang w:val="ru-RU"/>
        </w:rPr>
        <w:t xml:space="preserve">Примеры использования </w:t>
      </w:r>
      <w:r w:rsidR="00054D09" w:rsidRPr="00A457C5">
        <w:rPr>
          <w:i/>
          <w:iCs/>
          <w:lang w:val="ru-RU"/>
        </w:rPr>
        <w:t>DHTML</w:t>
      </w:r>
      <w:r w:rsidRPr="006F11B3">
        <w:rPr>
          <w:lang w:val="ru-RU"/>
        </w:rPr>
        <w:t>»</w:t>
      </w:r>
    </w:p>
    <w:p w14:paraId="0891D08E" w14:textId="2B196DAB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099109F9" w14:textId="7B1B5B06" w:rsidR="00054D09" w:rsidRPr="00054D09" w:rsidRDefault="00054D09" w:rsidP="00054D09">
      <w:pPr>
        <w:pStyle w:val="a0"/>
        <w:widowControl w:val="0"/>
        <w:rPr>
          <w:lang w:val="ru-RU"/>
        </w:rPr>
      </w:pPr>
      <w:r>
        <w:rPr>
          <w:lang w:val="ru-RU"/>
        </w:rPr>
        <w:t xml:space="preserve">Для демонстрации возможностей </w:t>
      </w:r>
      <w:r w:rsidRPr="00054D09">
        <w:rPr>
          <w:i/>
          <w:iCs/>
        </w:rPr>
        <w:t>DHTML</w:t>
      </w:r>
      <w:r w:rsidRPr="00054D09">
        <w:rPr>
          <w:lang w:val="ru-RU"/>
        </w:rPr>
        <w:t xml:space="preserve"> </w:t>
      </w:r>
      <w:r>
        <w:rPr>
          <w:lang w:val="ru-RU"/>
        </w:rPr>
        <w:t xml:space="preserve">на страницу были добавлены три </w:t>
      </w:r>
      <w:r w:rsidR="00630E4D">
        <w:rPr>
          <w:lang w:val="ru-RU"/>
        </w:rPr>
        <w:t xml:space="preserve">дополнительные </w:t>
      </w:r>
      <w:r>
        <w:rPr>
          <w:lang w:val="ru-RU"/>
        </w:rPr>
        <w:t>кнопки.</w:t>
      </w:r>
    </w:p>
    <w:p w14:paraId="36446B25" w14:textId="34A129D1" w:rsidR="00054D09" w:rsidRPr="002356D2" w:rsidRDefault="00054D09" w:rsidP="00054D09">
      <w:pPr>
        <w:pStyle w:val="a0"/>
        <w:widowControl w:val="0"/>
        <w:rPr>
          <w:lang w:val="ru-RU"/>
        </w:rPr>
      </w:pPr>
      <w:r w:rsidRPr="00054D09">
        <w:rPr>
          <w:lang w:val="ru-RU"/>
        </w:rPr>
        <w:t>При нажатии на кнопку «</w:t>
      </w:r>
      <w:r w:rsidR="00AA5CA1">
        <w:rPr>
          <w:lang w:val="ru-RU"/>
        </w:rPr>
        <w:t>Задание 3.6.1</w:t>
      </w:r>
      <w:r w:rsidRPr="00054D09">
        <w:rPr>
          <w:lang w:val="ru-RU"/>
        </w:rPr>
        <w:t xml:space="preserve">» </w:t>
      </w:r>
      <w:r w:rsidR="00326E30">
        <w:rPr>
          <w:lang w:val="ru-RU"/>
        </w:rPr>
        <w:t xml:space="preserve">открывается новая вкладка, в которой сообщениями последовательно выводится пронумерованный список тегов </w:t>
      </w:r>
      <w:r w:rsidR="00326E30" w:rsidRPr="00326E30">
        <w:rPr>
          <w:i/>
          <w:iCs/>
        </w:rPr>
        <w:t>HTML</w:t>
      </w:r>
      <w:r w:rsidR="00326E30" w:rsidRPr="00326E30">
        <w:rPr>
          <w:lang w:val="ru-RU"/>
        </w:rPr>
        <w:t>-</w:t>
      </w:r>
      <w:r w:rsidR="00326E30">
        <w:rPr>
          <w:lang w:val="ru-RU"/>
        </w:rPr>
        <w:t xml:space="preserve">страницы, а затем отображается она сама. </w:t>
      </w:r>
      <w:r w:rsidR="008C628B">
        <w:rPr>
          <w:lang w:val="ru-RU"/>
        </w:rPr>
        <w:t xml:space="preserve">Одно из </w:t>
      </w:r>
      <w:r w:rsidR="002356D2">
        <w:rPr>
          <w:lang w:val="ru-RU"/>
        </w:rPr>
        <w:t xml:space="preserve">таких </w:t>
      </w:r>
      <w:r w:rsidR="008C628B">
        <w:rPr>
          <w:lang w:val="ru-RU"/>
        </w:rPr>
        <w:t>сообщений представлено на рисунке 1</w:t>
      </w:r>
      <w:r w:rsidR="00E72B37">
        <w:rPr>
          <w:lang w:val="ru-RU"/>
        </w:rPr>
        <w:t>8</w:t>
      </w:r>
      <w:r w:rsidR="008C628B">
        <w:rPr>
          <w:lang w:val="ru-RU"/>
        </w:rPr>
        <w:t>. Сама же страница показана на рисунке 1</w:t>
      </w:r>
      <w:r w:rsidR="00E72B37">
        <w:rPr>
          <w:lang w:val="ru-RU"/>
        </w:rPr>
        <w:t>9</w:t>
      </w:r>
      <w:r w:rsidRPr="00054D09">
        <w:rPr>
          <w:lang w:val="ru-RU"/>
        </w:rPr>
        <w:t>.</w:t>
      </w:r>
      <w:r w:rsidR="002356D2">
        <w:rPr>
          <w:lang w:val="ru-RU"/>
        </w:rPr>
        <w:t xml:space="preserve"> В данном примере отражена работа с коллекциями элементов в </w:t>
      </w:r>
      <w:r w:rsidR="00E72B37">
        <w:rPr>
          <w:i/>
          <w:iCs/>
        </w:rPr>
        <w:t>DHTML</w:t>
      </w:r>
      <w:r w:rsidR="002356D2" w:rsidRPr="002356D2">
        <w:rPr>
          <w:lang w:val="ru-RU"/>
        </w:rPr>
        <w:t>.</w:t>
      </w:r>
    </w:p>
    <w:p w14:paraId="2762013C" w14:textId="75D624AC" w:rsidR="00054D09" w:rsidRDefault="00054D09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3349DE6F" w14:textId="5831C63C" w:rsidR="00054D09" w:rsidRDefault="008C628B" w:rsidP="00813B72">
      <w:pPr>
        <w:pStyle w:val="a0"/>
        <w:widowControl w:val="0"/>
        <w:ind w:firstLine="0"/>
        <w:jc w:val="center"/>
        <w:rPr>
          <w:lang w:val="ru-RU"/>
        </w:rPr>
      </w:pPr>
      <w:r w:rsidRPr="008C628B">
        <w:rPr>
          <w:noProof/>
          <w:lang w:val="ru-RU"/>
        </w:rPr>
        <w:lastRenderedPageBreak/>
        <w:drawing>
          <wp:inline distT="0" distB="0" distL="0" distR="0" wp14:anchorId="088ED573" wp14:editId="6A5B87C1">
            <wp:extent cx="5939790" cy="2910840"/>
            <wp:effectExtent l="19050" t="19050" r="2286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DCA8E" w14:textId="46309256" w:rsidR="00054D09" w:rsidRDefault="00054D09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269A909B" w14:textId="530E0F57" w:rsidR="002356D2" w:rsidRPr="002356D2" w:rsidRDefault="002356D2" w:rsidP="002356D2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</w:t>
      </w:r>
      <w:r w:rsidRPr="002356D2">
        <w:rPr>
          <w:lang w:val="ru-RU"/>
        </w:rPr>
        <w:t>8</w:t>
      </w:r>
      <w:r w:rsidRPr="006F11B3">
        <w:rPr>
          <w:lang w:val="ru-RU"/>
        </w:rPr>
        <w:t xml:space="preserve"> – </w:t>
      </w:r>
      <w:r>
        <w:rPr>
          <w:lang w:val="ru-RU"/>
        </w:rPr>
        <w:t xml:space="preserve">Сообщение </w:t>
      </w:r>
      <w:r w:rsidRPr="00E72B37">
        <w:rPr>
          <w:i/>
          <w:iCs/>
        </w:rPr>
        <w:t>alert</w:t>
      </w:r>
      <w:r w:rsidRPr="00E72B37">
        <w:rPr>
          <w:lang w:val="ru-RU"/>
        </w:rPr>
        <w:t>()</w:t>
      </w:r>
      <w:r>
        <w:rPr>
          <w:lang w:val="ru-RU"/>
        </w:rPr>
        <w:t>, содержащее</w:t>
      </w:r>
      <w:r w:rsidR="00E72B37">
        <w:rPr>
          <w:lang w:val="ru-RU"/>
        </w:rPr>
        <w:t xml:space="preserve"> тег </w:t>
      </w:r>
      <w:r w:rsidR="00E72B37" w:rsidRPr="00E72B37">
        <w:rPr>
          <w:i/>
          <w:iCs/>
        </w:rPr>
        <w:t>HTML</w:t>
      </w:r>
      <w:r w:rsidR="00E72B37" w:rsidRPr="00E72B37">
        <w:rPr>
          <w:lang w:val="ru-RU"/>
        </w:rPr>
        <w:t>-</w:t>
      </w:r>
      <w:r w:rsidR="00E72B37">
        <w:rPr>
          <w:lang w:val="ru-RU"/>
        </w:rPr>
        <w:t>страницы и его порядковый номер</w:t>
      </w:r>
    </w:p>
    <w:p w14:paraId="506AC488" w14:textId="2B0286B3" w:rsidR="00054D09" w:rsidRDefault="00054D09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5CFA7FAC" w14:textId="77777777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506A59">
        <w:rPr>
          <w:noProof/>
          <w:lang w:val="ru-RU"/>
        </w:rPr>
        <w:drawing>
          <wp:inline distT="0" distB="0" distL="0" distR="0" wp14:anchorId="18CAF331" wp14:editId="3CE04BC2">
            <wp:extent cx="5939790" cy="2907665"/>
            <wp:effectExtent l="19050" t="19050" r="22860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0CA25" w14:textId="77777777" w:rsidR="00813B72" w:rsidRDefault="00813B72" w:rsidP="00813B72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7AD0E" w14:textId="2F93AD69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>
        <w:rPr>
          <w:lang w:val="ru-RU"/>
        </w:rPr>
        <w:t>1</w:t>
      </w:r>
      <w:r w:rsidR="002356D2" w:rsidRPr="002356D2">
        <w:rPr>
          <w:lang w:val="ru-RU"/>
        </w:rPr>
        <w:t>9</w:t>
      </w:r>
      <w:r w:rsidRPr="006F11B3">
        <w:rPr>
          <w:lang w:val="ru-RU"/>
        </w:rPr>
        <w:t xml:space="preserve"> – Страница «</w:t>
      </w:r>
      <w:r w:rsidR="00E72B37">
        <w:rPr>
          <w:lang w:val="ru-RU"/>
        </w:rPr>
        <w:t>Пример для работы с коллекциями элементов</w:t>
      </w:r>
      <w:r w:rsidRPr="006F11B3">
        <w:rPr>
          <w:lang w:val="ru-RU"/>
        </w:rPr>
        <w:t>»</w:t>
      </w:r>
    </w:p>
    <w:p w14:paraId="4C96D417" w14:textId="2616D9F7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27B1F8F8" w14:textId="202D0554" w:rsidR="00E72B37" w:rsidRPr="002356D2" w:rsidRDefault="00E72B37" w:rsidP="00E72B37">
      <w:pPr>
        <w:pStyle w:val="a0"/>
        <w:widowControl w:val="0"/>
        <w:rPr>
          <w:lang w:val="ru-RU"/>
        </w:rPr>
      </w:pPr>
      <w:r w:rsidRPr="00054D09">
        <w:rPr>
          <w:lang w:val="ru-RU"/>
        </w:rPr>
        <w:t>При нажатии на кнопку «</w:t>
      </w:r>
      <w:r>
        <w:rPr>
          <w:lang w:val="ru-RU"/>
        </w:rPr>
        <w:t>Задание 4.6.3</w:t>
      </w:r>
      <w:r w:rsidRPr="00054D09">
        <w:rPr>
          <w:lang w:val="ru-RU"/>
        </w:rPr>
        <w:t xml:space="preserve">» </w:t>
      </w:r>
      <w:r>
        <w:rPr>
          <w:lang w:val="ru-RU"/>
        </w:rPr>
        <w:t xml:space="preserve">открывается новая вкладка, на которой размещается страница для демонстрации работы с событиями в </w:t>
      </w:r>
      <w:r>
        <w:rPr>
          <w:i/>
          <w:iCs/>
        </w:rPr>
        <w:t>DHTML</w:t>
      </w:r>
      <w:r w:rsidRPr="00E72B37">
        <w:rPr>
          <w:lang w:val="ru-RU"/>
        </w:rPr>
        <w:t xml:space="preserve">. </w:t>
      </w:r>
      <w:r>
        <w:rPr>
          <w:lang w:val="ru-RU"/>
        </w:rPr>
        <w:t>На странице размещено</w:t>
      </w:r>
      <w:r w:rsidR="003A228D">
        <w:rPr>
          <w:lang w:val="ru-RU"/>
        </w:rPr>
        <w:t xml:space="preserve"> </w:t>
      </w:r>
      <w:r w:rsidR="003A228D" w:rsidRPr="003A228D">
        <w:rPr>
          <w:i/>
          <w:iCs/>
        </w:rPr>
        <w:t>GIF</w:t>
      </w:r>
      <w:r w:rsidR="003A228D" w:rsidRPr="003A228D">
        <w:rPr>
          <w:lang w:val="ru-RU"/>
        </w:rPr>
        <w:t>-</w:t>
      </w:r>
      <w:r w:rsidR="003A228D">
        <w:rPr>
          <w:lang w:val="ru-RU"/>
        </w:rPr>
        <w:t>изображение, которое изменяется при наведении и отведении курсора мыши. Эта</w:t>
      </w:r>
      <w:r>
        <w:rPr>
          <w:lang w:val="ru-RU"/>
        </w:rPr>
        <w:t xml:space="preserve"> страница </w:t>
      </w:r>
      <w:r w:rsidR="003A228D">
        <w:rPr>
          <w:lang w:val="ru-RU"/>
        </w:rPr>
        <w:t>представлена</w:t>
      </w:r>
      <w:r>
        <w:rPr>
          <w:lang w:val="ru-RU"/>
        </w:rPr>
        <w:t xml:space="preserve"> на рисунке</w:t>
      </w:r>
      <w:r w:rsidR="003A228D">
        <w:rPr>
          <w:lang w:val="ru-RU"/>
        </w:rPr>
        <w:t> 20</w:t>
      </w:r>
      <w:r w:rsidRPr="00054D09">
        <w:rPr>
          <w:lang w:val="ru-RU"/>
        </w:rPr>
        <w:t>.</w:t>
      </w:r>
      <w:r>
        <w:rPr>
          <w:lang w:val="ru-RU"/>
        </w:rPr>
        <w:t xml:space="preserve"> </w:t>
      </w:r>
    </w:p>
    <w:p w14:paraId="55B49532" w14:textId="0BCC8F69" w:rsidR="00E72B37" w:rsidRDefault="00E72B37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515366AC" w14:textId="77777777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506A59">
        <w:rPr>
          <w:noProof/>
          <w:lang w:val="ru-RU"/>
        </w:rPr>
        <w:lastRenderedPageBreak/>
        <w:drawing>
          <wp:inline distT="0" distB="0" distL="0" distR="0" wp14:anchorId="03C72AB8" wp14:editId="0ABE9523">
            <wp:extent cx="5939790" cy="2907665"/>
            <wp:effectExtent l="19050" t="19050" r="22860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6B90B" w14:textId="77777777" w:rsidR="00813B72" w:rsidRDefault="00813B72" w:rsidP="00813B72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58555" w14:textId="68B586BF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 w:rsidR="003A228D">
        <w:rPr>
          <w:lang w:val="ru-RU"/>
        </w:rPr>
        <w:t>20</w:t>
      </w:r>
      <w:r w:rsidRPr="006F11B3">
        <w:rPr>
          <w:lang w:val="ru-RU"/>
        </w:rPr>
        <w:t xml:space="preserve"> –</w:t>
      </w:r>
      <w:r w:rsidR="003A228D">
        <w:rPr>
          <w:lang w:val="ru-RU"/>
        </w:rPr>
        <w:t xml:space="preserve"> С</w:t>
      </w:r>
      <w:r w:rsidR="003A228D" w:rsidRPr="003A228D">
        <w:rPr>
          <w:lang w:val="ru-RU"/>
        </w:rPr>
        <w:t xml:space="preserve">траница для демонстрации работы с событиями в </w:t>
      </w:r>
      <w:r w:rsidR="003A228D" w:rsidRPr="003A228D">
        <w:rPr>
          <w:i/>
          <w:iCs/>
          <w:lang w:val="ru-RU"/>
        </w:rPr>
        <w:t>DHTML</w:t>
      </w:r>
    </w:p>
    <w:p w14:paraId="5218D968" w14:textId="16FF311E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54EE5907" w14:textId="03366D35" w:rsidR="003A228D" w:rsidRPr="002356D2" w:rsidRDefault="003A228D" w:rsidP="003A228D">
      <w:pPr>
        <w:pStyle w:val="a0"/>
        <w:widowControl w:val="0"/>
        <w:rPr>
          <w:lang w:val="ru-RU"/>
        </w:rPr>
      </w:pPr>
      <w:r w:rsidRPr="00054D09">
        <w:rPr>
          <w:lang w:val="ru-RU"/>
        </w:rPr>
        <w:t>При нажатии на кнопку «</w:t>
      </w:r>
      <w:r>
        <w:rPr>
          <w:lang w:val="ru-RU"/>
        </w:rPr>
        <w:t>Задание 4.6.4</w:t>
      </w:r>
      <w:r w:rsidRPr="00054D09">
        <w:rPr>
          <w:lang w:val="ru-RU"/>
        </w:rPr>
        <w:t xml:space="preserve">» </w:t>
      </w:r>
      <w:r>
        <w:rPr>
          <w:lang w:val="ru-RU"/>
        </w:rPr>
        <w:t xml:space="preserve">открывается новая вкладка, на которой размещается страница с периодически </w:t>
      </w:r>
      <w:r w:rsidR="00B0038E">
        <w:rPr>
          <w:lang w:val="ru-RU"/>
        </w:rPr>
        <w:t>с</w:t>
      </w:r>
      <w:r>
        <w:rPr>
          <w:lang w:val="ru-RU"/>
        </w:rPr>
        <w:t>меняющимися</w:t>
      </w:r>
      <w:r w:rsidR="00B0038E">
        <w:rPr>
          <w:lang w:val="ru-RU"/>
        </w:rPr>
        <w:t xml:space="preserve"> изображениями. В данном пример</w:t>
      </w:r>
      <w:r w:rsidR="0018002C">
        <w:rPr>
          <w:lang w:val="ru-RU"/>
        </w:rPr>
        <w:t>е</w:t>
      </w:r>
      <w:r w:rsidR="00B0038E">
        <w:rPr>
          <w:lang w:val="ru-RU"/>
        </w:rPr>
        <w:t xml:space="preserve"> показан </w:t>
      </w:r>
      <w:r w:rsidR="0018002C">
        <w:rPr>
          <w:lang w:val="ru-RU"/>
        </w:rPr>
        <w:t xml:space="preserve">один из </w:t>
      </w:r>
      <w:r w:rsidR="00B0038E">
        <w:rPr>
          <w:lang w:val="ru-RU"/>
        </w:rPr>
        <w:t>способ</w:t>
      </w:r>
      <w:r w:rsidR="0018002C">
        <w:rPr>
          <w:lang w:val="ru-RU"/>
        </w:rPr>
        <w:t>ов</w:t>
      </w:r>
      <w:r w:rsidR="00B0038E">
        <w:rPr>
          <w:lang w:val="ru-RU"/>
        </w:rPr>
        <w:t xml:space="preserve"> генерации новых элементов страницы (изображений)</w:t>
      </w:r>
      <w:r w:rsidR="0018002C">
        <w:rPr>
          <w:lang w:val="ru-RU"/>
        </w:rPr>
        <w:t xml:space="preserve">. </w:t>
      </w:r>
      <w:r>
        <w:rPr>
          <w:lang w:val="ru-RU"/>
        </w:rPr>
        <w:t>Эта страница представлена на рисунке 2</w:t>
      </w:r>
      <w:r w:rsidR="00B0038E">
        <w:rPr>
          <w:lang w:val="ru-RU"/>
        </w:rPr>
        <w:t>1</w:t>
      </w:r>
      <w:r w:rsidRPr="00054D09">
        <w:rPr>
          <w:lang w:val="ru-RU"/>
        </w:rPr>
        <w:t>.</w:t>
      </w:r>
      <w:r>
        <w:rPr>
          <w:lang w:val="ru-RU"/>
        </w:rPr>
        <w:t xml:space="preserve"> </w:t>
      </w:r>
    </w:p>
    <w:p w14:paraId="570C1CAC" w14:textId="06B4C4FC" w:rsidR="003A228D" w:rsidRDefault="003A228D" w:rsidP="003A228D">
      <w:pPr>
        <w:pStyle w:val="a0"/>
        <w:widowControl w:val="0"/>
        <w:rPr>
          <w:lang w:val="ru-RU"/>
        </w:rPr>
      </w:pPr>
    </w:p>
    <w:p w14:paraId="1E594838" w14:textId="77777777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F314F8">
        <w:rPr>
          <w:noProof/>
          <w:lang w:val="ru-RU"/>
        </w:rPr>
        <w:drawing>
          <wp:inline distT="0" distB="0" distL="0" distR="0" wp14:anchorId="4C6C0D59" wp14:editId="6848DA8F">
            <wp:extent cx="5939790" cy="2904490"/>
            <wp:effectExtent l="19050" t="19050" r="2286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45339" w14:textId="77777777" w:rsidR="00813B72" w:rsidRDefault="00813B72" w:rsidP="00813B72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9AB78" w14:textId="01D3077F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 w:rsidR="00B0038E">
        <w:rPr>
          <w:lang w:val="ru-RU"/>
        </w:rPr>
        <w:t>21</w:t>
      </w:r>
      <w:r w:rsidRPr="006F11B3">
        <w:rPr>
          <w:lang w:val="ru-RU"/>
        </w:rPr>
        <w:t xml:space="preserve"> – Страница </w:t>
      </w:r>
      <w:r w:rsidR="00B0038E">
        <w:rPr>
          <w:lang w:val="ru-RU"/>
        </w:rPr>
        <w:t>с периодически сменяющимися изображениями</w:t>
      </w:r>
    </w:p>
    <w:p w14:paraId="4CE3D470" w14:textId="77777777" w:rsidR="00813B72" w:rsidRDefault="00813B72" w:rsidP="00813B72">
      <w:pPr>
        <w:pStyle w:val="a0"/>
        <w:widowControl w:val="0"/>
        <w:ind w:firstLine="0"/>
        <w:jc w:val="center"/>
        <w:rPr>
          <w:lang w:val="ru-RU"/>
        </w:rPr>
      </w:pPr>
    </w:p>
    <w:p w14:paraId="450E0E28" w14:textId="3EED31DD" w:rsidR="00EA228B" w:rsidRDefault="0018002C" w:rsidP="00F314F8">
      <w:pPr>
        <w:pStyle w:val="30"/>
        <w:widowControl w:val="0"/>
        <w:numPr>
          <w:ilvl w:val="2"/>
          <w:numId w:val="11"/>
        </w:numPr>
        <w:rPr>
          <w:lang w:val="ru-RU"/>
        </w:rPr>
      </w:pPr>
      <w:r>
        <w:rPr>
          <w:lang w:val="ru-RU"/>
        </w:rPr>
        <w:t>Страница «</w:t>
      </w:r>
      <w:r w:rsidRPr="0018002C">
        <w:rPr>
          <w:lang w:val="ru-RU"/>
        </w:rPr>
        <w:t>Анимация шаров в коробке</w:t>
      </w:r>
      <w:r>
        <w:rPr>
          <w:lang w:val="ru-RU"/>
        </w:rPr>
        <w:t xml:space="preserve">» содержит </w:t>
      </w:r>
      <w:r w:rsidRPr="0018002C">
        <w:rPr>
          <w:i/>
          <w:iCs/>
        </w:rPr>
        <w:t>HTML</w:t>
      </w:r>
      <w:r w:rsidRPr="0018002C">
        <w:rPr>
          <w:lang w:val="ru-RU"/>
        </w:rPr>
        <w:t>-</w:t>
      </w:r>
      <w:r>
        <w:rPr>
          <w:lang w:val="ru-RU"/>
        </w:rPr>
        <w:t xml:space="preserve">элемент </w:t>
      </w:r>
      <w:r w:rsidRPr="0018002C">
        <w:rPr>
          <w:i/>
          <w:iCs/>
        </w:rPr>
        <w:t>canvas</w:t>
      </w:r>
      <w:r w:rsidR="003019C7" w:rsidRPr="003019C7">
        <w:rPr>
          <w:lang w:val="ru-RU"/>
        </w:rPr>
        <w:t>,</w:t>
      </w:r>
      <w:r w:rsidR="003019C7">
        <w:rPr>
          <w:i/>
          <w:iCs/>
          <w:lang w:val="ru-RU"/>
        </w:rPr>
        <w:t xml:space="preserve"> </w:t>
      </w:r>
      <w:r w:rsidR="00E969F0">
        <w:rPr>
          <w:lang w:val="ru-RU"/>
        </w:rPr>
        <w:t>используемый</w:t>
      </w:r>
      <w:r w:rsidR="003019C7">
        <w:rPr>
          <w:lang w:val="ru-RU"/>
        </w:rPr>
        <w:t xml:space="preserve"> для рисования системы моделируемых объектов</w:t>
      </w:r>
      <w:r w:rsidR="00EA228B">
        <w:rPr>
          <w:lang w:val="ru-RU"/>
        </w:rPr>
        <w:t xml:space="preserve"> в </w:t>
      </w:r>
      <w:r w:rsidR="00EA228B">
        <w:rPr>
          <w:lang w:val="ru-RU"/>
        </w:rPr>
        <w:lastRenderedPageBreak/>
        <w:t>текущий момент времени</w:t>
      </w:r>
      <w:r w:rsidR="003019C7">
        <w:rPr>
          <w:lang w:val="ru-RU"/>
        </w:rPr>
        <w:t xml:space="preserve">. Моделируемыми объектами </w:t>
      </w:r>
      <w:r w:rsidR="00EA228B">
        <w:rPr>
          <w:lang w:val="ru-RU"/>
        </w:rPr>
        <w:t xml:space="preserve">являются движущиеся внутри коробки </w:t>
      </w:r>
      <w:r>
        <w:rPr>
          <w:lang w:val="ru-RU"/>
        </w:rPr>
        <w:t>шар</w:t>
      </w:r>
      <w:r w:rsidR="00EA228B">
        <w:rPr>
          <w:lang w:val="ru-RU"/>
        </w:rPr>
        <w:t>ы</w:t>
      </w:r>
      <w:r>
        <w:rPr>
          <w:lang w:val="ru-RU"/>
        </w:rPr>
        <w:t xml:space="preserve">. </w:t>
      </w:r>
      <w:r w:rsidR="00EA228B">
        <w:rPr>
          <w:lang w:val="ru-RU"/>
        </w:rPr>
        <w:t>Шары могут упруго сталкиваться между собой без потерь энергии, мерой инертности здесь выбрана площадь поверхности шара. Кроме того, шары абсолютно упруго сталкиваются и со стенами коробки.</w:t>
      </w:r>
    </w:p>
    <w:p w14:paraId="6EBC9C79" w14:textId="29C9FD7B" w:rsidR="00813B72" w:rsidRDefault="00754821" w:rsidP="00EA228B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Создание анимации целиком описывается в скрипте </w:t>
      </w:r>
      <w:r w:rsidRPr="00754821">
        <w:rPr>
          <w:i/>
          <w:iCs/>
        </w:rPr>
        <w:t>JavaScript</w:t>
      </w:r>
      <w:r w:rsidRPr="003019C7">
        <w:rPr>
          <w:lang w:val="ru-RU"/>
        </w:rPr>
        <w:t>.</w:t>
      </w:r>
    </w:p>
    <w:p w14:paraId="226A835E" w14:textId="70546982" w:rsidR="003019C7" w:rsidRDefault="003019C7" w:rsidP="003019C7">
      <w:pPr>
        <w:pStyle w:val="30"/>
        <w:widowControl w:val="0"/>
        <w:numPr>
          <w:ilvl w:val="0"/>
          <w:numId w:val="0"/>
        </w:numPr>
        <w:ind w:firstLine="709"/>
        <w:rPr>
          <w:lang w:val="ru-RU"/>
        </w:rPr>
      </w:pPr>
      <w:r w:rsidRPr="003019C7">
        <w:rPr>
          <w:lang w:val="ru-RU"/>
        </w:rPr>
        <w:t>Страница «</w:t>
      </w:r>
      <w:r w:rsidRPr="0018002C">
        <w:rPr>
          <w:lang w:val="ru-RU"/>
        </w:rPr>
        <w:t>Анимация шаров в коробке</w:t>
      </w:r>
      <w:r w:rsidRPr="003019C7">
        <w:rPr>
          <w:lang w:val="ru-RU"/>
        </w:rPr>
        <w:t xml:space="preserve">» </w:t>
      </w:r>
      <w:r>
        <w:rPr>
          <w:lang w:val="ru-RU"/>
        </w:rPr>
        <w:t>представлена</w:t>
      </w:r>
      <w:r w:rsidRPr="003019C7">
        <w:rPr>
          <w:lang w:val="ru-RU"/>
        </w:rPr>
        <w:t xml:space="preserve"> на рисунке </w:t>
      </w:r>
      <w:r w:rsidR="00E969F0">
        <w:rPr>
          <w:lang w:val="ru-RU"/>
        </w:rPr>
        <w:t>22</w:t>
      </w:r>
      <w:r w:rsidRPr="003019C7">
        <w:rPr>
          <w:lang w:val="ru-RU"/>
        </w:rPr>
        <w:t>.</w:t>
      </w:r>
    </w:p>
    <w:p w14:paraId="01A3EBA4" w14:textId="77777777" w:rsidR="003019C7" w:rsidRDefault="003019C7" w:rsidP="00F314F8">
      <w:pPr>
        <w:pStyle w:val="a0"/>
        <w:widowControl w:val="0"/>
        <w:ind w:firstLine="0"/>
        <w:jc w:val="center"/>
        <w:rPr>
          <w:lang w:val="ru-RU"/>
        </w:rPr>
      </w:pPr>
    </w:p>
    <w:p w14:paraId="50891FAA" w14:textId="484E4E1C" w:rsidR="00506A59" w:rsidRDefault="00F314F8" w:rsidP="005C14E7">
      <w:pPr>
        <w:pStyle w:val="a0"/>
        <w:widowControl w:val="0"/>
        <w:ind w:firstLine="0"/>
        <w:jc w:val="center"/>
        <w:rPr>
          <w:lang w:val="ru-RU"/>
        </w:rPr>
      </w:pPr>
      <w:r w:rsidRPr="00F314F8">
        <w:rPr>
          <w:noProof/>
          <w:lang w:val="ru-RU"/>
        </w:rPr>
        <w:drawing>
          <wp:inline distT="0" distB="0" distL="0" distR="0" wp14:anchorId="7F17587E" wp14:editId="79361A2C">
            <wp:extent cx="5939790" cy="291084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4B1" w14:textId="77777777" w:rsidR="00F314F8" w:rsidRDefault="00F314F8" w:rsidP="00F314F8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EF1516" w14:textId="3BF556A0" w:rsidR="00F314F8" w:rsidRDefault="00F314F8" w:rsidP="00F314F8">
      <w:pPr>
        <w:pStyle w:val="a0"/>
        <w:widowControl w:val="0"/>
        <w:ind w:firstLine="0"/>
        <w:jc w:val="center"/>
        <w:rPr>
          <w:lang w:val="ru-RU"/>
        </w:rPr>
      </w:pPr>
      <w:r w:rsidRPr="006F11B3">
        <w:rPr>
          <w:lang w:val="ru-RU"/>
        </w:rPr>
        <w:t xml:space="preserve">Рисунок </w:t>
      </w:r>
      <w:r w:rsidR="00E969F0">
        <w:rPr>
          <w:lang w:val="ru-RU"/>
        </w:rPr>
        <w:t>22</w:t>
      </w:r>
      <w:r w:rsidRPr="006F11B3">
        <w:rPr>
          <w:lang w:val="ru-RU"/>
        </w:rPr>
        <w:t xml:space="preserve"> – Страница </w:t>
      </w:r>
      <w:r w:rsidR="0018002C">
        <w:rPr>
          <w:lang w:val="ru-RU"/>
        </w:rPr>
        <w:t>«</w:t>
      </w:r>
      <w:r w:rsidR="0018002C" w:rsidRPr="0018002C">
        <w:rPr>
          <w:lang w:val="ru-RU"/>
        </w:rPr>
        <w:t>Анимация шаров в коробке</w:t>
      </w:r>
      <w:r w:rsidR="0018002C">
        <w:rPr>
          <w:lang w:val="ru-RU"/>
        </w:rPr>
        <w:t xml:space="preserve">» </w:t>
      </w:r>
    </w:p>
    <w:p w14:paraId="7AB4104E" w14:textId="77777777" w:rsidR="00CE578C" w:rsidRDefault="00CE578C" w:rsidP="00F314F8">
      <w:pPr>
        <w:pStyle w:val="a0"/>
        <w:widowControl w:val="0"/>
        <w:ind w:firstLine="0"/>
        <w:jc w:val="center"/>
        <w:rPr>
          <w:lang w:val="ru-RU"/>
        </w:rPr>
      </w:pPr>
    </w:p>
    <w:p w14:paraId="00A758D5" w14:textId="77777777" w:rsidR="005161E1" w:rsidRDefault="005161E1" w:rsidP="005C14E7">
      <w:pPr>
        <w:widowControl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D52E643" w14:textId="75455A55" w:rsidR="0002582C" w:rsidRDefault="0002582C" w:rsidP="005C14E7">
      <w:pPr>
        <w:widowControl w:val="0"/>
        <w:spacing w:after="0" w:line="276" w:lineRule="auto"/>
        <w:rPr>
          <w:rFonts w:ascii="Times New Roman" w:hAnsi="Times New Roman" w:cs="Times New Roman"/>
          <w:sz w:val="24"/>
          <w:szCs w:val="24"/>
        </w:rPr>
        <w:sectPr w:rsidR="0002582C" w:rsidSect="000F2949"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060F8E9E" w14:textId="0B0529F4" w:rsidR="00FA1504" w:rsidRDefault="008009D5" w:rsidP="005C14E7">
      <w:pPr>
        <w:pStyle w:val="1"/>
        <w:widowControl w:val="0"/>
        <w:numPr>
          <w:ilvl w:val="0"/>
          <w:numId w:val="0"/>
        </w:numPr>
        <w:jc w:val="center"/>
      </w:pPr>
      <w:bookmarkStart w:id="25" w:name="_Toc88489851"/>
      <w:bookmarkEnd w:id="18"/>
      <w:r>
        <w:lastRenderedPageBreak/>
        <w:t>Заключение</w:t>
      </w:r>
      <w:bookmarkEnd w:id="25"/>
    </w:p>
    <w:p w14:paraId="55C71C45" w14:textId="77777777" w:rsidR="0058672E" w:rsidRDefault="0058672E" w:rsidP="005C14E7">
      <w:pPr>
        <w:pStyle w:val="a0"/>
        <w:widowControl w:val="0"/>
        <w:ind w:firstLine="708"/>
        <w:rPr>
          <w:lang w:val="ru-RU"/>
        </w:rPr>
      </w:pPr>
    </w:p>
    <w:p w14:paraId="1EE3D290" w14:textId="650F2EA7" w:rsidR="008155F1" w:rsidRDefault="008155F1" w:rsidP="005C14E7">
      <w:pPr>
        <w:pStyle w:val="a0"/>
        <w:widowControl w:val="0"/>
        <w:ind w:firstLine="708"/>
        <w:rPr>
          <w:lang w:val="ru-RU"/>
        </w:rPr>
      </w:pPr>
      <w:r>
        <w:rPr>
          <w:lang w:val="ru-RU"/>
        </w:rPr>
        <w:t xml:space="preserve">В ходе выполнения данной лабораторной работы </w:t>
      </w:r>
      <w:r w:rsidR="002E5EBE">
        <w:rPr>
          <w:lang w:val="ru-RU"/>
        </w:rPr>
        <w:t>закрепил теоретические знания</w:t>
      </w:r>
      <w:r w:rsidR="00405954">
        <w:rPr>
          <w:lang w:val="ru-RU"/>
        </w:rPr>
        <w:t xml:space="preserve"> языка программирования </w:t>
      </w:r>
      <w:r w:rsidR="00405954" w:rsidRPr="006E07E3">
        <w:rPr>
          <w:i/>
          <w:iCs/>
        </w:rPr>
        <w:t>JavaScript</w:t>
      </w:r>
      <w:r w:rsidR="00405954" w:rsidRPr="00405954">
        <w:rPr>
          <w:lang w:val="ru-RU"/>
        </w:rPr>
        <w:t xml:space="preserve">, </w:t>
      </w:r>
      <w:r w:rsidR="002E5EBE">
        <w:rPr>
          <w:lang w:val="ru-RU"/>
        </w:rPr>
        <w:t>а также</w:t>
      </w:r>
      <w:r>
        <w:rPr>
          <w:lang w:val="ru-RU"/>
        </w:rPr>
        <w:t xml:space="preserve"> получил </w:t>
      </w:r>
      <w:r w:rsidR="002E5EBE">
        <w:rPr>
          <w:lang w:val="ru-RU"/>
        </w:rPr>
        <w:t xml:space="preserve">дополнительные </w:t>
      </w:r>
      <w:r>
        <w:rPr>
          <w:lang w:val="ru-RU"/>
        </w:rPr>
        <w:t xml:space="preserve">практические навыки </w:t>
      </w:r>
      <w:r w:rsidR="00405954">
        <w:rPr>
          <w:lang w:val="ru-RU"/>
        </w:rPr>
        <w:t>его</w:t>
      </w:r>
      <w:r>
        <w:rPr>
          <w:lang w:val="ru-RU"/>
        </w:rPr>
        <w:t xml:space="preserve"> </w:t>
      </w:r>
      <w:r w:rsidR="00405954">
        <w:rPr>
          <w:lang w:val="ru-RU"/>
        </w:rPr>
        <w:t xml:space="preserve">применения для создания </w:t>
      </w:r>
      <w:r w:rsidR="00980A8D">
        <w:rPr>
          <w:lang w:val="ru-RU"/>
        </w:rPr>
        <w:t xml:space="preserve">анимации и </w:t>
      </w:r>
      <w:r w:rsidR="00405954">
        <w:rPr>
          <w:lang w:val="ru-RU"/>
        </w:rPr>
        <w:t>динамических веб-страниц.</w:t>
      </w:r>
    </w:p>
    <w:p w14:paraId="61ED7ABD" w14:textId="77777777" w:rsidR="0058672E" w:rsidRDefault="0058672E" w:rsidP="005C14E7">
      <w:pPr>
        <w:pStyle w:val="a0"/>
        <w:widowControl w:val="0"/>
        <w:ind w:firstLine="708"/>
        <w:rPr>
          <w:lang w:val="ru-RU"/>
        </w:rPr>
      </w:pPr>
    </w:p>
    <w:p w14:paraId="3C598A7A" w14:textId="77777777" w:rsidR="005161E1" w:rsidRDefault="005161E1" w:rsidP="005C14E7">
      <w:pPr>
        <w:pStyle w:val="a0"/>
        <w:widowControl w:val="0"/>
        <w:ind w:firstLine="708"/>
        <w:rPr>
          <w:lang w:val="ru-RU"/>
        </w:rPr>
        <w:sectPr w:rsidR="005161E1" w:rsidSect="000F2949"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5313C7E3" w14:textId="53A72808" w:rsidR="00A041DB" w:rsidRDefault="008009D5" w:rsidP="005C14E7">
      <w:pPr>
        <w:pStyle w:val="1"/>
        <w:widowControl w:val="0"/>
        <w:numPr>
          <w:ilvl w:val="0"/>
          <w:numId w:val="0"/>
        </w:numPr>
        <w:jc w:val="center"/>
      </w:pPr>
      <w:bookmarkStart w:id="26" w:name="_Toc88489852"/>
      <w:r>
        <w:lastRenderedPageBreak/>
        <w:t>С</w:t>
      </w:r>
      <w:r w:rsidR="005E432E">
        <w:t>писок использованных источников</w:t>
      </w:r>
      <w:bookmarkEnd w:id="26"/>
    </w:p>
    <w:p w14:paraId="6C34C698" w14:textId="77777777" w:rsidR="005E432E" w:rsidRPr="00A15DD6" w:rsidRDefault="005E432E" w:rsidP="005C14E7">
      <w:pPr>
        <w:pStyle w:val="a0"/>
        <w:widowControl w:val="0"/>
        <w:rPr>
          <w:lang w:val="ru-RU"/>
        </w:rPr>
      </w:pPr>
    </w:p>
    <w:p w14:paraId="7F96F31D" w14:textId="674DD08D" w:rsidR="000D2D37" w:rsidRDefault="000D2D37" w:rsidP="005C14E7">
      <w:pPr>
        <w:pStyle w:val="a0"/>
        <w:widowControl w:val="0"/>
        <w:rPr>
          <w:lang w:val="ru-RU"/>
        </w:rPr>
      </w:pPr>
      <w:r w:rsidRPr="000D2D37">
        <w:rPr>
          <w:lang w:val="ru-RU"/>
        </w:rPr>
        <w:t>[1]</w:t>
      </w:r>
      <w:r>
        <w:t>  </w:t>
      </w:r>
      <w:proofErr w:type="spellStart"/>
      <w:r w:rsidR="00405954">
        <w:rPr>
          <w:lang w:val="ru-RU"/>
        </w:rPr>
        <w:t>Флэнаган</w:t>
      </w:r>
      <w:proofErr w:type="spellEnd"/>
      <w:r w:rsidRPr="000D2D37">
        <w:rPr>
          <w:lang w:val="ru-RU"/>
        </w:rPr>
        <w:t xml:space="preserve">, </w:t>
      </w:r>
      <w:r w:rsidR="00405954">
        <w:rPr>
          <w:lang w:val="ru-RU"/>
        </w:rPr>
        <w:t>Дэвид</w:t>
      </w:r>
      <w:r w:rsidRPr="000D2D37">
        <w:rPr>
          <w:lang w:val="ru-RU"/>
        </w:rPr>
        <w:t xml:space="preserve"> </w:t>
      </w:r>
      <w:proofErr w:type="spellStart"/>
      <w:r w:rsidR="00405954" w:rsidRPr="00405954">
        <w:rPr>
          <w:i/>
          <w:iCs/>
          <w:lang w:val="ru-RU"/>
        </w:rPr>
        <w:t>JavaScript</w:t>
      </w:r>
      <w:proofErr w:type="spellEnd"/>
      <w:r w:rsidR="00405954" w:rsidRPr="00405954">
        <w:rPr>
          <w:lang w:val="ru-RU"/>
        </w:rPr>
        <w:t>. Подробное руководство</w:t>
      </w:r>
      <w:r w:rsidRPr="000D2D37">
        <w:rPr>
          <w:lang w:val="ru-RU"/>
        </w:rPr>
        <w:t xml:space="preserve"> / </w:t>
      </w:r>
      <w:r w:rsidR="00B70DC2">
        <w:rPr>
          <w:lang w:val="ru-RU"/>
        </w:rPr>
        <w:t>Дэвид</w:t>
      </w:r>
      <w:r w:rsidR="00B70DC2" w:rsidRPr="00405954">
        <w:rPr>
          <w:lang w:val="ru-RU"/>
        </w:rPr>
        <w:t xml:space="preserve"> </w:t>
      </w:r>
      <w:proofErr w:type="spellStart"/>
      <w:r w:rsidR="00B70DC2">
        <w:rPr>
          <w:lang w:val="ru-RU"/>
        </w:rPr>
        <w:t>Флэнаган</w:t>
      </w:r>
      <w:proofErr w:type="spellEnd"/>
      <w:r w:rsidRPr="000D2D37">
        <w:rPr>
          <w:lang w:val="ru-RU"/>
        </w:rPr>
        <w:t>. – М.: Питер, 20</w:t>
      </w:r>
      <w:r w:rsidR="00B70DC2">
        <w:rPr>
          <w:lang w:val="ru-RU"/>
        </w:rPr>
        <w:t>21</w:t>
      </w:r>
      <w:r w:rsidRPr="000D2D37">
        <w:rPr>
          <w:lang w:val="ru-RU"/>
        </w:rPr>
        <w:t xml:space="preserve">. – </w:t>
      </w:r>
      <w:r w:rsidR="00B70DC2">
        <w:rPr>
          <w:lang w:val="ru-RU"/>
        </w:rPr>
        <w:t>720</w:t>
      </w:r>
      <w:r w:rsidRPr="000D2D37">
        <w:rPr>
          <w:lang w:val="ru-RU"/>
        </w:rPr>
        <w:t xml:space="preserve"> c.</w:t>
      </w:r>
    </w:p>
    <w:p w14:paraId="1F92DBFE" w14:textId="222D30B2" w:rsidR="005E432E" w:rsidRDefault="005E432E" w:rsidP="005C14E7">
      <w:pPr>
        <w:pStyle w:val="a0"/>
        <w:widowControl w:val="0"/>
        <w:rPr>
          <w:lang w:val="ru-RU"/>
        </w:rPr>
      </w:pPr>
      <w:r w:rsidRPr="001A7E85">
        <w:rPr>
          <w:lang w:val="ru-RU"/>
        </w:rPr>
        <w:t>[</w:t>
      </w:r>
      <w:r w:rsidRPr="00A15DD6">
        <w:rPr>
          <w:lang w:val="ru-RU"/>
        </w:rPr>
        <w:t>2</w:t>
      </w:r>
      <w:r w:rsidRPr="001A7E85">
        <w:rPr>
          <w:lang w:val="ru-RU"/>
        </w:rPr>
        <w:t>]</w:t>
      </w:r>
      <w:r w:rsidR="000D2D37">
        <w:t>  </w:t>
      </w:r>
      <w:proofErr w:type="spellStart"/>
      <w:r w:rsidR="00B70DC2" w:rsidRPr="00B70DC2">
        <w:rPr>
          <w:lang w:val="ru-RU"/>
        </w:rPr>
        <w:t>Крокфорд</w:t>
      </w:r>
      <w:proofErr w:type="spellEnd"/>
      <w:r w:rsidR="00B70DC2">
        <w:rPr>
          <w:lang w:val="ru-RU"/>
        </w:rPr>
        <w:t>, Дуглас</w:t>
      </w:r>
      <w:r w:rsidR="00B70DC2" w:rsidRPr="00B70DC2">
        <w:rPr>
          <w:lang w:val="ru-RU"/>
        </w:rPr>
        <w:t xml:space="preserve"> Как устроен </w:t>
      </w:r>
      <w:proofErr w:type="spellStart"/>
      <w:r w:rsidR="00B70DC2" w:rsidRPr="00B70DC2">
        <w:rPr>
          <w:i/>
          <w:iCs/>
          <w:lang w:val="ru-RU"/>
        </w:rPr>
        <w:t>JavaScript</w:t>
      </w:r>
      <w:proofErr w:type="spellEnd"/>
      <w:r w:rsidRPr="001A7E85">
        <w:rPr>
          <w:i/>
          <w:iCs/>
          <w:lang w:val="ru-RU"/>
        </w:rPr>
        <w:t xml:space="preserve"> </w:t>
      </w:r>
      <w:r w:rsidRPr="001A7E85">
        <w:rPr>
          <w:lang w:val="ru-RU"/>
        </w:rPr>
        <w:t xml:space="preserve">/ </w:t>
      </w:r>
      <w:r w:rsidR="00B70DC2" w:rsidRPr="00B70DC2">
        <w:rPr>
          <w:lang w:val="ru-RU"/>
        </w:rPr>
        <w:t xml:space="preserve">Дуглас </w:t>
      </w:r>
      <w:proofErr w:type="spellStart"/>
      <w:r w:rsidR="00B70DC2" w:rsidRPr="00B70DC2">
        <w:rPr>
          <w:lang w:val="ru-RU"/>
        </w:rPr>
        <w:t>Крокфорд</w:t>
      </w:r>
      <w:proofErr w:type="spellEnd"/>
      <w:r w:rsidR="00B70DC2" w:rsidRPr="00B70DC2">
        <w:rPr>
          <w:lang w:val="ru-RU"/>
        </w:rPr>
        <w:t xml:space="preserve"> </w:t>
      </w:r>
      <w:r w:rsidR="00721597">
        <w:rPr>
          <w:lang w:val="ru-RU"/>
        </w:rPr>
        <w:t>–</w:t>
      </w:r>
      <w:r w:rsidRPr="001A7E85">
        <w:rPr>
          <w:lang w:val="ru-RU"/>
        </w:rPr>
        <w:t xml:space="preserve"> </w:t>
      </w:r>
      <w:r w:rsidR="00B70DC2">
        <w:rPr>
          <w:lang w:val="ru-RU"/>
        </w:rPr>
        <w:br/>
      </w:r>
      <w:r w:rsidR="00721597">
        <w:rPr>
          <w:lang w:val="ru-RU"/>
        </w:rPr>
        <w:t>СПб.</w:t>
      </w:r>
      <w:r w:rsidRPr="001A7E85">
        <w:rPr>
          <w:lang w:val="ru-RU"/>
        </w:rPr>
        <w:t xml:space="preserve"> : Питер, 201</w:t>
      </w:r>
      <w:r w:rsidR="00B70DC2">
        <w:rPr>
          <w:lang w:val="ru-RU"/>
        </w:rPr>
        <w:t>9</w:t>
      </w:r>
      <w:r w:rsidRPr="001A7E85">
        <w:rPr>
          <w:lang w:val="ru-RU"/>
        </w:rPr>
        <w:t xml:space="preserve">. </w:t>
      </w:r>
      <w:r w:rsidR="00721597">
        <w:rPr>
          <w:lang w:val="ru-RU"/>
        </w:rPr>
        <w:t xml:space="preserve">– </w:t>
      </w:r>
      <w:r w:rsidR="00B70DC2">
        <w:rPr>
          <w:lang w:val="ru-RU"/>
        </w:rPr>
        <w:t>304</w:t>
      </w:r>
      <w:r w:rsidRPr="001A7E85">
        <w:rPr>
          <w:lang w:val="ru-RU"/>
        </w:rPr>
        <w:t xml:space="preserve"> с. </w:t>
      </w:r>
    </w:p>
    <w:p w14:paraId="6259BC2D" w14:textId="0AC426C1" w:rsidR="00D6721C" w:rsidRPr="00791CC9" w:rsidRDefault="00791CC9" w:rsidP="005C14E7">
      <w:pPr>
        <w:pStyle w:val="a0"/>
        <w:widowControl w:val="0"/>
        <w:rPr>
          <w:lang w:val="ru-RU"/>
        </w:rPr>
      </w:pPr>
      <w:r w:rsidRPr="00791CC9">
        <w:rPr>
          <w:lang w:val="ru-RU"/>
        </w:rPr>
        <w:t>[3]</w:t>
      </w:r>
      <w:r w:rsidR="000D2D37">
        <w:t>  </w:t>
      </w:r>
      <w:r>
        <w:rPr>
          <w:lang w:val="ru-RU"/>
        </w:rPr>
        <w:t xml:space="preserve">Справочник по </w:t>
      </w:r>
      <w:r w:rsidRPr="00721597">
        <w:rPr>
          <w:i/>
          <w:iCs/>
        </w:rPr>
        <w:t>HTML</w:t>
      </w:r>
      <w:r w:rsidRPr="00791CC9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721597">
        <w:rPr>
          <w:i/>
          <w:iCs/>
        </w:rPr>
        <w:t>CSS</w:t>
      </w:r>
      <w:r w:rsidRPr="00791CC9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791CC9">
        <w:rPr>
          <w:lang w:val="ru-RU"/>
        </w:rPr>
        <w:t>]</w:t>
      </w:r>
      <w:r>
        <w:rPr>
          <w:lang w:val="ru-RU"/>
        </w:rPr>
        <w:t>. – Режим доступа</w:t>
      </w:r>
      <w:r w:rsidR="001D3A59">
        <w:rPr>
          <w:lang w:val="ru-RU"/>
        </w:rPr>
        <w:t> </w:t>
      </w:r>
      <w:r>
        <w:rPr>
          <w:lang w:val="ru-RU"/>
        </w:rPr>
        <w:t xml:space="preserve">: </w:t>
      </w:r>
      <w:r w:rsidRPr="00143990">
        <w:rPr>
          <w:i/>
          <w:iCs/>
          <w:lang w:val="ru-RU"/>
        </w:rPr>
        <w:t>http</w:t>
      </w:r>
      <w:r w:rsidRPr="00791CC9">
        <w:rPr>
          <w:lang w:val="ru-RU"/>
        </w:rPr>
        <w:t>://</w:t>
      </w:r>
      <w:r w:rsidRPr="00143990">
        <w:rPr>
          <w:i/>
          <w:iCs/>
          <w:lang w:val="ru-RU"/>
        </w:rPr>
        <w:t>htmlbook</w:t>
      </w:r>
      <w:r w:rsidRPr="00791CC9">
        <w:rPr>
          <w:lang w:val="ru-RU"/>
        </w:rPr>
        <w:t>.</w:t>
      </w:r>
      <w:r w:rsidRPr="00143990">
        <w:rPr>
          <w:i/>
          <w:iCs/>
          <w:lang w:val="ru-RU"/>
        </w:rPr>
        <w:t>ru</w:t>
      </w:r>
      <w:r w:rsidRPr="00791CC9">
        <w:rPr>
          <w:lang w:val="ru-RU"/>
        </w:rPr>
        <w:t>/</w:t>
      </w:r>
      <w:r>
        <w:rPr>
          <w:lang w:val="ru-RU"/>
        </w:rPr>
        <w:t>.</w:t>
      </w:r>
    </w:p>
    <w:p w14:paraId="37517936" w14:textId="3EAC1846" w:rsidR="008E749A" w:rsidRDefault="00791CC9" w:rsidP="005C14E7">
      <w:pPr>
        <w:pStyle w:val="a0"/>
        <w:widowControl w:val="0"/>
        <w:rPr>
          <w:lang w:val="ru-RU"/>
        </w:rPr>
      </w:pPr>
      <w:r w:rsidRPr="00791CC9">
        <w:rPr>
          <w:lang w:val="ru-RU"/>
        </w:rPr>
        <w:t>[4]</w:t>
      </w:r>
      <w:r w:rsidR="000D2D37">
        <w:t>  </w:t>
      </w:r>
      <w:r w:rsidR="000D2D37" w:rsidRPr="00721597">
        <w:rPr>
          <w:i/>
          <w:iCs/>
          <w:lang w:val="ru-RU"/>
        </w:rPr>
        <w:t xml:space="preserve">HTML </w:t>
      </w:r>
      <w:proofErr w:type="spellStart"/>
      <w:r w:rsidR="000D2D37" w:rsidRPr="00721597">
        <w:rPr>
          <w:i/>
          <w:iCs/>
          <w:lang w:val="ru-RU"/>
        </w:rPr>
        <w:t>Tutorial</w:t>
      </w:r>
      <w:proofErr w:type="spellEnd"/>
      <w:r w:rsidR="000D2D37" w:rsidRPr="000D2D37">
        <w:rPr>
          <w:lang w:val="ru-RU"/>
        </w:rPr>
        <w:t xml:space="preserve"> </w:t>
      </w:r>
      <w:r w:rsidRPr="00791CC9">
        <w:rPr>
          <w:lang w:val="ru-RU"/>
        </w:rPr>
        <w:t>[</w:t>
      </w:r>
      <w:r>
        <w:rPr>
          <w:lang w:val="ru-RU"/>
        </w:rPr>
        <w:t>Электронный ресурс</w:t>
      </w:r>
      <w:r w:rsidRPr="00791CC9">
        <w:rPr>
          <w:lang w:val="ru-RU"/>
        </w:rPr>
        <w:t>]</w:t>
      </w:r>
      <w:r>
        <w:rPr>
          <w:lang w:val="ru-RU"/>
        </w:rPr>
        <w:t xml:space="preserve">. – Режим доступа : </w:t>
      </w:r>
      <w:r w:rsidRPr="00143990">
        <w:rPr>
          <w:i/>
          <w:iCs/>
          <w:lang w:val="ru-RU"/>
        </w:rPr>
        <w:t>https</w:t>
      </w:r>
      <w:r w:rsidRPr="00791CC9">
        <w:rPr>
          <w:lang w:val="ru-RU"/>
        </w:rPr>
        <w:t>://</w:t>
      </w:r>
      <w:r w:rsidRPr="00143990">
        <w:rPr>
          <w:i/>
          <w:iCs/>
          <w:lang w:val="ru-RU"/>
        </w:rPr>
        <w:t>www</w:t>
      </w:r>
      <w:r w:rsidRPr="00791CC9">
        <w:rPr>
          <w:lang w:val="ru-RU"/>
        </w:rPr>
        <w:t>.</w:t>
      </w:r>
      <w:r w:rsidRPr="00143990">
        <w:rPr>
          <w:i/>
          <w:iCs/>
          <w:lang w:val="ru-RU"/>
        </w:rPr>
        <w:t>w3schools</w:t>
      </w:r>
      <w:r w:rsidRPr="00791CC9">
        <w:rPr>
          <w:lang w:val="ru-RU"/>
        </w:rPr>
        <w:t>.</w:t>
      </w:r>
      <w:r w:rsidRPr="00143990">
        <w:rPr>
          <w:i/>
          <w:iCs/>
          <w:lang w:val="ru-RU"/>
        </w:rPr>
        <w:t>com</w:t>
      </w:r>
      <w:r w:rsidRPr="00791CC9">
        <w:rPr>
          <w:lang w:val="ru-RU"/>
        </w:rPr>
        <w:t>/</w:t>
      </w:r>
      <w:r w:rsidRPr="00143990">
        <w:rPr>
          <w:i/>
          <w:iCs/>
          <w:lang w:val="ru-RU"/>
        </w:rPr>
        <w:t>html</w:t>
      </w:r>
      <w:r w:rsidRPr="00791CC9">
        <w:rPr>
          <w:lang w:val="ru-RU"/>
        </w:rPr>
        <w:t>/.</w:t>
      </w:r>
    </w:p>
    <w:p w14:paraId="0F92084B" w14:textId="77777777" w:rsidR="008E749A" w:rsidRPr="00BD26A3" w:rsidRDefault="008E749A" w:rsidP="005C14E7">
      <w:pPr>
        <w:pStyle w:val="a0"/>
        <w:widowControl w:val="0"/>
        <w:rPr>
          <w:lang w:val="ru-RU"/>
        </w:rPr>
      </w:pPr>
    </w:p>
    <w:sectPr w:rsidR="008E749A" w:rsidRPr="00BD26A3" w:rsidSect="000F2949"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A6490" w14:textId="77777777" w:rsidR="00A36AB3" w:rsidRDefault="00A36AB3" w:rsidP="00E1482B">
      <w:pPr>
        <w:spacing w:after="0" w:line="240" w:lineRule="auto"/>
      </w:pPr>
      <w:r>
        <w:separator/>
      </w:r>
    </w:p>
  </w:endnote>
  <w:endnote w:type="continuationSeparator" w:id="0">
    <w:p w14:paraId="51DADD6E" w14:textId="77777777" w:rsidR="00A36AB3" w:rsidRDefault="00A36AB3" w:rsidP="00E14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27966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27F1FD6" w14:textId="77777777" w:rsidR="005425E9" w:rsidRPr="00627113" w:rsidRDefault="005425E9">
        <w:pPr>
          <w:pStyle w:val="Footer"/>
          <w:jc w:val="right"/>
          <w:rPr>
            <w:sz w:val="28"/>
            <w:szCs w:val="28"/>
          </w:rPr>
        </w:pPr>
        <w:r w:rsidRPr="0062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15C69" w:rsidRPr="00627113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2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1F504EB" w14:textId="77777777" w:rsidR="005425E9" w:rsidRDefault="005425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3CA7" w14:textId="0316EA5A" w:rsidR="005425E9" w:rsidRPr="002F3A05" w:rsidRDefault="005425E9" w:rsidP="002F3A05">
    <w:pPr>
      <w:pStyle w:val="Footer"/>
      <w:jc w:val="right"/>
      <w:rPr>
        <w:lang w:val="be-BY"/>
      </w:rPr>
    </w:pPr>
  </w:p>
  <w:p w14:paraId="06DED413" w14:textId="77777777" w:rsidR="005425E9" w:rsidRDefault="005425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9773110"/>
      <w:docPartObj>
        <w:docPartGallery w:val="Page Numbers (Bottom of Page)"/>
        <w:docPartUnique/>
      </w:docPartObj>
    </w:sdtPr>
    <w:sdtEndPr/>
    <w:sdtContent>
      <w:p w14:paraId="47FCF005" w14:textId="4444DE58" w:rsidR="000F2949" w:rsidRDefault="000F2949">
        <w:pPr>
          <w:pStyle w:val="Footer"/>
          <w:jc w:val="right"/>
        </w:pPr>
        <w:r w:rsidRPr="000F294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F294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F294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F2949">
          <w:rPr>
            <w:rFonts w:ascii="Times New Roman" w:hAnsi="Times New Roman" w:cs="Times New Roman"/>
            <w:sz w:val="28"/>
            <w:szCs w:val="28"/>
          </w:rPr>
          <w:t>2</w:t>
        </w:r>
        <w:r w:rsidRPr="000F294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8A511F0" w14:textId="77777777" w:rsidR="00AC6DC8" w:rsidRDefault="00AC6D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21ADA" w14:textId="77777777" w:rsidR="00A36AB3" w:rsidRDefault="00A36AB3" w:rsidP="00E1482B">
      <w:pPr>
        <w:spacing w:after="0" w:line="240" w:lineRule="auto"/>
      </w:pPr>
      <w:r>
        <w:separator/>
      </w:r>
    </w:p>
  </w:footnote>
  <w:footnote w:type="continuationSeparator" w:id="0">
    <w:p w14:paraId="74650603" w14:textId="77777777" w:rsidR="00A36AB3" w:rsidRDefault="00A36AB3" w:rsidP="00E14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10C215AA"/>
    <w:multiLevelType w:val="multilevel"/>
    <w:tmpl w:val="8AF68A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2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B9ACAC4C"/>
    <w:lvl w:ilvl="0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BD329ED"/>
    <w:multiLevelType w:val="multilevel"/>
    <w:tmpl w:val="9EDC0610"/>
    <w:lvl w:ilvl="0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609" w:hanging="360"/>
      </w:pPr>
    </w:lvl>
    <w:lvl w:ilvl="2">
      <w:start w:val="1"/>
      <w:numFmt w:val="lowerRoman"/>
      <w:lvlText w:val="%3."/>
      <w:lvlJc w:val="right"/>
      <w:pPr>
        <w:ind w:left="7329" w:hanging="180"/>
      </w:pPr>
    </w:lvl>
    <w:lvl w:ilvl="3">
      <w:start w:val="1"/>
      <w:numFmt w:val="decimal"/>
      <w:lvlText w:val="%4."/>
      <w:lvlJc w:val="left"/>
      <w:pPr>
        <w:ind w:left="8049" w:hanging="360"/>
      </w:pPr>
    </w:lvl>
    <w:lvl w:ilvl="4">
      <w:start w:val="1"/>
      <w:numFmt w:val="lowerLetter"/>
      <w:lvlText w:val="%5."/>
      <w:lvlJc w:val="left"/>
      <w:pPr>
        <w:ind w:left="8769" w:hanging="360"/>
      </w:pPr>
    </w:lvl>
    <w:lvl w:ilvl="5">
      <w:start w:val="1"/>
      <w:numFmt w:val="lowerRoman"/>
      <w:lvlText w:val="%6."/>
      <w:lvlJc w:val="right"/>
      <w:pPr>
        <w:ind w:left="9489" w:hanging="180"/>
      </w:pPr>
    </w:lvl>
    <w:lvl w:ilvl="6">
      <w:start w:val="1"/>
      <w:numFmt w:val="decimal"/>
      <w:lvlText w:val="%7."/>
      <w:lvlJc w:val="left"/>
      <w:pPr>
        <w:ind w:left="10209" w:hanging="360"/>
      </w:pPr>
    </w:lvl>
    <w:lvl w:ilvl="7">
      <w:start w:val="1"/>
      <w:numFmt w:val="lowerLetter"/>
      <w:lvlText w:val="%8."/>
      <w:lvlJc w:val="left"/>
      <w:pPr>
        <w:ind w:left="10929" w:hanging="360"/>
      </w:pPr>
    </w:lvl>
    <w:lvl w:ilvl="8">
      <w:start w:val="1"/>
      <w:numFmt w:val="lowerRoman"/>
      <w:lvlText w:val="%9."/>
      <w:lvlJc w:val="right"/>
      <w:pPr>
        <w:ind w:left="11649" w:hanging="180"/>
      </w:pPr>
    </w:lvl>
  </w:abstractNum>
  <w:abstractNum w:abstractNumId="15" w15:restartNumberingAfterBreak="0">
    <w:nsid w:val="5B604BB4"/>
    <w:multiLevelType w:val="hybridMultilevel"/>
    <w:tmpl w:val="F2C4E3CC"/>
    <w:lvl w:ilvl="0" w:tplc="944EF0A2">
      <w:start w:val="1"/>
      <w:numFmt w:val="decimal"/>
      <w:lvlText w:val="%1..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975F37"/>
    <w:multiLevelType w:val="hybridMultilevel"/>
    <w:tmpl w:val="09881B5A"/>
    <w:lvl w:ilvl="0" w:tplc="09F2D778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609" w:hanging="360"/>
      </w:pPr>
    </w:lvl>
    <w:lvl w:ilvl="2" w:tplc="944EF0A2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17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8" w15:restartNumberingAfterBreak="0">
    <w:nsid w:val="60BE152C"/>
    <w:multiLevelType w:val="hybridMultilevel"/>
    <w:tmpl w:val="BAD03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C46827"/>
    <w:multiLevelType w:val="hybridMultilevel"/>
    <w:tmpl w:val="F9667C4E"/>
    <w:lvl w:ilvl="0" w:tplc="944EF0A2">
      <w:start w:val="1"/>
      <w:numFmt w:val="decimal"/>
      <w:lvlText w:val="%1.."/>
      <w:lvlJc w:val="left"/>
      <w:pPr>
        <w:ind w:left="0" w:firstLine="709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E27638"/>
    <w:multiLevelType w:val="multilevel"/>
    <w:tmpl w:val="2C949D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C87296B"/>
    <w:multiLevelType w:val="hybridMultilevel"/>
    <w:tmpl w:val="745A32C0"/>
    <w:lvl w:ilvl="0" w:tplc="944EF0A2">
      <w:start w:val="1"/>
      <w:numFmt w:val="decimal"/>
      <w:lvlText w:val="%1.."/>
      <w:lvlJc w:val="left"/>
      <w:pPr>
        <w:ind w:left="0" w:firstLine="709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7"/>
  </w:num>
  <w:num w:numId="4">
    <w:abstractNumId w:val="21"/>
  </w:num>
  <w:num w:numId="5">
    <w:abstractNumId w:val="9"/>
  </w:num>
  <w:num w:numId="6">
    <w:abstractNumId w:val="11"/>
  </w:num>
  <w:num w:numId="7">
    <w:abstractNumId w:val="20"/>
  </w:num>
  <w:num w:numId="8">
    <w:abstractNumId w:val="16"/>
    <w:lvlOverride w:ilvl="0">
      <w:lvl w:ilvl="0" w:tplc="09F2D778">
        <w:start w:val="1"/>
        <w:numFmt w:val="decimal"/>
        <w:lvlText w:val="%1"/>
        <w:lvlJc w:val="left"/>
        <w:pPr>
          <w:ind w:left="1501" w:hanging="432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1645" w:hanging="576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1789" w:hanging="72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9">
    <w:abstractNumId w:val="14"/>
  </w:num>
  <w:num w:numId="10">
    <w:abstractNumId w:val="16"/>
    <w:lvlOverride w:ilvl="0">
      <w:lvl w:ilvl="0" w:tplc="09F2D778">
        <w:start w:val="1"/>
        <w:numFmt w:val="decimal"/>
        <w:lvlText w:val="%1"/>
        <w:lvlJc w:val="left"/>
        <w:pPr>
          <w:ind w:left="992" w:hanging="283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992" w:hanging="283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992" w:hanging="283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1">
    <w:abstractNumId w:val="16"/>
    <w:lvlOverride w:ilvl="0">
      <w:lvl w:ilvl="0" w:tplc="09F2D778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0" w:firstLine="709"/>
        </w:pPr>
        <w:rPr>
          <w:rFonts w:hint="default"/>
          <w:b/>
          <w:bCs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2">
    <w:abstractNumId w:val="13"/>
  </w:num>
  <w:num w:numId="13">
    <w:abstractNumId w:val="10"/>
  </w:num>
  <w:num w:numId="14">
    <w:abstractNumId w:val="18"/>
  </w:num>
  <w:num w:numId="15">
    <w:abstractNumId w:val="22"/>
  </w:num>
  <w:num w:numId="16">
    <w:abstractNumId w:val="19"/>
  </w:num>
  <w:num w:numId="17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126B6"/>
    <w:rsid w:val="00014F22"/>
    <w:rsid w:val="00015E9B"/>
    <w:rsid w:val="0002003B"/>
    <w:rsid w:val="0002582C"/>
    <w:rsid w:val="00032944"/>
    <w:rsid w:val="000330A4"/>
    <w:rsid w:val="000356D6"/>
    <w:rsid w:val="00041675"/>
    <w:rsid w:val="00043A1F"/>
    <w:rsid w:val="00045DD2"/>
    <w:rsid w:val="0005307C"/>
    <w:rsid w:val="00054D09"/>
    <w:rsid w:val="00055F03"/>
    <w:rsid w:val="00062287"/>
    <w:rsid w:val="00063224"/>
    <w:rsid w:val="00064411"/>
    <w:rsid w:val="00065A58"/>
    <w:rsid w:val="0007339B"/>
    <w:rsid w:val="00077C7E"/>
    <w:rsid w:val="0008183D"/>
    <w:rsid w:val="00081DB9"/>
    <w:rsid w:val="00082F09"/>
    <w:rsid w:val="0008454C"/>
    <w:rsid w:val="0009032E"/>
    <w:rsid w:val="00091526"/>
    <w:rsid w:val="00092850"/>
    <w:rsid w:val="00092FC6"/>
    <w:rsid w:val="000932C3"/>
    <w:rsid w:val="000954B3"/>
    <w:rsid w:val="000B3A60"/>
    <w:rsid w:val="000B3DF3"/>
    <w:rsid w:val="000B5224"/>
    <w:rsid w:val="000B5A66"/>
    <w:rsid w:val="000C3FC0"/>
    <w:rsid w:val="000D27CF"/>
    <w:rsid w:val="000D2D37"/>
    <w:rsid w:val="000E4264"/>
    <w:rsid w:val="000E6E71"/>
    <w:rsid w:val="000F2949"/>
    <w:rsid w:val="000F3FE0"/>
    <w:rsid w:val="000F5BAF"/>
    <w:rsid w:val="001026F0"/>
    <w:rsid w:val="00105CE6"/>
    <w:rsid w:val="00106447"/>
    <w:rsid w:val="00106938"/>
    <w:rsid w:val="00114A3B"/>
    <w:rsid w:val="00115C69"/>
    <w:rsid w:val="00117497"/>
    <w:rsid w:val="001267A3"/>
    <w:rsid w:val="001302DA"/>
    <w:rsid w:val="00130937"/>
    <w:rsid w:val="001309D9"/>
    <w:rsid w:val="00130A26"/>
    <w:rsid w:val="0013432A"/>
    <w:rsid w:val="001362C4"/>
    <w:rsid w:val="00137797"/>
    <w:rsid w:val="00141304"/>
    <w:rsid w:val="001426E9"/>
    <w:rsid w:val="00143990"/>
    <w:rsid w:val="00144F93"/>
    <w:rsid w:val="001478BE"/>
    <w:rsid w:val="00152C19"/>
    <w:rsid w:val="001558E4"/>
    <w:rsid w:val="0015596E"/>
    <w:rsid w:val="00160E81"/>
    <w:rsid w:val="001616BB"/>
    <w:rsid w:val="00162701"/>
    <w:rsid w:val="00162F50"/>
    <w:rsid w:val="00163893"/>
    <w:rsid w:val="00170D73"/>
    <w:rsid w:val="00171A76"/>
    <w:rsid w:val="0017464A"/>
    <w:rsid w:val="0018002C"/>
    <w:rsid w:val="00180965"/>
    <w:rsid w:val="00181B49"/>
    <w:rsid w:val="00183077"/>
    <w:rsid w:val="00183D59"/>
    <w:rsid w:val="00187FB2"/>
    <w:rsid w:val="001900EF"/>
    <w:rsid w:val="00192109"/>
    <w:rsid w:val="001966B7"/>
    <w:rsid w:val="00197B1D"/>
    <w:rsid w:val="001A0B73"/>
    <w:rsid w:val="001A10C2"/>
    <w:rsid w:val="001A134E"/>
    <w:rsid w:val="001A4C59"/>
    <w:rsid w:val="001A609D"/>
    <w:rsid w:val="001A7E85"/>
    <w:rsid w:val="001B10E9"/>
    <w:rsid w:val="001B7AC9"/>
    <w:rsid w:val="001B7ED7"/>
    <w:rsid w:val="001C2F29"/>
    <w:rsid w:val="001C622F"/>
    <w:rsid w:val="001C7CAE"/>
    <w:rsid w:val="001D01C7"/>
    <w:rsid w:val="001D0819"/>
    <w:rsid w:val="001D1A62"/>
    <w:rsid w:val="001D3A59"/>
    <w:rsid w:val="001D55DD"/>
    <w:rsid w:val="001D657A"/>
    <w:rsid w:val="001D755F"/>
    <w:rsid w:val="001E51A6"/>
    <w:rsid w:val="001F6384"/>
    <w:rsid w:val="002008DA"/>
    <w:rsid w:val="0020269C"/>
    <w:rsid w:val="002037E9"/>
    <w:rsid w:val="00213400"/>
    <w:rsid w:val="00213C48"/>
    <w:rsid w:val="00216721"/>
    <w:rsid w:val="00217561"/>
    <w:rsid w:val="00226CD3"/>
    <w:rsid w:val="00231CFB"/>
    <w:rsid w:val="002356D2"/>
    <w:rsid w:val="00241030"/>
    <w:rsid w:val="00242D41"/>
    <w:rsid w:val="00250E14"/>
    <w:rsid w:val="002512CE"/>
    <w:rsid w:val="00256619"/>
    <w:rsid w:val="00257DE0"/>
    <w:rsid w:val="002631FD"/>
    <w:rsid w:val="00266557"/>
    <w:rsid w:val="002678F8"/>
    <w:rsid w:val="00271932"/>
    <w:rsid w:val="00271B79"/>
    <w:rsid w:val="002720AF"/>
    <w:rsid w:val="00273FD6"/>
    <w:rsid w:val="002762DA"/>
    <w:rsid w:val="002763EF"/>
    <w:rsid w:val="002766F2"/>
    <w:rsid w:val="00277486"/>
    <w:rsid w:val="00280E41"/>
    <w:rsid w:val="00287E82"/>
    <w:rsid w:val="002947DD"/>
    <w:rsid w:val="002A1E0E"/>
    <w:rsid w:val="002B59C4"/>
    <w:rsid w:val="002B5C90"/>
    <w:rsid w:val="002D2636"/>
    <w:rsid w:val="002D63E0"/>
    <w:rsid w:val="002D7B02"/>
    <w:rsid w:val="002E0453"/>
    <w:rsid w:val="002E0F2C"/>
    <w:rsid w:val="002E1157"/>
    <w:rsid w:val="002E5EBE"/>
    <w:rsid w:val="002E6E9D"/>
    <w:rsid w:val="002F3374"/>
    <w:rsid w:val="002F3A05"/>
    <w:rsid w:val="002F5BAB"/>
    <w:rsid w:val="002F665F"/>
    <w:rsid w:val="002F6738"/>
    <w:rsid w:val="00301366"/>
    <w:rsid w:val="003019C7"/>
    <w:rsid w:val="00304D1B"/>
    <w:rsid w:val="003065F0"/>
    <w:rsid w:val="00306FF5"/>
    <w:rsid w:val="00311262"/>
    <w:rsid w:val="0031491E"/>
    <w:rsid w:val="003201DD"/>
    <w:rsid w:val="00326E30"/>
    <w:rsid w:val="00327B02"/>
    <w:rsid w:val="00340787"/>
    <w:rsid w:val="003409D6"/>
    <w:rsid w:val="00353461"/>
    <w:rsid w:val="0035402A"/>
    <w:rsid w:val="00361DF5"/>
    <w:rsid w:val="00363AE5"/>
    <w:rsid w:val="00363D9B"/>
    <w:rsid w:val="00370A0C"/>
    <w:rsid w:val="00371486"/>
    <w:rsid w:val="0037401A"/>
    <w:rsid w:val="003747B4"/>
    <w:rsid w:val="00374F3B"/>
    <w:rsid w:val="00375DD7"/>
    <w:rsid w:val="003763F8"/>
    <w:rsid w:val="00377B65"/>
    <w:rsid w:val="00382892"/>
    <w:rsid w:val="00384912"/>
    <w:rsid w:val="003850A9"/>
    <w:rsid w:val="00391C89"/>
    <w:rsid w:val="00393876"/>
    <w:rsid w:val="0039553A"/>
    <w:rsid w:val="00396D7D"/>
    <w:rsid w:val="003A1E32"/>
    <w:rsid w:val="003A228D"/>
    <w:rsid w:val="003A4A08"/>
    <w:rsid w:val="003A60F3"/>
    <w:rsid w:val="003B0585"/>
    <w:rsid w:val="003B0FD1"/>
    <w:rsid w:val="003B4C5E"/>
    <w:rsid w:val="003B4FE5"/>
    <w:rsid w:val="003C1CAC"/>
    <w:rsid w:val="003C3B29"/>
    <w:rsid w:val="003C54AE"/>
    <w:rsid w:val="003C5E6E"/>
    <w:rsid w:val="003D0BE6"/>
    <w:rsid w:val="003D1168"/>
    <w:rsid w:val="003D413D"/>
    <w:rsid w:val="003D5070"/>
    <w:rsid w:val="003D5398"/>
    <w:rsid w:val="003D7235"/>
    <w:rsid w:val="003E2B80"/>
    <w:rsid w:val="003E4D29"/>
    <w:rsid w:val="003E7D8D"/>
    <w:rsid w:val="003F322D"/>
    <w:rsid w:val="003F3420"/>
    <w:rsid w:val="003F4CD6"/>
    <w:rsid w:val="003F69C8"/>
    <w:rsid w:val="003F751B"/>
    <w:rsid w:val="003F75D1"/>
    <w:rsid w:val="0040005D"/>
    <w:rsid w:val="00405954"/>
    <w:rsid w:val="00410135"/>
    <w:rsid w:val="00410969"/>
    <w:rsid w:val="0041325C"/>
    <w:rsid w:val="00425F7F"/>
    <w:rsid w:val="00426EE9"/>
    <w:rsid w:val="00440CB6"/>
    <w:rsid w:val="00441F89"/>
    <w:rsid w:val="00451667"/>
    <w:rsid w:val="00452DE1"/>
    <w:rsid w:val="00452F5B"/>
    <w:rsid w:val="00453796"/>
    <w:rsid w:val="00463209"/>
    <w:rsid w:val="00463DE0"/>
    <w:rsid w:val="00470C69"/>
    <w:rsid w:val="00472134"/>
    <w:rsid w:val="00483AB4"/>
    <w:rsid w:val="0048469C"/>
    <w:rsid w:val="004846D2"/>
    <w:rsid w:val="00487021"/>
    <w:rsid w:val="0048790F"/>
    <w:rsid w:val="00492B30"/>
    <w:rsid w:val="004953EA"/>
    <w:rsid w:val="004A172F"/>
    <w:rsid w:val="004A4998"/>
    <w:rsid w:val="004A530E"/>
    <w:rsid w:val="004B077C"/>
    <w:rsid w:val="004B2F20"/>
    <w:rsid w:val="004B3405"/>
    <w:rsid w:val="004B6461"/>
    <w:rsid w:val="004B730B"/>
    <w:rsid w:val="004C27F3"/>
    <w:rsid w:val="004C3CE7"/>
    <w:rsid w:val="004C6383"/>
    <w:rsid w:val="004D1F13"/>
    <w:rsid w:val="004D3046"/>
    <w:rsid w:val="004D7078"/>
    <w:rsid w:val="004E5C99"/>
    <w:rsid w:val="004F2368"/>
    <w:rsid w:val="005001EA"/>
    <w:rsid w:val="005019B7"/>
    <w:rsid w:val="00501ACD"/>
    <w:rsid w:val="00503F4D"/>
    <w:rsid w:val="00505AAC"/>
    <w:rsid w:val="00506A59"/>
    <w:rsid w:val="00507663"/>
    <w:rsid w:val="00512CE9"/>
    <w:rsid w:val="00512D52"/>
    <w:rsid w:val="0051332E"/>
    <w:rsid w:val="005134A4"/>
    <w:rsid w:val="00513F90"/>
    <w:rsid w:val="00514F83"/>
    <w:rsid w:val="005161E1"/>
    <w:rsid w:val="00517FA0"/>
    <w:rsid w:val="00520844"/>
    <w:rsid w:val="00520A1A"/>
    <w:rsid w:val="00522206"/>
    <w:rsid w:val="00523799"/>
    <w:rsid w:val="00523EBB"/>
    <w:rsid w:val="0052597E"/>
    <w:rsid w:val="00533E18"/>
    <w:rsid w:val="00534238"/>
    <w:rsid w:val="00536C36"/>
    <w:rsid w:val="005425E9"/>
    <w:rsid w:val="00543445"/>
    <w:rsid w:val="005438C1"/>
    <w:rsid w:val="005453DE"/>
    <w:rsid w:val="00550A58"/>
    <w:rsid w:val="00551559"/>
    <w:rsid w:val="00554303"/>
    <w:rsid w:val="0055676F"/>
    <w:rsid w:val="005610FB"/>
    <w:rsid w:val="00561550"/>
    <w:rsid w:val="00562756"/>
    <w:rsid w:val="00563180"/>
    <w:rsid w:val="0057007A"/>
    <w:rsid w:val="0057103F"/>
    <w:rsid w:val="00571418"/>
    <w:rsid w:val="00571CAD"/>
    <w:rsid w:val="00574B8B"/>
    <w:rsid w:val="0058252E"/>
    <w:rsid w:val="005864D8"/>
    <w:rsid w:val="0058672E"/>
    <w:rsid w:val="0058761A"/>
    <w:rsid w:val="00597BC0"/>
    <w:rsid w:val="005A0F9F"/>
    <w:rsid w:val="005A0FBC"/>
    <w:rsid w:val="005A2EE8"/>
    <w:rsid w:val="005A40B9"/>
    <w:rsid w:val="005A5553"/>
    <w:rsid w:val="005A7092"/>
    <w:rsid w:val="005B00F8"/>
    <w:rsid w:val="005B013C"/>
    <w:rsid w:val="005B1FA9"/>
    <w:rsid w:val="005B2098"/>
    <w:rsid w:val="005B2FFF"/>
    <w:rsid w:val="005C14E7"/>
    <w:rsid w:val="005C3624"/>
    <w:rsid w:val="005D0575"/>
    <w:rsid w:val="005D07EE"/>
    <w:rsid w:val="005D4D3A"/>
    <w:rsid w:val="005E3913"/>
    <w:rsid w:val="005E432E"/>
    <w:rsid w:val="005E4522"/>
    <w:rsid w:val="005E7792"/>
    <w:rsid w:val="005E7B0F"/>
    <w:rsid w:val="005F02D3"/>
    <w:rsid w:val="005F49B6"/>
    <w:rsid w:val="005F6900"/>
    <w:rsid w:val="006016AB"/>
    <w:rsid w:val="006042D1"/>
    <w:rsid w:val="006050F6"/>
    <w:rsid w:val="00610178"/>
    <w:rsid w:val="00612F4A"/>
    <w:rsid w:val="00612FEA"/>
    <w:rsid w:val="00615284"/>
    <w:rsid w:val="0062278C"/>
    <w:rsid w:val="00622F0D"/>
    <w:rsid w:val="00624E17"/>
    <w:rsid w:val="00625E6F"/>
    <w:rsid w:val="00626838"/>
    <w:rsid w:val="00626E85"/>
    <w:rsid w:val="00627113"/>
    <w:rsid w:val="00630E4D"/>
    <w:rsid w:val="006312DD"/>
    <w:rsid w:val="00636500"/>
    <w:rsid w:val="00636C40"/>
    <w:rsid w:val="006434A5"/>
    <w:rsid w:val="00645226"/>
    <w:rsid w:val="00646077"/>
    <w:rsid w:val="006518C8"/>
    <w:rsid w:val="00652964"/>
    <w:rsid w:val="0065436B"/>
    <w:rsid w:val="006563FF"/>
    <w:rsid w:val="00661755"/>
    <w:rsid w:val="00664E21"/>
    <w:rsid w:val="00664F32"/>
    <w:rsid w:val="00665315"/>
    <w:rsid w:val="00671DDD"/>
    <w:rsid w:val="00671FC8"/>
    <w:rsid w:val="00674B89"/>
    <w:rsid w:val="00675247"/>
    <w:rsid w:val="00675F8B"/>
    <w:rsid w:val="0068271C"/>
    <w:rsid w:val="00690A7C"/>
    <w:rsid w:val="00695785"/>
    <w:rsid w:val="00697BDC"/>
    <w:rsid w:val="006A03F5"/>
    <w:rsid w:val="006A1848"/>
    <w:rsid w:val="006A7531"/>
    <w:rsid w:val="006B0D36"/>
    <w:rsid w:val="006B3925"/>
    <w:rsid w:val="006B4B05"/>
    <w:rsid w:val="006B6053"/>
    <w:rsid w:val="006D1A3E"/>
    <w:rsid w:val="006D1CED"/>
    <w:rsid w:val="006D2FA9"/>
    <w:rsid w:val="006E07E3"/>
    <w:rsid w:val="006E7B19"/>
    <w:rsid w:val="006F11B3"/>
    <w:rsid w:val="006F2B5C"/>
    <w:rsid w:val="006F35E1"/>
    <w:rsid w:val="006F44C3"/>
    <w:rsid w:val="006F4E3E"/>
    <w:rsid w:val="00704320"/>
    <w:rsid w:val="0070497C"/>
    <w:rsid w:val="0070641E"/>
    <w:rsid w:val="00706723"/>
    <w:rsid w:val="007109FB"/>
    <w:rsid w:val="00711009"/>
    <w:rsid w:val="0071555E"/>
    <w:rsid w:val="00717016"/>
    <w:rsid w:val="00721597"/>
    <w:rsid w:val="00721DA9"/>
    <w:rsid w:val="007229A4"/>
    <w:rsid w:val="00725129"/>
    <w:rsid w:val="00727881"/>
    <w:rsid w:val="007303E6"/>
    <w:rsid w:val="00730983"/>
    <w:rsid w:val="00740480"/>
    <w:rsid w:val="00744E03"/>
    <w:rsid w:val="00745EE5"/>
    <w:rsid w:val="00754821"/>
    <w:rsid w:val="00771278"/>
    <w:rsid w:val="00773A93"/>
    <w:rsid w:val="00776BE8"/>
    <w:rsid w:val="00786163"/>
    <w:rsid w:val="00787476"/>
    <w:rsid w:val="00791CC9"/>
    <w:rsid w:val="007A0E05"/>
    <w:rsid w:val="007A0FBF"/>
    <w:rsid w:val="007B04E3"/>
    <w:rsid w:val="007B34DE"/>
    <w:rsid w:val="007B43E5"/>
    <w:rsid w:val="007B4EE2"/>
    <w:rsid w:val="007B59AB"/>
    <w:rsid w:val="007B66A1"/>
    <w:rsid w:val="007C1962"/>
    <w:rsid w:val="007C3505"/>
    <w:rsid w:val="007C67A2"/>
    <w:rsid w:val="007D01DF"/>
    <w:rsid w:val="007D6E1D"/>
    <w:rsid w:val="007E2223"/>
    <w:rsid w:val="007E4649"/>
    <w:rsid w:val="007E68C5"/>
    <w:rsid w:val="007F05D6"/>
    <w:rsid w:val="007F2BB8"/>
    <w:rsid w:val="007F342A"/>
    <w:rsid w:val="007F390A"/>
    <w:rsid w:val="007F4B05"/>
    <w:rsid w:val="007F5BB9"/>
    <w:rsid w:val="008003EA"/>
    <w:rsid w:val="008009D5"/>
    <w:rsid w:val="00802364"/>
    <w:rsid w:val="0080367A"/>
    <w:rsid w:val="00810ACC"/>
    <w:rsid w:val="00813B72"/>
    <w:rsid w:val="008155F1"/>
    <w:rsid w:val="00823346"/>
    <w:rsid w:val="00826943"/>
    <w:rsid w:val="00830183"/>
    <w:rsid w:val="008303BE"/>
    <w:rsid w:val="00837869"/>
    <w:rsid w:val="0084196A"/>
    <w:rsid w:val="00842D54"/>
    <w:rsid w:val="00844C0A"/>
    <w:rsid w:val="0085593A"/>
    <w:rsid w:val="00863776"/>
    <w:rsid w:val="00864481"/>
    <w:rsid w:val="008655B1"/>
    <w:rsid w:val="00867D33"/>
    <w:rsid w:val="00870B29"/>
    <w:rsid w:val="00871295"/>
    <w:rsid w:val="00875479"/>
    <w:rsid w:val="008764E6"/>
    <w:rsid w:val="008778B4"/>
    <w:rsid w:val="00881EB6"/>
    <w:rsid w:val="00891E7F"/>
    <w:rsid w:val="008948A0"/>
    <w:rsid w:val="00894B0F"/>
    <w:rsid w:val="00894F45"/>
    <w:rsid w:val="0089619B"/>
    <w:rsid w:val="00896B53"/>
    <w:rsid w:val="008A54C0"/>
    <w:rsid w:val="008A75A2"/>
    <w:rsid w:val="008B233A"/>
    <w:rsid w:val="008B47C1"/>
    <w:rsid w:val="008B647E"/>
    <w:rsid w:val="008C628B"/>
    <w:rsid w:val="008D5614"/>
    <w:rsid w:val="008E065E"/>
    <w:rsid w:val="008E2093"/>
    <w:rsid w:val="008E212E"/>
    <w:rsid w:val="008E749A"/>
    <w:rsid w:val="008E7AAE"/>
    <w:rsid w:val="008F233A"/>
    <w:rsid w:val="008F48B2"/>
    <w:rsid w:val="008F4A8C"/>
    <w:rsid w:val="008F5E98"/>
    <w:rsid w:val="008F6718"/>
    <w:rsid w:val="00902DB3"/>
    <w:rsid w:val="00905A41"/>
    <w:rsid w:val="00907E6C"/>
    <w:rsid w:val="00911966"/>
    <w:rsid w:val="009168A4"/>
    <w:rsid w:val="009276CB"/>
    <w:rsid w:val="00930BEB"/>
    <w:rsid w:val="009328F7"/>
    <w:rsid w:val="009337C6"/>
    <w:rsid w:val="00936601"/>
    <w:rsid w:val="009406C4"/>
    <w:rsid w:val="00953EE4"/>
    <w:rsid w:val="00962EA9"/>
    <w:rsid w:val="009653F1"/>
    <w:rsid w:val="00966508"/>
    <w:rsid w:val="00967D3F"/>
    <w:rsid w:val="009724C6"/>
    <w:rsid w:val="00976A4A"/>
    <w:rsid w:val="00980A8D"/>
    <w:rsid w:val="009815ED"/>
    <w:rsid w:val="009825E2"/>
    <w:rsid w:val="00986B1F"/>
    <w:rsid w:val="00992E8D"/>
    <w:rsid w:val="009A4B7B"/>
    <w:rsid w:val="009B666A"/>
    <w:rsid w:val="009C03C7"/>
    <w:rsid w:val="009C0EB6"/>
    <w:rsid w:val="009C14AC"/>
    <w:rsid w:val="009C21DC"/>
    <w:rsid w:val="009C64C9"/>
    <w:rsid w:val="009E6833"/>
    <w:rsid w:val="009F11C5"/>
    <w:rsid w:val="009F46DD"/>
    <w:rsid w:val="009F54CA"/>
    <w:rsid w:val="009F63A9"/>
    <w:rsid w:val="009F6DD2"/>
    <w:rsid w:val="009F78B9"/>
    <w:rsid w:val="00A01809"/>
    <w:rsid w:val="00A03D75"/>
    <w:rsid w:val="00A041DB"/>
    <w:rsid w:val="00A05697"/>
    <w:rsid w:val="00A104A7"/>
    <w:rsid w:val="00A153F1"/>
    <w:rsid w:val="00A15DD6"/>
    <w:rsid w:val="00A21A43"/>
    <w:rsid w:val="00A22B06"/>
    <w:rsid w:val="00A25B72"/>
    <w:rsid w:val="00A27608"/>
    <w:rsid w:val="00A302E5"/>
    <w:rsid w:val="00A30FDE"/>
    <w:rsid w:val="00A311B0"/>
    <w:rsid w:val="00A34042"/>
    <w:rsid w:val="00A345FB"/>
    <w:rsid w:val="00A36AB3"/>
    <w:rsid w:val="00A3703E"/>
    <w:rsid w:val="00A4015E"/>
    <w:rsid w:val="00A42878"/>
    <w:rsid w:val="00A457C5"/>
    <w:rsid w:val="00A504E3"/>
    <w:rsid w:val="00A526DA"/>
    <w:rsid w:val="00A53832"/>
    <w:rsid w:val="00A5452D"/>
    <w:rsid w:val="00A55499"/>
    <w:rsid w:val="00A555D7"/>
    <w:rsid w:val="00A55ECB"/>
    <w:rsid w:val="00A60F40"/>
    <w:rsid w:val="00A70A6F"/>
    <w:rsid w:val="00A71ABA"/>
    <w:rsid w:val="00A71DB9"/>
    <w:rsid w:val="00A75B4B"/>
    <w:rsid w:val="00A7664E"/>
    <w:rsid w:val="00A833F0"/>
    <w:rsid w:val="00A870B0"/>
    <w:rsid w:val="00A92CBF"/>
    <w:rsid w:val="00A930CB"/>
    <w:rsid w:val="00A97BA1"/>
    <w:rsid w:val="00AA5524"/>
    <w:rsid w:val="00AA5CA1"/>
    <w:rsid w:val="00AA695A"/>
    <w:rsid w:val="00AB0398"/>
    <w:rsid w:val="00AB27D3"/>
    <w:rsid w:val="00AB299E"/>
    <w:rsid w:val="00AB70A9"/>
    <w:rsid w:val="00AC12C3"/>
    <w:rsid w:val="00AC156E"/>
    <w:rsid w:val="00AC26BE"/>
    <w:rsid w:val="00AC540E"/>
    <w:rsid w:val="00AC6DC8"/>
    <w:rsid w:val="00AD4631"/>
    <w:rsid w:val="00AD548E"/>
    <w:rsid w:val="00AE4408"/>
    <w:rsid w:val="00AE6A2A"/>
    <w:rsid w:val="00AE7E4F"/>
    <w:rsid w:val="00AF2D7E"/>
    <w:rsid w:val="00AF661F"/>
    <w:rsid w:val="00AF6665"/>
    <w:rsid w:val="00AF732D"/>
    <w:rsid w:val="00AF779F"/>
    <w:rsid w:val="00B0038E"/>
    <w:rsid w:val="00B02653"/>
    <w:rsid w:val="00B05C43"/>
    <w:rsid w:val="00B11D3D"/>
    <w:rsid w:val="00B1559D"/>
    <w:rsid w:val="00B1662A"/>
    <w:rsid w:val="00B1736F"/>
    <w:rsid w:val="00B2036A"/>
    <w:rsid w:val="00B23BA2"/>
    <w:rsid w:val="00B3330D"/>
    <w:rsid w:val="00B34BBD"/>
    <w:rsid w:val="00B419AD"/>
    <w:rsid w:val="00B437DE"/>
    <w:rsid w:val="00B4401B"/>
    <w:rsid w:val="00B46FC4"/>
    <w:rsid w:val="00B56C74"/>
    <w:rsid w:val="00B60633"/>
    <w:rsid w:val="00B61ADB"/>
    <w:rsid w:val="00B61B55"/>
    <w:rsid w:val="00B61C54"/>
    <w:rsid w:val="00B70DC2"/>
    <w:rsid w:val="00B722D0"/>
    <w:rsid w:val="00B738C2"/>
    <w:rsid w:val="00B74FCA"/>
    <w:rsid w:val="00B75DA6"/>
    <w:rsid w:val="00B76E71"/>
    <w:rsid w:val="00B827E4"/>
    <w:rsid w:val="00B834B9"/>
    <w:rsid w:val="00B84E62"/>
    <w:rsid w:val="00B8698B"/>
    <w:rsid w:val="00B879B4"/>
    <w:rsid w:val="00B90093"/>
    <w:rsid w:val="00B91A4F"/>
    <w:rsid w:val="00B94800"/>
    <w:rsid w:val="00B95F43"/>
    <w:rsid w:val="00B96EE3"/>
    <w:rsid w:val="00BA0825"/>
    <w:rsid w:val="00BA20A0"/>
    <w:rsid w:val="00BB12B1"/>
    <w:rsid w:val="00BB2C94"/>
    <w:rsid w:val="00BC14CF"/>
    <w:rsid w:val="00BC3029"/>
    <w:rsid w:val="00BC3092"/>
    <w:rsid w:val="00BC54AB"/>
    <w:rsid w:val="00BC6D2D"/>
    <w:rsid w:val="00BD0686"/>
    <w:rsid w:val="00BD0C5F"/>
    <w:rsid w:val="00BD128C"/>
    <w:rsid w:val="00BD26A3"/>
    <w:rsid w:val="00BE17B9"/>
    <w:rsid w:val="00BE4351"/>
    <w:rsid w:val="00BE7502"/>
    <w:rsid w:val="00BE7841"/>
    <w:rsid w:val="00BF186B"/>
    <w:rsid w:val="00BF1C79"/>
    <w:rsid w:val="00BF1F68"/>
    <w:rsid w:val="00BF271E"/>
    <w:rsid w:val="00BF3794"/>
    <w:rsid w:val="00BF3C4B"/>
    <w:rsid w:val="00C02FBB"/>
    <w:rsid w:val="00C040EF"/>
    <w:rsid w:val="00C0516C"/>
    <w:rsid w:val="00C076EB"/>
    <w:rsid w:val="00C10203"/>
    <w:rsid w:val="00C10AEC"/>
    <w:rsid w:val="00C12427"/>
    <w:rsid w:val="00C13D2F"/>
    <w:rsid w:val="00C164CB"/>
    <w:rsid w:val="00C20AF0"/>
    <w:rsid w:val="00C22ECA"/>
    <w:rsid w:val="00C24650"/>
    <w:rsid w:val="00C248A7"/>
    <w:rsid w:val="00C270A4"/>
    <w:rsid w:val="00C27DAF"/>
    <w:rsid w:val="00C31791"/>
    <w:rsid w:val="00C31A17"/>
    <w:rsid w:val="00C34BE7"/>
    <w:rsid w:val="00C37655"/>
    <w:rsid w:val="00C42CC8"/>
    <w:rsid w:val="00C44CCB"/>
    <w:rsid w:val="00C47F92"/>
    <w:rsid w:val="00C47FFE"/>
    <w:rsid w:val="00C53DE7"/>
    <w:rsid w:val="00C56EAD"/>
    <w:rsid w:val="00C63D39"/>
    <w:rsid w:val="00C651D4"/>
    <w:rsid w:val="00C7196D"/>
    <w:rsid w:val="00C723F4"/>
    <w:rsid w:val="00C74720"/>
    <w:rsid w:val="00C815E2"/>
    <w:rsid w:val="00C825E5"/>
    <w:rsid w:val="00C9099B"/>
    <w:rsid w:val="00C9626F"/>
    <w:rsid w:val="00C962CF"/>
    <w:rsid w:val="00CA6B21"/>
    <w:rsid w:val="00CB1AD3"/>
    <w:rsid w:val="00CB58E5"/>
    <w:rsid w:val="00CB5AD9"/>
    <w:rsid w:val="00CC523F"/>
    <w:rsid w:val="00CC6001"/>
    <w:rsid w:val="00CC7EE7"/>
    <w:rsid w:val="00CD4E10"/>
    <w:rsid w:val="00CD5159"/>
    <w:rsid w:val="00CE491B"/>
    <w:rsid w:val="00CE578C"/>
    <w:rsid w:val="00CE586F"/>
    <w:rsid w:val="00CF0056"/>
    <w:rsid w:val="00CF3039"/>
    <w:rsid w:val="00CF39EF"/>
    <w:rsid w:val="00CF3B4B"/>
    <w:rsid w:val="00D03654"/>
    <w:rsid w:val="00D03BCA"/>
    <w:rsid w:val="00D04BCC"/>
    <w:rsid w:val="00D17010"/>
    <w:rsid w:val="00D21D7B"/>
    <w:rsid w:val="00D22EA5"/>
    <w:rsid w:val="00D2749E"/>
    <w:rsid w:val="00D279AF"/>
    <w:rsid w:val="00D3394B"/>
    <w:rsid w:val="00D35266"/>
    <w:rsid w:val="00D410AE"/>
    <w:rsid w:val="00D441A7"/>
    <w:rsid w:val="00D47F2F"/>
    <w:rsid w:val="00D55F7B"/>
    <w:rsid w:val="00D61495"/>
    <w:rsid w:val="00D61B3A"/>
    <w:rsid w:val="00D6721C"/>
    <w:rsid w:val="00D67A20"/>
    <w:rsid w:val="00D77911"/>
    <w:rsid w:val="00D82234"/>
    <w:rsid w:val="00D825DB"/>
    <w:rsid w:val="00D8650F"/>
    <w:rsid w:val="00D9029A"/>
    <w:rsid w:val="00D913CC"/>
    <w:rsid w:val="00D92F92"/>
    <w:rsid w:val="00D97B2E"/>
    <w:rsid w:val="00D97CEF"/>
    <w:rsid w:val="00DA061E"/>
    <w:rsid w:val="00DA1D24"/>
    <w:rsid w:val="00DA2B88"/>
    <w:rsid w:val="00DB0CE2"/>
    <w:rsid w:val="00DB3A57"/>
    <w:rsid w:val="00DB4518"/>
    <w:rsid w:val="00DB5D19"/>
    <w:rsid w:val="00DB71ED"/>
    <w:rsid w:val="00DB7C4E"/>
    <w:rsid w:val="00DC590D"/>
    <w:rsid w:val="00DD36E0"/>
    <w:rsid w:val="00DD3A82"/>
    <w:rsid w:val="00DE056F"/>
    <w:rsid w:val="00DE3D11"/>
    <w:rsid w:val="00DE4E31"/>
    <w:rsid w:val="00DF1987"/>
    <w:rsid w:val="00DF1F26"/>
    <w:rsid w:val="00DF3A09"/>
    <w:rsid w:val="00E00FEF"/>
    <w:rsid w:val="00E11098"/>
    <w:rsid w:val="00E132BC"/>
    <w:rsid w:val="00E1482B"/>
    <w:rsid w:val="00E1500B"/>
    <w:rsid w:val="00E1566D"/>
    <w:rsid w:val="00E15AA0"/>
    <w:rsid w:val="00E20857"/>
    <w:rsid w:val="00E260F0"/>
    <w:rsid w:val="00E265E0"/>
    <w:rsid w:val="00E32A76"/>
    <w:rsid w:val="00E45DFD"/>
    <w:rsid w:val="00E57E31"/>
    <w:rsid w:val="00E60F74"/>
    <w:rsid w:val="00E611E7"/>
    <w:rsid w:val="00E61F61"/>
    <w:rsid w:val="00E63B5A"/>
    <w:rsid w:val="00E70199"/>
    <w:rsid w:val="00E72B37"/>
    <w:rsid w:val="00E7348C"/>
    <w:rsid w:val="00E755C1"/>
    <w:rsid w:val="00E778E9"/>
    <w:rsid w:val="00E86AC3"/>
    <w:rsid w:val="00E8738A"/>
    <w:rsid w:val="00E95B26"/>
    <w:rsid w:val="00E9632D"/>
    <w:rsid w:val="00E969F0"/>
    <w:rsid w:val="00EA04A5"/>
    <w:rsid w:val="00EA0D65"/>
    <w:rsid w:val="00EA228B"/>
    <w:rsid w:val="00EA3BC1"/>
    <w:rsid w:val="00EA3EC9"/>
    <w:rsid w:val="00EA6058"/>
    <w:rsid w:val="00EB0CBE"/>
    <w:rsid w:val="00EB21A9"/>
    <w:rsid w:val="00EB3E8F"/>
    <w:rsid w:val="00EB49C5"/>
    <w:rsid w:val="00EC074D"/>
    <w:rsid w:val="00EC4183"/>
    <w:rsid w:val="00EC771E"/>
    <w:rsid w:val="00ED32C7"/>
    <w:rsid w:val="00ED550E"/>
    <w:rsid w:val="00ED6F8D"/>
    <w:rsid w:val="00ED77FD"/>
    <w:rsid w:val="00EE0488"/>
    <w:rsid w:val="00EE174E"/>
    <w:rsid w:val="00EE4D4F"/>
    <w:rsid w:val="00EF093A"/>
    <w:rsid w:val="00EF6D9B"/>
    <w:rsid w:val="00F00492"/>
    <w:rsid w:val="00F052C1"/>
    <w:rsid w:val="00F0584D"/>
    <w:rsid w:val="00F07391"/>
    <w:rsid w:val="00F12BE2"/>
    <w:rsid w:val="00F14046"/>
    <w:rsid w:val="00F14DF6"/>
    <w:rsid w:val="00F21131"/>
    <w:rsid w:val="00F22807"/>
    <w:rsid w:val="00F22AC7"/>
    <w:rsid w:val="00F22E11"/>
    <w:rsid w:val="00F27CF2"/>
    <w:rsid w:val="00F314F8"/>
    <w:rsid w:val="00F36227"/>
    <w:rsid w:val="00F406EA"/>
    <w:rsid w:val="00F43741"/>
    <w:rsid w:val="00F43A9D"/>
    <w:rsid w:val="00F50350"/>
    <w:rsid w:val="00F51DEF"/>
    <w:rsid w:val="00F54F73"/>
    <w:rsid w:val="00F56342"/>
    <w:rsid w:val="00F566EE"/>
    <w:rsid w:val="00F61F38"/>
    <w:rsid w:val="00F61F53"/>
    <w:rsid w:val="00F678F0"/>
    <w:rsid w:val="00F70AF0"/>
    <w:rsid w:val="00F7140C"/>
    <w:rsid w:val="00F81292"/>
    <w:rsid w:val="00F87A18"/>
    <w:rsid w:val="00F87ADE"/>
    <w:rsid w:val="00F902BA"/>
    <w:rsid w:val="00F90612"/>
    <w:rsid w:val="00F93192"/>
    <w:rsid w:val="00F941DA"/>
    <w:rsid w:val="00F941ED"/>
    <w:rsid w:val="00F96DC6"/>
    <w:rsid w:val="00F9726A"/>
    <w:rsid w:val="00FA1504"/>
    <w:rsid w:val="00FA154C"/>
    <w:rsid w:val="00FA686A"/>
    <w:rsid w:val="00FB1765"/>
    <w:rsid w:val="00FC495F"/>
    <w:rsid w:val="00FD298C"/>
    <w:rsid w:val="00FE6589"/>
    <w:rsid w:val="00FF3CD3"/>
    <w:rsid w:val="00FF6B1C"/>
    <w:rsid w:val="00FF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F5BB9"/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2E6E9D"/>
    <w:pPr>
      <w:keepNext/>
      <w:keepLines/>
      <w:numPr>
        <w:ilvl w:val="1"/>
        <w:numId w:val="3"/>
      </w:numPr>
      <w:spacing w:before="40" w:after="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12"/>
      </w:numPr>
      <w:spacing w:after="0" w:line="276" w:lineRule="auto"/>
      <w:outlineLvl w:val="0"/>
    </w:pPr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ru-RU"/>
    </w:rPr>
  </w:style>
  <w:style w:type="paragraph" w:customStyle="1" w:styleId="20">
    <w:name w:val="ЗАГОЛОВОК2"/>
    <w:basedOn w:val="1"/>
    <w:link w:val="21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0">
    <w:name w:val="ОСНОВНОЙ_ТЕКСТ"/>
    <w:basedOn w:val="Normal"/>
    <w:link w:val="a1"/>
    <w:qFormat/>
    <w:rsid w:val="008009D5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customStyle="1" w:styleId="a">
    <w:name w:val="НУМЕР_СПИСОК"/>
    <w:basedOn w:val="a0"/>
    <w:link w:val="a2"/>
    <w:qFormat/>
    <w:rsid w:val="00DF1F26"/>
    <w:pPr>
      <w:numPr>
        <w:numId w:val="1"/>
      </w:numPr>
    </w:pPr>
  </w:style>
  <w:style w:type="character" w:customStyle="1" w:styleId="a1">
    <w:name w:val="ОСНОВНОЙ_ТЕКСТ Знак"/>
    <w:basedOn w:val="DefaultParagraphFont"/>
    <w:link w:val="a0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2">
    <w:name w:val="НУМЕР_СПИСОК Знак"/>
    <w:basedOn w:val="a1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647E"/>
    <w:pPr>
      <w:tabs>
        <w:tab w:val="left" w:pos="284"/>
        <w:tab w:val="right" w:leader="dot" w:pos="9344"/>
      </w:tabs>
      <w:spacing w:before="120" w:after="120"/>
    </w:pPr>
    <w:rPr>
      <w:b/>
      <w:bCs/>
      <w:cap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9032E"/>
    <w:pPr>
      <w:tabs>
        <w:tab w:val="left" w:pos="709"/>
        <w:tab w:val="right" w:leader="dot" w:pos="9344"/>
      </w:tabs>
      <w:spacing w:after="0" w:line="276" w:lineRule="auto"/>
      <w:ind w:left="284"/>
    </w:pPr>
    <w:rPr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E14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spacing w:after="0"/>
      <w:ind w:left="440"/>
    </w:pPr>
    <w:rPr>
      <w:rFonts w:ascii="Times New Roman" w:hAnsi="Times New Roman" w:cs="Times New Roman"/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spacing w:after="0"/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4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2">
    <w:name w:val="Текущий список2"/>
    <w:uiPriority w:val="99"/>
    <w:rsid w:val="002E6E9D"/>
    <w:pPr>
      <w:numPr>
        <w:numId w:val="5"/>
      </w:numPr>
    </w:pPr>
  </w:style>
  <w:style w:type="numbering" w:customStyle="1" w:styleId="3">
    <w:name w:val="Текущий список3"/>
    <w:uiPriority w:val="99"/>
    <w:rsid w:val="002E6E9D"/>
    <w:pPr>
      <w:numPr>
        <w:numId w:val="6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0"/>
    <w:link w:val="31"/>
    <w:qFormat/>
    <w:rsid w:val="00EE0488"/>
    <w:pPr>
      <w:numPr>
        <w:ilvl w:val="2"/>
        <w:numId w:val="12"/>
      </w:numPr>
    </w:pPr>
  </w:style>
  <w:style w:type="character" w:customStyle="1" w:styleId="31">
    <w:name w:val="ЗАГОЛОВОК3 Знак"/>
    <w:basedOn w:val="21"/>
    <w:link w:val="30"/>
    <w:rsid w:val="00EE0488"/>
    <w:rPr>
      <w:rFonts w:ascii="Times New Roman" w:eastAsia="Times New Roman" w:hAnsi="Times New Roman" w:cs="Times New Roman"/>
      <w:b w:val="0"/>
      <w:bCs w:val="0"/>
      <w:color w:val="000000" w:themeColor="text1"/>
      <w:sz w:val="28"/>
      <w:szCs w:val="28"/>
      <w:lang w:val="en-US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881E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1E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1E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1E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1EB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4109</Words>
  <Characters>23427</Characters>
  <Application>Microsoft Office Word</Application>
  <DocSecurity>0</DocSecurity>
  <Lines>195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27482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Andrei Shvedau</cp:lastModifiedBy>
  <cp:revision>4</cp:revision>
  <cp:lastPrinted>2021-11-22T14:28:00Z</cp:lastPrinted>
  <dcterms:created xsi:type="dcterms:W3CDTF">2021-12-07T21:32:00Z</dcterms:created>
  <dcterms:modified xsi:type="dcterms:W3CDTF">2021-12-08T13:22:00Z</dcterms:modified>
  <cp:category/>
</cp:coreProperties>
</file>