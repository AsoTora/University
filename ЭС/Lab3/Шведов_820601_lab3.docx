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9767D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514003567"/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5A138FB8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7D7EC7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58757893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БЕЛОРУССКИЙ ГОСУДАРСТВЕННЫЙ УНИВЕРСИТЕТ </w:t>
      </w:r>
    </w:p>
    <w:p w14:paraId="2D9F88E7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14:paraId="5C53D62A" w14:textId="50C1DCDF" w:rsid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434229" w14:textId="074DEEFF" w:rsidR="00371486" w:rsidRDefault="0037148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D666C8" w14:textId="77777777" w:rsidR="00371486" w:rsidRPr="00E95B26" w:rsidRDefault="0037148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4BF7B4" w14:textId="77777777" w:rsidR="00E95B26" w:rsidRPr="00E95B26" w:rsidRDefault="00E95B26" w:rsidP="008B647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информационных технологий и управления</w:t>
      </w:r>
    </w:p>
    <w:p w14:paraId="586A8430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E1070" w14:textId="77777777" w:rsidR="00E95B26" w:rsidRPr="00E95B26" w:rsidRDefault="00E95B26" w:rsidP="008B647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технологий автоматизированных систем</w:t>
      </w:r>
    </w:p>
    <w:p w14:paraId="78A95AD9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DAFE8" w14:textId="77777777" w:rsidR="00E95B26" w:rsidRP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214D97" w14:textId="5BECB75C" w:rsidR="00E95B26" w:rsidRDefault="00E95B2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432EE6" w14:textId="636AE54D" w:rsidR="00A15DD6" w:rsidRDefault="00A15DD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EB9A36" w14:textId="77777777" w:rsidR="00A15DD6" w:rsidRPr="00E95B26" w:rsidRDefault="00A15DD6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AA8B85" w14:textId="77777777" w:rsidR="00E95B26" w:rsidRPr="00E95B26" w:rsidRDefault="00E95B26" w:rsidP="00DB16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</w:t>
      </w:r>
    </w:p>
    <w:p w14:paraId="67B75C35" w14:textId="4E41CD82" w:rsidR="00E95B26" w:rsidRPr="0008150F" w:rsidRDefault="00E95B26" w:rsidP="00DB16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DB16FD" w:rsidRPr="00AE338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практической</w:t>
      </w:r>
      <w:r w:rsidRPr="00AE3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работе №</w:t>
      </w:r>
      <w:r w:rsidR="005F6FE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7E662E8E" w14:textId="43F47B3B" w:rsidR="00E95B26" w:rsidRPr="002C66BA" w:rsidRDefault="00E95B26" w:rsidP="002C66BA">
      <w:pPr>
        <w:pStyle w:val="NormalWeb"/>
        <w:spacing w:before="0" w:beforeAutospacing="0" w:after="0" w:afterAutospacing="0" w:line="276" w:lineRule="auto"/>
        <w:jc w:val="center"/>
        <w:rPr>
          <w:sz w:val="28"/>
          <w:szCs w:val="28"/>
          <w:lang w:eastAsia="ru-RU"/>
        </w:rPr>
      </w:pPr>
      <w:r w:rsidRPr="00AE338C">
        <w:rPr>
          <w:sz w:val="28"/>
          <w:szCs w:val="28"/>
          <w:lang w:val="ru-RU" w:eastAsia="ru-RU"/>
        </w:rPr>
        <w:t>«</w:t>
      </w:r>
      <w:r w:rsidR="002C66BA" w:rsidRPr="002C66BA">
        <w:rPr>
          <w:sz w:val="28"/>
          <w:szCs w:val="28"/>
          <w:lang w:eastAsia="ru-RU"/>
        </w:rPr>
        <w:t>Развитые типы данных в программах на Прологе. Базы данных в программах на Прологе</w:t>
      </w:r>
      <w:r w:rsidRPr="00AE338C">
        <w:rPr>
          <w:sz w:val="28"/>
          <w:szCs w:val="28"/>
          <w:lang w:val="ru-RU" w:eastAsia="ru-RU"/>
        </w:rPr>
        <w:t>»</w:t>
      </w:r>
    </w:p>
    <w:p w14:paraId="3114E85D" w14:textId="64B23593" w:rsidR="00E95B26" w:rsidRPr="00AE338C" w:rsidRDefault="00E95B26" w:rsidP="00DB16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38C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3A787D" w:rsidRPr="00AE338C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Экспертные Системы</w:t>
      </w:r>
      <w:r w:rsidRPr="00AE338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940D9" w:rsidRPr="00AE338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3BE3307" w14:textId="2FF87EC0" w:rsidR="002940D9" w:rsidRPr="00AE338C" w:rsidRDefault="002940D9" w:rsidP="00DB16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38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2</w:t>
      </w:r>
    </w:p>
    <w:p w14:paraId="208583B9" w14:textId="3D1B1165" w:rsidR="001A7E85" w:rsidRPr="00AE338C" w:rsidRDefault="001A7E85" w:rsidP="00DB16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772A94" w14:textId="40A95645" w:rsidR="001A7E85" w:rsidRPr="00AE338C" w:rsidRDefault="001A7E85" w:rsidP="00DB16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F18B1" w14:textId="0A630290" w:rsidR="001A7E85" w:rsidRDefault="001A7E85" w:rsidP="002940D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661400" w14:textId="74AE2229" w:rsidR="001A7E85" w:rsidRDefault="001A7E85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3ABCA7" w14:textId="77777777" w:rsidR="002C59E5" w:rsidRDefault="002C59E5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A99E8" w14:textId="7B7F35D0" w:rsidR="001A7E85" w:rsidRDefault="001A7E85" w:rsidP="00AE440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51"/>
        <w:gridCol w:w="4703"/>
      </w:tblGrid>
      <w:tr w:rsidR="002C59E5" w:rsidRPr="00E95B26" w14:paraId="63438B9D" w14:textId="77777777" w:rsidTr="00182C2D">
        <w:tc>
          <w:tcPr>
            <w:tcW w:w="4784" w:type="dxa"/>
          </w:tcPr>
          <w:p w14:paraId="4AB5A961" w14:textId="77777777" w:rsidR="002C59E5" w:rsidRPr="002C59E5" w:rsidRDefault="002C59E5" w:rsidP="002C59E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" w:name="_Toc84472571"/>
            <w:bookmarkEnd w:id="0"/>
            <w:r w:rsidRPr="002C59E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4786" w:type="dxa"/>
          </w:tcPr>
          <w:p w14:paraId="362FCFCC" w14:textId="77777777" w:rsidR="002C59E5" w:rsidRPr="00E95B26" w:rsidRDefault="002C59E5" w:rsidP="00182C2D">
            <w:pPr>
              <w:spacing w:after="0" w:line="276" w:lineRule="auto"/>
              <w:ind w:left="1156" w:right="-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5B2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E95B2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2C59E5" w:rsidRPr="00E95B26" w14:paraId="2E0D5A09" w14:textId="77777777" w:rsidTr="00182C2D">
        <w:tc>
          <w:tcPr>
            <w:tcW w:w="4784" w:type="dxa"/>
          </w:tcPr>
          <w:p w14:paraId="31500351" w14:textId="77777777" w:rsidR="002C59E5" w:rsidRPr="00382664" w:rsidRDefault="002C59E5" w:rsidP="00182C2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95B2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82060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4786" w:type="dxa"/>
          </w:tcPr>
          <w:p w14:paraId="659C08E0" w14:textId="77777777" w:rsidR="002C59E5" w:rsidRPr="00E95B26" w:rsidRDefault="002C59E5" w:rsidP="00182C2D">
            <w:pPr>
              <w:spacing w:after="0" w:line="276" w:lineRule="auto"/>
              <w:ind w:left="1156" w:right="-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Т. В.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Тиханович</w:t>
            </w:r>
            <w:proofErr w:type="spellEnd"/>
          </w:p>
        </w:tc>
      </w:tr>
      <w:tr w:rsidR="002C59E5" w:rsidRPr="00E95B26" w14:paraId="7BE8561F" w14:textId="77777777" w:rsidTr="00182C2D">
        <w:tc>
          <w:tcPr>
            <w:tcW w:w="4784" w:type="dxa"/>
          </w:tcPr>
          <w:p w14:paraId="5143CAE2" w14:textId="77777777" w:rsidR="002C59E5" w:rsidRPr="00382664" w:rsidRDefault="002C59E5" w:rsidP="00182C2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Шведов А. Р.</w:t>
            </w:r>
          </w:p>
        </w:tc>
        <w:tc>
          <w:tcPr>
            <w:tcW w:w="4786" w:type="dxa"/>
          </w:tcPr>
          <w:p w14:paraId="30CB221C" w14:textId="77777777" w:rsidR="002C59E5" w:rsidRPr="00E95B26" w:rsidRDefault="002C59E5" w:rsidP="00182C2D">
            <w:pPr>
              <w:spacing w:after="0" w:line="276" w:lineRule="auto"/>
              <w:ind w:left="115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1B3CEE2E" w14:textId="77777777" w:rsidR="002C59E5" w:rsidRDefault="002C59E5" w:rsidP="002C59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8A2B90" w14:textId="77777777" w:rsidR="002C59E5" w:rsidRDefault="002C59E5" w:rsidP="002C59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B5E66A" w14:textId="77777777" w:rsidR="002C59E5" w:rsidRDefault="002C59E5" w:rsidP="002C59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5545B4" w14:textId="77777777" w:rsidR="002C59E5" w:rsidRDefault="002C59E5" w:rsidP="002C59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5FD205" w14:textId="77777777" w:rsidR="002C59E5" w:rsidRDefault="002C59E5" w:rsidP="002C59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8FC89" w14:textId="77777777" w:rsidR="002C59E5" w:rsidRDefault="002C59E5" w:rsidP="002C59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C59E5" w:rsidSect="00645226">
          <w:footerReference w:type="default" r:id="rId8"/>
          <w:footerReference w:type="first" r:id="rId9"/>
          <w:pgSz w:w="11906" w:h="16838"/>
          <w:pgMar w:top="1134" w:right="851" w:bottom="1531" w:left="1701" w:header="709" w:footer="709" w:gutter="0"/>
          <w:pgNumType w:start="2"/>
          <w:cols w:space="708"/>
          <w:titlePg/>
          <w:docGrid w:linePitch="360"/>
        </w:sectPr>
      </w:pPr>
      <w:r w:rsidRPr="00E95B2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603CE909" w14:textId="0E60F3F8" w:rsidR="003E7D8D" w:rsidRDefault="008009D5" w:rsidP="00F22E11">
      <w:pPr>
        <w:pStyle w:val="1"/>
        <w:numPr>
          <w:ilvl w:val="0"/>
          <w:numId w:val="11"/>
        </w:numPr>
      </w:pPr>
      <w:r>
        <w:lastRenderedPageBreak/>
        <w:t>Ц</w:t>
      </w:r>
      <w:r w:rsidR="00E95B26">
        <w:t>ель работы</w:t>
      </w:r>
      <w:bookmarkEnd w:id="1"/>
    </w:p>
    <w:p w14:paraId="00B3BB65" w14:textId="77777777" w:rsidR="00C723F4" w:rsidRDefault="00C723F4" w:rsidP="00FF4CD0">
      <w:pPr>
        <w:pStyle w:val="a0"/>
        <w:rPr>
          <w:lang w:val="ru-RU"/>
        </w:rPr>
      </w:pPr>
    </w:p>
    <w:p w14:paraId="452A7231" w14:textId="2EA1B94A" w:rsidR="00FF4CD0" w:rsidRPr="00FF4CD0" w:rsidRDefault="00FF4CD0" w:rsidP="00FF4CD0">
      <w:pPr>
        <w:pStyle w:val="a0"/>
        <w:rPr>
          <w:lang/>
        </w:rPr>
      </w:pPr>
      <w:r w:rsidRPr="00FF4CD0">
        <w:rPr>
          <w:lang/>
        </w:rPr>
        <w:t xml:space="preserve">Целью работы является элементарное введение в базы данных в системе </w:t>
      </w:r>
      <w:r w:rsidRPr="00FF4CD0">
        <w:rPr>
          <w:i/>
          <w:iCs/>
          <w:lang/>
        </w:rPr>
        <w:t>VISUAL</w:t>
      </w:r>
      <w:r w:rsidRPr="00FF4CD0">
        <w:rPr>
          <w:lang/>
        </w:rPr>
        <w:t xml:space="preserve"> </w:t>
      </w:r>
      <w:r w:rsidRPr="00FF4CD0">
        <w:rPr>
          <w:i/>
          <w:iCs/>
          <w:lang/>
        </w:rPr>
        <w:t>PROLOG</w:t>
      </w:r>
      <w:r w:rsidRPr="00FF4CD0">
        <w:rPr>
          <w:lang/>
        </w:rPr>
        <w:t>(</w:t>
      </w:r>
      <w:r w:rsidRPr="00FF4CD0">
        <w:rPr>
          <w:i/>
          <w:iCs/>
          <w:lang/>
        </w:rPr>
        <w:t>VIP</w:t>
      </w:r>
      <w:r w:rsidRPr="00FF4CD0">
        <w:rPr>
          <w:lang/>
        </w:rPr>
        <w:t xml:space="preserve">). </w:t>
      </w:r>
      <w:r w:rsidR="001003EB">
        <w:rPr>
          <w:lang w:val="ru-RU"/>
        </w:rPr>
        <w:t>Необходимо</w:t>
      </w:r>
      <w:r w:rsidRPr="00FF4CD0">
        <w:rPr>
          <w:lang/>
        </w:rPr>
        <w:t xml:space="preserve"> ознакомиться и разобраться с операциями создания, открытия, поиска и изменения информации в базе данных и самостоятельно написать учебную программу для закрепления навыков программирования. </w:t>
      </w:r>
    </w:p>
    <w:p w14:paraId="7A2DE9E2" w14:textId="7F94FF64" w:rsidR="00C2554E" w:rsidRPr="00C2554E" w:rsidRDefault="00C2554E" w:rsidP="00C2554E">
      <w:pPr>
        <w:pStyle w:val="a0"/>
        <w:rPr>
          <w:lang/>
        </w:rPr>
      </w:pPr>
      <w:r w:rsidRPr="00C2554E">
        <w:rPr>
          <w:lang/>
        </w:rPr>
        <w:t>.</w:t>
      </w:r>
    </w:p>
    <w:p w14:paraId="0A1FDDAE" w14:textId="1D25A162" w:rsidR="00217561" w:rsidRPr="00217561" w:rsidRDefault="00217561" w:rsidP="004C5FC2">
      <w:pPr>
        <w:pStyle w:val="a0"/>
        <w:ind w:firstLine="0"/>
        <w:rPr>
          <w:lang w:val="ru-RU"/>
        </w:rPr>
      </w:pPr>
    </w:p>
    <w:p w14:paraId="28464063" w14:textId="77777777" w:rsidR="00217561" w:rsidRDefault="00217561" w:rsidP="00AE4408">
      <w:pPr>
        <w:pStyle w:val="a0"/>
        <w:rPr>
          <w:lang w:val="ru-RU"/>
        </w:rPr>
        <w:sectPr w:rsidR="00217561" w:rsidSect="00C2554E">
          <w:footerReference w:type="first" r:id="rId10"/>
          <w:pgSz w:w="11906" w:h="16838"/>
          <w:pgMar w:top="1134" w:right="851" w:bottom="1531" w:left="1701" w:header="709" w:footer="709" w:gutter="0"/>
          <w:pgNumType w:start="2"/>
          <w:cols w:space="708"/>
          <w:titlePg/>
          <w:docGrid w:linePitch="360"/>
        </w:sectPr>
      </w:pPr>
    </w:p>
    <w:p w14:paraId="54EFD56A" w14:textId="415272C1" w:rsidR="000F2949" w:rsidRDefault="008009D5" w:rsidP="00DF3A09">
      <w:pPr>
        <w:pStyle w:val="1"/>
        <w:numPr>
          <w:ilvl w:val="0"/>
          <w:numId w:val="11"/>
        </w:numPr>
      </w:pPr>
      <w:bookmarkStart w:id="2" w:name="_Toc84472572"/>
      <w:r w:rsidRPr="00F22E11">
        <w:lastRenderedPageBreak/>
        <w:t>Теоретическая</w:t>
      </w:r>
      <w:r>
        <w:t xml:space="preserve"> часть</w:t>
      </w:r>
      <w:bookmarkEnd w:id="2"/>
    </w:p>
    <w:p w14:paraId="6870A565" w14:textId="17EED978" w:rsidR="008009D5" w:rsidRDefault="008009D5" w:rsidP="008009D5">
      <w:pPr>
        <w:pStyle w:val="a0"/>
      </w:pPr>
    </w:p>
    <w:p w14:paraId="4A370EAF" w14:textId="24998120" w:rsidR="00655F8F" w:rsidRDefault="00D4107E" w:rsidP="00655F8F">
      <w:pPr>
        <w:pStyle w:val="20"/>
        <w:numPr>
          <w:ilvl w:val="1"/>
          <w:numId w:val="11"/>
        </w:numPr>
      </w:pPr>
      <w:r>
        <w:t>Работа с базами данных в языке</w:t>
      </w:r>
      <w:r w:rsidR="00655F8F">
        <w:t xml:space="preserve"> Пролог</w:t>
      </w:r>
    </w:p>
    <w:p w14:paraId="373BF8DF" w14:textId="3B140A25" w:rsidR="00CF621C" w:rsidRDefault="00CF621C" w:rsidP="00CF621C">
      <w:pPr>
        <w:pStyle w:val="20"/>
        <w:numPr>
          <w:ilvl w:val="0"/>
          <w:numId w:val="0"/>
        </w:numPr>
        <w:ind w:firstLine="709"/>
      </w:pPr>
    </w:p>
    <w:p w14:paraId="45A4780A" w14:textId="02644FE1" w:rsidR="00D4107E" w:rsidRDefault="00CF621C" w:rsidP="002C59E5">
      <w:pPr>
        <w:pStyle w:val="a0"/>
        <w:rPr>
          <w:lang w:val="ru-RU"/>
        </w:rPr>
      </w:pPr>
      <w:r w:rsidRPr="002C59E5">
        <w:rPr>
          <w:lang w:val="ru-RU"/>
        </w:rPr>
        <w:t xml:space="preserve">Данные хранятся в базе данных в форме </w:t>
      </w:r>
      <w:proofErr w:type="spellStart"/>
      <w:r w:rsidRPr="002C59E5">
        <w:rPr>
          <w:lang w:val="ru-RU"/>
        </w:rPr>
        <w:t>записеи</w:t>
      </w:r>
      <w:proofErr w:type="spellEnd"/>
      <w:r w:rsidRPr="002C59E5">
        <w:rPr>
          <w:lang w:val="ru-RU"/>
        </w:rPr>
        <w:t xml:space="preserve">̆. </w:t>
      </w:r>
      <w:r w:rsidRPr="00CF621C">
        <w:rPr>
          <w:lang w:val="ru-RU"/>
        </w:rPr>
        <w:t xml:space="preserve">Запись состоит из </w:t>
      </w:r>
      <w:proofErr w:type="spellStart"/>
      <w:r w:rsidRPr="00CF621C">
        <w:rPr>
          <w:lang w:val="ru-RU"/>
        </w:rPr>
        <w:t>полеи</w:t>
      </w:r>
      <w:proofErr w:type="spellEnd"/>
      <w:r w:rsidRPr="00CF621C">
        <w:rPr>
          <w:lang w:val="ru-RU"/>
        </w:rPr>
        <w:t xml:space="preserve">̆, представляющих различные типы данных. В Прологе необходимо объявить </w:t>
      </w:r>
      <w:proofErr w:type="spellStart"/>
      <w:r w:rsidRPr="00CF621C">
        <w:rPr>
          <w:lang w:val="ru-RU"/>
        </w:rPr>
        <w:t>структурированныи</w:t>
      </w:r>
      <w:proofErr w:type="spellEnd"/>
      <w:r w:rsidRPr="00CF621C">
        <w:rPr>
          <w:lang w:val="ru-RU"/>
        </w:rPr>
        <w:t xml:space="preserve">̆ тип для </w:t>
      </w:r>
      <w:proofErr w:type="spellStart"/>
      <w:r w:rsidRPr="00CF621C">
        <w:rPr>
          <w:lang w:val="ru-RU"/>
        </w:rPr>
        <w:t>записеи</w:t>
      </w:r>
      <w:proofErr w:type="spellEnd"/>
      <w:r w:rsidRPr="00CF621C">
        <w:rPr>
          <w:lang w:val="ru-RU"/>
        </w:rPr>
        <w:t xml:space="preserve">̆ базы данных </w:t>
      </w:r>
      <w:r>
        <w:rPr>
          <w:lang w:val="ru-RU"/>
        </w:rPr>
        <w:t>–</w:t>
      </w:r>
      <w:r w:rsidRPr="00CF621C">
        <w:rPr>
          <w:lang w:val="ru-RU"/>
        </w:rPr>
        <w:t xml:space="preserve"> функтор. Пусть в базе содержатся сведения о футбольных командах; полями таких </w:t>
      </w:r>
      <w:proofErr w:type="spellStart"/>
      <w:r w:rsidRPr="00CF621C">
        <w:rPr>
          <w:lang w:val="ru-RU"/>
        </w:rPr>
        <w:t>записеи</w:t>
      </w:r>
      <w:proofErr w:type="spellEnd"/>
      <w:r w:rsidRPr="00CF621C">
        <w:rPr>
          <w:lang w:val="ru-RU"/>
        </w:rPr>
        <w:t xml:space="preserve">̆ будут название команды, страна и </w:t>
      </w:r>
      <w:proofErr w:type="spellStart"/>
      <w:r w:rsidRPr="00CF621C">
        <w:rPr>
          <w:lang w:val="ru-RU"/>
        </w:rPr>
        <w:t>международныи</w:t>
      </w:r>
      <w:proofErr w:type="spellEnd"/>
      <w:r w:rsidRPr="00CF621C">
        <w:rPr>
          <w:lang w:val="ru-RU"/>
        </w:rPr>
        <w:t xml:space="preserve">̆ </w:t>
      </w:r>
      <w:proofErr w:type="spellStart"/>
      <w:r w:rsidRPr="00CF621C">
        <w:rPr>
          <w:lang w:val="ru-RU"/>
        </w:rPr>
        <w:t>рейтинг</w:t>
      </w:r>
      <w:proofErr w:type="spellEnd"/>
      <w:r w:rsidRPr="00CF621C">
        <w:rPr>
          <w:lang w:val="ru-RU"/>
        </w:rPr>
        <w:t xml:space="preserve">. </w:t>
      </w:r>
      <w:r>
        <w:rPr>
          <w:lang w:val="ru-RU"/>
        </w:rPr>
        <w:t>Пример</w:t>
      </w:r>
      <w:r w:rsidRPr="00CF621C">
        <w:rPr>
          <w:lang w:val="ru-RU"/>
        </w:rPr>
        <w:t xml:space="preserve"> </w:t>
      </w:r>
      <w:r>
        <w:rPr>
          <w:lang w:val="ru-RU"/>
        </w:rPr>
        <w:t>объявления данных записей представлен ниже:</w:t>
      </w:r>
    </w:p>
    <w:p w14:paraId="20BEE2D7" w14:textId="5D590BDB" w:rsidR="00D4107E" w:rsidRPr="002C59E5" w:rsidRDefault="00D4107E" w:rsidP="002C59E5">
      <w:pPr>
        <w:pStyle w:val="a0"/>
        <w:ind w:left="708" w:firstLine="1"/>
        <w:rPr>
          <w:i/>
          <w:iCs/>
          <w:lang w:eastAsia="ru-RU"/>
        </w:rPr>
      </w:pPr>
      <w:r w:rsidRPr="00D4107E">
        <w:rPr>
          <w:i/>
          <w:iCs/>
          <w:lang w:eastAsia="ru-RU"/>
        </w:rPr>
        <w:t>DOMAINS</w:t>
      </w:r>
      <w:r w:rsidRPr="00D4107E">
        <w:rPr>
          <w:i/>
          <w:iCs/>
          <w:lang w:eastAsia="ru-RU"/>
        </w:rPr>
        <w:br/>
        <w:t>name=symbol</w:t>
      </w:r>
      <w:r w:rsidRPr="00D4107E">
        <w:rPr>
          <w:i/>
          <w:iCs/>
          <w:lang w:eastAsia="ru-RU"/>
        </w:rPr>
        <w:br/>
        <w:t>country=symbol</w:t>
      </w:r>
      <w:r w:rsidRPr="00D4107E">
        <w:rPr>
          <w:i/>
          <w:iCs/>
          <w:lang w:eastAsia="ru-RU"/>
        </w:rPr>
        <w:br/>
        <w:t>rate=integer</w:t>
      </w:r>
      <w:r w:rsidRPr="00D4107E">
        <w:rPr>
          <w:i/>
          <w:iCs/>
          <w:lang w:eastAsia="ru-RU"/>
        </w:rPr>
        <w:br/>
        <w:t>teams=</w:t>
      </w:r>
      <w:proofErr w:type="gramStart"/>
      <w:r w:rsidRPr="00D4107E">
        <w:rPr>
          <w:i/>
          <w:iCs/>
          <w:lang w:eastAsia="ru-RU"/>
        </w:rPr>
        <w:t>teams(</w:t>
      </w:r>
      <w:proofErr w:type="gramEnd"/>
      <w:r w:rsidRPr="00D4107E">
        <w:rPr>
          <w:i/>
          <w:iCs/>
          <w:lang w:eastAsia="ru-RU"/>
        </w:rPr>
        <w:t xml:space="preserve">name, country, rate) </w:t>
      </w:r>
    </w:p>
    <w:p w14:paraId="09A87C04" w14:textId="13BFA66C" w:rsidR="00D4107E" w:rsidRPr="00D4107E" w:rsidRDefault="00D4107E" w:rsidP="00D4107E">
      <w:pPr>
        <w:pStyle w:val="a0"/>
        <w:rPr>
          <w:lang w:val="ru-RU" w:eastAsia="ru-RU"/>
        </w:rPr>
      </w:pPr>
      <w:r w:rsidRPr="002C59E5">
        <w:rPr>
          <w:lang w:val="ru-RU" w:eastAsia="ru-RU"/>
        </w:rPr>
        <w:t xml:space="preserve">Раздел </w:t>
      </w:r>
      <w:r w:rsidRPr="00D4107E">
        <w:rPr>
          <w:i/>
          <w:iCs/>
          <w:lang w:eastAsia="ru-RU"/>
        </w:rPr>
        <w:t>DOMAINS</w:t>
      </w:r>
      <w:r w:rsidRPr="002C59E5">
        <w:rPr>
          <w:lang w:val="ru-RU" w:eastAsia="ru-RU"/>
        </w:rPr>
        <w:t xml:space="preserve"> в Прологе используется для объявления нестандартных или пользовательских типов. </w:t>
      </w:r>
      <w:r>
        <w:rPr>
          <w:lang w:val="ru-RU" w:eastAsia="ru-RU"/>
        </w:rPr>
        <w:t>Выше</w:t>
      </w:r>
      <w:r w:rsidRPr="002C59E5">
        <w:rPr>
          <w:lang w:val="ru-RU" w:eastAsia="ru-RU"/>
        </w:rPr>
        <w:t xml:space="preserve"> объявлены следующие типы: </w:t>
      </w:r>
      <w:r w:rsidRPr="00D4107E">
        <w:rPr>
          <w:i/>
          <w:iCs/>
          <w:lang w:eastAsia="ru-RU"/>
        </w:rPr>
        <w:t>name</w:t>
      </w:r>
      <w:r w:rsidRPr="002C59E5">
        <w:rPr>
          <w:lang w:val="ru-RU" w:eastAsia="ru-RU"/>
        </w:rPr>
        <w:t xml:space="preserve">, </w:t>
      </w:r>
      <w:r w:rsidRPr="00D4107E">
        <w:rPr>
          <w:i/>
          <w:iCs/>
          <w:lang w:eastAsia="ru-RU"/>
        </w:rPr>
        <w:t>country</w:t>
      </w:r>
      <w:r w:rsidRPr="002C59E5">
        <w:rPr>
          <w:lang w:val="ru-RU" w:eastAsia="ru-RU"/>
        </w:rPr>
        <w:t xml:space="preserve">, </w:t>
      </w:r>
      <w:r w:rsidRPr="00D4107E">
        <w:rPr>
          <w:i/>
          <w:iCs/>
          <w:lang w:eastAsia="ru-RU"/>
        </w:rPr>
        <w:t>rate</w:t>
      </w:r>
      <w:r w:rsidRPr="002C59E5">
        <w:rPr>
          <w:lang w:val="ru-RU" w:eastAsia="ru-RU"/>
        </w:rPr>
        <w:t xml:space="preserve">, </w:t>
      </w:r>
      <w:r w:rsidRPr="00D4107E">
        <w:rPr>
          <w:i/>
          <w:iCs/>
          <w:lang w:eastAsia="ru-RU"/>
        </w:rPr>
        <w:t>teams</w:t>
      </w:r>
      <w:r w:rsidRPr="002C59E5">
        <w:rPr>
          <w:lang w:val="ru-RU" w:eastAsia="ru-RU"/>
        </w:rPr>
        <w:t xml:space="preserve">. Наиболее интересен </w:t>
      </w:r>
      <w:proofErr w:type="spellStart"/>
      <w:r w:rsidRPr="002C59E5">
        <w:rPr>
          <w:lang w:val="ru-RU" w:eastAsia="ru-RU"/>
        </w:rPr>
        <w:t>последнии</w:t>
      </w:r>
      <w:proofErr w:type="spellEnd"/>
      <w:r w:rsidRPr="002C59E5">
        <w:rPr>
          <w:lang w:val="ru-RU" w:eastAsia="ru-RU"/>
        </w:rPr>
        <w:t xml:space="preserve">̆ тип, </w:t>
      </w:r>
      <w:proofErr w:type="spellStart"/>
      <w:r w:rsidRPr="002C59E5">
        <w:rPr>
          <w:lang w:val="ru-RU" w:eastAsia="ru-RU"/>
        </w:rPr>
        <w:t>которыи</w:t>
      </w:r>
      <w:proofErr w:type="spellEnd"/>
      <w:r w:rsidRPr="002C59E5">
        <w:rPr>
          <w:lang w:val="ru-RU" w:eastAsia="ru-RU"/>
        </w:rPr>
        <w:t xml:space="preserve">̆ называется функтором. Примером </w:t>
      </w:r>
      <w:proofErr w:type="spellStart"/>
      <w:r w:rsidRPr="002C59E5">
        <w:rPr>
          <w:lang w:val="ru-RU" w:eastAsia="ru-RU"/>
        </w:rPr>
        <w:t>индивидуальнои</w:t>
      </w:r>
      <w:proofErr w:type="spellEnd"/>
      <w:r w:rsidRPr="002C59E5">
        <w:rPr>
          <w:lang w:val="ru-RU" w:eastAsia="ru-RU"/>
        </w:rPr>
        <w:t xml:space="preserve">̆ записи такого типа может служить </w:t>
      </w:r>
      <w:proofErr w:type="gramStart"/>
      <w:r w:rsidRPr="002C59E5">
        <w:rPr>
          <w:lang w:val="ru-RU" w:eastAsia="ru-RU"/>
        </w:rPr>
        <w:t xml:space="preserve">следующая </w:t>
      </w:r>
      <w:r>
        <w:rPr>
          <w:lang w:val="ru-RU" w:eastAsia="ru-RU"/>
        </w:rPr>
        <w:t xml:space="preserve"> запись</w:t>
      </w:r>
      <w:proofErr w:type="gramEnd"/>
      <w:r>
        <w:rPr>
          <w:lang w:val="ru-RU" w:eastAsia="ru-RU"/>
        </w:rPr>
        <w:t>:</w:t>
      </w:r>
    </w:p>
    <w:p w14:paraId="18983804" w14:textId="3C28B557" w:rsidR="00D4107E" w:rsidRPr="002C59E5" w:rsidRDefault="00D4107E" w:rsidP="002C59E5">
      <w:pPr>
        <w:pStyle w:val="a0"/>
        <w:rPr>
          <w:i/>
          <w:iCs/>
          <w:lang w:val="ru-RU" w:eastAsia="ru-RU"/>
        </w:rPr>
      </w:pPr>
      <w:proofErr w:type="gramStart"/>
      <w:r w:rsidRPr="00D4107E">
        <w:rPr>
          <w:i/>
          <w:iCs/>
          <w:lang w:eastAsia="ru-RU"/>
        </w:rPr>
        <w:t>teams</w:t>
      </w:r>
      <w:r w:rsidRPr="002C59E5">
        <w:rPr>
          <w:i/>
          <w:iCs/>
          <w:lang w:val="ru-RU" w:eastAsia="ru-RU"/>
        </w:rPr>
        <w:t>(</w:t>
      </w:r>
      <w:proofErr w:type="spellStart"/>
      <w:proofErr w:type="gramEnd"/>
      <w:r w:rsidRPr="002C59E5">
        <w:rPr>
          <w:i/>
          <w:iCs/>
          <w:lang w:val="ru-RU" w:eastAsia="ru-RU"/>
        </w:rPr>
        <w:t>милан</w:t>
      </w:r>
      <w:proofErr w:type="spellEnd"/>
      <w:r w:rsidRPr="002C59E5">
        <w:rPr>
          <w:i/>
          <w:iCs/>
          <w:lang w:val="ru-RU" w:eastAsia="ru-RU"/>
        </w:rPr>
        <w:t xml:space="preserve">, </w:t>
      </w:r>
      <w:proofErr w:type="spellStart"/>
      <w:r w:rsidRPr="002C59E5">
        <w:rPr>
          <w:i/>
          <w:iCs/>
          <w:lang w:val="ru-RU" w:eastAsia="ru-RU"/>
        </w:rPr>
        <w:t>италия</w:t>
      </w:r>
      <w:proofErr w:type="spellEnd"/>
      <w:r w:rsidRPr="002C59E5">
        <w:rPr>
          <w:i/>
          <w:iCs/>
          <w:lang w:val="ru-RU" w:eastAsia="ru-RU"/>
        </w:rPr>
        <w:t xml:space="preserve">, 75). </w:t>
      </w:r>
    </w:p>
    <w:p w14:paraId="1E495EDB" w14:textId="77777777" w:rsidR="00C32630" w:rsidRPr="002C59E5" w:rsidRDefault="00D4107E" w:rsidP="00E65D5F">
      <w:pPr>
        <w:pStyle w:val="a0"/>
        <w:rPr>
          <w:lang w:val="ru-RU"/>
        </w:rPr>
      </w:pPr>
      <w:r w:rsidRPr="00C32630">
        <w:rPr>
          <w:lang w:val="ru-RU"/>
        </w:rPr>
        <w:t xml:space="preserve">В Прологе есть два типа баз данных: внешние и внутренние. </w:t>
      </w:r>
      <w:r w:rsidR="009178FC" w:rsidRPr="002C59E5">
        <w:rPr>
          <w:lang w:val="ru-RU"/>
        </w:rPr>
        <w:t>Внутренние</w:t>
      </w:r>
      <w:r w:rsidRPr="002C59E5">
        <w:rPr>
          <w:lang w:val="ru-RU"/>
        </w:rPr>
        <w:t xml:space="preserve"> целиком грузятся в оперативную память, а потому имеют скорее учебное назначение. Все команды для работы с внешними базами данных делятся на четыре группы</w:t>
      </w:r>
      <w:r w:rsidR="00C32630" w:rsidRPr="002C59E5">
        <w:rPr>
          <w:lang w:val="ru-RU"/>
        </w:rPr>
        <w:t>:</w:t>
      </w:r>
    </w:p>
    <w:p w14:paraId="61CA4F62" w14:textId="77777777" w:rsidR="00C32630" w:rsidRDefault="00D4107E" w:rsidP="00E65D5F">
      <w:pPr>
        <w:pStyle w:val="a0"/>
        <w:rPr>
          <w:lang w:val="ru-RU"/>
        </w:rPr>
      </w:pPr>
      <w:r w:rsidRPr="00C32630">
        <w:rPr>
          <w:lang w:val="ru-RU"/>
        </w:rPr>
        <w:t>Первая группа</w:t>
      </w:r>
      <w:r w:rsidR="00C32630" w:rsidRPr="00C32630">
        <w:rPr>
          <w:lang w:val="ru-RU"/>
        </w:rPr>
        <w:t xml:space="preserve">: </w:t>
      </w:r>
      <w:r w:rsidR="00C32630">
        <w:rPr>
          <w:lang w:val="ru-RU"/>
        </w:rPr>
        <w:t>о</w:t>
      </w:r>
      <w:r w:rsidRPr="00C32630">
        <w:rPr>
          <w:lang w:val="ru-RU"/>
        </w:rPr>
        <w:t>бщие команды для работы с базами данных. Сюда относятся команды создания, открытия</w:t>
      </w:r>
      <w:r w:rsidR="00C32630" w:rsidRPr="00C32630">
        <w:rPr>
          <w:lang w:val="ru-RU"/>
        </w:rPr>
        <w:t>,</w:t>
      </w:r>
      <w:r w:rsidRPr="00C32630">
        <w:rPr>
          <w:lang w:val="ru-RU"/>
        </w:rPr>
        <w:t xml:space="preserve"> закрытия, удаления, сжатия, копирования и др.</w:t>
      </w:r>
    </w:p>
    <w:p w14:paraId="59C58A55" w14:textId="77777777" w:rsidR="00C32630" w:rsidRPr="00C32630" w:rsidRDefault="00D4107E" w:rsidP="00E65D5F">
      <w:pPr>
        <w:pStyle w:val="a0"/>
        <w:rPr>
          <w:lang w:val="ru-RU"/>
        </w:rPr>
      </w:pPr>
      <w:r w:rsidRPr="00C32630">
        <w:rPr>
          <w:lang w:val="ru-RU"/>
        </w:rPr>
        <w:t xml:space="preserve">Вторая группа: команды для работы с цепочками </w:t>
      </w:r>
      <w:proofErr w:type="spellStart"/>
      <w:r w:rsidRPr="00C32630">
        <w:rPr>
          <w:lang w:val="ru-RU"/>
        </w:rPr>
        <w:t>записеи</w:t>
      </w:r>
      <w:proofErr w:type="spellEnd"/>
      <w:r w:rsidRPr="00C32630">
        <w:rPr>
          <w:lang w:val="ru-RU"/>
        </w:rPr>
        <w:t xml:space="preserve">̆. </w:t>
      </w:r>
      <w:r w:rsidRPr="002C59E5">
        <w:rPr>
          <w:lang w:val="ru-RU"/>
        </w:rPr>
        <w:t xml:space="preserve">Под </w:t>
      </w:r>
      <w:proofErr w:type="spellStart"/>
      <w:r w:rsidRPr="002C59E5">
        <w:rPr>
          <w:lang w:val="ru-RU"/>
        </w:rPr>
        <w:t>цепочкои</w:t>
      </w:r>
      <w:proofErr w:type="spellEnd"/>
      <w:r w:rsidRPr="002C59E5">
        <w:rPr>
          <w:lang w:val="ru-RU"/>
        </w:rPr>
        <w:t>̆ (</w:t>
      </w:r>
      <w:r w:rsidRPr="00C32630">
        <w:rPr>
          <w:i/>
          <w:iCs/>
        </w:rPr>
        <w:t>chain</w:t>
      </w:r>
      <w:r w:rsidRPr="002C59E5">
        <w:rPr>
          <w:lang w:val="ru-RU"/>
        </w:rPr>
        <w:t xml:space="preserve">) понимается последовательность </w:t>
      </w:r>
      <w:proofErr w:type="spellStart"/>
      <w:r w:rsidRPr="002C59E5">
        <w:rPr>
          <w:lang w:val="ru-RU"/>
        </w:rPr>
        <w:t>записеи</w:t>
      </w:r>
      <w:proofErr w:type="spellEnd"/>
      <w:r w:rsidRPr="002C59E5">
        <w:rPr>
          <w:lang w:val="ru-RU"/>
        </w:rPr>
        <w:t xml:space="preserve">̆, имеющих один и тот же тип. </w:t>
      </w:r>
    </w:p>
    <w:p w14:paraId="547020AE" w14:textId="77777777" w:rsidR="00C32630" w:rsidRDefault="00D4107E" w:rsidP="00E65D5F">
      <w:pPr>
        <w:pStyle w:val="a0"/>
        <w:rPr>
          <w:lang w:val="ru-RU"/>
        </w:rPr>
      </w:pPr>
      <w:r w:rsidRPr="00C32630">
        <w:rPr>
          <w:lang w:val="ru-RU"/>
        </w:rPr>
        <w:t>Третья группа: команды для работы с индивидуальными записями.</w:t>
      </w:r>
    </w:p>
    <w:p w14:paraId="64F47633" w14:textId="4322F9D5" w:rsidR="00D4107E" w:rsidRPr="00AB67E3" w:rsidRDefault="00D4107E" w:rsidP="00E65D5F">
      <w:pPr>
        <w:pStyle w:val="a0"/>
        <w:rPr>
          <w:lang w:val="ru-RU"/>
        </w:rPr>
      </w:pPr>
      <w:r w:rsidRPr="00C32630">
        <w:rPr>
          <w:lang w:val="ru-RU"/>
        </w:rPr>
        <w:t xml:space="preserve">Четвертая группа: команды для работы с </w:t>
      </w:r>
      <w:r w:rsidRPr="00C32630">
        <w:rPr>
          <w:i/>
          <w:iCs/>
          <w:lang w:val="ru-RU"/>
        </w:rPr>
        <w:t>В-</w:t>
      </w:r>
      <w:r w:rsidRPr="00C32630">
        <w:rPr>
          <w:lang w:val="ru-RU"/>
        </w:rPr>
        <w:t xml:space="preserve">деревьями. </w:t>
      </w:r>
      <w:r w:rsidRPr="00C32630">
        <w:rPr>
          <w:i/>
          <w:iCs/>
          <w:lang w:val="ru-RU"/>
        </w:rPr>
        <w:t>В</w:t>
      </w:r>
      <w:r w:rsidRPr="00C32630">
        <w:rPr>
          <w:lang w:val="ru-RU"/>
        </w:rPr>
        <w:t xml:space="preserve">-деревья предназначены для быстрого поиска данных по ключам. В качестве </w:t>
      </w:r>
      <w:proofErr w:type="spellStart"/>
      <w:r w:rsidRPr="00C32630">
        <w:rPr>
          <w:lang w:val="ru-RU"/>
        </w:rPr>
        <w:t>ключеи</w:t>
      </w:r>
      <w:proofErr w:type="spellEnd"/>
      <w:r w:rsidRPr="00C32630">
        <w:rPr>
          <w:lang w:val="ru-RU"/>
        </w:rPr>
        <w:t>̆ могут использоваться, например, названия команд</w:t>
      </w:r>
      <w:r w:rsidR="00C32630" w:rsidRPr="00C32630">
        <w:rPr>
          <w:lang w:val="ru-RU"/>
        </w:rPr>
        <w:t>.</w:t>
      </w:r>
    </w:p>
    <w:p w14:paraId="1328883A" w14:textId="16289412" w:rsidR="00AB67E3" w:rsidRPr="00E65D5F" w:rsidRDefault="00AB67E3" w:rsidP="00E65D5F">
      <w:pPr>
        <w:pStyle w:val="a0"/>
        <w:rPr>
          <w:lang w:val="ru-RU"/>
        </w:rPr>
      </w:pPr>
      <w:r w:rsidRPr="00E65D5F">
        <w:rPr>
          <w:lang w:val="ru-RU"/>
        </w:rPr>
        <w:t xml:space="preserve">Создание базы данных выполняется </w:t>
      </w:r>
      <w:proofErr w:type="spellStart"/>
      <w:r w:rsidRPr="00E65D5F">
        <w:rPr>
          <w:lang w:val="ru-RU"/>
        </w:rPr>
        <w:t>командои</w:t>
      </w:r>
      <w:proofErr w:type="spellEnd"/>
      <w:r w:rsidRPr="00E65D5F">
        <w:rPr>
          <w:lang w:val="ru-RU"/>
        </w:rPr>
        <w:t xml:space="preserve">̆ </w:t>
      </w:r>
      <w:proofErr w:type="spellStart"/>
      <w:r w:rsidRPr="00E65D5F">
        <w:rPr>
          <w:i/>
          <w:iCs/>
        </w:rPr>
        <w:t>db</w:t>
      </w:r>
      <w:proofErr w:type="spellEnd"/>
      <w:r w:rsidRPr="00E65D5F">
        <w:rPr>
          <w:i/>
          <w:iCs/>
          <w:lang w:val="ru-RU"/>
        </w:rPr>
        <w:t>_</w:t>
      </w:r>
      <w:proofErr w:type="gramStart"/>
      <w:r w:rsidRPr="00E65D5F">
        <w:rPr>
          <w:i/>
          <w:iCs/>
        </w:rPr>
        <w:t>create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имя_файла</w:t>
      </w:r>
      <w:proofErr w:type="spellEnd"/>
      <w:r w:rsidRPr="00E65D5F">
        <w:rPr>
          <w:lang w:val="ru-RU"/>
        </w:rPr>
        <w:t xml:space="preserve">, место). Селектор является объектом типа </w:t>
      </w:r>
      <w:proofErr w:type="spellStart"/>
      <w:r w:rsidRPr="00E65D5F">
        <w:rPr>
          <w:i/>
          <w:iCs/>
        </w:rPr>
        <w:t>db</w:t>
      </w:r>
      <w:proofErr w:type="spellEnd"/>
      <w:r w:rsidRPr="00E65D5F">
        <w:rPr>
          <w:lang w:val="ru-RU"/>
        </w:rPr>
        <w:t>_</w:t>
      </w:r>
      <w:r w:rsidRPr="00E65D5F">
        <w:rPr>
          <w:i/>
          <w:iCs/>
        </w:rPr>
        <w:t>selector</w:t>
      </w:r>
      <w:r w:rsidRPr="00E65D5F">
        <w:rPr>
          <w:lang w:val="ru-RU"/>
        </w:rPr>
        <w:t xml:space="preserve"> и объявляется в разделе </w:t>
      </w:r>
      <w:r w:rsidRPr="00E65D5F">
        <w:rPr>
          <w:i/>
          <w:iCs/>
        </w:rPr>
        <w:t>GLOBAL</w:t>
      </w:r>
      <w:r w:rsidRPr="00E65D5F">
        <w:rPr>
          <w:lang w:val="ru-RU"/>
        </w:rPr>
        <w:t xml:space="preserve"> </w:t>
      </w:r>
      <w:r w:rsidRPr="00E65D5F">
        <w:rPr>
          <w:i/>
          <w:iCs/>
        </w:rPr>
        <w:t>DOMAINS</w:t>
      </w:r>
      <w:r w:rsidRPr="00E65D5F">
        <w:rPr>
          <w:lang w:val="ru-RU"/>
        </w:rPr>
        <w:t xml:space="preserve">. Этот раздел должен быть </w:t>
      </w:r>
      <w:r w:rsidRPr="00E65D5F">
        <w:rPr>
          <w:lang w:val="ru-RU"/>
        </w:rPr>
        <w:lastRenderedPageBreak/>
        <w:t xml:space="preserve">единственным в приложении. Однако система сама его создает в </w:t>
      </w:r>
      <w:proofErr w:type="spellStart"/>
      <w:r w:rsidRPr="00E65D5F">
        <w:rPr>
          <w:lang w:val="ru-RU"/>
        </w:rPr>
        <w:t>файле</w:t>
      </w:r>
      <w:proofErr w:type="spellEnd"/>
      <w:r w:rsidRPr="00E65D5F">
        <w:rPr>
          <w:lang w:val="ru-RU"/>
        </w:rPr>
        <w:t xml:space="preserve"> с расширением </w:t>
      </w:r>
      <w:r w:rsidRPr="00E65D5F">
        <w:rPr>
          <w:i/>
          <w:iCs/>
        </w:rPr>
        <w:t>PRE</w:t>
      </w:r>
      <w:r w:rsidRPr="00E65D5F">
        <w:rPr>
          <w:lang w:val="ru-RU"/>
        </w:rPr>
        <w:t xml:space="preserve">, </w:t>
      </w:r>
      <w:proofErr w:type="spellStart"/>
      <w:r w:rsidRPr="00E65D5F">
        <w:rPr>
          <w:lang w:val="ru-RU"/>
        </w:rPr>
        <w:t>которыи</w:t>
      </w:r>
      <w:proofErr w:type="spellEnd"/>
      <w:r w:rsidRPr="00E65D5F">
        <w:rPr>
          <w:lang w:val="ru-RU"/>
        </w:rPr>
        <w:t>̆ она подключает к программе с помощью команды #</w:t>
      </w:r>
      <w:r w:rsidRPr="00E65D5F">
        <w:rPr>
          <w:i/>
          <w:iCs/>
        </w:rPr>
        <w:t>include</w:t>
      </w:r>
      <w:r w:rsidRPr="00E65D5F">
        <w:rPr>
          <w:lang w:val="ru-RU"/>
        </w:rPr>
        <w:t xml:space="preserve">. Селектор используется в качестве программного имени базы данных. Имя </w:t>
      </w:r>
      <w:proofErr w:type="spellStart"/>
      <w:r w:rsidRPr="00E65D5F">
        <w:rPr>
          <w:lang w:val="ru-RU"/>
        </w:rPr>
        <w:t>файла</w:t>
      </w:r>
      <w:proofErr w:type="spellEnd"/>
      <w:r w:rsidRPr="00E65D5F">
        <w:rPr>
          <w:lang w:val="ru-RU"/>
        </w:rPr>
        <w:t xml:space="preserve"> – это имя </w:t>
      </w:r>
      <w:proofErr w:type="spellStart"/>
      <w:r w:rsidRPr="00E65D5F">
        <w:rPr>
          <w:lang w:val="ru-RU"/>
        </w:rPr>
        <w:t>файла</w:t>
      </w:r>
      <w:proofErr w:type="spellEnd"/>
      <w:r w:rsidRPr="00E65D5F">
        <w:rPr>
          <w:lang w:val="ru-RU"/>
        </w:rPr>
        <w:t xml:space="preserve"> на диске. Место – это один из следующих стандартных спецификаторов: </w:t>
      </w:r>
    </w:p>
    <w:p w14:paraId="315FD8E2" w14:textId="002217F2" w:rsidR="007715AF" w:rsidRDefault="00AB67E3" w:rsidP="00B93384">
      <w:pPr>
        <w:pStyle w:val="a0"/>
        <w:numPr>
          <w:ilvl w:val="0"/>
          <w:numId w:val="26"/>
        </w:numPr>
        <w:ind w:left="0" w:firstLine="709"/>
        <w:rPr>
          <w:lang w:val="ru-RU"/>
        </w:rPr>
      </w:pPr>
      <w:r w:rsidRPr="00E65D5F">
        <w:rPr>
          <w:i/>
          <w:iCs/>
        </w:rPr>
        <w:t>in</w:t>
      </w:r>
      <w:r w:rsidRPr="00E65D5F">
        <w:rPr>
          <w:lang w:val="ru-RU"/>
        </w:rPr>
        <w:t>_</w:t>
      </w:r>
      <w:r w:rsidRPr="00E65D5F">
        <w:rPr>
          <w:i/>
          <w:iCs/>
        </w:rPr>
        <w:t>file</w:t>
      </w:r>
      <w:r w:rsidR="007715AF" w:rsidRPr="007715AF">
        <w:rPr>
          <w:lang w:val="ru-RU"/>
        </w:rPr>
        <w:t xml:space="preserve">: </w:t>
      </w:r>
      <w:r w:rsidRPr="00E65D5F">
        <w:rPr>
          <w:lang w:val="ru-RU"/>
        </w:rPr>
        <w:t xml:space="preserve">база данных создается в </w:t>
      </w:r>
      <w:proofErr w:type="spellStart"/>
      <w:r w:rsidRPr="00E65D5F">
        <w:rPr>
          <w:lang w:val="ru-RU"/>
        </w:rPr>
        <w:t>файле</w:t>
      </w:r>
      <w:proofErr w:type="spellEnd"/>
      <w:r w:rsidRPr="00E65D5F">
        <w:rPr>
          <w:lang w:val="ru-RU"/>
        </w:rPr>
        <w:t xml:space="preserve"> и сохраняется в </w:t>
      </w:r>
      <w:proofErr w:type="spellStart"/>
      <w:r w:rsidRPr="00E65D5F">
        <w:rPr>
          <w:lang w:val="ru-RU"/>
        </w:rPr>
        <w:t>файле</w:t>
      </w:r>
      <w:proofErr w:type="spellEnd"/>
      <w:r w:rsidRPr="00E65D5F">
        <w:rPr>
          <w:lang w:val="ru-RU"/>
        </w:rPr>
        <w:t>;</w:t>
      </w:r>
    </w:p>
    <w:p w14:paraId="6DE0A93D" w14:textId="77777777" w:rsidR="007715AF" w:rsidRDefault="00AB67E3" w:rsidP="00B93384">
      <w:pPr>
        <w:pStyle w:val="a0"/>
        <w:numPr>
          <w:ilvl w:val="0"/>
          <w:numId w:val="26"/>
        </w:numPr>
        <w:ind w:left="0" w:firstLine="709"/>
        <w:rPr>
          <w:lang w:val="ru-RU"/>
        </w:rPr>
      </w:pPr>
      <w:r w:rsidRPr="00E65D5F">
        <w:rPr>
          <w:i/>
          <w:iCs/>
        </w:rPr>
        <w:t>in</w:t>
      </w:r>
      <w:r w:rsidRPr="00E65D5F">
        <w:rPr>
          <w:lang w:val="ru-RU"/>
        </w:rPr>
        <w:t>_</w:t>
      </w:r>
      <w:r w:rsidRPr="00E65D5F">
        <w:rPr>
          <w:i/>
          <w:iCs/>
        </w:rPr>
        <w:t>memory</w:t>
      </w:r>
      <w:r w:rsidR="007715AF" w:rsidRPr="007715AF">
        <w:rPr>
          <w:lang w:val="ru-RU"/>
        </w:rPr>
        <w:t>:</w:t>
      </w:r>
      <w:r w:rsidRPr="00E65D5F">
        <w:rPr>
          <w:lang w:val="ru-RU"/>
        </w:rPr>
        <w:t xml:space="preserve"> база данных создается в памяти ЭВМ;</w:t>
      </w:r>
    </w:p>
    <w:p w14:paraId="14FED9BD" w14:textId="1EED94B8" w:rsidR="00AB67E3" w:rsidRPr="00E65D5F" w:rsidRDefault="00AB67E3" w:rsidP="00B93384">
      <w:pPr>
        <w:pStyle w:val="a0"/>
        <w:numPr>
          <w:ilvl w:val="0"/>
          <w:numId w:val="26"/>
        </w:numPr>
        <w:ind w:left="0" w:firstLine="709"/>
        <w:rPr>
          <w:lang w:val="ru-RU"/>
        </w:rPr>
      </w:pPr>
      <w:r w:rsidRPr="00E65D5F">
        <w:rPr>
          <w:i/>
          <w:iCs/>
        </w:rPr>
        <w:t>in</w:t>
      </w:r>
      <w:r w:rsidRPr="00E65D5F">
        <w:rPr>
          <w:lang w:val="ru-RU"/>
        </w:rPr>
        <w:t>_</w:t>
      </w:r>
      <w:r w:rsidRPr="00E65D5F">
        <w:rPr>
          <w:i/>
          <w:iCs/>
        </w:rPr>
        <w:t>ems</w:t>
      </w:r>
      <w:r w:rsidR="007715AF" w:rsidRPr="007715AF">
        <w:rPr>
          <w:lang w:val="ru-RU"/>
        </w:rPr>
        <w:t>:</w:t>
      </w:r>
      <w:r w:rsidRPr="00E65D5F">
        <w:rPr>
          <w:lang w:val="ru-RU"/>
        </w:rPr>
        <w:t xml:space="preserve"> для создания базы данных используется расширенная память. </w:t>
      </w:r>
    </w:p>
    <w:p w14:paraId="0FF3D1C6" w14:textId="6662E06B" w:rsidR="00AB67E3" w:rsidRPr="00E65D5F" w:rsidRDefault="00AB67E3" w:rsidP="00E65D5F">
      <w:pPr>
        <w:pStyle w:val="a0"/>
        <w:rPr>
          <w:lang w:val="ru-RU"/>
        </w:rPr>
      </w:pPr>
      <w:r w:rsidRPr="00E65D5F">
        <w:rPr>
          <w:lang w:val="ru-RU"/>
        </w:rPr>
        <w:t xml:space="preserve">Открытие базы данных выполняется </w:t>
      </w:r>
      <w:proofErr w:type="spellStart"/>
      <w:r w:rsidRPr="00E65D5F">
        <w:rPr>
          <w:lang w:val="ru-RU"/>
        </w:rPr>
        <w:t>командои</w:t>
      </w:r>
      <w:proofErr w:type="spellEnd"/>
      <w:r w:rsidRPr="00E65D5F">
        <w:rPr>
          <w:lang w:val="ru-RU"/>
        </w:rPr>
        <w:t xml:space="preserve">̆ </w:t>
      </w:r>
      <w:proofErr w:type="spellStart"/>
      <w:r w:rsidRPr="00B93384">
        <w:rPr>
          <w:i/>
          <w:iCs/>
        </w:rPr>
        <w:t>db</w:t>
      </w:r>
      <w:proofErr w:type="spellEnd"/>
      <w:r w:rsidRPr="00E65D5F">
        <w:rPr>
          <w:lang w:val="ru-RU"/>
        </w:rPr>
        <w:t>_</w:t>
      </w:r>
      <w:proofErr w:type="gramStart"/>
      <w:r w:rsidRPr="00B93384">
        <w:rPr>
          <w:i/>
          <w:iCs/>
        </w:rPr>
        <w:t>open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имя_файла</w:t>
      </w:r>
      <w:proofErr w:type="spellEnd"/>
      <w:r w:rsidRPr="00E65D5F">
        <w:rPr>
          <w:lang w:val="ru-RU"/>
        </w:rPr>
        <w:t xml:space="preserve">, место). </w:t>
      </w:r>
    </w:p>
    <w:p w14:paraId="17C34F8E" w14:textId="1C5BB68A" w:rsidR="00AB67E3" w:rsidRPr="00E65D5F" w:rsidRDefault="00AB67E3" w:rsidP="00E65D5F">
      <w:pPr>
        <w:pStyle w:val="a0"/>
        <w:rPr>
          <w:lang w:val="ru-RU"/>
        </w:rPr>
      </w:pPr>
      <w:r w:rsidRPr="00E65D5F">
        <w:rPr>
          <w:lang w:val="ru-RU"/>
        </w:rPr>
        <w:t xml:space="preserve">Закрытие базы данных выполняется </w:t>
      </w:r>
      <w:proofErr w:type="spellStart"/>
      <w:r w:rsidRPr="00E65D5F">
        <w:rPr>
          <w:lang w:val="ru-RU"/>
        </w:rPr>
        <w:t>командои</w:t>
      </w:r>
      <w:proofErr w:type="spellEnd"/>
      <w:r w:rsidRPr="00E65D5F">
        <w:rPr>
          <w:lang w:val="ru-RU"/>
        </w:rPr>
        <w:t xml:space="preserve">̆ </w:t>
      </w:r>
      <w:proofErr w:type="spellStart"/>
      <w:r w:rsidRPr="00B93384">
        <w:rPr>
          <w:i/>
          <w:iCs/>
        </w:rPr>
        <w:t>db</w:t>
      </w:r>
      <w:proofErr w:type="spellEnd"/>
      <w:r w:rsidRPr="00E65D5F">
        <w:rPr>
          <w:lang w:val="ru-RU"/>
        </w:rPr>
        <w:t>_</w:t>
      </w:r>
      <w:r w:rsidRPr="00B93384">
        <w:rPr>
          <w:i/>
          <w:iCs/>
        </w:rPr>
        <w:t>close</w:t>
      </w:r>
      <w:r w:rsidRPr="00E65D5F">
        <w:rPr>
          <w:lang w:val="ru-RU"/>
        </w:rPr>
        <w:t xml:space="preserve">(селектор) </w:t>
      </w:r>
    </w:p>
    <w:p w14:paraId="00BD0B5C" w14:textId="41B96F96" w:rsidR="00AB67E3" w:rsidRPr="002C59E5" w:rsidRDefault="00AB67E3" w:rsidP="00B93384">
      <w:pPr>
        <w:pStyle w:val="a0"/>
        <w:rPr>
          <w:lang w:val="ru-RU"/>
        </w:rPr>
      </w:pPr>
      <w:r w:rsidRPr="00E65D5F">
        <w:rPr>
          <w:lang w:val="ru-RU"/>
        </w:rPr>
        <w:t xml:space="preserve">Удаление базы данных выполняется </w:t>
      </w:r>
      <w:proofErr w:type="spellStart"/>
      <w:r w:rsidRPr="00E65D5F">
        <w:rPr>
          <w:lang w:val="ru-RU"/>
        </w:rPr>
        <w:t>командои</w:t>
      </w:r>
      <w:proofErr w:type="spellEnd"/>
      <w:r w:rsidRPr="00E65D5F">
        <w:rPr>
          <w:lang w:val="ru-RU"/>
        </w:rPr>
        <w:t xml:space="preserve">̆ </w:t>
      </w:r>
      <w:proofErr w:type="spellStart"/>
      <w:r w:rsidRPr="00B93384">
        <w:rPr>
          <w:i/>
          <w:iCs/>
        </w:rPr>
        <w:t>db</w:t>
      </w:r>
      <w:proofErr w:type="spellEnd"/>
      <w:r w:rsidRPr="00E65D5F">
        <w:rPr>
          <w:lang w:val="ru-RU"/>
        </w:rPr>
        <w:t>_</w:t>
      </w:r>
      <w:proofErr w:type="gramStart"/>
      <w:r w:rsidRPr="00B93384">
        <w:rPr>
          <w:i/>
          <w:iCs/>
        </w:rPr>
        <w:t>delete</w:t>
      </w:r>
      <w:r w:rsidRPr="00E65D5F">
        <w:rPr>
          <w:lang w:val="ru-RU"/>
        </w:rPr>
        <w:t>(</w:t>
      </w:r>
      <w:proofErr w:type="spellStart"/>
      <w:proofErr w:type="gramEnd"/>
      <w:r w:rsidRPr="00E65D5F">
        <w:rPr>
          <w:lang w:val="ru-RU"/>
        </w:rPr>
        <w:t>имя_файла</w:t>
      </w:r>
      <w:proofErr w:type="spellEnd"/>
      <w:r w:rsidRPr="00E65D5F">
        <w:rPr>
          <w:lang w:val="ru-RU"/>
        </w:rPr>
        <w:t xml:space="preserve">, место). </w:t>
      </w:r>
      <w:r w:rsidR="00B93384">
        <w:rPr>
          <w:lang w:val="ru-RU"/>
        </w:rPr>
        <w:t>М</w:t>
      </w:r>
      <w:r w:rsidRPr="00E65D5F">
        <w:rPr>
          <w:lang w:val="ru-RU"/>
        </w:rPr>
        <w:t xml:space="preserve">ожно только закрытую базу. Команда создания базы данных одновременно делает ее </w:t>
      </w:r>
      <w:proofErr w:type="spellStart"/>
      <w:r w:rsidRPr="00E65D5F">
        <w:rPr>
          <w:lang w:val="ru-RU"/>
        </w:rPr>
        <w:t>открытои</w:t>
      </w:r>
      <w:proofErr w:type="spellEnd"/>
      <w:r w:rsidRPr="00E65D5F">
        <w:rPr>
          <w:lang w:val="ru-RU"/>
        </w:rPr>
        <w:t xml:space="preserve">̆. </w:t>
      </w:r>
    </w:p>
    <w:p w14:paraId="6F6984E3" w14:textId="29E49106" w:rsidR="00AB67E3" w:rsidRPr="00E65D5F" w:rsidRDefault="00AB67E3" w:rsidP="00E65D5F">
      <w:pPr>
        <w:pStyle w:val="a0"/>
        <w:rPr>
          <w:lang w:val="ru-RU"/>
        </w:rPr>
      </w:pPr>
      <w:r w:rsidRPr="00E65D5F">
        <w:rPr>
          <w:lang w:val="ru-RU"/>
        </w:rPr>
        <w:t xml:space="preserve">Для открытия </w:t>
      </w:r>
      <w:proofErr w:type="spellStart"/>
      <w:r w:rsidRPr="00E65D5F">
        <w:rPr>
          <w:lang w:val="ru-RU"/>
        </w:rPr>
        <w:t>поврежденнои</w:t>
      </w:r>
      <w:proofErr w:type="spellEnd"/>
      <w:r w:rsidRPr="00E65D5F">
        <w:rPr>
          <w:lang w:val="ru-RU"/>
        </w:rPr>
        <w:t xml:space="preserve">̆ базы данных используется команда </w:t>
      </w:r>
      <w:proofErr w:type="spellStart"/>
      <w:r w:rsidRPr="00B93384">
        <w:rPr>
          <w:i/>
          <w:iCs/>
        </w:rPr>
        <w:t>db</w:t>
      </w:r>
      <w:proofErr w:type="spellEnd"/>
      <w:r w:rsidRPr="00E65D5F">
        <w:rPr>
          <w:lang w:val="ru-RU"/>
        </w:rPr>
        <w:t>_</w:t>
      </w:r>
      <w:proofErr w:type="spellStart"/>
      <w:proofErr w:type="gramStart"/>
      <w:r w:rsidRPr="00B93384">
        <w:rPr>
          <w:i/>
          <w:iCs/>
        </w:rPr>
        <w:t>openinvalid</w:t>
      </w:r>
      <w:proofErr w:type="spellEnd"/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имя_файла</w:t>
      </w:r>
      <w:proofErr w:type="spellEnd"/>
      <w:r w:rsidRPr="00E65D5F">
        <w:rPr>
          <w:lang w:val="ru-RU"/>
        </w:rPr>
        <w:t xml:space="preserve">, место). </w:t>
      </w:r>
    </w:p>
    <w:p w14:paraId="3E1BE8B6" w14:textId="77777777" w:rsidR="00AB67E3" w:rsidRPr="00E65D5F" w:rsidRDefault="00AB67E3" w:rsidP="00E65D5F">
      <w:pPr>
        <w:pStyle w:val="a0"/>
        <w:rPr>
          <w:lang w:val="ru-RU"/>
        </w:rPr>
      </w:pPr>
      <w:r w:rsidRPr="00E65D5F">
        <w:rPr>
          <w:lang w:val="ru-RU"/>
        </w:rPr>
        <w:t xml:space="preserve">Повреждение базы может возникнуть при сбое питания и </w:t>
      </w:r>
      <w:proofErr w:type="spellStart"/>
      <w:r w:rsidRPr="00E65D5F">
        <w:rPr>
          <w:lang w:val="ru-RU"/>
        </w:rPr>
        <w:t>открытои</w:t>
      </w:r>
      <w:proofErr w:type="spellEnd"/>
      <w:r w:rsidRPr="00E65D5F">
        <w:rPr>
          <w:lang w:val="ru-RU"/>
        </w:rPr>
        <w:t xml:space="preserve">̆ базе, некорректном завершении работы. </w:t>
      </w:r>
    </w:p>
    <w:p w14:paraId="52F030E3" w14:textId="56AAB55E" w:rsidR="00AB67E3" w:rsidRPr="00E65D5F" w:rsidRDefault="00AB67E3" w:rsidP="00B93384">
      <w:pPr>
        <w:pStyle w:val="a0"/>
        <w:rPr>
          <w:lang w:val="ru-RU"/>
        </w:rPr>
      </w:pPr>
      <w:r w:rsidRPr="00E65D5F">
        <w:rPr>
          <w:lang w:val="ru-RU"/>
        </w:rPr>
        <w:t xml:space="preserve">Команда выбора </w:t>
      </w:r>
      <w:proofErr w:type="spellStart"/>
      <w:r w:rsidRPr="00E65D5F">
        <w:rPr>
          <w:lang w:val="ru-RU"/>
        </w:rPr>
        <w:t>следующеи</w:t>
      </w:r>
      <w:proofErr w:type="spellEnd"/>
      <w:r w:rsidRPr="00E65D5F">
        <w:rPr>
          <w:lang w:val="ru-RU"/>
        </w:rPr>
        <w:t xml:space="preserve">̆ по порядку цепочки: </w:t>
      </w:r>
      <w:proofErr w:type="spellStart"/>
      <w:r w:rsidRPr="00B93384">
        <w:rPr>
          <w:i/>
          <w:iCs/>
        </w:rPr>
        <w:t>db</w:t>
      </w:r>
      <w:proofErr w:type="spellEnd"/>
      <w:r w:rsidRPr="00E65D5F">
        <w:rPr>
          <w:lang w:val="ru-RU"/>
        </w:rPr>
        <w:t>_</w:t>
      </w:r>
      <w:proofErr w:type="gramStart"/>
      <w:r w:rsidRPr="00B93384">
        <w:rPr>
          <w:i/>
          <w:iCs/>
        </w:rPr>
        <w:t>chains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r w:rsidRPr="00B93384">
        <w:rPr>
          <w:i/>
          <w:iCs/>
        </w:rPr>
        <w:t>Chain</w:t>
      </w:r>
      <w:r w:rsidRPr="00E65D5F">
        <w:rPr>
          <w:lang w:val="ru-RU"/>
        </w:rPr>
        <w:t xml:space="preserve">) Эта команда присваивает </w:t>
      </w:r>
      <w:proofErr w:type="spellStart"/>
      <w:r w:rsidRPr="00E65D5F">
        <w:rPr>
          <w:lang w:val="ru-RU"/>
        </w:rPr>
        <w:t>переменнои</w:t>
      </w:r>
      <w:proofErr w:type="spellEnd"/>
      <w:r w:rsidRPr="00E65D5F">
        <w:rPr>
          <w:lang w:val="ru-RU"/>
        </w:rPr>
        <w:t xml:space="preserve">̆ </w:t>
      </w:r>
      <w:r w:rsidRPr="00B93384">
        <w:rPr>
          <w:i/>
          <w:iCs/>
          <w:lang w:val="ru-RU"/>
        </w:rPr>
        <w:t>С</w:t>
      </w:r>
      <w:proofErr w:type="spellStart"/>
      <w:r w:rsidRPr="00B93384">
        <w:rPr>
          <w:i/>
          <w:iCs/>
        </w:rPr>
        <w:t>hain</w:t>
      </w:r>
      <w:proofErr w:type="spellEnd"/>
      <w:r w:rsidRPr="00E65D5F">
        <w:rPr>
          <w:lang w:val="ru-RU"/>
        </w:rPr>
        <w:t xml:space="preserve"> имя </w:t>
      </w:r>
      <w:proofErr w:type="spellStart"/>
      <w:r w:rsidRPr="00E65D5F">
        <w:rPr>
          <w:lang w:val="ru-RU"/>
        </w:rPr>
        <w:t>очереднои</w:t>
      </w:r>
      <w:proofErr w:type="spellEnd"/>
      <w:r w:rsidRPr="00E65D5F">
        <w:rPr>
          <w:lang w:val="ru-RU"/>
        </w:rPr>
        <w:t xml:space="preserve">̆ цепочки. Если цепочек больше нет, то возникает возврат в </w:t>
      </w:r>
      <w:proofErr w:type="spellStart"/>
      <w:r w:rsidRPr="00E65D5F">
        <w:rPr>
          <w:lang w:val="ru-RU"/>
        </w:rPr>
        <w:t>ближайшую</w:t>
      </w:r>
      <w:proofErr w:type="spellEnd"/>
      <w:r w:rsidRPr="00E65D5F">
        <w:rPr>
          <w:lang w:val="ru-RU"/>
        </w:rPr>
        <w:t xml:space="preserve"> точку ветвления.</w:t>
      </w:r>
      <w:r w:rsidRPr="00E65D5F">
        <w:rPr>
          <w:lang w:val="ru-RU"/>
        </w:rPr>
        <w:br/>
      </w:r>
      <w:r w:rsidR="00B93384">
        <w:rPr>
          <w:lang w:val="ru-RU"/>
        </w:rPr>
        <w:t xml:space="preserve"> </w:t>
      </w:r>
      <w:r w:rsidR="00B93384">
        <w:rPr>
          <w:lang w:val="ru-RU"/>
        </w:rPr>
        <w:tab/>
      </w:r>
      <w:r w:rsidRPr="00E65D5F">
        <w:rPr>
          <w:lang w:val="ru-RU"/>
        </w:rPr>
        <w:t>Следующая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команда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возвращает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ссылку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на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первую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запись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в</w:t>
      </w:r>
      <w:r w:rsidR="00B93384">
        <w:rPr>
          <w:lang w:val="ru-RU"/>
        </w:rPr>
        <w:t xml:space="preserve"> </w:t>
      </w:r>
      <w:r w:rsidRPr="00E65D5F">
        <w:rPr>
          <w:lang w:val="ru-RU"/>
        </w:rPr>
        <w:t>цепочке:</w:t>
      </w:r>
      <w:r w:rsidR="00B93384">
        <w:rPr>
          <w:lang w:val="ru-RU"/>
        </w:rPr>
        <w:t xml:space="preserve"> </w:t>
      </w:r>
      <w:r w:rsidRPr="00B93384">
        <w:rPr>
          <w:i/>
          <w:iCs/>
          <w:lang w:val="ru-RU"/>
        </w:rPr>
        <w:t>с</w:t>
      </w:r>
      <w:proofErr w:type="spellStart"/>
      <w:r w:rsidRPr="00B93384">
        <w:rPr>
          <w:i/>
          <w:iCs/>
        </w:rPr>
        <w:t>hain</w:t>
      </w:r>
      <w:proofErr w:type="spellEnd"/>
      <w:r w:rsidRPr="00E65D5F">
        <w:rPr>
          <w:lang w:val="ru-RU"/>
        </w:rPr>
        <w:t>_</w:t>
      </w:r>
      <w:proofErr w:type="gramStart"/>
      <w:r w:rsidRPr="00B93384">
        <w:rPr>
          <w:i/>
          <w:iCs/>
        </w:rPr>
        <w:t>first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имя_цепочки</w:t>
      </w:r>
      <w:proofErr w:type="spellEnd"/>
      <w:r w:rsidRPr="00E65D5F">
        <w:rPr>
          <w:lang w:val="ru-RU"/>
        </w:rPr>
        <w:t xml:space="preserve">, ссылка). </w:t>
      </w:r>
    </w:p>
    <w:p w14:paraId="6619CA47" w14:textId="5856705B" w:rsidR="00AB67E3" w:rsidRPr="00E65D5F" w:rsidRDefault="00AB67E3" w:rsidP="00E65D5F">
      <w:pPr>
        <w:pStyle w:val="a0"/>
        <w:rPr>
          <w:lang w:val="ru-RU"/>
        </w:rPr>
      </w:pPr>
      <w:r w:rsidRPr="00E65D5F">
        <w:t>C</w:t>
      </w:r>
      <w:proofErr w:type="spellStart"/>
      <w:r w:rsidRPr="00E65D5F">
        <w:rPr>
          <w:lang w:val="ru-RU"/>
        </w:rPr>
        <w:t>ледующии</w:t>
      </w:r>
      <w:proofErr w:type="spellEnd"/>
      <w:r w:rsidRPr="00E65D5F">
        <w:rPr>
          <w:lang w:val="ru-RU"/>
        </w:rPr>
        <w:t>̆ предикат отыскивает и возвращает ссылку на указанную запись</w:t>
      </w:r>
      <w:r w:rsidR="00B93384">
        <w:rPr>
          <w:lang w:val="ru-RU"/>
        </w:rPr>
        <w:t>:</w:t>
      </w:r>
      <w:r w:rsidRPr="00E65D5F">
        <w:rPr>
          <w:lang w:val="ru-RU"/>
        </w:rPr>
        <w:t xml:space="preserve"> </w:t>
      </w:r>
      <w:r w:rsidRPr="00B93384">
        <w:rPr>
          <w:i/>
          <w:iCs/>
          <w:lang w:val="ru-RU"/>
        </w:rPr>
        <w:t>с</w:t>
      </w:r>
      <w:proofErr w:type="spellStart"/>
      <w:r w:rsidRPr="00B93384">
        <w:rPr>
          <w:i/>
          <w:iCs/>
        </w:rPr>
        <w:t>hain</w:t>
      </w:r>
      <w:proofErr w:type="spellEnd"/>
      <w:r w:rsidRPr="00E65D5F">
        <w:rPr>
          <w:lang w:val="ru-RU"/>
        </w:rPr>
        <w:t>_</w:t>
      </w:r>
      <w:proofErr w:type="gramStart"/>
      <w:r w:rsidRPr="00B93384">
        <w:rPr>
          <w:i/>
          <w:iCs/>
        </w:rPr>
        <w:t>terms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имя_цепочки</w:t>
      </w:r>
      <w:proofErr w:type="spellEnd"/>
      <w:r w:rsidRPr="00E65D5F">
        <w:rPr>
          <w:lang w:val="ru-RU"/>
        </w:rPr>
        <w:t xml:space="preserve">, </w:t>
      </w:r>
      <w:proofErr w:type="spellStart"/>
      <w:r w:rsidRPr="00E65D5F">
        <w:rPr>
          <w:lang w:val="ru-RU"/>
        </w:rPr>
        <w:t>тип_цепочки</w:t>
      </w:r>
      <w:proofErr w:type="spellEnd"/>
      <w:r w:rsidRPr="00E65D5F">
        <w:rPr>
          <w:lang w:val="ru-RU"/>
        </w:rPr>
        <w:t xml:space="preserve">, запись, ссылка). </w:t>
      </w:r>
    </w:p>
    <w:p w14:paraId="4F313E2B" w14:textId="36F22821" w:rsidR="00AB67E3" w:rsidRPr="00B93384" w:rsidRDefault="00AB67E3" w:rsidP="00B93384">
      <w:pPr>
        <w:pStyle w:val="a0"/>
        <w:rPr>
          <w:lang w:val="ru-RU"/>
        </w:rPr>
      </w:pPr>
      <w:r w:rsidRPr="00E65D5F">
        <w:rPr>
          <w:lang w:val="ru-RU"/>
        </w:rPr>
        <w:t>Следующая команда добавляет запись в начало цепочки</w:t>
      </w:r>
      <w:r w:rsidR="00B93384">
        <w:rPr>
          <w:lang w:val="ru-RU"/>
        </w:rPr>
        <w:t>:</w:t>
      </w:r>
      <w:r w:rsidRPr="00E65D5F">
        <w:rPr>
          <w:lang w:val="ru-RU"/>
        </w:rPr>
        <w:t xml:space="preserve"> </w:t>
      </w:r>
      <w:r w:rsidRPr="00B93384">
        <w:rPr>
          <w:i/>
          <w:iCs/>
          <w:lang w:val="ru-RU"/>
        </w:rPr>
        <w:t>с</w:t>
      </w:r>
      <w:proofErr w:type="spellStart"/>
      <w:r w:rsidRPr="00B93384">
        <w:rPr>
          <w:i/>
          <w:iCs/>
        </w:rPr>
        <w:t>hain</w:t>
      </w:r>
      <w:proofErr w:type="spellEnd"/>
      <w:r w:rsidRPr="00E65D5F">
        <w:rPr>
          <w:lang w:val="ru-RU"/>
        </w:rPr>
        <w:t>_</w:t>
      </w:r>
      <w:proofErr w:type="spellStart"/>
      <w:proofErr w:type="gramStart"/>
      <w:r w:rsidRPr="00B93384">
        <w:rPr>
          <w:i/>
          <w:iCs/>
        </w:rPr>
        <w:t>inserta</w:t>
      </w:r>
      <w:proofErr w:type="spellEnd"/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имя_цепочки,тип_записи,запись,ссылка</w:t>
      </w:r>
      <w:proofErr w:type="spellEnd"/>
      <w:r w:rsidRPr="00E65D5F">
        <w:rPr>
          <w:lang w:val="ru-RU"/>
        </w:rPr>
        <w:t xml:space="preserve">). </w:t>
      </w:r>
      <w:proofErr w:type="spellStart"/>
      <w:r w:rsidRPr="00E65D5F">
        <w:rPr>
          <w:lang w:val="ru-RU"/>
        </w:rPr>
        <w:t>Последнии</w:t>
      </w:r>
      <w:proofErr w:type="spellEnd"/>
      <w:r w:rsidRPr="00E65D5F">
        <w:rPr>
          <w:lang w:val="ru-RU"/>
        </w:rPr>
        <w:t>̆ аргумент не должен быть задан и получает значение.</w:t>
      </w:r>
      <w:r w:rsidR="00B93384">
        <w:rPr>
          <w:lang w:val="ru-RU"/>
        </w:rPr>
        <w:t xml:space="preserve"> </w:t>
      </w:r>
      <w:r w:rsidRPr="00B93384">
        <w:rPr>
          <w:lang w:val="ru-RU"/>
        </w:rPr>
        <w:t xml:space="preserve">Пример: </w:t>
      </w:r>
      <w:r w:rsidRPr="00B93384">
        <w:rPr>
          <w:i/>
          <w:iCs/>
          <w:lang w:val="ru-RU"/>
        </w:rPr>
        <w:t>с</w:t>
      </w:r>
      <w:proofErr w:type="spellStart"/>
      <w:r w:rsidRPr="00B93384">
        <w:rPr>
          <w:i/>
          <w:iCs/>
        </w:rPr>
        <w:t>hain</w:t>
      </w:r>
      <w:proofErr w:type="spellEnd"/>
      <w:r w:rsidRPr="00B93384">
        <w:rPr>
          <w:lang w:val="ru-RU"/>
        </w:rPr>
        <w:t>_</w:t>
      </w:r>
      <w:proofErr w:type="spellStart"/>
      <w:proofErr w:type="gramStart"/>
      <w:r w:rsidRPr="00B93384">
        <w:rPr>
          <w:i/>
          <w:iCs/>
        </w:rPr>
        <w:t>inserta</w:t>
      </w:r>
      <w:proofErr w:type="spellEnd"/>
      <w:r w:rsidRPr="00B93384">
        <w:rPr>
          <w:lang w:val="ru-RU"/>
        </w:rPr>
        <w:t>(</w:t>
      </w:r>
      <w:proofErr w:type="spellStart"/>
      <w:proofErr w:type="gramEnd"/>
      <w:r w:rsidRPr="00B93384">
        <w:rPr>
          <w:i/>
          <w:iCs/>
        </w:rPr>
        <w:t>mydba</w:t>
      </w:r>
      <w:proofErr w:type="spellEnd"/>
      <w:r w:rsidRPr="00B93384">
        <w:rPr>
          <w:lang w:val="ru-RU"/>
        </w:rPr>
        <w:t xml:space="preserve">, </w:t>
      </w:r>
      <w:r w:rsidRPr="00B93384">
        <w:rPr>
          <w:i/>
          <w:iCs/>
        </w:rPr>
        <w:t>chain</w:t>
      </w:r>
      <w:r w:rsidRPr="00B93384">
        <w:rPr>
          <w:i/>
          <w:iCs/>
          <w:lang w:val="ru-RU"/>
        </w:rPr>
        <w:t>1</w:t>
      </w:r>
      <w:r w:rsidRPr="00B93384">
        <w:rPr>
          <w:lang w:val="ru-RU"/>
        </w:rPr>
        <w:t>,</w:t>
      </w:r>
      <w:proofErr w:type="spellStart"/>
      <w:r w:rsidRPr="00B93384">
        <w:rPr>
          <w:i/>
          <w:iCs/>
        </w:rPr>
        <w:t>dbdom</w:t>
      </w:r>
      <w:proofErr w:type="spellEnd"/>
      <w:r w:rsidRPr="00B93384">
        <w:rPr>
          <w:lang w:val="ru-RU"/>
        </w:rPr>
        <w:t>,</w:t>
      </w:r>
      <w:r w:rsidRPr="00B93384">
        <w:rPr>
          <w:i/>
          <w:iCs/>
        </w:rPr>
        <w:t>city</w:t>
      </w:r>
      <w:r w:rsidRPr="00B93384">
        <w:rPr>
          <w:lang w:val="ru-RU"/>
        </w:rPr>
        <w:t>(”</w:t>
      </w:r>
      <w:r w:rsidRPr="00B93384">
        <w:rPr>
          <w:i/>
          <w:iCs/>
        </w:rPr>
        <w:t>Minsk</w:t>
      </w:r>
      <w:r w:rsidRPr="00B93384">
        <w:rPr>
          <w:lang w:val="ru-RU"/>
        </w:rPr>
        <w:t>”,”</w:t>
      </w:r>
      <w:r w:rsidRPr="00B93384">
        <w:rPr>
          <w:i/>
          <w:iCs/>
        </w:rPr>
        <w:t>Belarus</w:t>
      </w:r>
      <w:r w:rsidRPr="00B93384">
        <w:rPr>
          <w:lang w:val="ru-RU"/>
        </w:rPr>
        <w:t>”),</w:t>
      </w:r>
      <w:r w:rsidRPr="00B93384">
        <w:rPr>
          <w:i/>
          <w:iCs/>
        </w:rPr>
        <w:t>Ref</w:t>
      </w:r>
      <w:r w:rsidRPr="00B93384">
        <w:rPr>
          <w:lang w:val="ru-RU"/>
        </w:rPr>
        <w:t xml:space="preserve">). </w:t>
      </w:r>
    </w:p>
    <w:p w14:paraId="439A792C" w14:textId="608B5BE8" w:rsidR="00AB67E3" w:rsidRPr="00E65D5F" w:rsidRDefault="00B93384" w:rsidP="00E65D5F">
      <w:pPr>
        <w:pStyle w:val="a0"/>
        <w:rPr>
          <w:lang w:val="ru-RU"/>
        </w:rPr>
      </w:pPr>
      <w:r>
        <w:rPr>
          <w:lang w:val="ru-RU"/>
        </w:rPr>
        <w:t xml:space="preserve">Следующая </w:t>
      </w:r>
      <w:proofErr w:type="spellStart"/>
      <w:r>
        <w:rPr>
          <w:lang w:val="ru-RU"/>
        </w:rPr>
        <w:t>комманада</w:t>
      </w:r>
      <w:proofErr w:type="spellEnd"/>
      <w:r w:rsidR="00AB67E3" w:rsidRPr="00E65D5F">
        <w:rPr>
          <w:lang w:val="ru-RU"/>
        </w:rPr>
        <w:t xml:space="preserve"> удаляет всю цепочку: </w:t>
      </w:r>
      <w:r w:rsidR="00AB67E3" w:rsidRPr="00B93384">
        <w:rPr>
          <w:i/>
          <w:iCs/>
          <w:lang w:val="ru-RU"/>
        </w:rPr>
        <w:t>с</w:t>
      </w:r>
      <w:proofErr w:type="spellStart"/>
      <w:r w:rsidR="00AB67E3" w:rsidRPr="00B93384">
        <w:rPr>
          <w:i/>
          <w:iCs/>
        </w:rPr>
        <w:t>hain</w:t>
      </w:r>
      <w:proofErr w:type="spellEnd"/>
      <w:r w:rsidR="00AB67E3" w:rsidRPr="00E65D5F">
        <w:rPr>
          <w:lang w:val="ru-RU"/>
        </w:rPr>
        <w:t>_</w:t>
      </w:r>
      <w:proofErr w:type="gramStart"/>
      <w:r w:rsidR="00AB67E3" w:rsidRPr="00B93384">
        <w:rPr>
          <w:i/>
          <w:iCs/>
        </w:rPr>
        <w:t>delete</w:t>
      </w:r>
      <w:r w:rsidR="00AB67E3" w:rsidRPr="00E65D5F">
        <w:rPr>
          <w:lang w:val="ru-RU"/>
        </w:rPr>
        <w:t>(</w:t>
      </w:r>
      <w:proofErr w:type="gramEnd"/>
      <w:r w:rsidR="00AB67E3" w:rsidRPr="00E65D5F">
        <w:rPr>
          <w:lang w:val="ru-RU"/>
        </w:rPr>
        <w:t xml:space="preserve">селектор, </w:t>
      </w:r>
      <w:proofErr w:type="spellStart"/>
      <w:r w:rsidR="00AB67E3" w:rsidRPr="00E65D5F">
        <w:rPr>
          <w:lang w:val="ru-RU"/>
        </w:rPr>
        <w:t>имя_цепочки</w:t>
      </w:r>
      <w:proofErr w:type="spellEnd"/>
      <w:r w:rsidR="00AB67E3" w:rsidRPr="00E65D5F">
        <w:rPr>
          <w:lang w:val="ru-RU"/>
        </w:rPr>
        <w:t xml:space="preserve">). </w:t>
      </w:r>
    </w:p>
    <w:p w14:paraId="3686A295" w14:textId="75F2D82B" w:rsidR="00AB67E3" w:rsidRPr="00E65D5F" w:rsidRDefault="00AB67E3" w:rsidP="00B93384">
      <w:pPr>
        <w:pStyle w:val="a0"/>
        <w:rPr>
          <w:lang w:val="ru-RU"/>
        </w:rPr>
      </w:pPr>
      <w:r w:rsidRPr="00E65D5F">
        <w:rPr>
          <w:lang w:val="ru-RU"/>
        </w:rPr>
        <w:t xml:space="preserve">Команда создания дерева имеет </w:t>
      </w:r>
      <w:proofErr w:type="spellStart"/>
      <w:r w:rsidRPr="00E65D5F">
        <w:rPr>
          <w:lang w:val="ru-RU"/>
        </w:rPr>
        <w:t>такои</w:t>
      </w:r>
      <w:proofErr w:type="spellEnd"/>
      <w:r w:rsidRPr="00E65D5F">
        <w:rPr>
          <w:lang w:val="ru-RU"/>
        </w:rPr>
        <w:t xml:space="preserve">̆ формат: </w:t>
      </w:r>
      <w:proofErr w:type="spellStart"/>
      <w:r w:rsidRPr="00B93384">
        <w:rPr>
          <w:i/>
          <w:iCs/>
        </w:rPr>
        <w:t>bt</w:t>
      </w:r>
      <w:proofErr w:type="spellEnd"/>
      <w:r w:rsidRPr="00E65D5F">
        <w:rPr>
          <w:lang w:val="ru-RU"/>
        </w:rPr>
        <w:t>_</w:t>
      </w:r>
      <w:proofErr w:type="gramStart"/>
      <w:r w:rsidRPr="00B93384">
        <w:rPr>
          <w:i/>
          <w:iCs/>
        </w:rPr>
        <w:t>create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имя_дерева</w:t>
      </w:r>
      <w:proofErr w:type="spellEnd"/>
      <w:r w:rsidRPr="00E65D5F">
        <w:rPr>
          <w:lang w:val="ru-RU"/>
        </w:rPr>
        <w:t xml:space="preserve">, </w:t>
      </w:r>
      <w:proofErr w:type="spellStart"/>
      <w:r w:rsidRPr="00E65D5F">
        <w:rPr>
          <w:lang w:val="ru-RU"/>
        </w:rPr>
        <w:t>селектор_дерева</w:t>
      </w:r>
      <w:proofErr w:type="spellEnd"/>
      <w:r w:rsidRPr="00E65D5F">
        <w:rPr>
          <w:lang w:val="ru-RU"/>
        </w:rPr>
        <w:t xml:space="preserve">, </w:t>
      </w:r>
      <w:proofErr w:type="spellStart"/>
      <w:r w:rsidRPr="00E65D5F">
        <w:rPr>
          <w:lang w:val="ru-RU"/>
        </w:rPr>
        <w:t>длина_ключа</w:t>
      </w:r>
      <w:proofErr w:type="spellEnd"/>
      <w:r w:rsidRPr="00E65D5F">
        <w:rPr>
          <w:lang w:val="ru-RU"/>
        </w:rPr>
        <w:t xml:space="preserve">, </w:t>
      </w:r>
      <w:proofErr w:type="spellStart"/>
      <w:r w:rsidRPr="00E65D5F">
        <w:rPr>
          <w:lang w:val="ru-RU"/>
        </w:rPr>
        <w:t>степень_ветвления_вершин</w:t>
      </w:r>
      <w:proofErr w:type="spellEnd"/>
      <w:r w:rsidRPr="00E65D5F">
        <w:rPr>
          <w:lang w:val="ru-RU"/>
        </w:rPr>
        <w:t>)</w:t>
      </w:r>
      <w:r w:rsidR="00B93384">
        <w:rPr>
          <w:lang w:val="ru-RU"/>
        </w:rPr>
        <w:t xml:space="preserve">. </w:t>
      </w:r>
      <w:r w:rsidRPr="00E65D5F">
        <w:rPr>
          <w:lang w:val="ru-RU"/>
        </w:rPr>
        <w:t xml:space="preserve">Здесь </w:t>
      </w:r>
      <w:proofErr w:type="spellStart"/>
      <w:r w:rsidRPr="00E65D5F">
        <w:rPr>
          <w:lang w:val="ru-RU"/>
        </w:rPr>
        <w:t>селектор_дерева</w:t>
      </w:r>
      <w:proofErr w:type="spellEnd"/>
      <w:r w:rsidRPr="00E65D5F">
        <w:rPr>
          <w:lang w:val="ru-RU"/>
        </w:rPr>
        <w:t xml:space="preserve"> не должен быть задан и получает значение в результате выполнения команды. Остальные параметры должны быть заданы. </w:t>
      </w:r>
      <w:proofErr w:type="spellStart"/>
      <w:r w:rsidRPr="00E65D5F">
        <w:rPr>
          <w:lang w:val="ru-RU"/>
        </w:rPr>
        <w:t>Длина_ключа</w:t>
      </w:r>
      <w:proofErr w:type="spellEnd"/>
      <w:r w:rsidRPr="00E65D5F">
        <w:rPr>
          <w:lang w:val="ru-RU"/>
        </w:rPr>
        <w:t xml:space="preserve"> имеет тип </w:t>
      </w:r>
      <w:r w:rsidRPr="00C1612B">
        <w:rPr>
          <w:i/>
          <w:iCs/>
        </w:rPr>
        <w:t>UNSIGNED</w:t>
      </w:r>
      <w:r w:rsidRPr="00E65D5F">
        <w:rPr>
          <w:lang w:val="ru-RU"/>
        </w:rPr>
        <w:t xml:space="preserve"> и определяет максимальное </w:t>
      </w:r>
      <w:r w:rsidRPr="00E65D5F">
        <w:rPr>
          <w:lang w:val="ru-RU"/>
        </w:rPr>
        <w:lastRenderedPageBreak/>
        <w:t xml:space="preserve">число символов в ключе; параметр </w:t>
      </w:r>
      <w:proofErr w:type="spellStart"/>
      <w:r w:rsidRPr="00E65D5F">
        <w:rPr>
          <w:lang w:val="ru-RU"/>
        </w:rPr>
        <w:t>степень_ветвления_вершин</w:t>
      </w:r>
      <w:proofErr w:type="spellEnd"/>
      <w:r w:rsidRPr="00E65D5F">
        <w:rPr>
          <w:lang w:val="ru-RU"/>
        </w:rPr>
        <w:t xml:space="preserve"> имеет тип </w:t>
      </w:r>
      <w:r w:rsidRPr="00C1612B">
        <w:rPr>
          <w:i/>
          <w:iCs/>
        </w:rPr>
        <w:t>UNSIGNED</w:t>
      </w:r>
      <w:r w:rsidRPr="00E65D5F">
        <w:rPr>
          <w:lang w:val="ru-RU"/>
        </w:rPr>
        <w:t xml:space="preserve">, и рекомендуется устанавливать его равным 3 или 4. </w:t>
      </w:r>
    </w:p>
    <w:p w14:paraId="274DAB9F" w14:textId="19ABCB42" w:rsidR="00AB67E3" w:rsidRPr="002C59E5" w:rsidRDefault="00AB67E3" w:rsidP="00C1612B">
      <w:pPr>
        <w:pStyle w:val="a0"/>
        <w:rPr>
          <w:lang w:val="ru-RU"/>
        </w:rPr>
      </w:pPr>
      <w:r w:rsidRPr="00E65D5F">
        <w:rPr>
          <w:lang w:val="ru-RU"/>
        </w:rPr>
        <w:t>Команда</w:t>
      </w:r>
      <w:r w:rsidR="00C1612B">
        <w:rPr>
          <w:lang w:val="ru-RU"/>
        </w:rPr>
        <w:t xml:space="preserve"> </w:t>
      </w:r>
      <w:proofErr w:type="spellStart"/>
      <w:r w:rsidRPr="00C1612B">
        <w:rPr>
          <w:i/>
          <w:iCs/>
        </w:rPr>
        <w:t>bt</w:t>
      </w:r>
      <w:proofErr w:type="spellEnd"/>
      <w:r w:rsidRPr="00E65D5F">
        <w:rPr>
          <w:lang w:val="ru-RU"/>
        </w:rPr>
        <w:t>_</w:t>
      </w:r>
      <w:r w:rsidRPr="00C1612B">
        <w:rPr>
          <w:i/>
          <w:iCs/>
        </w:rPr>
        <w:t>close</w:t>
      </w:r>
      <w:r w:rsidRPr="00E65D5F">
        <w:rPr>
          <w:lang w:val="ru-RU"/>
        </w:rPr>
        <w:t>(</w:t>
      </w:r>
      <w:proofErr w:type="spellStart"/>
      <w:proofErr w:type="gramStart"/>
      <w:r w:rsidRPr="00E65D5F">
        <w:rPr>
          <w:lang w:val="ru-RU"/>
        </w:rPr>
        <w:t>селектор,селектор</w:t>
      </w:r>
      <w:proofErr w:type="gramEnd"/>
      <w:r w:rsidRPr="00E65D5F">
        <w:rPr>
          <w:lang w:val="ru-RU"/>
        </w:rPr>
        <w:t>_дерева</w:t>
      </w:r>
      <w:proofErr w:type="spellEnd"/>
      <w:r w:rsidRPr="00E65D5F">
        <w:rPr>
          <w:lang w:val="ru-RU"/>
        </w:rPr>
        <w:t>)</w:t>
      </w:r>
      <w:proofErr w:type="spellStart"/>
      <w:r w:rsidRPr="00E65D5F">
        <w:rPr>
          <w:lang w:val="ru-RU"/>
        </w:rPr>
        <w:t>закрываетдерево</w:t>
      </w:r>
      <w:proofErr w:type="spellEnd"/>
      <w:r w:rsidRPr="00E65D5F">
        <w:rPr>
          <w:lang w:val="ru-RU"/>
        </w:rPr>
        <w:t xml:space="preserve">. </w:t>
      </w:r>
    </w:p>
    <w:p w14:paraId="69BDB36C" w14:textId="01CD3255" w:rsidR="00AB67E3" w:rsidRPr="00E65D5F" w:rsidRDefault="00AB67E3" w:rsidP="00E65D5F">
      <w:pPr>
        <w:pStyle w:val="a0"/>
        <w:rPr>
          <w:lang w:val="ru-RU"/>
        </w:rPr>
      </w:pPr>
      <w:r w:rsidRPr="00E65D5F">
        <w:t>C</w:t>
      </w:r>
      <w:proofErr w:type="spellStart"/>
      <w:r w:rsidRPr="00E65D5F">
        <w:rPr>
          <w:lang w:val="ru-RU"/>
        </w:rPr>
        <w:t>ледующая</w:t>
      </w:r>
      <w:proofErr w:type="spellEnd"/>
      <w:r w:rsidRPr="00E65D5F">
        <w:rPr>
          <w:lang w:val="ru-RU"/>
        </w:rPr>
        <w:t xml:space="preserve"> команда удаляет </w:t>
      </w:r>
      <w:r w:rsidRPr="00C1612B">
        <w:rPr>
          <w:i/>
          <w:iCs/>
          <w:lang w:val="ru-RU"/>
        </w:rPr>
        <w:t>В</w:t>
      </w:r>
      <w:r w:rsidRPr="00E65D5F">
        <w:rPr>
          <w:lang w:val="ru-RU"/>
        </w:rPr>
        <w:t xml:space="preserve">-дерево: </w:t>
      </w:r>
      <w:proofErr w:type="spellStart"/>
      <w:r w:rsidRPr="00C1612B">
        <w:rPr>
          <w:i/>
          <w:iCs/>
        </w:rPr>
        <w:t>bt</w:t>
      </w:r>
      <w:proofErr w:type="spellEnd"/>
      <w:r w:rsidRPr="00E65D5F">
        <w:rPr>
          <w:lang w:val="ru-RU"/>
        </w:rPr>
        <w:t>_</w:t>
      </w:r>
      <w:proofErr w:type="gramStart"/>
      <w:r w:rsidRPr="00C1612B">
        <w:rPr>
          <w:i/>
          <w:iCs/>
        </w:rPr>
        <w:t>delete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имя_дерева</w:t>
      </w:r>
      <w:proofErr w:type="spellEnd"/>
      <w:r w:rsidRPr="00E65D5F">
        <w:rPr>
          <w:lang w:val="ru-RU"/>
        </w:rPr>
        <w:t xml:space="preserve">). </w:t>
      </w:r>
    </w:p>
    <w:p w14:paraId="0B18459F" w14:textId="1D220B7A" w:rsidR="00AB67E3" w:rsidRPr="00E65D5F" w:rsidRDefault="00AB67E3" w:rsidP="00C1612B">
      <w:pPr>
        <w:pStyle w:val="a0"/>
        <w:rPr>
          <w:lang w:val="ru-RU"/>
        </w:rPr>
      </w:pPr>
      <w:r w:rsidRPr="00E65D5F">
        <w:rPr>
          <w:lang w:val="ru-RU"/>
        </w:rPr>
        <w:t>Для открытия В-дерева используется команда</w:t>
      </w:r>
      <w:r w:rsidR="00C1612B">
        <w:rPr>
          <w:lang w:val="ru-RU"/>
        </w:rPr>
        <w:t xml:space="preserve"> </w:t>
      </w:r>
      <w:proofErr w:type="spellStart"/>
      <w:r w:rsidRPr="00C1612B">
        <w:rPr>
          <w:i/>
          <w:iCs/>
        </w:rPr>
        <w:t>bt</w:t>
      </w:r>
      <w:proofErr w:type="spellEnd"/>
      <w:r w:rsidRPr="00E65D5F">
        <w:rPr>
          <w:lang w:val="ru-RU"/>
        </w:rPr>
        <w:t>_</w:t>
      </w:r>
      <w:proofErr w:type="gramStart"/>
      <w:r w:rsidRPr="00C1612B">
        <w:rPr>
          <w:i/>
          <w:iCs/>
        </w:rPr>
        <w:t>open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имя_дерева</w:t>
      </w:r>
      <w:proofErr w:type="spellEnd"/>
      <w:r w:rsidRPr="00E65D5F">
        <w:rPr>
          <w:lang w:val="ru-RU"/>
        </w:rPr>
        <w:t xml:space="preserve">, </w:t>
      </w:r>
      <w:proofErr w:type="spellStart"/>
      <w:r w:rsidRPr="00E65D5F">
        <w:rPr>
          <w:lang w:val="ru-RU"/>
        </w:rPr>
        <w:t>селектор_дерева</w:t>
      </w:r>
      <w:proofErr w:type="spellEnd"/>
      <w:r w:rsidRPr="00E65D5F">
        <w:rPr>
          <w:lang w:val="ru-RU"/>
        </w:rPr>
        <w:t>). Эта команда использует в качестве входных аргументов первые два. Селектор дерева возвращается в качестве результата.</w:t>
      </w:r>
      <w:r w:rsidRPr="00E65D5F">
        <w:rPr>
          <w:lang w:val="ru-RU"/>
        </w:rPr>
        <w:br/>
      </w:r>
      <w:r w:rsidR="00C1612B">
        <w:rPr>
          <w:lang w:val="ru-RU"/>
        </w:rPr>
        <w:t xml:space="preserve">  </w:t>
      </w:r>
      <w:r w:rsidR="00C1612B">
        <w:rPr>
          <w:lang w:val="ru-RU"/>
        </w:rPr>
        <w:tab/>
      </w:r>
      <w:r w:rsidRPr="00E65D5F">
        <w:rPr>
          <w:lang w:val="ru-RU"/>
        </w:rPr>
        <w:t xml:space="preserve">Команда закрытия дерева имеет </w:t>
      </w:r>
      <w:proofErr w:type="spellStart"/>
      <w:r w:rsidRPr="00E65D5F">
        <w:rPr>
          <w:lang w:val="ru-RU"/>
        </w:rPr>
        <w:t>такои</w:t>
      </w:r>
      <w:proofErr w:type="spellEnd"/>
      <w:r w:rsidRPr="00E65D5F">
        <w:rPr>
          <w:lang w:val="ru-RU"/>
        </w:rPr>
        <w:t xml:space="preserve">̆ вид: </w:t>
      </w:r>
      <w:proofErr w:type="spellStart"/>
      <w:r w:rsidRPr="00C1612B">
        <w:rPr>
          <w:i/>
          <w:iCs/>
        </w:rPr>
        <w:t>bt</w:t>
      </w:r>
      <w:proofErr w:type="spellEnd"/>
      <w:r w:rsidRPr="00E65D5F">
        <w:rPr>
          <w:lang w:val="ru-RU"/>
        </w:rPr>
        <w:t>_</w:t>
      </w:r>
      <w:proofErr w:type="gramStart"/>
      <w:r w:rsidRPr="00C1612B">
        <w:rPr>
          <w:u w:val="single"/>
        </w:rPr>
        <w:t>close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селектор_дерева</w:t>
      </w:r>
      <w:proofErr w:type="spellEnd"/>
      <w:r w:rsidRPr="00E65D5F">
        <w:rPr>
          <w:lang w:val="ru-RU"/>
        </w:rPr>
        <w:t xml:space="preserve">). Основными операциями на дереве являются операции с ключами. Для вставки ключа в дерево используется команда: </w:t>
      </w:r>
      <w:r w:rsidRPr="00C1612B">
        <w:rPr>
          <w:i/>
          <w:iCs/>
        </w:rPr>
        <w:t>key</w:t>
      </w:r>
      <w:r w:rsidRPr="00E65D5F">
        <w:rPr>
          <w:lang w:val="ru-RU"/>
        </w:rPr>
        <w:t>_</w:t>
      </w:r>
      <w:proofErr w:type="gramStart"/>
      <w:r w:rsidRPr="00C1612B">
        <w:rPr>
          <w:i/>
          <w:iCs/>
        </w:rPr>
        <w:t>insert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селектор_дерева</w:t>
      </w:r>
      <w:proofErr w:type="spellEnd"/>
      <w:r w:rsidRPr="00E65D5F">
        <w:rPr>
          <w:lang w:val="ru-RU"/>
        </w:rPr>
        <w:t xml:space="preserve">, ключ, ссылка). Все аргументы должны быть заданы. Это значит, что запись уже должна содержаться в базе данных и на нее существует ссылка. Ссылку, в частности, можно получить при вставке записи в базу данных </w:t>
      </w:r>
      <w:proofErr w:type="spellStart"/>
      <w:r w:rsidRPr="00E65D5F">
        <w:rPr>
          <w:lang w:val="ru-RU"/>
        </w:rPr>
        <w:t>командои</w:t>
      </w:r>
      <w:proofErr w:type="spellEnd"/>
      <w:r w:rsidRPr="00E65D5F">
        <w:rPr>
          <w:lang w:val="ru-RU"/>
        </w:rPr>
        <w:t xml:space="preserve">̆ </w:t>
      </w:r>
      <w:r w:rsidRPr="00C1612B">
        <w:rPr>
          <w:i/>
          <w:iCs/>
        </w:rPr>
        <w:t>chain</w:t>
      </w:r>
      <w:r w:rsidRPr="00E65D5F">
        <w:rPr>
          <w:lang w:val="ru-RU"/>
        </w:rPr>
        <w:t>_</w:t>
      </w:r>
      <w:proofErr w:type="spellStart"/>
      <w:r w:rsidRPr="00C1612B">
        <w:rPr>
          <w:i/>
          <w:iCs/>
        </w:rPr>
        <w:t>inserta</w:t>
      </w:r>
      <w:proofErr w:type="spellEnd"/>
      <w:r w:rsidRPr="00E65D5F">
        <w:rPr>
          <w:lang w:val="ru-RU"/>
        </w:rPr>
        <w:t xml:space="preserve">. </w:t>
      </w:r>
    </w:p>
    <w:p w14:paraId="0FFF40AE" w14:textId="6DCE68CA" w:rsidR="00AB67E3" w:rsidRPr="00E65D5F" w:rsidRDefault="00AB67E3" w:rsidP="00C1612B">
      <w:pPr>
        <w:pStyle w:val="a0"/>
        <w:rPr>
          <w:lang w:val="ru-RU"/>
        </w:rPr>
      </w:pPr>
      <w:r w:rsidRPr="00E65D5F">
        <w:rPr>
          <w:lang w:val="ru-RU"/>
        </w:rPr>
        <w:t xml:space="preserve">Удаление ключа из дерева выполняет команда </w:t>
      </w:r>
      <w:r w:rsidRPr="00C1612B">
        <w:rPr>
          <w:i/>
          <w:iCs/>
        </w:rPr>
        <w:t>key</w:t>
      </w:r>
      <w:r w:rsidRPr="00E65D5F">
        <w:rPr>
          <w:lang w:val="ru-RU"/>
        </w:rPr>
        <w:t>_</w:t>
      </w:r>
      <w:proofErr w:type="gramStart"/>
      <w:r w:rsidRPr="00C1612B">
        <w:rPr>
          <w:i/>
          <w:iCs/>
        </w:rPr>
        <w:t>delete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селектор_дерева</w:t>
      </w:r>
      <w:proofErr w:type="spellEnd"/>
      <w:r w:rsidRPr="00E65D5F">
        <w:rPr>
          <w:lang w:val="ru-RU"/>
        </w:rPr>
        <w:t xml:space="preserve">, ключ, ссылка) . </w:t>
      </w:r>
      <w:r w:rsidR="00C1612B">
        <w:rPr>
          <w:lang w:val="ru-RU"/>
        </w:rPr>
        <w:t>Все</w:t>
      </w:r>
      <w:r w:rsidRPr="00E65D5F">
        <w:rPr>
          <w:lang w:val="ru-RU"/>
        </w:rPr>
        <w:t xml:space="preserve"> аргументы должны быть заданы. </w:t>
      </w:r>
    </w:p>
    <w:p w14:paraId="7A1F6D0E" w14:textId="7B0BA0A2" w:rsidR="00AB67E3" w:rsidRPr="00E65D5F" w:rsidRDefault="00AB67E3" w:rsidP="00C1612B">
      <w:pPr>
        <w:pStyle w:val="a0"/>
        <w:rPr>
          <w:lang w:val="ru-RU"/>
        </w:rPr>
      </w:pPr>
      <w:r w:rsidRPr="00E65D5F">
        <w:rPr>
          <w:lang w:val="ru-RU"/>
        </w:rPr>
        <w:t xml:space="preserve">Для получения ссылки по значению ключа используется команда: </w:t>
      </w:r>
      <w:r w:rsidRPr="00C1612B">
        <w:rPr>
          <w:i/>
          <w:iCs/>
        </w:rPr>
        <w:t>key</w:t>
      </w:r>
      <w:r w:rsidRPr="00E65D5F">
        <w:rPr>
          <w:lang w:val="ru-RU"/>
        </w:rPr>
        <w:t>_</w:t>
      </w:r>
      <w:proofErr w:type="gramStart"/>
      <w:r w:rsidRPr="00C1612B">
        <w:rPr>
          <w:i/>
          <w:iCs/>
        </w:rPr>
        <w:t>search</w:t>
      </w:r>
      <w:r w:rsidRPr="00E65D5F">
        <w:rPr>
          <w:lang w:val="ru-RU"/>
        </w:rPr>
        <w:t>(</w:t>
      </w:r>
      <w:proofErr w:type="gramEnd"/>
      <w:r w:rsidRPr="00E65D5F">
        <w:rPr>
          <w:lang w:val="ru-RU"/>
        </w:rPr>
        <w:t xml:space="preserve">селектор, </w:t>
      </w:r>
      <w:proofErr w:type="spellStart"/>
      <w:r w:rsidRPr="00E65D5F">
        <w:rPr>
          <w:lang w:val="ru-RU"/>
        </w:rPr>
        <w:t>селектор_дерева</w:t>
      </w:r>
      <w:proofErr w:type="spellEnd"/>
      <w:r w:rsidRPr="00E65D5F">
        <w:rPr>
          <w:lang w:val="ru-RU"/>
        </w:rPr>
        <w:t xml:space="preserve">, ключ, ссылка). Первые три аргумента должны быть заданы, </w:t>
      </w:r>
      <w:proofErr w:type="spellStart"/>
      <w:r w:rsidRPr="00E65D5F">
        <w:rPr>
          <w:lang w:val="ru-RU"/>
        </w:rPr>
        <w:t>последнии</w:t>
      </w:r>
      <w:proofErr w:type="spellEnd"/>
      <w:r w:rsidRPr="00E65D5F">
        <w:rPr>
          <w:lang w:val="ru-RU"/>
        </w:rPr>
        <w:t xml:space="preserve">̆ возвращается </w:t>
      </w:r>
      <w:proofErr w:type="spellStart"/>
      <w:r w:rsidRPr="00E65D5F">
        <w:rPr>
          <w:lang w:val="ru-RU"/>
        </w:rPr>
        <w:t>системои</w:t>
      </w:r>
      <w:proofErr w:type="spellEnd"/>
      <w:r w:rsidRPr="00E65D5F">
        <w:rPr>
          <w:lang w:val="ru-RU"/>
        </w:rPr>
        <w:t xml:space="preserve">̆. Если в дереве нет указанного ключа, то возникает состояние неудачи и выполняется возврат к </w:t>
      </w:r>
      <w:proofErr w:type="spellStart"/>
      <w:r w:rsidRPr="00E65D5F">
        <w:rPr>
          <w:lang w:val="ru-RU"/>
        </w:rPr>
        <w:t>предыдущеи</w:t>
      </w:r>
      <w:proofErr w:type="spellEnd"/>
      <w:r w:rsidRPr="00E65D5F">
        <w:rPr>
          <w:lang w:val="ru-RU"/>
        </w:rPr>
        <w:t xml:space="preserve">̆ точке ветвления. </w:t>
      </w:r>
    </w:p>
    <w:p w14:paraId="3D3B23B8" w14:textId="10883097" w:rsidR="00655F8F" w:rsidRPr="00A04587" w:rsidRDefault="00C1612B" w:rsidP="00A0458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37C6702" w14:textId="289AC037" w:rsidR="00C13D2F" w:rsidRDefault="000F2949" w:rsidP="00F22E11">
      <w:pPr>
        <w:pStyle w:val="1"/>
        <w:numPr>
          <w:ilvl w:val="0"/>
          <w:numId w:val="11"/>
        </w:numPr>
      </w:pPr>
      <w:bookmarkStart w:id="3" w:name="_Toc84472576"/>
      <w:r>
        <w:lastRenderedPageBreak/>
        <w:t>Прак</w:t>
      </w:r>
      <w:r w:rsidR="008009D5">
        <w:t>ти</w:t>
      </w:r>
      <w:r>
        <w:t>ческая часть</w:t>
      </w:r>
      <w:bookmarkEnd w:id="3"/>
    </w:p>
    <w:p w14:paraId="74A5674F" w14:textId="77777777" w:rsidR="00C13D2F" w:rsidRPr="00C13D2F" w:rsidRDefault="00C13D2F" w:rsidP="009C03C7">
      <w:pPr>
        <w:pStyle w:val="a0"/>
      </w:pPr>
    </w:p>
    <w:p w14:paraId="7985F6A7" w14:textId="4435C489" w:rsidR="0040005D" w:rsidRDefault="001435B0" w:rsidP="00DF3A09">
      <w:pPr>
        <w:pStyle w:val="20"/>
        <w:numPr>
          <w:ilvl w:val="1"/>
          <w:numId w:val="11"/>
        </w:numPr>
      </w:pPr>
      <w:bookmarkStart w:id="4" w:name="_Hlk12489975"/>
      <w:r>
        <w:t>Ход работы</w:t>
      </w:r>
    </w:p>
    <w:p w14:paraId="5DC19011" w14:textId="77777777" w:rsidR="002C59E5" w:rsidRPr="00B61B55" w:rsidRDefault="002C59E5" w:rsidP="002C59E5">
      <w:pPr>
        <w:pStyle w:val="20"/>
        <w:numPr>
          <w:ilvl w:val="0"/>
          <w:numId w:val="0"/>
        </w:numPr>
      </w:pPr>
    </w:p>
    <w:p w14:paraId="3F97F7F5" w14:textId="6C4C955E" w:rsidR="009C03C7" w:rsidRPr="002C59E5" w:rsidRDefault="002C59E5" w:rsidP="009C03C7">
      <w:pPr>
        <w:pStyle w:val="a0"/>
        <w:rPr>
          <w:lang w:val="ru-RU"/>
        </w:rPr>
      </w:pPr>
      <w:r>
        <w:rPr>
          <w:lang w:val="ru-RU"/>
        </w:rPr>
        <w:t xml:space="preserve">Согласно заданию, создадим </w:t>
      </w:r>
      <w:r w:rsidRPr="002C59E5">
        <w:rPr>
          <w:lang w:val="ru-RU"/>
        </w:rPr>
        <w:t>базу данных и интерфейс для работы с ней по теме «Товары»</w:t>
      </w:r>
      <w:r>
        <w:rPr>
          <w:lang w:val="ru-RU"/>
        </w:rPr>
        <w:t>.</w:t>
      </w:r>
    </w:p>
    <w:p w14:paraId="5DE4864F" w14:textId="10FA94B5" w:rsidR="00705DDC" w:rsidRDefault="002C59E5" w:rsidP="00705DDC">
      <w:pPr>
        <w:pStyle w:val="a0"/>
        <w:rPr>
          <w:lang w:val="ru-RU"/>
        </w:rPr>
      </w:pPr>
      <w:bookmarkStart w:id="5" w:name="_Hlk12490018"/>
      <w:bookmarkEnd w:id="4"/>
      <w:r>
        <w:rPr>
          <w:lang w:val="ru-RU"/>
        </w:rPr>
        <w:t>В</w:t>
      </w:r>
      <w:r w:rsidR="00705DDC">
        <w:rPr>
          <w:lang w:val="ru-RU"/>
        </w:rPr>
        <w:t xml:space="preserve"> </w:t>
      </w:r>
      <w:proofErr w:type="spellStart"/>
      <w:r w:rsidR="00705DDC">
        <w:rPr>
          <w:lang w:val="ru-RU"/>
        </w:rPr>
        <w:t>в</w:t>
      </w:r>
      <w:proofErr w:type="spellEnd"/>
      <w:r w:rsidR="00705DDC">
        <w:rPr>
          <w:lang w:val="ru-RU"/>
        </w:rPr>
        <w:t xml:space="preserve"> разделе </w:t>
      </w:r>
      <w:r w:rsidR="0062656D" w:rsidRPr="0062656D">
        <w:rPr>
          <w:i/>
          <w:iCs/>
        </w:rPr>
        <w:t>global</w:t>
      </w:r>
      <w:r w:rsidR="0062656D" w:rsidRPr="0062656D">
        <w:rPr>
          <w:lang w:val="ru-RU"/>
        </w:rPr>
        <w:t xml:space="preserve"> </w:t>
      </w:r>
      <w:r w:rsidR="00705DDC" w:rsidRPr="00A743DE">
        <w:rPr>
          <w:i/>
          <w:iCs/>
        </w:rPr>
        <w:t>domains</w:t>
      </w:r>
      <w:r w:rsidR="00705DDC" w:rsidRPr="00A743DE">
        <w:rPr>
          <w:i/>
          <w:iCs/>
          <w:lang w:val="ru-RU"/>
        </w:rPr>
        <w:t xml:space="preserve"> </w:t>
      </w:r>
      <w:r>
        <w:rPr>
          <w:lang w:val="ru-RU"/>
        </w:rPr>
        <w:t>объявим</w:t>
      </w:r>
      <w:r w:rsidR="0062656D">
        <w:rPr>
          <w:lang w:val="ru-RU"/>
        </w:rPr>
        <w:t xml:space="preserve"> типы </w:t>
      </w:r>
      <w:r w:rsidR="0062656D" w:rsidRPr="0062656D">
        <w:rPr>
          <w:i/>
          <w:iCs/>
        </w:rPr>
        <w:t>id</w:t>
      </w:r>
      <w:r w:rsidR="0062656D" w:rsidRPr="0062656D">
        <w:rPr>
          <w:lang w:val="ru-RU"/>
        </w:rPr>
        <w:t xml:space="preserve">, </w:t>
      </w:r>
      <w:r w:rsidR="0062656D" w:rsidRPr="0062656D">
        <w:rPr>
          <w:i/>
          <w:iCs/>
        </w:rPr>
        <w:t>name</w:t>
      </w:r>
      <w:r w:rsidR="0062656D" w:rsidRPr="0062656D">
        <w:rPr>
          <w:lang w:val="ru-RU"/>
        </w:rPr>
        <w:t xml:space="preserve">, </w:t>
      </w:r>
      <w:r w:rsidR="0062656D" w:rsidRPr="0062656D">
        <w:rPr>
          <w:i/>
          <w:iCs/>
        </w:rPr>
        <w:t>price</w:t>
      </w:r>
      <w:r w:rsidR="0062656D" w:rsidRPr="0062656D">
        <w:rPr>
          <w:lang w:val="ru-RU"/>
        </w:rPr>
        <w:t xml:space="preserve">, </w:t>
      </w:r>
      <w:proofErr w:type="spellStart"/>
      <w:r w:rsidR="0062656D" w:rsidRPr="0062656D">
        <w:rPr>
          <w:i/>
          <w:iCs/>
        </w:rPr>
        <w:t>creatorCompa</w:t>
      </w:r>
      <w:r w:rsidR="0062656D">
        <w:rPr>
          <w:i/>
          <w:iCs/>
        </w:rPr>
        <w:t>ny</w:t>
      </w:r>
      <w:proofErr w:type="spellEnd"/>
      <w:r w:rsidR="0062656D" w:rsidRPr="0062656D">
        <w:rPr>
          <w:lang w:val="ru-RU"/>
        </w:rPr>
        <w:t xml:space="preserve">, </w:t>
      </w:r>
      <w:r w:rsidR="0062656D">
        <w:rPr>
          <w:lang w:val="ru-RU"/>
        </w:rPr>
        <w:t xml:space="preserve">соответствующие типам </w:t>
      </w:r>
      <w:r w:rsidR="0062656D" w:rsidRPr="0062656D">
        <w:rPr>
          <w:i/>
          <w:iCs/>
        </w:rPr>
        <w:t>integer</w:t>
      </w:r>
      <w:r w:rsidR="0062656D" w:rsidRPr="0062656D">
        <w:rPr>
          <w:lang w:val="ru-RU"/>
        </w:rPr>
        <w:t xml:space="preserve">, </w:t>
      </w:r>
      <w:r w:rsidR="0062656D" w:rsidRPr="0062656D">
        <w:rPr>
          <w:i/>
          <w:iCs/>
        </w:rPr>
        <w:t>string</w:t>
      </w:r>
      <w:r w:rsidR="0062656D" w:rsidRPr="0062656D">
        <w:rPr>
          <w:lang w:val="ru-RU"/>
        </w:rPr>
        <w:t xml:space="preserve">, </w:t>
      </w:r>
      <w:r w:rsidR="0062656D" w:rsidRPr="0062656D">
        <w:rPr>
          <w:i/>
          <w:iCs/>
        </w:rPr>
        <w:t>real</w:t>
      </w:r>
      <w:r w:rsidR="0062656D" w:rsidRPr="0062656D">
        <w:rPr>
          <w:lang w:val="ru-RU"/>
        </w:rPr>
        <w:t xml:space="preserve"> </w:t>
      </w:r>
      <w:r w:rsidR="0062656D">
        <w:rPr>
          <w:lang w:val="ru-RU"/>
        </w:rPr>
        <w:t xml:space="preserve">и </w:t>
      </w:r>
      <w:r w:rsidR="0062656D" w:rsidRPr="0062656D">
        <w:rPr>
          <w:i/>
          <w:iCs/>
        </w:rPr>
        <w:t>string</w:t>
      </w:r>
      <w:r w:rsidR="0062656D" w:rsidRPr="0062656D">
        <w:rPr>
          <w:lang w:val="ru-RU"/>
        </w:rPr>
        <w:t xml:space="preserve"> соответственно</w:t>
      </w:r>
      <w:r w:rsidR="0062656D">
        <w:rPr>
          <w:lang w:val="ru-RU"/>
        </w:rPr>
        <w:t>. Также</w:t>
      </w:r>
      <w:r w:rsidR="0062656D" w:rsidRPr="0062656D">
        <w:rPr>
          <w:lang w:val="ru-RU"/>
        </w:rPr>
        <w:t xml:space="preserve"> </w:t>
      </w:r>
      <w:r w:rsidR="0062656D">
        <w:rPr>
          <w:lang w:val="ru-RU"/>
        </w:rPr>
        <w:t>был</w:t>
      </w:r>
      <w:r w:rsidR="0062656D" w:rsidRPr="0062656D">
        <w:rPr>
          <w:lang w:val="ru-RU"/>
        </w:rPr>
        <w:t xml:space="preserve"> </w:t>
      </w:r>
      <w:r w:rsidR="0062656D">
        <w:rPr>
          <w:lang w:val="ru-RU"/>
        </w:rPr>
        <w:t>объявлен</w:t>
      </w:r>
      <w:r w:rsidR="0062656D" w:rsidRPr="0062656D">
        <w:rPr>
          <w:lang w:val="ru-RU"/>
        </w:rPr>
        <w:t xml:space="preserve"> </w:t>
      </w:r>
      <w:r w:rsidR="0062656D">
        <w:rPr>
          <w:lang w:val="ru-RU"/>
        </w:rPr>
        <w:t>функтор</w:t>
      </w:r>
      <w:r w:rsidR="0062656D" w:rsidRPr="0062656D">
        <w:rPr>
          <w:lang w:val="ru-RU"/>
        </w:rPr>
        <w:t xml:space="preserve"> </w:t>
      </w:r>
      <w:r w:rsidR="0062656D" w:rsidRPr="0062656D">
        <w:rPr>
          <w:rFonts w:ascii="Calibri" w:hAnsi="Calibri" w:cs="Calibri"/>
          <w:lang w:val="ru-RU"/>
        </w:rPr>
        <w:t>﻿</w:t>
      </w:r>
      <w:r w:rsidR="0062656D" w:rsidRPr="0062656D">
        <w:rPr>
          <w:i/>
          <w:iCs/>
        </w:rPr>
        <w:t>goods</w:t>
      </w:r>
      <w:r w:rsidR="0062656D" w:rsidRPr="0062656D">
        <w:rPr>
          <w:lang w:val="ru-RU"/>
        </w:rPr>
        <w:t>=</w:t>
      </w:r>
      <w:proofErr w:type="gramStart"/>
      <w:r w:rsidR="0062656D" w:rsidRPr="0062656D">
        <w:rPr>
          <w:i/>
          <w:iCs/>
        </w:rPr>
        <w:t>goods</w:t>
      </w:r>
      <w:r w:rsidR="0062656D" w:rsidRPr="0062656D">
        <w:rPr>
          <w:lang w:val="ru-RU"/>
        </w:rPr>
        <w:t>(</w:t>
      </w:r>
      <w:proofErr w:type="gramEnd"/>
      <w:r w:rsidR="0062656D" w:rsidRPr="0062656D">
        <w:rPr>
          <w:i/>
          <w:iCs/>
        </w:rPr>
        <w:t>id</w:t>
      </w:r>
      <w:r w:rsidR="0062656D" w:rsidRPr="0062656D">
        <w:rPr>
          <w:lang w:val="ru-RU"/>
        </w:rPr>
        <w:t xml:space="preserve">, </w:t>
      </w:r>
      <w:r w:rsidR="0062656D" w:rsidRPr="0062656D">
        <w:rPr>
          <w:i/>
          <w:iCs/>
        </w:rPr>
        <w:t>name</w:t>
      </w:r>
      <w:r w:rsidR="0062656D" w:rsidRPr="0062656D">
        <w:rPr>
          <w:lang w:val="ru-RU"/>
        </w:rPr>
        <w:t xml:space="preserve">, </w:t>
      </w:r>
      <w:r w:rsidR="0062656D" w:rsidRPr="0062656D">
        <w:rPr>
          <w:i/>
          <w:iCs/>
        </w:rPr>
        <w:t>price</w:t>
      </w:r>
      <w:r w:rsidR="0062656D" w:rsidRPr="0062656D">
        <w:rPr>
          <w:lang w:val="ru-RU"/>
        </w:rPr>
        <w:t xml:space="preserve">, </w:t>
      </w:r>
      <w:proofErr w:type="spellStart"/>
      <w:r w:rsidR="0062656D" w:rsidRPr="0062656D">
        <w:rPr>
          <w:i/>
          <w:iCs/>
        </w:rPr>
        <w:t>creatorCompany</w:t>
      </w:r>
      <w:proofErr w:type="spellEnd"/>
      <w:r w:rsidR="0062656D" w:rsidRPr="0062656D">
        <w:rPr>
          <w:lang w:val="ru-RU"/>
        </w:rPr>
        <w:t xml:space="preserve">), </w:t>
      </w:r>
      <w:r w:rsidR="0062656D">
        <w:rPr>
          <w:lang w:val="ru-RU"/>
        </w:rPr>
        <w:t>описывающий тип базы данных товаров.</w:t>
      </w:r>
      <w:r w:rsidR="000D1102">
        <w:rPr>
          <w:lang w:val="ru-RU"/>
        </w:rPr>
        <w:t xml:space="preserve"> В </w:t>
      </w:r>
      <w:proofErr w:type="spellStart"/>
      <w:r w:rsidR="000D1102">
        <w:rPr>
          <w:lang w:val="ru-RU"/>
        </w:rPr>
        <w:t>файде</w:t>
      </w:r>
      <w:proofErr w:type="spellEnd"/>
      <w:r w:rsidR="000D1102">
        <w:rPr>
          <w:lang w:val="ru-RU"/>
        </w:rPr>
        <w:t xml:space="preserve"> </w:t>
      </w:r>
      <w:r w:rsidR="000D1102" w:rsidRPr="000D1102">
        <w:rPr>
          <w:i/>
          <w:iCs/>
        </w:rPr>
        <w:t>lab</w:t>
      </w:r>
      <w:r w:rsidR="000D1102" w:rsidRPr="000D1102">
        <w:rPr>
          <w:i/>
          <w:iCs/>
          <w:lang w:val="ru-RU"/>
        </w:rPr>
        <w:t>3</w:t>
      </w:r>
      <w:r w:rsidR="000D1102" w:rsidRPr="000D1102">
        <w:rPr>
          <w:lang w:val="ru-RU"/>
        </w:rPr>
        <w:t>.</w:t>
      </w:r>
      <w:r w:rsidR="000D1102" w:rsidRPr="000D1102">
        <w:rPr>
          <w:i/>
          <w:iCs/>
        </w:rPr>
        <w:t>pre</w:t>
      </w:r>
      <w:r w:rsidR="000D1102" w:rsidRPr="000D1102">
        <w:rPr>
          <w:i/>
          <w:iCs/>
          <w:lang w:val="ru-RU"/>
        </w:rPr>
        <w:t xml:space="preserve"> </w:t>
      </w:r>
      <w:r w:rsidR="000D1102">
        <w:rPr>
          <w:lang w:val="ru-RU"/>
        </w:rPr>
        <w:t xml:space="preserve">был объявлен селектор базы данных </w:t>
      </w:r>
      <w:r w:rsidR="000D1102" w:rsidRPr="000D1102">
        <w:rPr>
          <w:rFonts w:ascii="Calibri" w:hAnsi="Calibri" w:cs="Calibri"/>
          <w:lang w:val="ru-RU"/>
        </w:rPr>
        <w:t>﻿</w:t>
      </w:r>
      <w:proofErr w:type="spellStart"/>
      <w:r w:rsidR="000D1102" w:rsidRPr="000D1102">
        <w:rPr>
          <w:i/>
          <w:iCs/>
          <w:lang w:val="ru-RU"/>
        </w:rPr>
        <w:t>db</w:t>
      </w:r>
      <w:r w:rsidR="000D1102" w:rsidRPr="000D1102">
        <w:rPr>
          <w:lang w:val="ru-RU"/>
        </w:rPr>
        <w:t>_</w:t>
      </w:r>
      <w:r w:rsidR="000D1102" w:rsidRPr="000D1102">
        <w:rPr>
          <w:i/>
          <w:iCs/>
          <w:lang w:val="ru-RU"/>
        </w:rPr>
        <w:t>selector</w:t>
      </w:r>
      <w:proofErr w:type="spellEnd"/>
      <w:r w:rsidR="000D1102" w:rsidRPr="000D1102">
        <w:rPr>
          <w:lang w:val="ru-RU"/>
        </w:rPr>
        <w:t xml:space="preserve"> = </w:t>
      </w:r>
      <w:proofErr w:type="spellStart"/>
      <w:r w:rsidR="000D1102" w:rsidRPr="000D1102">
        <w:rPr>
          <w:i/>
          <w:iCs/>
          <w:lang w:val="ru-RU"/>
        </w:rPr>
        <w:t>goodsDB</w:t>
      </w:r>
      <w:proofErr w:type="spellEnd"/>
      <w:r w:rsidR="000D1102">
        <w:rPr>
          <w:lang w:val="ru-RU"/>
        </w:rPr>
        <w:t>.</w:t>
      </w:r>
    </w:p>
    <w:p w14:paraId="110BDCBF" w14:textId="7BF7261F" w:rsidR="004E4B0C" w:rsidRPr="002A163A" w:rsidRDefault="004E4B0C" w:rsidP="002C59E5">
      <w:pPr>
        <w:pStyle w:val="a0"/>
      </w:pPr>
      <w:r>
        <w:rPr>
          <w:lang w:val="ru-RU"/>
        </w:rPr>
        <w:t>В</w:t>
      </w:r>
      <w:r w:rsidRPr="002A163A">
        <w:t xml:space="preserve"> </w:t>
      </w:r>
      <w:r>
        <w:rPr>
          <w:lang w:val="ru-RU"/>
        </w:rPr>
        <w:t>разделе</w:t>
      </w:r>
      <w:r w:rsidRPr="002A163A">
        <w:t xml:space="preserve"> </w:t>
      </w:r>
      <w:r w:rsidRPr="004E4B0C">
        <w:rPr>
          <w:i/>
          <w:iCs/>
        </w:rPr>
        <w:t>predicates</w:t>
      </w:r>
      <w:r w:rsidRPr="002A163A">
        <w:t xml:space="preserve"> </w:t>
      </w:r>
      <w:r w:rsidR="002C59E5">
        <w:rPr>
          <w:lang w:val="ru-RU"/>
        </w:rPr>
        <w:t>объявим</w:t>
      </w:r>
      <w:r w:rsidR="002C59E5" w:rsidRPr="002C59E5">
        <w:t xml:space="preserve"> </w:t>
      </w:r>
      <w:r>
        <w:rPr>
          <w:lang w:val="ru-RU"/>
        </w:rPr>
        <w:t>предикаты</w:t>
      </w:r>
      <w:r w:rsidRPr="002A163A">
        <w:t xml:space="preserve"> </w:t>
      </w:r>
      <w:r w:rsidR="002A163A" w:rsidRPr="00FB2429">
        <w:rPr>
          <w:i/>
          <w:iCs/>
        </w:rPr>
        <w:t>start</w:t>
      </w:r>
      <w:r w:rsidR="002A163A" w:rsidRPr="002A163A">
        <w:t xml:space="preserve">, </w:t>
      </w:r>
      <w:r w:rsidR="002A163A" w:rsidRPr="00FB2429">
        <w:rPr>
          <w:i/>
          <w:iCs/>
        </w:rPr>
        <w:t>repeat</w:t>
      </w:r>
      <w:r w:rsidR="002A163A" w:rsidRPr="002A163A">
        <w:t xml:space="preserve">, </w:t>
      </w:r>
      <w:proofErr w:type="spellStart"/>
      <w:r w:rsidR="002A163A" w:rsidRPr="00FB2429">
        <w:rPr>
          <w:i/>
          <w:iCs/>
        </w:rPr>
        <w:t>selectOption</w:t>
      </w:r>
      <w:proofErr w:type="spellEnd"/>
      <w:r w:rsidR="002A163A">
        <w:t>(</w:t>
      </w:r>
      <w:r w:rsidR="002A163A" w:rsidRPr="00FB2429">
        <w:rPr>
          <w:i/>
          <w:iCs/>
        </w:rPr>
        <w:t>integer</w:t>
      </w:r>
      <w:r w:rsidR="002A163A">
        <w:t xml:space="preserve">), </w:t>
      </w:r>
      <w:proofErr w:type="spellStart"/>
      <w:r w:rsidR="002A163A" w:rsidRPr="00FB2429">
        <w:rPr>
          <w:i/>
          <w:iCs/>
        </w:rPr>
        <w:t>createDB</w:t>
      </w:r>
      <w:proofErr w:type="spellEnd"/>
      <w:r w:rsidR="002A163A">
        <w:t xml:space="preserve">, </w:t>
      </w:r>
      <w:proofErr w:type="spellStart"/>
      <w:r w:rsidR="002A163A" w:rsidRPr="00FB2429">
        <w:rPr>
          <w:i/>
          <w:iCs/>
        </w:rPr>
        <w:t>openDB</w:t>
      </w:r>
      <w:proofErr w:type="spellEnd"/>
      <w:r w:rsidR="002A163A">
        <w:t xml:space="preserve">, </w:t>
      </w:r>
      <w:proofErr w:type="spellStart"/>
      <w:r w:rsidR="002A163A" w:rsidRPr="00FB2429">
        <w:rPr>
          <w:i/>
          <w:iCs/>
        </w:rPr>
        <w:t>closeDB</w:t>
      </w:r>
      <w:proofErr w:type="spellEnd"/>
      <w:r w:rsidR="002A163A">
        <w:t xml:space="preserve">, </w:t>
      </w:r>
      <w:proofErr w:type="spellStart"/>
      <w:r w:rsidR="002A163A" w:rsidRPr="00FB2429">
        <w:rPr>
          <w:i/>
          <w:iCs/>
        </w:rPr>
        <w:t>deleteDB</w:t>
      </w:r>
      <w:proofErr w:type="spellEnd"/>
      <w:r w:rsidR="002A163A">
        <w:t xml:space="preserve">, </w:t>
      </w:r>
      <w:proofErr w:type="spellStart"/>
      <w:r w:rsidR="002A163A" w:rsidRPr="00FB2429">
        <w:rPr>
          <w:i/>
          <w:iCs/>
        </w:rPr>
        <w:t>addGoods</w:t>
      </w:r>
      <w:proofErr w:type="spellEnd"/>
      <w:r w:rsidR="002A163A">
        <w:t xml:space="preserve">, </w:t>
      </w:r>
      <w:proofErr w:type="spellStart"/>
      <w:r w:rsidR="002A163A" w:rsidRPr="00FB2429">
        <w:rPr>
          <w:i/>
          <w:iCs/>
        </w:rPr>
        <w:t>searchInDB</w:t>
      </w:r>
      <w:proofErr w:type="spellEnd"/>
      <w:r w:rsidR="002A163A">
        <w:t xml:space="preserve">, </w:t>
      </w:r>
      <w:proofErr w:type="spellStart"/>
      <w:proofErr w:type="gramStart"/>
      <w:r w:rsidR="002A163A" w:rsidRPr="00FB2429">
        <w:rPr>
          <w:i/>
          <w:iCs/>
        </w:rPr>
        <w:t>searchInDB</w:t>
      </w:r>
      <w:proofErr w:type="spellEnd"/>
      <w:r w:rsidR="002A163A">
        <w:t>(</w:t>
      </w:r>
      <w:proofErr w:type="gramEnd"/>
      <w:r w:rsidR="002A163A" w:rsidRPr="00FB2429">
        <w:rPr>
          <w:i/>
          <w:iCs/>
        </w:rPr>
        <w:t>name</w:t>
      </w:r>
      <w:r w:rsidR="002A163A">
        <w:t xml:space="preserve">, </w:t>
      </w:r>
      <w:r w:rsidR="002A163A" w:rsidRPr="00FB2429">
        <w:rPr>
          <w:i/>
          <w:iCs/>
        </w:rPr>
        <w:t>ref</w:t>
      </w:r>
      <w:r w:rsidR="002A163A">
        <w:t xml:space="preserve">), </w:t>
      </w:r>
      <w:proofErr w:type="spellStart"/>
      <w:r w:rsidR="002A163A" w:rsidRPr="00FB2429">
        <w:rPr>
          <w:i/>
          <w:iCs/>
        </w:rPr>
        <w:t>removeGoods</w:t>
      </w:r>
      <w:proofErr w:type="spellEnd"/>
      <w:r w:rsidR="00FB2429">
        <w:t>.</w:t>
      </w:r>
    </w:p>
    <w:p w14:paraId="06F8B640" w14:textId="77777777" w:rsidR="003455BA" w:rsidRDefault="00705DDC" w:rsidP="00705DDC">
      <w:pPr>
        <w:pStyle w:val="a0"/>
        <w:rPr>
          <w:lang w:val="ru-RU"/>
        </w:rPr>
      </w:pPr>
      <w:r>
        <w:rPr>
          <w:lang w:val="ru-RU"/>
        </w:rPr>
        <w:t>Целевым</w:t>
      </w:r>
      <w:r w:rsidRPr="002A35FE">
        <w:rPr>
          <w:lang w:val="ru-RU"/>
        </w:rPr>
        <w:t xml:space="preserve"> </w:t>
      </w:r>
      <w:r>
        <w:rPr>
          <w:lang w:val="ru-RU"/>
        </w:rPr>
        <w:t>предикатом является предикат</w:t>
      </w:r>
      <w:r w:rsidR="009B682E">
        <w:rPr>
          <w:lang w:val="ru-RU"/>
        </w:rPr>
        <w:t>-правило</w:t>
      </w:r>
      <w:r>
        <w:rPr>
          <w:lang w:val="ru-RU"/>
        </w:rPr>
        <w:t xml:space="preserve"> </w:t>
      </w:r>
      <w:r w:rsidR="00FB2429" w:rsidRPr="002C59E5">
        <w:rPr>
          <w:b/>
          <w:bCs/>
          <w:i/>
          <w:iCs/>
        </w:rPr>
        <w:t>start</w:t>
      </w:r>
      <w:r w:rsidR="009B682E" w:rsidRPr="009B682E">
        <w:rPr>
          <w:lang w:val="ru-RU"/>
        </w:rPr>
        <w:t>.</w:t>
      </w:r>
      <w:r w:rsidR="009B682E">
        <w:rPr>
          <w:lang w:val="ru-RU"/>
        </w:rPr>
        <w:t xml:space="preserve"> Он вызывает </w:t>
      </w:r>
      <w:r w:rsidR="003455BA">
        <w:rPr>
          <w:lang w:val="ru-RU"/>
        </w:rPr>
        <w:t xml:space="preserve">предикат </w:t>
      </w:r>
      <w:r w:rsidR="003455BA" w:rsidRPr="002C59E5">
        <w:rPr>
          <w:b/>
          <w:bCs/>
          <w:i/>
          <w:iCs/>
        </w:rPr>
        <w:t>repeat</w:t>
      </w:r>
      <w:r w:rsidR="003455BA" w:rsidRPr="003455BA">
        <w:rPr>
          <w:lang w:val="ru-RU"/>
        </w:rPr>
        <w:t xml:space="preserve"> </w:t>
      </w:r>
      <w:r w:rsidR="003455BA">
        <w:rPr>
          <w:lang w:val="ru-RU"/>
        </w:rPr>
        <w:t xml:space="preserve">для создания точки, на которую позже сможет вернуться выполнение программы после вызова оператора </w:t>
      </w:r>
      <w:r w:rsidR="003455BA" w:rsidRPr="003455BA">
        <w:rPr>
          <w:i/>
          <w:iCs/>
        </w:rPr>
        <w:t>fail</w:t>
      </w:r>
      <w:r w:rsidR="003455BA" w:rsidRPr="003455BA">
        <w:rPr>
          <w:lang w:val="ru-RU"/>
        </w:rPr>
        <w:t xml:space="preserve">, </w:t>
      </w:r>
      <w:r w:rsidR="009B682E">
        <w:rPr>
          <w:lang w:val="ru-RU"/>
        </w:rPr>
        <w:t xml:space="preserve">стандартный предикат </w:t>
      </w:r>
      <w:proofErr w:type="gramStart"/>
      <w:r w:rsidR="009B682E" w:rsidRPr="009B682E">
        <w:rPr>
          <w:i/>
          <w:iCs/>
        </w:rPr>
        <w:t>write</w:t>
      </w:r>
      <w:r w:rsidR="009B682E" w:rsidRPr="009B682E">
        <w:rPr>
          <w:lang w:val="ru-RU"/>
        </w:rPr>
        <w:t>(</w:t>
      </w:r>
      <w:proofErr w:type="gramEnd"/>
      <w:r w:rsidR="009B682E" w:rsidRPr="009B682E">
        <w:rPr>
          <w:lang w:val="ru-RU"/>
        </w:rPr>
        <w:t xml:space="preserve">) </w:t>
      </w:r>
      <w:r w:rsidR="009B682E">
        <w:rPr>
          <w:lang w:val="ru-RU"/>
        </w:rPr>
        <w:t xml:space="preserve">для вывода на экран </w:t>
      </w:r>
      <w:r w:rsidR="003455BA">
        <w:rPr>
          <w:lang w:val="ru-RU"/>
        </w:rPr>
        <w:t xml:space="preserve">сообщений о доступных пользователю опциях (меню), стандартный оператора </w:t>
      </w:r>
      <w:proofErr w:type="spellStart"/>
      <w:r w:rsidR="003455BA" w:rsidRPr="003455BA">
        <w:rPr>
          <w:i/>
          <w:iCs/>
        </w:rPr>
        <w:t>readInt</w:t>
      </w:r>
      <w:proofErr w:type="spellEnd"/>
      <w:r w:rsidR="003455BA" w:rsidRPr="003455BA">
        <w:rPr>
          <w:lang w:val="ru-RU"/>
        </w:rPr>
        <w:t xml:space="preserve">() </w:t>
      </w:r>
      <w:r w:rsidR="003455BA">
        <w:rPr>
          <w:lang w:val="ru-RU"/>
        </w:rPr>
        <w:t xml:space="preserve">для считывания ввода выбранной опции пользователем в </w:t>
      </w:r>
      <w:r w:rsidR="003455BA" w:rsidRPr="003455BA">
        <w:rPr>
          <w:lang w:val="ru-RU"/>
        </w:rPr>
        <w:t xml:space="preserve"> </w:t>
      </w:r>
      <w:r w:rsidR="003455BA">
        <w:rPr>
          <w:lang w:val="ru-RU"/>
        </w:rPr>
        <w:t xml:space="preserve">переменную </w:t>
      </w:r>
      <w:r w:rsidR="003455BA" w:rsidRPr="003455BA">
        <w:rPr>
          <w:i/>
          <w:iCs/>
        </w:rPr>
        <w:t>Option</w:t>
      </w:r>
      <w:r w:rsidR="003455BA">
        <w:rPr>
          <w:lang w:val="ru-RU"/>
        </w:rPr>
        <w:t xml:space="preserve">, а так же </w:t>
      </w:r>
      <w:proofErr w:type="spellStart"/>
      <w:r w:rsidR="003455BA">
        <w:rPr>
          <w:lang w:val="ru-RU"/>
        </w:rPr>
        <w:t>предика</w:t>
      </w:r>
      <w:proofErr w:type="spellEnd"/>
      <w:r w:rsidR="003455BA">
        <w:rPr>
          <w:lang w:val="ru-RU"/>
        </w:rPr>
        <w:t xml:space="preserve"> </w:t>
      </w:r>
      <w:proofErr w:type="spellStart"/>
      <w:r w:rsidR="003455BA" w:rsidRPr="003455BA">
        <w:rPr>
          <w:i/>
          <w:iCs/>
        </w:rPr>
        <w:t>selectOption</w:t>
      </w:r>
      <w:proofErr w:type="spellEnd"/>
      <w:r w:rsidR="003455BA">
        <w:rPr>
          <w:lang w:val="ru-RU"/>
        </w:rPr>
        <w:t xml:space="preserve"> для передачи о обработки выбранной опции</w:t>
      </w:r>
      <w:r w:rsidR="009B682E">
        <w:rPr>
          <w:lang w:val="ru-RU"/>
        </w:rPr>
        <w:t xml:space="preserve">. </w:t>
      </w:r>
    </w:p>
    <w:p w14:paraId="22611F10" w14:textId="41F07774" w:rsidR="003455BA" w:rsidRDefault="00465528" w:rsidP="00705DDC">
      <w:pPr>
        <w:pStyle w:val="a0"/>
        <w:rPr>
          <w:lang w:val="ru-RU"/>
        </w:rPr>
      </w:pPr>
      <w:r>
        <w:rPr>
          <w:lang w:val="ru-RU"/>
        </w:rPr>
        <w:t>Предикат</w:t>
      </w:r>
      <w:r w:rsidRPr="007A4A13">
        <w:rPr>
          <w:lang w:val="ru-RU"/>
        </w:rPr>
        <w:t xml:space="preserve"> </w:t>
      </w:r>
      <w:proofErr w:type="spellStart"/>
      <w:r w:rsidRPr="002C59E5">
        <w:rPr>
          <w:b/>
          <w:bCs/>
          <w:i/>
          <w:iCs/>
        </w:rPr>
        <w:t>selectOption</w:t>
      </w:r>
      <w:proofErr w:type="spellEnd"/>
      <w:r w:rsidRPr="002C59E5">
        <w:rPr>
          <w:b/>
          <w:bCs/>
          <w:lang w:val="ru-RU"/>
        </w:rPr>
        <w:t>(</w:t>
      </w:r>
      <w:r w:rsidRPr="002C59E5">
        <w:rPr>
          <w:b/>
          <w:bCs/>
          <w:i/>
          <w:iCs/>
        </w:rPr>
        <w:t>integer</w:t>
      </w:r>
      <w:r w:rsidRPr="007A4A13">
        <w:rPr>
          <w:lang w:val="ru-RU"/>
        </w:rPr>
        <w:t xml:space="preserve">) </w:t>
      </w:r>
      <w:r w:rsidR="007A4A13">
        <w:rPr>
          <w:lang w:val="ru-RU"/>
        </w:rPr>
        <w:t>вызывает</w:t>
      </w:r>
      <w:r w:rsidR="007A4A13" w:rsidRPr="007A4A13">
        <w:rPr>
          <w:lang w:val="ru-RU"/>
        </w:rPr>
        <w:t xml:space="preserve"> </w:t>
      </w:r>
      <w:r w:rsidR="007A4A13">
        <w:rPr>
          <w:lang w:val="ru-RU"/>
        </w:rPr>
        <w:t>предикаты</w:t>
      </w:r>
      <w:r w:rsidR="007A4A13" w:rsidRPr="007A4A13">
        <w:rPr>
          <w:lang w:val="ru-RU"/>
        </w:rPr>
        <w:t xml:space="preserve"> </w:t>
      </w:r>
      <w:proofErr w:type="spellStart"/>
      <w:r w:rsidR="007A4A13" w:rsidRPr="00FB2429">
        <w:rPr>
          <w:i/>
          <w:iCs/>
        </w:rPr>
        <w:t>createDB</w:t>
      </w:r>
      <w:proofErr w:type="spellEnd"/>
      <w:r w:rsidR="007A4A13" w:rsidRPr="007A4A13">
        <w:rPr>
          <w:lang w:val="ru-RU"/>
        </w:rPr>
        <w:t xml:space="preserve">, </w:t>
      </w:r>
      <w:proofErr w:type="spellStart"/>
      <w:r w:rsidR="007A4A13" w:rsidRPr="00FB2429">
        <w:rPr>
          <w:i/>
          <w:iCs/>
        </w:rPr>
        <w:t>openDB</w:t>
      </w:r>
      <w:proofErr w:type="spellEnd"/>
      <w:r w:rsidR="007A4A13" w:rsidRPr="007A4A13">
        <w:rPr>
          <w:lang w:val="ru-RU"/>
        </w:rPr>
        <w:t xml:space="preserve">, </w:t>
      </w:r>
      <w:proofErr w:type="spellStart"/>
      <w:r w:rsidR="007A4A13" w:rsidRPr="00FB2429">
        <w:rPr>
          <w:i/>
          <w:iCs/>
        </w:rPr>
        <w:t>closeDB</w:t>
      </w:r>
      <w:proofErr w:type="spellEnd"/>
      <w:r w:rsidR="007A4A13" w:rsidRPr="007A4A13">
        <w:rPr>
          <w:lang w:val="ru-RU"/>
        </w:rPr>
        <w:t xml:space="preserve">, </w:t>
      </w:r>
      <w:proofErr w:type="spellStart"/>
      <w:r w:rsidR="007A4A13" w:rsidRPr="00FB2429">
        <w:rPr>
          <w:i/>
          <w:iCs/>
        </w:rPr>
        <w:t>deleteDB</w:t>
      </w:r>
      <w:proofErr w:type="spellEnd"/>
      <w:r w:rsidR="007A4A13" w:rsidRPr="007A4A13">
        <w:rPr>
          <w:lang w:val="ru-RU"/>
        </w:rPr>
        <w:t xml:space="preserve">, </w:t>
      </w:r>
      <w:proofErr w:type="spellStart"/>
      <w:r w:rsidR="007A4A13" w:rsidRPr="00FB2429">
        <w:rPr>
          <w:i/>
          <w:iCs/>
        </w:rPr>
        <w:t>addGoods</w:t>
      </w:r>
      <w:proofErr w:type="spellEnd"/>
      <w:r w:rsidR="007A4A13" w:rsidRPr="007A4A13">
        <w:rPr>
          <w:lang w:val="ru-RU"/>
        </w:rPr>
        <w:t xml:space="preserve">, </w:t>
      </w:r>
      <w:proofErr w:type="spellStart"/>
      <w:r w:rsidR="007A4A13" w:rsidRPr="00FB2429">
        <w:rPr>
          <w:i/>
          <w:iCs/>
        </w:rPr>
        <w:t>searchInDB</w:t>
      </w:r>
      <w:proofErr w:type="spellEnd"/>
      <w:r w:rsidR="007A4A13" w:rsidRPr="007A4A13">
        <w:rPr>
          <w:lang w:val="ru-RU"/>
        </w:rPr>
        <w:t xml:space="preserve">, </w:t>
      </w:r>
      <w:r w:rsidR="007A4A13">
        <w:rPr>
          <w:lang w:val="ru-RU"/>
        </w:rPr>
        <w:t>или</w:t>
      </w:r>
      <w:r w:rsidR="007A4A13" w:rsidRPr="007A4A13">
        <w:rPr>
          <w:lang w:val="ru-RU"/>
        </w:rPr>
        <w:t xml:space="preserve"> </w:t>
      </w:r>
      <w:proofErr w:type="spellStart"/>
      <w:r w:rsidR="007A4A13" w:rsidRPr="00FB2429">
        <w:rPr>
          <w:i/>
          <w:iCs/>
        </w:rPr>
        <w:t>removeGoods</w:t>
      </w:r>
      <w:proofErr w:type="spellEnd"/>
      <w:r w:rsidR="007A4A13" w:rsidRPr="007A4A13">
        <w:rPr>
          <w:i/>
          <w:iCs/>
          <w:lang w:val="ru-RU"/>
        </w:rPr>
        <w:t xml:space="preserve"> </w:t>
      </w:r>
      <w:r w:rsidR="007A4A13">
        <w:rPr>
          <w:lang w:val="ru-RU"/>
        </w:rPr>
        <w:t>в зависимости от переданного значения</w:t>
      </w:r>
      <w:r w:rsidR="007A4A13" w:rsidRPr="007A4A13">
        <w:rPr>
          <w:lang w:val="ru-RU"/>
        </w:rPr>
        <w:t>.</w:t>
      </w:r>
      <w:r w:rsidR="007A4A13">
        <w:rPr>
          <w:lang w:val="ru-RU"/>
        </w:rPr>
        <w:t xml:space="preserve"> Для всех опций, кроме последней (выход), с помощью отсечения и </w:t>
      </w:r>
      <w:proofErr w:type="spellStart"/>
      <w:r w:rsidR="007A4A13">
        <w:rPr>
          <w:lang w:val="ru-RU"/>
        </w:rPr>
        <w:t>конъюкции</w:t>
      </w:r>
      <w:proofErr w:type="spellEnd"/>
      <w:r w:rsidR="007A4A13">
        <w:rPr>
          <w:lang w:val="ru-RU"/>
        </w:rPr>
        <w:t xml:space="preserve"> с оператором </w:t>
      </w:r>
      <w:r w:rsidR="007A4A13" w:rsidRPr="007A4A13">
        <w:rPr>
          <w:i/>
          <w:iCs/>
        </w:rPr>
        <w:t>fail</w:t>
      </w:r>
      <w:r w:rsidR="007A4A13" w:rsidRPr="007A4A13">
        <w:rPr>
          <w:i/>
          <w:iCs/>
          <w:lang w:val="ru-RU"/>
        </w:rPr>
        <w:t xml:space="preserve"> </w:t>
      </w:r>
      <w:r w:rsidR="007A4A13">
        <w:rPr>
          <w:lang w:val="ru-RU"/>
        </w:rPr>
        <w:t>реализуется повтор вывода меню.</w:t>
      </w:r>
    </w:p>
    <w:p w14:paraId="70A07B57" w14:textId="3D69AC5A" w:rsidR="00767836" w:rsidRPr="0003730A" w:rsidRDefault="007A4A13" w:rsidP="00767836">
      <w:pPr>
        <w:pStyle w:val="a0"/>
        <w:rPr>
          <w:lang w:val="ru-RU"/>
        </w:rPr>
      </w:pPr>
      <w:r>
        <w:rPr>
          <w:lang w:val="ru-RU"/>
        </w:rPr>
        <w:t xml:space="preserve">Предикат </w:t>
      </w:r>
      <w:proofErr w:type="spellStart"/>
      <w:r w:rsidRPr="002C59E5">
        <w:rPr>
          <w:b/>
          <w:bCs/>
          <w:i/>
          <w:iCs/>
        </w:rPr>
        <w:t>created</w:t>
      </w:r>
      <w:r w:rsidR="0003730A" w:rsidRPr="002C59E5">
        <w:rPr>
          <w:b/>
          <w:bCs/>
          <w:i/>
          <w:iCs/>
        </w:rPr>
        <w:t>DB</w:t>
      </w:r>
      <w:proofErr w:type="spellEnd"/>
      <w:r w:rsidRPr="007A4A13">
        <w:rPr>
          <w:i/>
          <w:iCs/>
          <w:lang w:val="ru-RU"/>
        </w:rPr>
        <w:t xml:space="preserve"> </w:t>
      </w:r>
      <w:r>
        <w:rPr>
          <w:lang w:val="ru-RU"/>
        </w:rPr>
        <w:t>проверяет файл</w:t>
      </w:r>
      <w:r w:rsidRPr="007A4A13">
        <w:rPr>
          <w:lang w:val="ru-RU"/>
        </w:rPr>
        <w:t xml:space="preserve"> </w:t>
      </w:r>
      <w:r w:rsidRPr="007A4A13">
        <w:rPr>
          <w:rFonts w:ascii="Calibri" w:hAnsi="Calibri" w:cs="Calibri"/>
          <w:lang w:val="ru-RU"/>
        </w:rPr>
        <w:t>﻿</w:t>
      </w:r>
      <w:r w:rsidRPr="007A4A13">
        <w:rPr>
          <w:i/>
          <w:iCs/>
          <w:lang w:val="ru-RU"/>
        </w:rPr>
        <w:t>lab3</w:t>
      </w:r>
      <w:r w:rsidRPr="007A4A13">
        <w:rPr>
          <w:lang w:val="ru-RU"/>
        </w:rPr>
        <w:t>_1.</w:t>
      </w:r>
      <w:r w:rsidRPr="007A4A13">
        <w:rPr>
          <w:i/>
          <w:iCs/>
          <w:lang w:val="ru-RU"/>
        </w:rPr>
        <w:t>bin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на наличие оператором </w:t>
      </w:r>
      <w:r w:rsidRPr="007A4A13">
        <w:rPr>
          <w:rFonts w:ascii="Calibri" w:hAnsi="Calibri" w:cs="Calibri"/>
          <w:lang w:val="ru-RU"/>
        </w:rPr>
        <w:t>﻿</w:t>
      </w:r>
      <w:proofErr w:type="spellStart"/>
      <w:r w:rsidRPr="007A4A13">
        <w:rPr>
          <w:i/>
          <w:iCs/>
          <w:lang w:val="ru-RU"/>
        </w:rPr>
        <w:t>existfile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>и выводит сообщение о существовании данного файла в случае возвращения положительного значения, либо создаёт</w:t>
      </w:r>
      <w:r w:rsidR="00767836">
        <w:rPr>
          <w:lang w:val="ru-RU"/>
        </w:rPr>
        <w:t xml:space="preserve"> данный файл, базу данный и </w:t>
      </w:r>
      <w:r w:rsidR="00767836" w:rsidRPr="00767836">
        <w:rPr>
          <w:i/>
          <w:iCs/>
        </w:rPr>
        <w:t>B</w:t>
      </w:r>
      <w:r w:rsidR="00767836" w:rsidRPr="00767836">
        <w:rPr>
          <w:lang w:val="ru-RU"/>
        </w:rPr>
        <w:t>-</w:t>
      </w:r>
      <w:r w:rsidR="00767836">
        <w:rPr>
          <w:lang w:val="ru-RU"/>
        </w:rPr>
        <w:t xml:space="preserve">дерево в случае возвращения отрицательного значения. Создание базы данный осуществляется вызовом предиката </w:t>
      </w:r>
      <w:r w:rsidR="00767836" w:rsidRPr="00767836">
        <w:rPr>
          <w:rFonts w:ascii="Calibri" w:hAnsi="Calibri" w:cs="Calibri"/>
          <w:lang w:val="ru-RU"/>
        </w:rPr>
        <w:t>﻿</w:t>
      </w:r>
      <w:proofErr w:type="spellStart"/>
      <w:r w:rsidR="00767836" w:rsidRPr="00767836">
        <w:rPr>
          <w:i/>
          <w:iCs/>
          <w:lang w:val="ru-RU"/>
        </w:rPr>
        <w:t>db</w:t>
      </w:r>
      <w:r w:rsidR="00767836" w:rsidRPr="00767836">
        <w:rPr>
          <w:lang w:val="ru-RU"/>
        </w:rPr>
        <w:t>_</w:t>
      </w:r>
      <w:r w:rsidR="00767836" w:rsidRPr="00767836">
        <w:rPr>
          <w:i/>
          <w:iCs/>
          <w:lang w:val="ru-RU"/>
        </w:rPr>
        <w:t>create</w:t>
      </w:r>
      <w:proofErr w:type="spellEnd"/>
      <w:r w:rsidR="00767836">
        <w:rPr>
          <w:lang w:val="ru-RU"/>
        </w:rPr>
        <w:t xml:space="preserve">, создание </w:t>
      </w:r>
      <w:r w:rsidR="00767836" w:rsidRPr="00767836">
        <w:rPr>
          <w:i/>
          <w:iCs/>
        </w:rPr>
        <w:t>B</w:t>
      </w:r>
      <w:r w:rsidR="00767836" w:rsidRPr="00767836">
        <w:rPr>
          <w:lang w:val="ru-RU"/>
        </w:rPr>
        <w:t>-</w:t>
      </w:r>
      <w:r w:rsidR="00767836">
        <w:rPr>
          <w:lang w:val="ru-RU"/>
        </w:rPr>
        <w:t xml:space="preserve">дерева осуществляется вызовом предиката </w:t>
      </w:r>
      <w:r w:rsidR="00767836" w:rsidRPr="00767836">
        <w:rPr>
          <w:rFonts w:ascii="Calibri" w:hAnsi="Calibri" w:cs="Calibri"/>
          <w:lang w:val="ru-RU"/>
        </w:rPr>
        <w:t>﻿</w:t>
      </w:r>
      <w:proofErr w:type="spellStart"/>
      <w:r w:rsidR="00767836" w:rsidRPr="00767836">
        <w:rPr>
          <w:i/>
          <w:iCs/>
          <w:lang w:val="ru-RU"/>
        </w:rPr>
        <w:t>bt</w:t>
      </w:r>
      <w:r w:rsidR="00767836" w:rsidRPr="00767836">
        <w:rPr>
          <w:lang w:val="ru-RU"/>
        </w:rPr>
        <w:t>_</w:t>
      </w:r>
      <w:r w:rsidR="00767836" w:rsidRPr="00767836">
        <w:rPr>
          <w:i/>
          <w:iCs/>
          <w:lang w:val="ru-RU"/>
        </w:rPr>
        <w:t>create</w:t>
      </w:r>
      <w:proofErr w:type="spellEnd"/>
      <w:r w:rsidR="00767836">
        <w:rPr>
          <w:lang w:val="ru-RU"/>
        </w:rPr>
        <w:t xml:space="preserve">. После создания базы данных и </w:t>
      </w:r>
      <w:r w:rsidR="00767836" w:rsidRPr="00767836">
        <w:rPr>
          <w:i/>
          <w:iCs/>
        </w:rPr>
        <w:t>B</w:t>
      </w:r>
      <w:r w:rsidR="00767836" w:rsidRPr="00767836">
        <w:rPr>
          <w:lang w:val="ru-RU"/>
        </w:rPr>
        <w:t>-</w:t>
      </w:r>
      <w:r w:rsidR="00767836">
        <w:rPr>
          <w:lang w:val="ru-RU"/>
        </w:rPr>
        <w:t xml:space="preserve">дерева осуществляется вывод на экран сообщения об успешном создании базы данных, а также закрытие </w:t>
      </w:r>
      <w:r w:rsidR="00767836" w:rsidRPr="00767836">
        <w:rPr>
          <w:i/>
          <w:iCs/>
        </w:rPr>
        <w:t>B</w:t>
      </w:r>
      <w:r w:rsidR="00767836" w:rsidRPr="00767836">
        <w:rPr>
          <w:i/>
          <w:iCs/>
          <w:lang w:val="ru-RU"/>
        </w:rPr>
        <w:t>-</w:t>
      </w:r>
      <w:r w:rsidR="00767836">
        <w:rPr>
          <w:lang w:val="ru-RU"/>
        </w:rPr>
        <w:t xml:space="preserve">дерева с помощью предиката </w:t>
      </w:r>
      <w:r w:rsidR="00767836" w:rsidRPr="00767836">
        <w:rPr>
          <w:rFonts w:ascii="Calibri" w:hAnsi="Calibri" w:cs="Calibri"/>
          <w:lang w:val="ru-RU"/>
        </w:rPr>
        <w:t>﻿</w:t>
      </w:r>
      <w:proofErr w:type="spellStart"/>
      <w:r w:rsidR="00767836" w:rsidRPr="00767836">
        <w:rPr>
          <w:i/>
          <w:iCs/>
          <w:lang w:val="ru-RU"/>
        </w:rPr>
        <w:t>bt</w:t>
      </w:r>
      <w:r w:rsidR="00767836" w:rsidRPr="00767836">
        <w:rPr>
          <w:lang w:val="ru-RU"/>
        </w:rPr>
        <w:t>_</w:t>
      </w:r>
      <w:r w:rsidR="00767836" w:rsidRPr="00767836">
        <w:rPr>
          <w:i/>
          <w:iCs/>
          <w:lang w:val="ru-RU"/>
        </w:rPr>
        <w:t>close</w:t>
      </w:r>
      <w:proofErr w:type="spellEnd"/>
      <w:r w:rsidR="00767836">
        <w:rPr>
          <w:i/>
          <w:iCs/>
          <w:lang w:val="ru-RU"/>
        </w:rPr>
        <w:t xml:space="preserve"> </w:t>
      </w:r>
      <w:r w:rsidR="00767836">
        <w:rPr>
          <w:lang w:val="ru-RU"/>
        </w:rPr>
        <w:t xml:space="preserve">и базы данных с помощью предиката </w:t>
      </w:r>
      <w:r w:rsidR="00767836" w:rsidRPr="00767836">
        <w:rPr>
          <w:rFonts w:ascii="Calibri" w:hAnsi="Calibri" w:cs="Calibri"/>
          <w:lang w:val="ru-RU"/>
        </w:rPr>
        <w:t>﻿</w:t>
      </w:r>
      <w:proofErr w:type="spellStart"/>
      <w:r w:rsidR="00767836" w:rsidRPr="00767836">
        <w:rPr>
          <w:i/>
          <w:iCs/>
          <w:lang w:val="ru-RU"/>
        </w:rPr>
        <w:t>db</w:t>
      </w:r>
      <w:r w:rsidR="00767836" w:rsidRPr="00767836">
        <w:rPr>
          <w:lang w:val="ru-RU"/>
        </w:rPr>
        <w:t>_</w:t>
      </w:r>
      <w:r w:rsidR="00767836" w:rsidRPr="00767836">
        <w:rPr>
          <w:i/>
          <w:iCs/>
          <w:lang w:val="ru-RU"/>
        </w:rPr>
        <w:t>close</w:t>
      </w:r>
      <w:proofErr w:type="spellEnd"/>
      <w:r w:rsidR="00767836">
        <w:rPr>
          <w:lang w:val="ru-RU"/>
        </w:rPr>
        <w:t>.</w:t>
      </w:r>
    </w:p>
    <w:p w14:paraId="740C11C6" w14:textId="716C517C" w:rsidR="00705DDC" w:rsidRDefault="0003730A" w:rsidP="0003730A">
      <w:pPr>
        <w:pStyle w:val="a0"/>
        <w:ind w:firstLine="0"/>
        <w:rPr>
          <w:lang w:val="ru-RU"/>
        </w:rPr>
      </w:pPr>
      <w:r>
        <w:rPr>
          <w:lang w:val="ru-RU"/>
        </w:rPr>
        <w:tab/>
        <w:t xml:space="preserve">Предикат </w:t>
      </w:r>
      <w:proofErr w:type="spellStart"/>
      <w:r w:rsidRPr="002C59E5">
        <w:rPr>
          <w:b/>
          <w:bCs/>
          <w:i/>
          <w:iCs/>
        </w:rPr>
        <w:t>openDB</w:t>
      </w:r>
      <w:proofErr w:type="spellEnd"/>
      <w:r w:rsidRPr="0003730A">
        <w:rPr>
          <w:lang w:val="ru-RU"/>
        </w:rPr>
        <w:t xml:space="preserve"> </w:t>
      </w:r>
      <w:r>
        <w:rPr>
          <w:lang w:val="ru-RU"/>
        </w:rPr>
        <w:t xml:space="preserve">осуществляет открытие базы данных с помощью предиката </w:t>
      </w:r>
      <w:r w:rsidRPr="0003730A">
        <w:rPr>
          <w:rFonts w:ascii="Calibri" w:hAnsi="Calibri" w:cs="Calibri"/>
          <w:lang w:val="ru-RU"/>
        </w:rPr>
        <w:t>﻿</w:t>
      </w:r>
      <w:proofErr w:type="spellStart"/>
      <w:r w:rsidRPr="0003730A">
        <w:rPr>
          <w:i/>
          <w:iCs/>
          <w:lang w:val="ru-RU"/>
        </w:rPr>
        <w:t>db</w:t>
      </w:r>
      <w:r w:rsidRPr="0003730A">
        <w:rPr>
          <w:lang w:val="ru-RU"/>
        </w:rPr>
        <w:t>_</w:t>
      </w:r>
      <w:proofErr w:type="gramStart"/>
      <w:r w:rsidRPr="0003730A">
        <w:rPr>
          <w:i/>
          <w:iCs/>
          <w:lang w:val="ru-RU"/>
        </w:rPr>
        <w:t>open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), а так же выводит сообщение об удаче.</w:t>
      </w:r>
    </w:p>
    <w:p w14:paraId="18067ACE" w14:textId="7CC82FA3" w:rsidR="0003730A" w:rsidRDefault="0003730A" w:rsidP="0003730A">
      <w:pPr>
        <w:pStyle w:val="a0"/>
        <w:ind w:firstLine="0"/>
        <w:rPr>
          <w:lang w:val="ru-RU"/>
        </w:rPr>
      </w:pPr>
      <w:r>
        <w:rPr>
          <w:lang w:val="ru-RU"/>
        </w:rPr>
        <w:tab/>
        <w:t xml:space="preserve">Предикат </w:t>
      </w:r>
      <w:proofErr w:type="spellStart"/>
      <w:r w:rsidRPr="002C59E5">
        <w:rPr>
          <w:b/>
          <w:bCs/>
          <w:i/>
          <w:iCs/>
        </w:rPr>
        <w:t>closeDB</w:t>
      </w:r>
      <w:proofErr w:type="spellEnd"/>
      <w:r w:rsidRPr="0003730A">
        <w:rPr>
          <w:i/>
          <w:iCs/>
          <w:lang w:val="ru-RU"/>
        </w:rPr>
        <w:t xml:space="preserve"> </w:t>
      </w:r>
      <w:r>
        <w:rPr>
          <w:lang w:val="ru-RU"/>
        </w:rPr>
        <w:t xml:space="preserve">осуществляет закрытие базы данных с помощью предиката </w:t>
      </w:r>
      <w:r w:rsidRPr="0003730A">
        <w:rPr>
          <w:rFonts w:ascii="Calibri" w:hAnsi="Calibri" w:cs="Calibri"/>
          <w:lang w:val="ru-RU"/>
        </w:rPr>
        <w:t>﻿</w:t>
      </w:r>
      <w:proofErr w:type="spellStart"/>
      <w:r w:rsidRPr="0003730A">
        <w:rPr>
          <w:i/>
          <w:iCs/>
          <w:lang w:val="ru-RU"/>
        </w:rPr>
        <w:t>db</w:t>
      </w:r>
      <w:r w:rsidRPr="0003730A">
        <w:rPr>
          <w:lang w:val="ru-RU"/>
        </w:rPr>
        <w:t>_</w:t>
      </w:r>
      <w:proofErr w:type="gramStart"/>
      <w:r w:rsidRPr="0003730A">
        <w:rPr>
          <w:i/>
          <w:iCs/>
          <w:lang w:val="ru-RU"/>
        </w:rPr>
        <w:t>close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), а так же выводит сообщение об удаче</w:t>
      </w:r>
      <w:r w:rsidR="003A2B4B">
        <w:rPr>
          <w:lang w:val="ru-RU"/>
        </w:rPr>
        <w:t xml:space="preserve"> либо неудаче</w:t>
      </w:r>
      <w:r>
        <w:rPr>
          <w:lang w:val="ru-RU"/>
        </w:rPr>
        <w:t>.</w:t>
      </w:r>
    </w:p>
    <w:p w14:paraId="7579BB37" w14:textId="77777777" w:rsidR="004D7CE7" w:rsidRDefault="00384D19" w:rsidP="0003730A">
      <w:pPr>
        <w:pStyle w:val="a0"/>
        <w:ind w:firstLine="0"/>
        <w:rPr>
          <w:lang w:val="ru-RU"/>
        </w:rPr>
      </w:pPr>
      <w:r w:rsidRPr="002C59E5">
        <w:rPr>
          <w:lang w:val="ru-RU"/>
        </w:rPr>
        <w:lastRenderedPageBreak/>
        <w:tab/>
      </w:r>
      <w:r>
        <w:rPr>
          <w:lang w:val="ru-RU"/>
        </w:rPr>
        <w:t xml:space="preserve">Предикат </w:t>
      </w:r>
      <w:proofErr w:type="spellStart"/>
      <w:r w:rsidRPr="002C59E5">
        <w:rPr>
          <w:b/>
          <w:bCs/>
          <w:i/>
          <w:iCs/>
        </w:rPr>
        <w:t>deleteDB</w:t>
      </w:r>
      <w:proofErr w:type="spellEnd"/>
      <w:r w:rsidRPr="00384D19">
        <w:rPr>
          <w:lang w:val="ru-RU"/>
        </w:rPr>
        <w:t xml:space="preserve"> </w:t>
      </w:r>
      <w:r>
        <w:rPr>
          <w:lang w:val="ru-RU"/>
        </w:rPr>
        <w:t xml:space="preserve">осуществляет проверку на существование файла </w:t>
      </w:r>
      <w:r w:rsidRPr="00384D19">
        <w:rPr>
          <w:rFonts w:ascii="Calibri" w:hAnsi="Calibri" w:cs="Calibri"/>
          <w:lang w:val="ru-RU"/>
        </w:rPr>
        <w:t>﻿</w:t>
      </w:r>
      <w:r w:rsidRPr="00384D19">
        <w:rPr>
          <w:i/>
          <w:iCs/>
          <w:lang w:val="ru-RU"/>
        </w:rPr>
        <w:t>lab3</w:t>
      </w:r>
      <w:r w:rsidRPr="00384D19">
        <w:rPr>
          <w:lang w:val="ru-RU"/>
        </w:rPr>
        <w:t>_1.</w:t>
      </w:r>
      <w:r w:rsidRPr="00384D19">
        <w:rPr>
          <w:i/>
          <w:iCs/>
          <w:lang w:val="ru-RU"/>
        </w:rPr>
        <w:t>bin</w:t>
      </w:r>
      <w:r>
        <w:rPr>
          <w:lang w:val="ru-RU"/>
        </w:rPr>
        <w:t xml:space="preserve"> с помощью предиката </w:t>
      </w:r>
      <w:r w:rsidRPr="00384D19">
        <w:rPr>
          <w:rFonts w:ascii="Calibri" w:hAnsi="Calibri" w:cs="Calibri"/>
          <w:lang w:val="ru-RU"/>
        </w:rPr>
        <w:t>﻿</w:t>
      </w:r>
      <w:proofErr w:type="spellStart"/>
      <w:proofErr w:type="gramStart"/>
      <w:r w:rsidRPr="00384D19">
        <w:rPr>
          <w:i/>
          <w:iCs/>
          <w:lang w:val="ru-RU"/>
        </w:rPr>
        <w:t>existfile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 и осуществляет удаления базы данных с помощью предиката </w:t>
      </w:r>
      <w:r w:rsidRPr="00384D19">
        <w:rPr>
          <w:rFonts w:ascii="Calibri" w:hAnsi="Calibri" w:cs="Calibri"/>
          <w:lang w:val="ru-RU"/>
        </w:rPr>
        <w:t>﻿</w:t>
      </w:r>
      <w:proofErr w:type="spellStart"/>
      <w:r w:rsidRPr="00384D19">
        <w:rPr>
          <w:i/>
          <w:iCs/>
          <w:lang w:val="ru-RU"/>
        </w:rPr>
        <w:t>db</w:t>
      </w:r>
      <w:r w:rsidRPr="00384D19">
        <w:rPr>
          <w:lang w:val="ru-RU"/>
        </w:rPr>
        <w:t>_</w:t>
      </w:r>
      <w:r w:rsidRPr="00384D19">
        <w:rPr>
          <w:i/>
          <w:iCs/>
          <w:lang w:val="ru-RU"/>
        </w:rPr>
        <w:t>delete</w:t>
      </w:r>
      <w:proofErr w:type="spellEnd"/>
      <w:r>
        <w:rPr>
          <w:lang w:val="ru-RU"/>
        </w:rPr>
        <w:t>() с выводом сообщения об удалении базы при возвращения положительного значения, либо выводит на экран сообщения об отсутствии базы данных в случае возвращения отрицательного значения.</w:t>
      </w:r>
    </w:p>
    <w:p w14:paraId="26D87ACD" w14:textId="76AE7488" w:rsidR="00384D19" w:rsidRDefault="004D7CE7" w:rsidP="0003730A">
      <w:pPr>
        <w:pStyle w:val="a0"/>
        <w:ind w:firstLine="0"/>
        <w:rPr>
          <w:lang w:val="ru-RU"/>
        </w:rPr>
      </w:pPr>
      <w:r>
        <w:rPr>
          <w:lang w:val="ru-RU"/>
        </w:rPr>
        <w:tab/>
        <w:t xml:space="preserve">Предикат </w:t>
      </w:r>
      <w:proofErr w:type="spellStart"/>
      <w:r w:rsidRPr="002C59E5">
        <w:rPr>
          <w:b/>
          <w:bCs/>
          <w:i/>
          <w:iCs/>
        </w:rPr>
        <w:t>addGoods</w:t>
      </w:r>
      <w:proofErr w:type="spellEnd"/>
      <w:r w:rsidR="00384D19">
        <w:rPr>
          <w:lang w:val="ru-RU"/>
        </w:rPr>
        <w:t xml:space="preserve"> </w:t>
      </w:r>
      <w:r>
        <w:rPr>
          <w:lang w:val="ru-RU"/>
        </w:rPr>
        <w:t>осуществляет вывод на экран сообщения о необходимости ввести идентификационный номер, название, цену, а также компанию-производителя товар</w:t>
      </w:r>
      <w:r w:rsidR="0035742B">
        <w:rPr>
          <w:lang w:val="ru-RU"/>
        </w:rPr>
        <w:t xml:space="preserve">а, далее осуществляет считывание введенных данных в переменные </w:t>
      </w:r>
      <w:r w:rsidR="0035742B" w:rsidRPr="0035742B">
        <w:rPr>
          <w:i/>
          <w:iCs/>
        </w:rPr>
        <w:t>ID</w:t>
      </w:r>
      <w:r w:rsidR="0035742B" w:rsidRPr="0035742B">
        <w:rPr>
          <w:lang w:val="ru-RU"/>
        </w:rPr>
        <w:t xml:space="preserve">, </w:t>
      </w:r>
      <w:r w:rsidR="0035742B" w:rsidRPr="0035742B">
        <w:rPr>
          <w:i/>
          <w:iCs/>
        </w:rPr>
        <w:t>Name</w:t>
      </w:r>
      <w:r w:rsidR="0035742B" w:rsidRPr="0035742B">
        <w:rPr>
          <w:lang w:val="ru-RU"/>
        </w:rPr>
        <w:t xml:space="preserve">, </w:t>
      </w:r>
      <w:r w:rsidR="0035742B" w:rsidRPr="0035742B">
        <w:rPr>
          <w:i/>
          <w:iCs/>
        </w:rPr>
        <w:t>Price</w:t>
      </w:r>
      <w:r w:rsidR="0035742B" w:rsidRPr="0035742B">
        <w:rPr>
          <w:lang w:val="ru-RU"/>
        </w:rPr>
        <w:t xml:space="preserve"> </w:t>
      </w:r>
      <w:r w:rsidR="0035742B">
        <w:rPr>
          <w:lang w:val="ru-RU"/>
        </w:rPr>
        <w:t xml:space="preserve">и </w:t>
      </w:r>
      <w:proofErr w:type="spellStart"/>
      <w:r w:rsidR="0035742B" w:rsidRPr="0035742B">
        <w:rPr>
          <w:i/>
          <w:iCs/>
        </w:rPr>
        <w:t>CreatorCompany</w:t>
      </w:r>
      <w:proofErr w:type="spellEnd"/>
      <w:r w:rsidR="0035742B" w:rsidRPr="0035742B">
        <w:rPr>
          <w:i/>
          <w:iCs/>
          <w:lang w:val="ru-RU"/>
        </w:rPr>
        <w:t xml:space="preserve"> </w:t>
      </w:r>
      <w:r w:rsidR="0035742B">
        <w:t>c</w:t>
      </w:r>
      <w:r w:rsidR="0035742B" w:rsidRPr="0035742B">
        <w:rPr>
          <w:lang w:val="ru-RU"/>
        </w:rPr>
        <w:t xml:space="preserve"> </w:t>
      </w:r>
      <w:r w:rsidR="0035742B">
        <w:rPr>
          <w:lang w:val="ru-RU"/>
        </w:rPr>
        <w:t xml:space="preserve">помощью стандартных предикатов </w:t>
      </w:r>
      <w:proofErr w:type="spellStart"/>
      <w:r w:rsidR="0035742B" w:rsidRPr="0035742B">
        <w:rPr>
          <w:i/>
          <w:iCs/>
        </w:rPr>
        <w:t>readint</w:t>
      </w:r>
      <w:proofErr w:type="spellEnd"/>
      <w:r w:rsidR="0035742B" w:rsidRPr="0035742B">
        <w:rPr>
          <w:lang w:val="ru-RU"/>
        </w:rPr>
        <w:t xml:space="preserve">, </w:t>
      </w:r>
      <w:proofErr w:type="spellStart"/>
      <w:r w:rsidR="0035742B" w:rsidRPr="0035742B">
        <w:rPr>
          <w:i/>
          <w:iCs/>
        </w:rPr>
        <w:t>readln</w:t>
      </w:r>
      <w:proofErr w:type="spellEnd"/>
      <w:r w:rsidR="0035742B" w:rsidRPr="0035742B">
        <w:rPr>
          <w:lang w:val="ru-RU"/>
        </w:rPr>
        <w:t xml:space="preserve"> </w:t>
      </w:r>
      <w:r w:rsidR="0035742B">
        <w:rPr>
          <w:lang w:val="ru-RU"/>
        </w:rPr>
        <w:t xml:space="preserve">и </w:t>
      </w:r>
      <w:proofErr w:type="spellStart"/>
      <w:r w:rsidR="0035742B" w:rsidRPr="0035742B">
        <w:rPr>
          <w:i/>
          <w:iCs/>
        </w:rPr>
        <w:t>readreal</w:t>
      </w:r>
      <w:proofErr w:type="spellEnd"/>
      <w:r w:rsidR="0035742B" w:rsidRPr="0035742B">
        <w:rPr>
          <w:lang w:val="ru-RU"/>
        </w:rPr>
        <w:t>.</w:t>
      </w:r>
      <w:r w:rsidR="00AD55D1" w:rsidRPr="00AD55D1">
        <w:rPr>
          <w:lang w:val="ru-RU"/>
        </w:rPr>
        <w:t xml:space="preserve"> </w:t>
      </w:r>
      <w:r w:rsidR="00AD55D1">
        <w:rPr>
          <w:lang w:val="ru-RU"/>
        </w:rPr>
        <w:t xml:space="preserve">Затем осуществляется вставка товара с веденной информацией в базу данных с помощью предиката </w:t>
      </w:r>
      <w:r w:rsidR="00AD55D1" w:rsidRPr="00AD55D1">
        <w:rPr>
          <w:rFonts w:ascii="Calibri" w:hAnsi="Calibri" w:cs="Calibri"/>
          <w:lang w:val="ru-RU"/>
        </w:rPr>
        <w:t>﻿</w:t>
      </w:r>
      <w:proofErr w:type="spellStart"/>
      <w:r w:rsidR="00AD55D1" w:rsidRPr="00AD55D1">
        <w:rPr>
          <w:i/>
          <w:iCs/>
          <w:lang w:val="ru-RU"/>
        </w:rPr>
        <w:t>chain</w:t>
      </w:r>
      <w:r w:rsidR="00AD55D1" w:rsidRPr="00AD55D1">
        <w:rPr>
          <w:lang w:val="ru-RU"/>
        </w:rPr>
        <w:t>_</w:t>
      </w:r>
      <w:r w:rsidR="00AD55D1" w:rsidRPr="00AD55D1">
        <w:rPr>
          <w:i/>
          <w:iCs/>
          <w:lang w:val="ru-RU"/>
        </w:rPr>
        <w:t>inserta</w:t>
      </w:r>
      <w:proofErr w:type="spellEnd"/>
      <w:r w:rsidR="00AD55D1">
        <w:rPr>
          <w:lang w:val="ru-RU"/>
        </w:rPr>
        <w:t xml:space="preserve">, открытие </w:t>
      </w:r>
      <w:r w:rsidR="00AD55D1" w:rsidRPr="00AD55D1">
        <w:rPr>
          <w:i/>
          <w:iCs/>
        </w:rPr>
        <w:t>B</w:t>
      </w:r>
      <w:r w:rsidR="00AD55D1" w:rsidRPr="00AD55D1">
        <w:rPr>
          <w:lang w:val="ru-RU"/>
        </w:rPr>
        <w:t>-</w:t>
      </w:r>
      <w:r w:rsidR="00AD55D1">
        <w:rPr>
          <w:lang w:val="ru-RU"/>
        </w:rPr>
        <w:t xml:space="preserve">дерева </w:t>
      </w:r>
      <w:r w:rsidR="00AD55D1">
        <w:t>c</w:t>
      </w:r>
      <w:r w:rsidR="00AD55D1" w:rsidRPr="00AD55D1">
        <w:rPr>
          <w:lang w:val="ru-RU"/>
        </w:rPr>
        <w:t xml:space="preserve"> </w:t>
      </w:r>
      <w:r w:rsidR="00AD55D1">
        <w:rPr>
          <w:lang w:val="ru-RU"/>
        </w:rPr>
        <w:t xml:space="preserve">помощью предиката </w:t>
      </w:r>
      <w:r w:rsidR="00AD55D1" w:rsidRPr="00AD55D1">
        <w:rPr>
          <w:rFonts w:ascii="Calibri" w:hAnsi="Calibri" w:cs="Calibri"/>
          <w:lang w:val="ru-RU"/>
        </w:rPr>
        <w:t>﻿</w:t>
      </w:r>
      <w:proofErr w:type="spellStart"/>
      <w:r w:rsidR="00AD55D1" w:rsidRPr="00AD55D1">
        <w:rPr>
          <w:i/>
          <w:iCs/>
          <w:lang w:val="ru-RU"/>
        </w:rPr>
        <w:t>bt</w:t>
      </w:r>
      <w:r w:rsidR="00AD55D1" w:rsidRPr="00AD55D1">
        <w:rPr>
          <w:lang w:val="ru-RU"/>
        </w:rPr>
        <w:t>_</w:t>
      </w:r>
      <w:r w:rsidR="00AD55D1" w:rsidRPr="00AD55D1">
        <w:rPr>
          <w:i/>
          <w:iCs/>
          <w:lang w:val="ru-RU"/>
        </w:rPr>
        <w:t>open</w:t>
      </w:r>
      <w:proofErr w:type="spellEnd"/>
      <w:r w:rsidR="00AD55D1">
        <w:rPr>
          <w:lang w:val="ru-RU"/>
        </w:rPr>
        <w:t xml:space="preserve">, вставка в </w:t>
      </w:r>
      <w:r w:rsidR="00AD55D1" w:rsidRPr="00AD55D1">
        <w:rPr>
          <w:i/>
          <w:iCs/>
        </w:rPr>
        <w:t>B</w:t>
      </w:r>
      <w:r w:rsidR="00AD55D1" w:rsidRPr="00AD55D1">
        <w:rPr>
          <w:i/>
          <w:iCs/>
          <w:lang w:val="ru-RU"/>
        </w:rPr>
        <w:t>-</w:t>
      </w:r>
      <w:r w:rsidR="00AD55D1">
        <w:rPr>
          <w:lang w:val="ru-RU"/>
        </w:rPr>
        <w:t xml:space="preserve">дерева ссылки на функтор по ключу </w:t>
      </w:r>
      <w:r w:rsidR="00AD55D1" w:rsidRPr="00AD55D1">
        <w:rPr>
          <w:i/>
          <w:iCs/>
        </w:rPr>
        <w:t>Name</w:t>
      </w:r>
      <w:r w:rsidR="00AD55D1" w:rsidRPr="00AD55D1">
        <w:rPr>
          <w:lang w:val="ru-RU"/>
        </w:rPr>
        <w:t xml:space="preserve"> </w:t>
      </w:r>
      <w:r w:rsidR="00AD55D1">
        <w:rPr>
          <w:lang w:val="ru-RU"/>
        </w:rPr>
        <w:t xml:space="preserve">с помощью предиката </w:t>
      </w:r>
      <w:r w:rsidR="00AD55D1" w:rsidRPr="00AD55D1">
        <w:rPr>
          <w:rFonts w:ascii="Calibri" w:hAnsi="Calibri" w:cs="Calibri"/>
          <w:lang w:val="ru-RU"/>
        </w:rPr>
        <w:t>﻿</w:t>
      </w:r>
      <w:proofErr w:type="spellStart"/>
      <w:r w:rsidR="00AD55D1" w:rsidRPr="00AD55D1">
        <w:rPr>
          <w:i/>
          <w:iCs/>
          <w:lang w:val="ru-RU"/>
        </w:rPr>
        <w:t>key</w:t>
      </w:r>
      <w:r w:rsidR="00AD55D1" w:rsidRPr="00AD55D1">
        <w:rPr>
          <w:lang w:val="ru-RU"/>
        </w:rPr>
        <w:t>_</w:t>
      </w:r>
      <w:r w:rsidR="00AD55D1" w:rsidRPr="00AD55D1">
        <w:rPr>
          <w:i/>
          <w:iCs/>
          <w:lang w:val="ru-RU"/>
        </w:rPr>
        <w:t>insert</w:t>
      </w:r>
      <w:proofErr w:type="spellEnd"/>
      <w:r w:rsidR="00AD55D1">
        <w:rPr>
          <w:lang w:val="ru-RU"/>
        </w:rPr>
        <w:t xml:space="preserve">. Вставка ссылки </w:t>
      </w:r>
      <w:r w:rsidR="00EF7479">
        <w:rPr>
          <w:lang w:val="ru-RU"/>
        </w:rPr>
        <w:t>по ключу</w:t>
      </w:r>
      <w:r w:rsidR="00AD55D1">
        <w:rPr>
          <w:lang w:val="ru-RU"/>
        </w:rPr>
        <w:t xml:space="preserve"> имени в </w:t>
      </w:r>
      <w:r w:rsidR="00AD55D1" w:rsidRPr="00AD55D1">
        <w:rPr>
          <w:i/>
          <w:iCs/>
        </w:rPr>
        <w:t>B</w:t>
      </w:r>
      <w:r w:rsidR="00AD55D1" w:rsidRPr="00AD55D1">
        <w:rPr>
          <w:i/>
          <w:iCs/>
          <w:lang w:val="ru-RU"/>
        </w:rPr>
        <w:t>-</w:t>
      </w:r>
      <w:r w:rsidR="00AD55D1">
        <w:rPr>
          <w:lang w:val="ru-RU"/>
        </w:rPr>
        <w:t>дерева необходима для последую</w:t>
      </w:r>
      <w:r w:rsidR="00EF7479">
        <w:rPr>
          <w:lang w:val="ru-RU"/>
        </w:rPr>
        <w:t xml:space="preserve">щей реализации поиска. После этого </w:t>
      </w:r>
      <w:r w:rsidR="00EF7479" w:rsidRPr="00EF7479">
        <w:rPr>
          <w:i/>
          <w:iCs/>
        </w:rPr>
        <w:t>B</w:t>
      </w:r>
      <w:r w:rsidR="00EF7479" w:rsidRPr="00EF7479">
        <w:rPr>
          <w:lang w:val="ru-RU"/>
        </w:rPr>
        <w:t>-</w:t>
      </w:r>
      <w:r w:rsidR="00EF7479">
        <w:rPr>
          <w:lang w:val="ru-RU"/>
        </w:rPr>
        <w:t xml:space="preserve">дерево закрывается с помощью предиката </w:t>
      </w:r>
      <w:r w:rsidR="00EF7479" w:rsidRPr="00EF7479">
        <w:rPr>
          <w:rFonts w:ascii="Calibri" w:hAnsi="Calibri" w:cs="Calibri"/>
          <w:lang w:val="ru-RU"/>
        </w:rPr>
        <w:t>﻿</w:t>
      </w:r>
      <w:proofErr w:type="spellStart"/>
      <w:r w:rsidR="00EF7479" w:rsidRPr="00EF7479">
        <w:rPr>
          <w:i/>
          <w:iCs/>
          <w:u w:val="single"/>
          <w:lang w:val="ru-RU"/>
        </w:rPr>
        <w:t>bt</w:t>
      </w:r>
      <w:r w:rsidR="00EF7479" w:rsidRPr="00EF7479">
        <w:rPr>
          <w:lang w:val="ru-RU"/>
        </w:rPr>
        <w:t>_</w:t>
      </w:r>
      <w:proofErr w:type="gramStart"/>
      <w:r w:rsidR="00EF7479" w:rsidRPr="00EF7479">
        <w:rPr>
          <w:i/>
          <w:iCs/>
          <w:lang w:val="ru-RU"/>
        </w:rPr>
        <w:t>close</w:t>
      </w:r>
      <w:proofErr w:type="spellEnd"/>
      <w:r w:rsidR="00EF7479">
        <w:rPr>
          <w:lang w:val="ru-RU"/>
        </w:rPr>
        <w:t>(</w:t>
      </w:r>
      <w:proofErr w:type="gramEnd"/>
      <w:r w:rsidR="00EF7479">
        <w:rPr>
          <w:lang w:val="ru-RU"/>
        </w:rPr>
        <w:t>). Далее выводится сообщение об успешном добавлении товара в базу данных.</w:t>
      </w:r>
    </w:p>
    <w:p w14:paraId="1DB98742" w14:textId="6A3DEE6C" w:rsidR="00EF7479" w:rsidRDefault="00EF7479" w:rsidP="0003730A">
      <w:pPr>
        <w:pStyle w:val="a0"/>
        <w:ind w:firstLine="0"/>
        <w:rPr>
          <w:lang w:val="ru-RU"/>
        </w:rPr>
      </w:pPr>
      <w:r>
        <w:rPr>
          <w:lang w:val="ru-RU"/>
        </w:rPr>
        <w:tab/>
        <w:t>Предикат</w:t>
      </w:r>
      <w:r w:rsidRPr="00EF7479">
        <w:rPr>
          <w:lang w:val="ru-RU"/>
        </w:rPr>
        <w:t xml:space="preserve"> </w:t>
      </w:r>
      <w:r w:rsidRPr="00EF7479">
        <w:rPr>
          <w:rFonts w:ascii="Calibri" w:hAnsi="Calibri" w:cs="Calibri"/>
          <w:lang w:val="ru-RU"/>
        </w:rPr>
        <w:t>﻿</w:t>
      </w:r>
      <w:proofErr w:type="spellStart"/>
      <w:proofErr w:type="gramStart"/>
      <w:r w:rsidRPr="002C59E5">
        <w:rPr>
          <w:b/>
          <w:bCs/>
          <w:i/>
          <w:iCs/>
        </w:rPr>
        <w:t>searchInDB</w:t>
      </w:r>
      <w:proofErr w:type="spellEnd"/>
      <w:r w:rsidRPr="002C59E5">
        <w:rPr>
          <w:b/>
          <w:bCs/>
          <w:lang w:val="ru-RU"/>
        </w:rPr>
        <w:t>(</w:t>
      </w:r>
      <w:proofErr w:type="gramEnd"/>
      <w:r w:rsidRPr="002C59E5">
        <w:rPr>
          <w:b/>
          <w:bCs/>
          <w:i/>
          <w:iCs/>
        </w:rPr>
        <w:t>name</w:t>
      </w:r>
      <w:r w:rsidRPr="002C59E5">
        <w:rPr>
          <w:b/>
          <w:bCs/>
          <w:lang w:val="ru-RU"/>
        </w:rPr>
        <w:t xml:space="preserve">, </w:t>
      </w:r>
      <w:r w:rsidRPr="002C59E5">
        <w:rPr>
          <w:b/>
          <w:bCs/>
          <w:i/>
          <w:iCs/>
        </w:rPr>
        <w:t>ref</w:t>
      </w:r>
      <w:r w:rsidRPr="002C59E5">
        <w:rPr>
          <w:b/>
          <w:bCs/>
          <w:lang w:val="ru-RU"/>
        </w:rPr>
        <w:t>)</w:t>
      </w:r>
      <w:r w:rsidRPr="00EF7479">
        <w:rPr>
          <w:lang w:val="ru-RU"/>
        </w:rPr>
        <w:t xml:space="preserve">  </w:t>
      </w:r>
      <w:r>
        <w:rPr>
          <w:lang w:val="ru-RU"/>
        </w:rPr>
        <w:t xml:space="preserve">принимает параметры имени для поиска по </w:t>
      </w:r>
      <w:r w:rsidRPr="00EF7479">
        <w:rPr>
          <w:i/>
          <w:iCs/>
        </w:rPr>
        <w:t>B</w:t>
      </w:r>
      <w:r w:rsidRPr="00EF7479">
        <w:rPr>
          <w:lang w:val="ru-RU"/>
        </w:rPr>
        <w:t>-</w:t>
      </w:r>
      <w:r>
        <w:rPr>
          <w:lang w:val="ru-RU"/>
        </w:rPr>
        <w:t xml:space="preserve">дереву и переменной для занесения ссылки на найденный результат. </w:t>
      </w:r>
      <w:r w:rsidRPr="00EF7479">
        <w:rPr>
          <w:i/>
          <w:iCs/>
        </w:rPr>
        <w:t>B</w:t>
      </w:r>
      <w:r w:rsidRPr="00EF7479">
        <w:rPr>
          <w:lang w:val="ru-RU"/>
        </w:rPr>
        <w:t>-</w:t>
      </w:r>
      <w:r>
        <w:rPr>
          <w:lang w:val="ru-RU"/>
        </w:rPr>
        <w:t xml:space="preserve">дерево открывается с помощью предиката </w:t>
      </w:r>
      <w:r w:rsidRPr="00EF7479">
        <w:rPr>
          <w:rFonts w:ascii="Calibri" w:hAnsi="Calibri" w:cs="Calibri"/>
          <w:lang w:val="ru-RU"/>
        </w:rPr>
        <w:t>﻿</w:t>
      </w:r>
      <w:proofErr w:type="spellStart"/>
      <w:r w:rsidRPr="00EF7479">
        <w:rPr>
          <w:i/>
          <w:iCs/>
          <w:lang w:val="ru-RU"/>
        </w:rPr>
        <w:t>bt</w:t>
      </w:r>
      <w:r w:rsidRPr="00EF7479">
        <w:rPr>
          <w:lang w:val="ru-RU"/>
        </w:rPr>
        <w:t>_</w:t>
      </w:r>
      <w:proofErr w:type="gramStart"/>
      <w:r w:rsidRPr="00EF7479">
        <w:rPr>
          <w:i/>
          <w:iCs/>
          <w:lang w:val="ru-RU"/>
        </w:rPr>
        <w:t>open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), затем осуществляется поиск ссылки на функтор по дереву по ключу преданного параметра</w:t>
      </w:r>
      <w:r w:rsidRPr="00EF7479">
        <w:rPr>
          <w:lang w:val="ru-RU"/>
        </w:rPr>
        <w:t xml:space="preserve"> </w:t>
      </w:r>
      <w:r w:rsidRPr="00EF7479">
        <w:rPr>
          <w:i/>
          <w:iCs/>
        </w:rPr>
        <w:t>Name</w:t>
      </w:r>
      <w:r w:rsidRPr="00EF7479">
        <w:rPr>
          <w:i/>
          <w:iCs/>
          <w:lang w:val="ru-RU"/>
        </w:rPr>
        <w:t xml:space="preserve"> </w:t>
      </w:r>
      <w:r>
        <w:rPr>
          <w:lang w:val="ru-RU"/>
        </w:rPr>
        <w:t xml:space="preserve">с помощью предиката </w:t>
      </w:r>
      <w:r w:rsidRPr="00EF7479">
        <w:rPr>
          <w:rFonts w:ascii="Calibri" w:hAnsi="Calibri" w:cs="Calibri"/>
          <w:lang w:val="ru-RU"/>
        </w:rPr>
        <w:t>﻿</w:t>
      </w:r>
      <w:proofErr w:type="spellStart"/>
      <w:r w:rsidRPr="00EF7479">
        <w:rPr>
          <w:i/>
          <w:iCs/>
          <w:lang w:val="ru-RU"/>
        </w:rPr>
        <w:t>key</w:t>
      </w:r>
      <w:r w:rsidRPr="00EF7479">
        <w:rPr>
          <w:lang w:val="ru-RU"/>
        </w:rPr>
        <w:t>_</w:t>
      </w:r>
      <w:r w:rsidRPr="00EF7479">
        <w:rPr>
          <w:i/>
          <w:iCs/>
          <w:lang w:val="ru-RU"/>
        </w:rPr>
        <w:t>search</w:t>
      </w:r>
      <w:proofErr w:type="spellEnd"/>
      <w:r w:rsidRPr="00EF7479">
        <w:rPr>
          <w:i/>
          <w:iCs/>
          <w:lang w:val="ru-RU"/>
        </w:rPr>
        <w:t>.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Результат поиска заносится в переменную </w:t>
      </w:r>
      <w:r w:rsidRPr="00EF7479">
        <w:rPr>
          <w:rFonts w:ascii="Calibri" w:hAnsi="Calibri" w:cs="Calibri"/>
          <w:lang w:val="ru-RU"/>
        </w:rPr>
        <w:t>﻿</w:t>
      </w:r>
      <w:proofErr w:type="spellStart"/>
      <w:r w:rsidRPr="00EF7479">
        <w:rPr>
          <w:i/>
          <w:iCs/>
        </w:rPr>
        <w:t>TermRef</w:t>
      </w:r>
      <w:proofErr w:type="spellEnd"/>
      <w:r w:rsidRPr="00050283">
        <w:rPr>
          <w:lang w:val="ru-RU"/>
        </w:rPr>
        <w:t xml:space="preserve">. </w:t>
      </w:r>
      <w:r w:rsidR="00050283">
        <w:rPr>
          <w:lang w:val="ru-RU"/>
        </w:rPr>
        <w:t xml:space="preserve">Ссылка из переменной </w:t>
      </w:r>
      <w:proofErr w:type="spellStart"/>
      <w:r w:rsidR="00050283" w:rsidRPr="00050283">
        <w:rPr>
          <w:i/>
          <w:iCs/>
        </w:rPr>
        <w:t>TermRef</w:t>
      </w:r>
      <w:proofErr w:type="spellEnd"/>
      <w:r w:rsidR="00050283" w:rsidRPr="00050283">
        <w:rPr>
          <w:lang w:val="ru-RU"/>
        </w:rPr>
        <w:t xml:space="preserve"> </w:t>
      </w:r>
      <w:r w:rsidR="00050283">
        <w:rPr>
          <w:lang w:val="ru-RU"/>
        </w:rPr>
        <w:t xml:space="preserve">заносится в полученную переменную </w:t>
      </w:r>
      <w:r w:rsidR="00050283" w:rsidRPr="00050283">
        <w:rPr>
          <w:i/>
          <w:iCs/>
        </w:rPr>
        <w:t>Ref</w:t>
      </w:r>
      <w:r w:rsidR="00050283" w:rsidRPr="00050283">
        <w:rPr>
          <w:lang w:val="ru-RU"/>
        </w:rPr>
        <w:t xml:space="preserve">. </w:t>
      </w:r>
      <w:r w:rsidR="00050283">
        <w:rPr>
          <w:lang w:val="ru-RU"/>
        </w:rPr>
        <w:t xml:space="preserve">Далее </w:t>
      </w:r>
      <w:r w:rsidR="00050283" w:rsidRPr="00050283">
        <w:rPr>
          <w:i/>
          <w:iCs/>
        </w:rPr>
        <w:t>B</w:t>
      </w:r>
      <w:r w:rsidR="00050283" w:rsidRPr="00050283">
        <w:rPr>
          <w:i/>
          <w:iCs/>
          <w:lang w:val="ru-RU"/>
        </w:rPr>
        <w:t>-</w:t>
      </w:r>
      <w:r w:rsidR="00050283">
        <w:rPr>
          <w:lang w:val="ru-RU"/>
        </w:rPr>
        <w:t xml:space="preserve">дерево закрывается с помощью предиката </w:t>
      </w:r>
      <w:r w:rsidR="00050283" w:rsidRPr="00050283">
        <w:rPr>
          <w:rFonts w:ascii="Calibri" w:hAnsi="Calibri" w:cs="Calibri"/>
          <w:lang w:val="ru-RU"/>
        </w:rPr>
        <w:t>﻿</w:t>
      </w:r>
      <w:proofErr w:type="spellStart"/>
      <w:r w:rsidR="00050283" w:rsidRPr="00050283">
        <w:rPr>
          <w:i/>
          <w:iCs/>
          <w:lang w:val="ru-RU"/>
        </w:rPr>
        <w:t>bt</w:t>
      </w:r>
      <w:r w:rsidR="00050283" w:rsidRPr="00050283">
        <w:rPr>
          <w:lang w:val="ru-RU"/>
        </w:rPr>
        <w:t>_</w:t>
      </w:r>
      <w:r w:rsidR="00050283" w:rsidRPr="00050283">
        <w:rPr>
          <w:i/>
          <w:iCs/>
          <w:lang w:val="ru-RU"/>
        </w:rPr>
        <w:t>close</w:t>
      </w:r>
      <w:proofErr w:type="spellEnd"/>
      <w:r w:rsidR="00050283">
        <w:rPr>
          <w:lang w:val="ru-RU"/>
        </w:rPr>
        <w:t>.</w:t>
      </w:r>
    </w:p>
    <w:p w14:paraId="5901B5F0" w14:textId="76891C4C" w:rsidR="00050283" w:rsidRDefault="00050283" w:rsidP="0003730A">
      <w:pPr>
        <w:pStyle w:val="a0"/>
        <w:ind w:firstLine="0"/>
        <w:rPr>
          <w:lang w:val="ru-RU"/>
        </w:rPr>
      </w:pPr>
      <w:r>
        <w:rPr>
          <w:lang w:val="ru-RU"/>
        </w:rPr>
        <w:tab/>
        <w:t xml:space="preserve">Предикат </w:t>
      </w:r>
      <w:r w:rsidRPr="00050283">
        <w:rPr>
          <w:rFonts w:ascii="Calibri" w:hAnsi="Calibri" w:cs="Calibri"/>
          <w:lang w:val="ru-RU"/>
        </w:rPr>
        <w:t>﻿</w:t>
      </w:r>
      <w:proofErr w:type="spellStart"/>
      <w:r w:rsidRPr="002C59E5">
        <w:rPr>
          <w:b/>
          <w:bCs/>
          <w:i/>
          <w:iCs/>
          <w:lang w:val="ru-RU"/>
        </w:rPr>
        <w:t>searchInDB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реализует вывод сообщения о запросе названия товара для поиска, считывание введённого значения в переменную </w:t>
      </w:r>
      <w:r w:rsidRPr="00050283">
        <w:rPr>
          <w:i/>
          <w:iCs/>
        </w:rPr>
        <w:t>Name</w:t>
      </w:r>
      <w:r w:rsidRPr="00050283">
        <w:rPr>
          <w:lang w:val="ru-RU"/>
        </w:rPr>
        <w:t xml:space="preserve">, </w:t>
      </w:r>
      <w:r>
        <w:rPr>
          <w:lang w:val="ru-RU"/>
        </w:rPr>
        <w:t xml:space="preserve">передачу данного значения, а также переменной </w:t>
      </w:r>
      <w:r w:rsidRPr="00050283">
        <w:rPr>
          <w:i/>
          <w:iCs/>
        </w:rPr>
        <w:t>Ref</w:t>
      </w:r>
      <w:r w:rsidRPr="00050283">
        <w:rPr>
          <w:lang w:val="ru-RU"/>
        </w:rPr>
        <w:t xml:space="preserve"> </w:t>
      </w:r>
      <w:r>
        <w:rPr>
          <w:lang w:val="ru-RU"/>
        </w:rPr>
        <w:t>в предикат</w:t>
      </w:r>
      <w:r w:rsidRPr="00050283">
        <w:rPr>
          <w:rFonts w:ascii="Calibri" w:hAnsi="Calibri" w:cs="Calibri"/>
          <w:lang w:val="ru-RU"/>
        </w:rPr>
        <w:t>﻿</w:t>
      </w:r>
      <w:r>
        <w:rPr>
          <w:rFonts w:ascii="Calibri" w:hAnsi="Calibri" w:cs="Calibri"/>
          <w:lang w:val="ru-RU"/>
        </w:rPr>
        <w:t xml:space="preserve"> </w:t>
      </w:r>
      <w:proofErr w:type="spellStart"/>
      <w:r w:rsidRPr="00050283">
        <w:rPr>
          <w:i/>
          <w:iCs/>
          <w:lang w:val="ru-RU"/>
        </w:rPr>
        <w:t>searchInDB</w:t>
      </w:r>
      <w:proofErr w:type="spellEnd"/>
      <w:r>
        <w:rPr>
          <w:lang w:val="ru-RU"/>
        </w:rPr>
        <w:t xml:space="preserve">, получение функтора из ссылки, занесённой в переменную </w:t>
      </w:r>
      <w:r w:rsidRPr="00050283">
        <w:rPr>
          <w:i/>
          <w:iCs/>
        </w:rPr>
        <w:t>Ref</w:t>
      </w:r>
      <w:r w:rsidRPr="00050283">
        <w:rPr>
          <w:i/>
          <w:iCs/>
          <w:lang w:val="ru-RU"/>
        </w:rPr>
        <w:t xml:space="preserve"> </w:t>
      </w:r>
      <w:r>
        <w:t>c</w:t>
      </w:r>
      <w:r w:rsidRPr="00050283">
        <w:rPr>
          <w:lang w:val="ru-RU"/>
        </w:rPr>
        <w:t xml:space="preserve"> </w:t>
      </w:r>
      <w:r>
        <w:rPr>
          <w:lang w:val="ru-RU"/>
        </w:rPr>
        <w:t xml:space="preserve">помощью предиката </w:t>
      </w:r>
      <w:r w:rsidRPr="00050283">
        <w:rPr>
          <w:rFonts w:ascii="Calibri" w:hAnsi="Calibri" w:cs="Calibri"/>
          <w:lang w:val="ru-RU"/>
        </w:rPr>
        <w:t>﻿</w:t>
      </w:r>
      <w:proofErr w:type="spellStart"/>
      <w:r w:rsidRPr="00050283">
        <w:rPr>
          <w:i/>
          <w:iCs/>
          <w:lang w:val="ru-RU"/>
        </w:rPr>
        <w:t>ref</w:t>
      </w:r>
      <w:r w:rsidRPr="00050283">
        <w:rPr>
          <w:lang w:val="ru-RU"/>
        </w:rPr>
        <w:t>_</w:t>
      </w:r>
      <w:r w:rsidRPr="00050283">
        <w:rPr>
          <w:i/>
          <w:iCs/>
          <w:lang w:val="ru-RU"/>
        </w:rPr>
        <w:t>term</w:t>
      </w:r>
      <w:proofErr w:type="spellEnd"/>
      <w:r>
        <w:rPr>
          <w:lang w:val="ru-RU"/>
        </w:rPr>
        <w:t>, а также вывод найденной информации о товаре на экран.</w:t>
      </w:r>
    </w:p>
    <w:p w14:paraId="042C3E96" w14:textId="4427ACDB" w:rsidR="00705DDC" w:rsidRPr="00EF7479" w:rsidRDefault="00050283" w:rsidP="002C59E5">
      <w:pPr>
        <w:pStyle w:val="a0"/>
        <w:ind w:firstLine="0"/>
        <w:rPr>
          <w:lang w:val="ru-RU"/>
        </w:rPr>
      </w:pPr>
      <w:r>
        <w:rPr>
          <w:lang w:val="ru-RU"/>
        </w:rPr>
        <w:tab/>
      </w:r>
      <w:r w:rsidR="004626BD">
        <w:rPr>
          <w:lang w:val="ru-RU"/>
        </w:rPr>
        <w:t xml:space="preserve">Предикат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2C59E5">
        <w:rPr>
          <w:b/>
          <w:bCs/>
          <w:i/>
          <w:iCs/>
          <w:lang w:val="ru-RU"/>
        </w:rPr>
        <w:t>removeGoods</w:t>
      </w:r>
      <w:proofErr w:type="spellEnd"/>
      <w:r w:rsidR="004626BD">
        <w:rPr>
          <w:i/>
          <w:iCs/>
          <w:lang w:val="ru-RU"/>
        </w:rPr>
        <w:t xml:space="preserve"> </w:t>
      </w:r>
      <w:r w:rsidR="004626BD">
        <w:rPr>
          <w:lang w:val="ru-RU"/>
        </w:rPr>
        <w:t xml:space="preserve">реализует открытие </w:t>
      </w:r>
      <w:r w:rsidR="004626BD" w:rsidRPr="004626BD">
        <w:rPr>
          <w:i/>
          <w:iCs/>
        </w:rPr>
        <w:t>B</w:t>
      </w:r>
      <w:r w:rsidR="004626BD" w:rsidRPr="004626BD">
        <w:rPr>
          <w:lang w:val="ru-RU"/>
        </w:rPr>
        <w:t>-</w:t>
      </w:r>
      <w:r w:rsidR="004626BD">
        <w:rPr>
          <w:lang w:val="ru-RU"/>
        </w:rPr>
        <w:t xml:space="preserve">дерева  с помощью предиката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4626BD">
        <w:rPr>
          <w:i/>
          <w:iCs/>
          <w:lang w:val="ru-RU"/>
        </w:rPr>
        <w:t>bt</w:t>
      </w:r>
      <w:r w:rsidR="004626BD" w:rsidRPr="004626BD">
        <w:rPr>
          <w:lang w:val="ru-RU"/>
        </w:rPr>
        <w:t>_</w:t>
      </w:r>
      <w:r w:rsidR="004626BD" w:rsidRPr="004626BD">
        <w:rPr>
          <w:i/>
          <w:iCs/>
          <w:lang w:val="ru-RU"/>
        </w:rPr>
        <w:t>open</w:t>
      </w:r>
      <w:proofErr w:type="spellEnd"/>
      <w:r w:rsidR="004626BD">
        <w:rPr>
          <w:lang w:val="ru-RU"/>
        </w:rPr>
        <w:t xml:space="preserve">, вывода сообщения о запросе наименования товара для удаления, считывание введённого значение в переменную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4626BD">
        <w:rPr>
          <w:i/>
          <w:iCs/>
          <w:lang w:val="ru-RU"/>
        </w:rPr>
        <w:t>Name</w:t>
      </w:r>
      <w:proofErr w:type="spellEnd"/>
      <w:r w:rsidR="004626BD">
        <w:rPr>
          <w:i/>
          <w:iCs/>
          <w:lang w:val="ru-RU"/>
        </w:rPr>
        <w:t xml:space="preserve"> </w:t>
      </w:r>
      <w:r w:rsidR="004626BD">
        <w:rPr>
          <w:lang w:val="ru-RU"/>
        </w:rPr>
        <w:t xml:space="preserve">с помощью оператора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4626BD">
        <w:rPr>
          <w:i/>
          <w:iCs/>
          <w:lang w:val="ru-RU"/>
        </w:rPr>
        <w:t>readln</w:t>
      </w:r>
      <w:proofErr w:type="spellEnd"/>
      <w:r w:rsidR="004626BD" w:rsidRPr="004626BD">
        <w:rPr>
          <w:lang w:val="ru-RU"/>
        </w:rPr>
        <w:t>()</w:t>
      </w:r>
      <w:r w:rsidR="004626BD">
        <w:rPr>
          <w:lang w:val="ru-RU"/>
        </w:rPr>
        <w:t xml:space="preserve">, поиск в базе данных товара по введённом наименованию с помощью предиката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4626BD">
        <w:rPr>
          <w:i/>
          <w:iCs/>
          <w:lang w:val="ru-RU"/>
        </w:rPr>
        <w:t>searchInDB</w:t>
      </w:r>
      <w:proofErr w:type="spellEnd"/>
      <w:r w:rsidR="004626BD" w:rsidRPr="004626BD">
        <w:rPr>
          <w:lang w:val="ru-RU"/>
        </w:rPr>
        <w:t>(</w:t>
      </w:r>
      <w:r w:rsidR="004626BD">
        <w:rPr>
          <w:i/>
          <w:iCs/>
        </w:rPr>
        <w:t>n</w:t>
      </w:r>
      <w:proofErr w:type="spellStart"/>
      <w:r w:rsidR="004626BD" w:rsidRPr="004626BD">
        <w:rPr>
          <w:i/>
          <w:iCs/>
          <w:lang w:val="ru-RU"/>
        </w:rPr>
        <w:t>ame</w:t>
      </w:r>
      <w:proofErr w:type="spellEnd"/>
      <w:r w:rsidR="004626BD" w:rsidRPr="004626BD">
        <w:rPr>
          <w:lang w:val="ru-RU"/>
        </w:rPr>
        <w:t xml:space="preserve">, </w:t>
      </w:r>
      <w:r w:rsidR="004626BD">
        <w:t>r</w:t>
      </w:r>
      <w:proofErr w:type="spellStart"/>
      <w:r w:rsidR="004626BD" w:rsidRPr="004626BD">
        <w:rPr>
          <w:i/>
          <w:iCs/>
          <w:lang w:val="ru-RU"/>
        </w:rPr>
        <w:t>ef</w:t>
      </w:r>
      <w:proofErr w:type="spellEnd"/>
      <w:r w:rsidR="004626BD">
        <w:rPr>
          <w:lang w:val="ru-RU"/>
        </w:rPr>
        <w:t xml:space="preserve"> )</w:t>
      </w:r>
      <w:r w:rsidR="004626BD" w:rsidRPr="004626BD">
        <w:rPr>
          <w:lang w:val="ru-RU"/>
        </w:rPr>
        <w:t xml:space="preserve"> </w:t>
      </w:r>
      <w:r w:rsidR="004626BD">
        <w:rPr>
          <w:lang w:val="ru-RU"/>
        </w:rPr>
        <w:t xml:space="preserve">с занесением ссылки в переменную </w:t>
      </w:r>
      <w:r w:rsidR="004626BD" w:rsidRPr="004626BD">
        <w:rPr>
          <w:i/>
          <w:iCs/>
        </w:rPr>
        <w:t>Ref</w:t>
      </w:r>
      <w:r w:rsidR="004626BD" w:rsidRPr="004626BD">
        <w:rPr>
          <w:lang w:val="ru-RU"/>
        </w:rPr>
        <w:t xml:space="preserve">, </w:t>
      </w:r>
      <w:r w:rsidR="004626BD">
        <w:rPr>
          <w:lang w:val="ru-RU"/>
        </w:rPr>
        <w:t xml:space="preserve">удаления ключа </w:t>
      </w:r>
      <w:r w:rsidR="004626BD" w:rsidRPr="004626BD">
        <w:rPr>
          <w:i/>
          <w:iCs/>
        </w:rPr>
        <w:t>Name</w:t>
      </w:r>
      <w:r w:rsidR="004626BD" w:rsidRPr="004626BD">
        <w:rPr>
          <w:lang w:val="ru-RU"/>
        </w:rPr>
        <w:t xml:space="preserve"> </w:t>
      </w:r>
      <w:r w:rsidR="004626BD">
        <w:rPr>
          <w:lang w:val="ru-RU"/>
        </w:rPr>
        <w:t xml:space="preserve">из </w:t>
      </w:r>
      <w:r w:rsidR="004626BD" w:rsidRPr="004626BD">
        <w:rPr>
          <w:i/>
          <w:iCs/>
        </w:rPr>
        <w:t>B</w:t>
      </w:r>
      <w:r w:rsidR="004626BD" w:rsidRPr="004626BD">
        <w:rPr>
          <w:lang w:val="ru-RU"/>
        </w:rPr>
        <w:t>-</w:t>
      </w:r>
      <w:r w:rsidR="004626BD">
        <w:rPr>
          <w:lang w:val="ru-RU"/>
        </w:rPr>
        <w:t xml:space="preserve">дерева </w:t>
      </w:r>
      <w:r w:rsidR="004626BD">
        <w:t>c</w:t>
      </w:r>
      <w:r w:rsidR="004626BD" w:rsidRPr="004626BD">
        <w:rPr>
          <w:lang w:val="ru-RU"/>
        </w:rPr>
        <w:t xml:space="preserve"> </w:t>
      </w:r>
      <w:r w:rsidR="004626BD">
        <w:rPr>
          <w:lang w:val="ru-RU"/>
        </w:rPr>
        <w:t xml:space="preserve">помощью предиката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4626BD">
        <w:rPr>
          <w:i/>
          <w:iCs/>
          <w:lang w:val="ru-RU"/>
        </w:rPr>
        <w:t>key</w:t>
      </w:r>
      <w:r w:rsidR="004626BD" w:rsidRPr="004626BD">
        <w:rPr>
          <w:lang w:val="ru-RU"/>
        </w:rPr>
        <w:t>_</w:t>
      </w:r>
      <w:r w:rsidR="004626BD" w:rsidRPr="004626BD">
        <w:rPr>
          <w:i/>
          <w:iCs/>
          <w:lang w:val="ru-RU"/>
        </w:rPr>
        <w:t>delete</w:t>
      </w:r>
      <w:proofErr w:type="spellEnd"/>
      <w:r w:rsidR="004626BD">
        <w:rPr>
          <w:lang w:val="ru-RU"/>
        </w:rPr>
        <w:t xml:space="preserve">(), закрытие </w:t>
      </w:r>
      <w:r w:rsidR="004626BD">
        <w:t>B</w:t>
      </w:r>
      <w:r w:rsidR="004626BD" w:rsidRPr="004626BD">
        <w:rPr>
          <w:lang w:val="ru-RU"/>
        </w:rPr>
        <w:t>-</w:t>
      </w:r>
      <w:r w:rsidR="004626BD">
        <w:rPr>
          <w:lang w:val="ru-RU"/>
        </w:rPr>
        <w:t xml:space="preserve">дерева с помощью предиката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4626BD">
        <w:rPr>
          <w:i/>
          <w:iCs/>
          <w:lang w:val="ru-RU"/>
        </w:rPr>
        <w:t>bt</w:t>
      </w:r>
      <w:r w:rsidR="004626BD" w:rsidRPr="004626BD">
        <w:rPr>
          <w:lang w:val="ru-RU"/>
        </w:rPr>
        <w:t>_</w:t>
      </w:r>
      <w:r w:rsidR="004626BD" w:rsidRPr="004626BD">
        <w:rPr>
          <w:i/>
          <w:iCs/>
          <w:lang w:val="ru-RU"/>
        </w:rPr>
        <w:t>close</w:t>
      </w:r>
      <w:proofErr w:type="spellEnd"/>
      <w:r w:rsidR="004626BD">
        <w:rPr>
          <w:lang w:val="ru-RU"/>
        </w:rPr>
        <w:t xml:space="preserve">, </w:t>
      </w:r>
      <w:r w:rsidR="004626BD">
        <w:rPr>
          <w:lang w:val="ru-RU"/>
        </w:rPr>
        <w:lastRenderedPageBreak/>
        <w:t xml:space="preserve">удаление функтора из базы данных с помощью предиката </w:t>
      </w:r>
      <w:r w:rsidR="004626BD" w:rsidRPr="004626BD">
        <w:rPr>
          <w:rFonts w:ascii="Calibri" w:hAnsi="Calibri" w:cs="Calibri"/>
          <w:lang w:val="ru-RU"/>
        </w:rPr>
        <w:t>﻿</w:t>
      </w:r>
      <w:proofErr w:type="spellStart"/>
      <w:r w:rsidR="004626BD" w:rsidRPr="004626BD">
        <w:rPr>
          <w:i/>
          <w:iCs/>
          <w:lang w:val="ru-RU"/>
        </w:rPr>
        <w:t>term</w:t>
      </w:r>
      <w:r w:rsidR="004626BD" w:rsidRPr="004626BD">
        <w:rPr>
          <w:lang w:val="ru-RU"/>
        </w:rPr>
        <w:t>_</w:t>
      </w:r>
      <w:r w:rsidR="004626BD" w:rsidRPr="004626BD">
        <w:rPr>
          <w:i/>
          <w:iCs/>
          <w:lang w:val="ru-RU"/>
        </w:rPr>
        <w:t>delete</w:t>
      </w:r>
      <w:proofErr w:type="spellEnd"/>
      <w:r w:rsidR="004626BD">
        <w:rPr>
          <w:lang w:val="ru-RU"/>
        </w:rPr>
        <w:t>, а так же вывод сообщения об успешном удалении товара из базы данных.</w:t>
      </w:r>
    </w:p>
    <w:p w14:paraId="1A17AFDE" w14:textId="7C907D5C" w:rsidR="00D909D3" w:rsidRDefault="00D909D3" w:rsidP="00D909D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626BD">
        <w:rPr>
          <w:rFonts w:ascii="Times New Roman" w:hAnsi="Times New Roman" w:cs="Times New Roman"/>
          <w:sz w:val="28"/>
          <w:szCs w:val="28"/>
        </w:rPr>
        <w:t xml:space="preserve">создания базы данных </w:t>
      </w:r>
      <w:r w:rsidR="00EB0C09">
        <w:rPr>
          <w:rFonts w:ascii="Times New Roman" w:hAnsi="Times New Roman" w:cs="Times New Roman"/>
          <w:sz w:val="28"/>
          <w:szCs w:val="28"/>
        </w:rPr>
        <w:t>представлен 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</w:p>
    <w:p w14:paraId="5707004E" w14:textId="77777777" w:rsidR="00D909D3" w:rsidRPr="00D909D3" w:rsidRDefault="00D909D3" w:rsidP="00085D4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9714CA" w14:textId="4FE3CC97" w:rsidR="00823346" w:rsidRDefault="00AF2F83" w:rsidP="002D57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CA9F3" wp14:editId="3E090EFB">
            <wp:extent cx="3873500" cy="273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0647" w14:textId="52FD892A" w:rsidR="00E26451" w:rsidRDefault="00E26451" w:rsidP="00D909D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383F303" w14:textId="7A5A3FF8" w:rsidR="00E26451" w:rsidRDefault="00E26451" w:rsidP="00E2645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F2F83">
        <w:rPr>
          <w:rFonts w:ascii="Times New Roman" w:hAnsi="Times New Roman" w:cs="Times New Roman"/>
          <w:sz w:val="28"/>
          <w:szCs w:val="28"/>
        </w:rPr>
        <w:t>Создание базы данных</w:t>
      </w:r>
    </w:p>
    <w:p w14:paraId="648ACE9B" w14:textId="3C24F8FC" w:rsidR="00E26451" w:rsidRDefault="00E26451" w:rsidP="00E2645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70ABDE" w14:textId="6EAD1EEA" w:rsidR="00E26451" w:rsidRPr="00880901" w:rsidRDefault="002D578D" w:rsidP="00AF2F8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AF2F83">
        <w:rPr>
          <w:rFonts w:ascii="Times New Roman" w:hAnsi="Times New Roman" w:cs="Times New Roman"/>
          <w:sz w:val="28"/>
          <w:szCs w:val="28"/>
        </w:rPr>
        <w:t>открытия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2.</w:t>
      </w:r>
    </w:p>
    <w:p w14:paraId="79072AA1" w14:textId="77777777" w:rsidR="00E57E31" w:rsidRPr="00880901" w:rsidRDefault="00E57E31" w:rsidP="00AE4408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2FB4C70" w14:textId="4BA0C3DA" w:rsidR="00E57E31" w:rsidRDefault="00AF2F83" w:rsidP="005610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6658C" wp14:editId="7E790B20">
            <wp:extent cx="4471103" cy="31517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56" cy="31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532" w14:textId="6755F0AF" w:rsidR="001F5353" w:rsidRDefault="001F5353" w:rsidP="005610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CA73E0" w14:textId="46EA0017" w:rsidR="00484BAA" w:rsidRDefault="001F5353" w:rsidP="00C7560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61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75607">
        <w:rPr>
          <w:rFonts w:ascii="Times New Roman" w:hAnsi="Times New Roman" w:cs="Times New Roman"/>
          <w:sz w:val="28"/>
          <w:szCs w:val="28"/>
        </w:rPr>
        <w:t>Открытие базы данных</w:t>
      </w:r>
    </w:p>
    <w:p w14:paraId="1A1241DB" w14:textId="77777777" w:rsidR="00C75607" w:rsidRPr="00C75607" w:rsidRDefault="00C75607" w:rsidP="00C7560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E72F0" w14:textId="4AFB60A5" w:rsidR="0089126E" w:rsidRPr="00880901" w:rsidRDefault="0089126E" w:rsidP="008912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открытия базы данных представлен на рисунке </w:t>
      </w:r>
      <w:r w:rsidR="00C756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FF5B63" w14:textId="04ACBBD8" w:rsidR="001F5353" w:rsidRDefault="001F5353" w:rsidP="00484BAA">
      <w:pPr>
        <w:pStyle w:val="a0"/>
        <w:ind w:firstLine="0"/>
        <w:rPr>
          <w:lang w:val="ru-RU"/>
        </w:rPr>
      </w:pPr>
    </w:p>
    <w:p w14:paraId="71AF12A0" w14:textId="5F423792" w:rsidR="0089126E" w:rsidRDefault="0089126E" w:rsidP="0089126E">
      <w:pPr>
        <w:pStyle w:val="a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1B1C4E" wp14:editId="00A0401C">
            <wp:extent cx="3661653" cy="35979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3" cy="36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CA90" w14:textId="7D98843B" w:rsidR="0089126E" w:rsidRDefault="0089126E" w:rsidP="0089126E">
      <w:pPr>
        <w:pStyle w:val="a0"/>
        <w:ind w:firstLine="0"/>
        <w:jc w:val="center"/>
        <w:rPr>
          <w:lang w:val="ru-RU"/>
        </w:rPr>
      </w:pPr>
    </w:p>
    <w:p w14:paraId="5BB21B8E" w14:textId="3DEAF1F4" w:rsidR="0089126E" w:rsidRDefault="0089126E" w:rsidP="00C7560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756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75607">
        <w:rPr>
          <w:rFonts w:ascii="Times New Roman" w:hAnsi="Times New Roman" w:cs="Times New Roman"/>
          <w:sz w:val="28"/>
          <w:szCs w:val="28"/>
        </w:rPr>
        <w:t>Добавление товара в базу данных</w:t>
      </w:r>
    </w:p>
    <w:p w14:paraId="7950E6D8" w14:textId="2FB4D811" w:rsidR="00C75607" w:rsidRDefault="00C75607" w:rsidP="00C7560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EF06D7" w14:textId="1CBCE342" w:rsidR="00B45FA6" w:rsidRDefault="00B45FA6" w:rsidP="00B45F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поиска в базе данных представлен на рисунке 4.</w:t>
      </w:r>
    </w:p>
    <w:p w14:paraId="59E13CA2" w14:textId="30DFFFF3" w:rsidR="00B45FA6" w:rsidRDefault="00B45FA6" w:rsidP="00B45FA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AD2BD" w14:textId="0E4ADF4D" w:rsidR="00B45FA6" w:rsidRDefault="00282459" w:rsidP="0028245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CD027" wp14:editId="72BF4488">
            <wp:extent cx="3768658" cy="279645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96" cy="28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4132" w14:textId="77777777" w:rsidR="00282459" w:rsidRDefault="00282459" w:rsidP="00282459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65390F" w14:textId="0248E28A" w:rsidR="00282459" w:rsidRDefault="00282459" w:rsidP="0028245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Поиск товара в базе данных</w:t>
      </w:r>
    </w:p>
    <w:p w14:paraId="412781C1" w14:textId="23A996BE" w:rsidR="004736B2" w:rsidRDefault="004736B2" w:rsidP="0028245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FCAE92" w14:textId="401023FA" w:rsidR="004736B2" w:rsidRDefault="004736B2" w:rsidP="004736B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удаления товара из базы данных представлен на рисунке 5.</w:t>
      </w:r>
    </w:p>
    <w:p w14:paraId="46410A35" w14:textId="48316BAB" w:rsidR="00996955" w:rsidRDefault="00996955" w:rsidP="004736B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FC65D9" w14:textId="205D808A" w:rsidR="00996955" w:rsidRDefault="008B1AAE" w:rsidP="008B1AA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8E102" wp14:editId="448CC655">
            <wp:extent cx="4510557" cy="29085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494" cy="29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C865" w14:textId="41E3881B" w:rsidR="004736B2" w:rsidRDefault="004736B2" w:rsidP="0028245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5CF3F" w14:textId="69987F98" w:rsidR="008B1AAE" w:rsidRDefault="008B1AAE" w:rsidP="008B1AA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Удаление товара из базы данных</w:t>
      </w:r>
    </w:p>
    <w:p w14:paraId="1A63CE40" w14:textId="01EC3389" w:rsidR="000B4C5D" w:rsidRDefault="000B4C5D" w:rsidP="008B1AA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336378" w14:textId="1DAE7683" w:rsidR="000B4C5D" w:rsidRDefault="000B4C5D" w:rsidP="000B4C5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закрытия базы данных представлен на рисунке 6.</w:t>
      </w:r>
    </w:p>
    <w:p w14:paraId="50E94B2D" w14:textId="77777777" w:rsidR="008B1AAE" w:rsidRPr="00282459" w:rsidRDefault="008B1AAE" w:rsidP="000B4C5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F0AB241" w14:textId="78CF7D53" w:rsidR="00282459" w:rsidRPr="00880901" w:rsidRDefault="000B4C5D" w:rsidP="000B4C5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7D143" wp14:editId="6644B400">
            <wp:extent cx="3315988" cy="27723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04" cy="27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D7B8" w14:textId="77777777" w:rsidR="00C75607" w:rsidRDefault="00C75607" w:rsidP="00C7560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A8D123" w14:textId="46F9939F" w:rsidR="0089126E" w:rsidRPr="007B4BBF" w:rsidRDefault="000B4C5D" w:rsidP="007B4BB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Закрытие базы данных</w:t>
      </w:r>
    </w:p>
    <w:p w14:paraId="2DE4835D" w14:textId="3290444D" w:rsidR="007B4BBF" w:rsidRDefault="007B4BBF" w:rsidP="00484BAA">
      <w:pPr>
        <w:pStyle w:val="a0"/>
        <w:ind w:firstLine="0"/>
        <w:rPr>
          <w:lang w:val="ru-RU"/>
        </w:rPr>
      </w:pPr>
    </w:p>
    <w:p w14:paraId="76FC4540" w14:textId="0C75BFB9" w:rsidR="007B4BBF" w:rsidRDefault="007B4BBF" w:rsidP="007B4BB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удаления базы данных представлен на рисунке 7.</w:t>
      </w:r>
    </w:p>
    <w:p w14:paraId="63991CAE" w14:textId="03EE2FD5" w:rsidR="007B4BBF" w:rsidRDefault="007B4BBF" w:rsidP="00484BAA">
      <w:pPr>
        <w:pStyle w:val="a0"/>
        <w:ind w:firstLine="0"/>
        <w:rPr>
          <w:lang w:val="ru-RU"/>
        </w:rPr>
      </w:pPr>
    </w:p>
    <w:p w14:paraId="63ADB214" w14:textId="19958FD8" w:rsidR="007B4BBF" w:rsidRDefault="007B4BBF" w:rsidP="00484BAA">
      <w:pPr>
        <w:pStyle w:val="a0"/>
        <w:ind w:firstLine="0"/>
        <w:rPr>
          <w:lang w:val="ru-RU"/>
        </w:rPr>
      </w:pPr>
    </w:p>
    <w:p w14:paraId="19BC1E7F" w14:textId="5E0B916F" w:rsidR="007B4BBF" w:rsidRDefault="007B4BBF" w:rsidP="007B4BBF">
      <w:pPr>
        <w:pStyle w:val="a0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2C16025" wp14:editId="32C49A0A">
            <wp:extent cx="3098800" cy="2590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2749" w14:textId="105E31A8" w:rsidR="007B4BBF" w:rsidRDefault="007B4BBF" w:rsidP="007B4BBF">
      <w:pPr>
        <w:pStyle w:val="a0"/>
        <w:ind w:firstLine="0"/>
        <w:jc w:val="center"/>
        <w:rPr>
          <w:lang w:val="ru-RU"/>
        </w:rPr>
      </w:pPr>
    </w:p>
    <w:p w14:paraId="0AB720BB" w14:textId="03E08DC8" w:rsidR="007B4BBF" w:rsidRPr="007B4BBF" w:rsidRDefault="007B4BBF" w:rsidP="007B4BB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Удаление базы данных</w:t>
      </w:r>
    </w:p>
    <w:p w14:paraId="7EFFB73F" w14:textId="77777777" w:rsidR="007B4BBF" w:rsidRPr="00512BE9" w:rsidRDefault="007B4BBF" w:rsidP="00950D65">
      <w:pPr>
        <w:pStyle w:val="a0"/>
        <w:ind w:firstLine="0"/>
        <w:rPr>
          <w:lang w:val="ru-RU"/>
        </w:rPr>
      </w:pPr>
    </w:p>
    <w:p w14:paraId="4A31714E" w14:textId="49EEFF54" w:rsidR="008269A7" w:rsidRPr="008A202E" w:rsidRDefault="008269A7" w:rsidP="00484BAA">
      <w:pPr>
        <w:pStyle w:val="a0"/>
        <w:rPr>
          <w:lang w:val="ru-RU"/>
        </w:rPr>
      </w:pPr>
      <w:r w:rsidRPr="008A202E">
        <w:rPr>
          <w:lang w:val="ru-RU"/>
        </w:rPr>
        <w:t>Ниже представлен код данной программы:</w:t>
      </w:r>
    </w:p>
    <w:p w14:paraId="6F22DB96" w14:textId="77777777" w:rsidR="008269A7" w:rsidRPr="008A202E" w:rsidRDefault="008269A7" w:rsidP="00484BAA">
      <w:pPr>
        <w:pStyle w:val="a0"/>
        <w:rPr>
          <w:lang w:val="ru-RU"/>
        </w:rPr>
      </w:pPr>
    </w:p>
    <w:p w14:paraId="45996AC8" w14:textId="14DE5771" w:rsidR="00686855" w:rsidRPr="002C59E5" w:rsidRDefault="00484BAA" w:rsidP="00686855">
      <w:pPr>
        <w:pStyle w:val="a0"/>
        <w:rPr>
          <w:i/>
          <w:iCs/>
        </w:rPr>
      </w:pPr>
      <w:r w:rsidRPr="00484BAA">
        <w:rPr>
          <w:rFonts w:ascii="Calibri" w:hAnsi="Calibri" w:cs="Calibri"/>
          <w:i/>
          <w:iCs/>
        </w:rPr>
        <w:t>﻿</w:t>
      </w:r>
      <w:bookmarkEnd w:id="5"/>
      <w:r w:rsidR="00686855" w:rsidRPr="00686855">
        <w:t xml:space="preserve"> </w:t>
      </w:r>
      <w:r w:rsidR="00686855" w:rsidRPr="00686855">
        <w:rPr>
          <w:rFonts w:ascii="Calibri" w:hAnsi="Calibri" w:cs="Calibri"/>
          <w:i/>
          <w:iCs/>
        </w:rPr>
        <w:t>﻿</w:t>
      </w:r>
      <w:r w:rsidR="00686855" w:rsidRPr="002C59E5">
        <w:rPr>
          <w:i/>
          <w:iCs/>
        </w:rPr>
        <w:t>global domains</w:t>
      </w:r>
    </w:p>
    <w:p w14:paraId="29A255FF" w14:textId="77777777" w:rsidR="00686855" w:rsidRPr="002C59E5" w:rsidRDefault="00686855" w:rsidP="00686855">
      <w:pPr>
        <w:pStyle w:val="a0"/>
        <w:rPr>
          <w:i/>
          <w:iCs/>
        </w:rPr>
      </w:pPr>
    </w:p>
    <w:p w14:paraId="53C9DB39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id=integer</w:t>
      </w:r>
    </w:p>
    <w:p w14:paraId="01EBED68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name=string</w:t>
      </w:r>
    </w:p>
    <w:p w14:paraId="52FF5E2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price=real</w:t>
      </w:r>
    </w:p>
    <w:p w14:paraId="29CB36C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creatorCompany</w:t>
      </w:r>
      <w:proofErr w:type="spellEnd"/>
      <w:r w:rsidRPr="002C59E5">
        <w:rPr>
          <w:i/>
          <w:iCs/>
        </w:rPr>
        <w:t>=string</w:t>
      </w:r>
    </w:p>
    <w:p w14:paraId="7400C3B5" w14:textId="77777777" w:rsidR="00686855" w:rsidRPr="002C59E5" w:rsidRDefault="00686855" w:rsidP="00686855">
      <w:pPr>
        <w:pStyle w:val="a0"/>
        <w:rPr>
          <w:i/>
          <w:iCs/>
        </w:rPr>
      </w:pPr>
    </w:p>
    <w:p w14:paraId="5C60F408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goods=</w:t>
      </w:r>
      <w:proofErr w:type="gramStart"/>
      <w:r w:rsidRPr="002C59E5">
        <w:rPr>
          <w:i/>
          <w:iCs/>
        </w:rPr>
        <w:t>goods(</w:t>
      </w:r>
      <w:proofErr w:type="gramEnd"/>
      <w:r w:rsidRPr="002C59E5">
        <w:rPr>
          <w:i/>
          <w:iCs/>
        </w:rPr>
        <w:t xml:space="preserve">id, name, price, </w:t>
      </w:r>
      <w:proofErr w:type="spellStart"/>
      <w:r w:rsidRPr="002C59E5">
        <w:rPr>
          <w:i/>
          <w:iCs/>
        </w:rPr>
        <w:t>creatorCompany</w:t>
      </w:r>
      <w:proofErr w:type="spellEnd"/>
      <w:r w:rsidRPr="002C59E5">
        <w:rPr>
          <w:i/>
          <w:iCs/>
        </w:rPr>
        <w:t>)</w:t>
      </w:r>
    </w:p>
    <w:p w14:paraId="0E7ECBB9" w14:textId="77777777" w:rsidR="00686855" w:rsidRPr="002C59E5" w:rsidRDefault="00686855" w:rsidP="00686855">
      <w:pPr>
        <w:pStyle w:val="a0"/>
        <w:rPr>
          <w:i/>
          <w:iCs/>
        </w:rPr>
      </w:pPr>
    </w:p>
    <w:p w14:paraId="315A3281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% </w:t>
      </w:r>
      <w:proofErr w:type="spellStart"/>
      <w:proofErr w:type="gramStart"/>
      <w:r w:rsidRPr="002C59E5">
        <w:rPr>
          <w:i/>
          <w:iCs/>
        </w:rPr>
        <w:t>db</w:t>
      </w:r>
      <w:proofErr w:type="gramEnd"/>
      <w:r w:rsidRPr="002C59E5">
        <w:rPr>
          <w:i/>
          <w:iCs/>
        </w:rPr>
        <w:t>_selector</w:t>
      </w:r>
      <w:proofErr w:type="spellEnd"/>
      <w:r w:rsidRPr="002C59E5">
        <w:rPr>
          <w:i/>
          <w:iCs/>
        </w:rPr>
        <w:t xml:space="preserve"> = </w:t>
      </w:r>
      <w:proofErr w:type="spellStart"/>
      <w:r w:rsidRPr="002C59E5">
        <w:rPr>
          <w:i/>
          <w:iCs/>
        </w:rPr>
        <w:t>goodsDB</w:t>
      </w:r>
      <w:proofErr w:type="spellEnd"/>
    </w:p>
    <w:p w14:paraId="6C503E7A" w14:textId="77777777" w:rsidR="00686855" w:rsidRPr="002C59E5" w:rsidRDefault="00686855" w:rsidP="00686855">
      <w:pPr>
        <w:pStyle w:val="a0"/>
        <w:rPr>
          <w:i/>
          <w:iCs/>
        </w:rPr>
      </w:pPr>
    </w:p>
    <w:p w14:paraId="5D79B05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predicates</w:t>
      </w:r>
    </w:p>
    <w:p w14:paraId="206E5079" w14:textId="77777777" w:rsidR="00686855" w:rsidRPr="002C59E5" w:rsidRDefault="00686855" w:rsidP="00686855">
      <w:pPr>
        <w:pStyle w:val="a0"/>
        <w:rPr>
          <w:i/>
          <w:iCs/>
        </w:rPr>
      </w:pPr>
    </w:p>
    <w:p w14:paraId="4311F026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start</w:t>
      </w:r>
    </w:p>
    <w:p w14:paraId="2236B281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repeat</w:t>
      </w:r>
    </w:p>
    <w:p w14:paraId="276ACA65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(integer)</w:t>
      </w:r>
    </w:p>
    <w:p w14:paraId="46E33BC3" w14:textId="77777777" w:rsidR="00686855" w:rsidRPr="002C59E5" w:rsidRDefault="00686855" w:rsidP="00686855">
      <w:pPr>
        <w:pStyle w:val="a0"/>
        <w:rPr>
          <w:i/>
          <w:iCs/>
        </w:rPr>
      </w:pPr>
    </w:p>
    <w:p w14:paraId="16789517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createDB</w:t>
      </w:r>
      <w:proofErr w:type="spellEnd"/>
    </w:p>
    <w:p w14:paraId="2AFC406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openDB</w:t>
      </w:r>
      <w:proofErr w:type="spellEnd"/>
    </w:p>
    <w:p w14:paraId="2A3EF62D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closeDB</w:t>
      </w:r>
      <w:proofErr w:type="spellEnd"/>
    </w:p>
    <w:p w14:paraId="4C76D88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deleteDB</w:t>
      </w:r>
      <w:proofErr w:type="spellEnd"/>
    </w:p>
    <w:p w14:paraId="065D145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addGoods</w:t>
      </w:r>
      <w:proofErr w:type="spellEnd"/>
    </w:p>
    <w:p w14:paraId="3BE17BDC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lastRenderedPageBreak/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searchInDB</w:t>
      </w:r>
      <w:proofErr w:type="spellEnd"/>
    </w:p>
    <w:p w14:paraId="54597A3E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proofErr w:type="gramStart"/>
      <w:r w:rsidRPr="002C59E5">
        <w:rPr>
          <w:i/>
          <w:iCs/>
        </w:rPr>
        <w:t>searchInDB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>name, ref)</w:t>
      </w:r>
    </w:p>
    <w:p w14:paraId="07B375C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r w:rsidRPr="002C59E5">
        <w:rPr>
          <w:i/>
          <w:iCs/>
        </w:rPr>
        <w:t>nondeterm</w:t>
      </w:r>
      <w:proofErr w:type="spellEnd"/>
      <w:r w:rsidRPr="002C59E5">
        <w:rPr>
          <w:i/>
          <w:iCs/>
        </w:rPr>
        <w:t xml:space="preserve"> </w:t>
      </w:r>
      <w:proofErr w:type="spellStart"/>
      <w:r w:rsidRPr="002C59E5">
        <w:rPr>
          <w:i/>
          <w:iCs/>
        </w:rPr>
        <w:t>removeGoods</w:t>
      </w:r>
      <w:proofErr w:type="spellEnd"/>
    </w:p>
    <w:p w14:paraId="0AB9A07F" w14:textId="77777777" w:rsidR="00686855" w:rsidRPr="002C59E5" w:rsidRDefault="00686855" w:rsidP="00686855">
      <w:pPr>
        <w:pStyle w:val="a0"/>
        <w:rPr>
          <w:i/>
          <w:iCs/>
        </w:rPr>
      </w:pPr>
    </w:p>
    <w:p w14:paraId="0E4ED5C5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goal</w:t>
      </w:r>
    </w:p>
    <w:p w14:paraId="016BB1CC" w14:textId="77777777" w:rsidR="00686855" w:rsidRPr="002C59E5" w:rsidRDefault="00686855" w:rsidP="00686855">
      <w:pPr>
        <w:pStyle w:val="a0"/>
        <w:rPr>
          <w:i/>
          <w:iCs/>
        </w:rPr>
      </w:pPr>
    </w:p>
    <w:p w14:paraId="1B90A0AD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start.</w:t>
      </w:r>
    </w:p>
    <w:p w14:paraId="1670BDDB" w14:textId="77777777" w:rsidR="00686855" w:rsidRPr="002C59E5" w:rsidRDefault="00686855" w:rsidP="00686855">
      <w:pPr>
        <w:pStyle w:val="a0"/>
        <w:rPr>
          <w:i/>
          <w:iCs/>
        </w:rPr>
      </w:pPr>
    </w:p>
    <w:p w14:paraId="7E303197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>clauses</w:t>
      </w:r>
    </w:p>
    <w:p w14:paraId="19EB6ACD" w14:textId="77777777" w:rsidR="00686855" w:rsidRPr="002C59E5" w:rsidRDefault="00686855" w:rsidP="00686855">
      <w:pPr>
        <w:pStyle w:val="a0"/>
        <w:rPr>
          <w:i/>
          <w:iCs/>
        </w:rPr>
      </w:pPr>
    </w:p>
    <w:p w14:paraId="776CFCC8" w14:textId="77777777" w:rsidR="00686855" w:rsidRPr="002C59E5" w:rsidRDefault="00686855" w:rsidP="00686855">
      <w:pPr>
        <w:pStyle w:val="a0"/>
        <w:rPr>
          <w:i/>
          <w:iCs/>
        </w:rPr>
      </w:pPr>
      <w:proofErr w:type="gramStart"/>
      <w:r w:rsidRPr="002C59E5">
        <w:rPr>
          <w:i/>
          <w:iCs/>
        </w:rPr>
        <w:t>start:-</w:t>
      </w:r>
      <w:proofErr w:type="gramEnd"/>
      <w:r w:rsidRPr="002C59E5">
        <w:rPr>
          <w:i/>
          <w:iCs/>
        </w:rPr>
        <w:t xml:space="preserve"> repeat,</w:t>
      </w:r>
    </w:p>
    <w:p w14:paraId="2B2A7B58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("\n1 - Create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17CAAE05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("2 - Open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5582C17E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("3 - Close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1445EA26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("4 - Delete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59347272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("5 - Add new good to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4C17538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("6 - Search in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35ED6E1D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("7 - Remove goods from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70A62E37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("8 - Exit"),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3247F276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write ("\</w:t>
      </w:r>
      <w:proofErr w:type="spellStart"/>
      <w:r w:rsidRPr="002C59E5">
        <w:rPr>
          <w:i/>
          <w:iCs/>
        </w:rPr>
        <w:t>nSelect</w:t>
      </w:r>
      <w:proofErr w:type="spellEnd"/>
      <w:r w:rsidRPr="002C59E5">
        <w:rPr>
          <w:i/>
          <w:iCs/>
        </w:rPr>
        <w:t xml:space="preserve"> an option: "), </w:t>
      </w:r>
      <w:proofErr w:type="spellStart"/>
      <w:proofErr w:type="gramStart"/>
      <w:r w:rsidRPr="002C59E5">
        <w:rPr>
          <w:i/>
          <w:iCs/>
        </w:rPr>
        <w:t>readint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Option),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0D2D63B9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 xml:space="preserve">         </w:t>
      </w: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>Option).</w:t>
      </w:r>
    </w:p>
    <w:p w14:paraId="2157754B" w14:textId="77777777" w:rsidR="00686855" w:rsidRPr="002C59E5" w:rsidRDefault="00686855" w:rsidP="00686855">
      <w:pPr>
        <w:pStyle w:val="a0"/>
        <w:rPr>
          <w:i/>
          <w:iCs/>
        </w:rPr>
      </w:pPr>
    </w:p>
    <w:p w14:paraId="333B83DB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1):- </w:t>
      </w:r>
      <w:proofErr w:type="spellStart"/>
      <w:r w:rsidRPr="002C59E5">
        <w:rPr>
          <w:i/>
          <w:iCs/>
        </w:rPr>
        <w:t>createDB</w:t>
      </w:r>
      <w:proofErr w:type="spellEnd"/>
      <w:r w:rsidRPr="002C59E5">
        <w:rPr>
          <w:i/>
          <w:iCs/>
        </w:rPr>
        <w:t>, !,fail.</w:t>
      </w:r>
    </w:p>
    <w:p w14:paraId="0D3E3896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2):- </w:t>
      </w:r>
      <w:proofErr w:type="spellStart"/>
      <w:r w:rsidRPr="002C59E5">
        <w:rPr>
          <w:i/>
          <w:iCs/>
        </w:rPr>
        <w:t>openDB</w:t>
      </w:r>
      <w:proofErr w:type="spellEnd"/>
      <w:r w:rsidRPr="002C59E5">
        <w:rPr>
          <w:i/>
          <w:iCs/>
        </w:rPr>
        <w:t>, !,fail.</w:t>
      </w:r>
    </w:p>
    <w:p w14:paraId="270D85AC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3):- </w:t>
      </w:r>
      <w:proofErr w:type="spellStart"/>
      <w:r w:rsidRPr="002C59E5">
        <w:rPr>
          <w:i/>
          <w:iCs/>
        </w:rPr>
        <w:t>closeDB</w:t>
      </w:r>
      <w:proofErr w:type="spellEnd"/>
      <w:r w:rsidRPr="002C59E5">
        <w:rPr>
          <w:i/>
          <w:iCs/>
        </w:rPr>
        <w:t xml:space="preserve">, !,fail. </w:t>
      </w:r>
    </w:p>
    <w:p w14:paraId="4CCDCD48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4):- </w:t>
      </w:r>
      <w:proofErr w:type="spellStart"/>
      <w:r w:rsidRPr="002C59E5">
        <w:rPr>
          <w:i/>
          <w:iCs/>
        </w:rPr>
        <w:t>deleteDB</w:t>
      </w:r>
      <w:proofErr w:type="spellEnd"/>
      <w:r w:rsidRPr="002C59E5">
        <w:rPr>
          <w:i/>
          <w:iCs/>
        </w:rPr>
        <w:t xml:space="preserve">, !,fail.    </w:t>
      </w:r>
    </w:p>
    <w:p w14:paraId="0E492D09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5):- </w:t>
      </w:r>
      <w:proofErr w:type="spellStart"/>
      <w:r w:rsidRPr="002C59E5">
        <w:rPr>
          <w:i/>
          <w:iCs/>
        </w:rPr>
        <w:t>addGoods</w:t>
      </w:r>
      <w:proofErr w:type="spellEnd"/>
      <w:r w:rsidRPr="002C59E5">
        <w:rPr>
          <w:i/>
          <w:iCs/>
        </w:rPr>
        <w:t xml:space="preserve">, !, fail.  </w:t>
      </w:r>
    </w:p>
    <w:p w14:paraId="285158A2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6):- </w:t>
      </w:r>
      <w:proofErr w:type="spellStart"/>
      <w:r w:rsidRPr="002C59E5">
        <w:rPr>
          <w:i/>
          <w:iCs/>
        </w:rPr>
        <w:t>searchInDB</w:t>
      </w:r>
      <w:proofErr w:type="spellEnd"/>
      <w:r w:rsidRPr="002C59E5">
        <w:rPr>
          <w:i/>
          <w:iCs/>
        </w:rPr>
        <w:t xml:space="preserve">, !, fail.     </w:t>
      </w:r>
    </w:p>
    <w:p w14:paraId="53C218B1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7):- </w:t>
      </w:r>
      <w:proofErr w:type="spellStart"/>
      <w:r w:rsidRPr="002C59E5">
        <w:rPr>
          <w:i/>
          <w:iCs/>
        </w:rPr>
        <w:t>removeGoods</w:t>
      </w:r>
      <w:proofErr w:type="spellEnd"/>
      <w:r w:rsidRPr="002C59E5">
        <w:rPr>
          <w:i/>
          <w:iCs/>
        </w:rPr>
        <w:t xml:space="preserve">, !, fail. </w:t>
      </w:r>
    </w:p>
    <w:p w14:paraId="583A0FF9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selectOption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8):- </w:t>
      </w:r>
      <w:proofErr w:type="spellStart"/>
      <w:r w:rsidRPr="002C59E5">
        <w:rPr>
          <w:i/>
          <w:iCs/>
        </w:rPr>
        <w:t>closeDB</w:t>
      </w:r>
      <w:proofErr w:type="spellEnd"/>
      <w:r w:rsidRPr="002C59E5">
        <w:rPr>
          <w:i/>
          <w:iCs/>
        </w:rPr>
        <w:t xml:space="preserve">.          </w:t>
      </w:r>
    </w:p>
    <w:p w14:paraId="46839CD9" w14:textId="77777777" w:rsidR="00686855" w:rsidRPr="002C59E5" w:rsidRDefault="00686855" w:rsidP="00686855">
      <w:pPr>
        <w:pStyle w:val="a0"/>
        <w:rPr>
          <w:i/>
          <w:iCs/>
        </w:rPr>
      </w:pPr>
    </w:p>
    <w:p w14:paraId="4224FF0F" w14:textId="77777777" w:rsidR="00686855" w:rsidRPr="002C59E5" w:rsidRDefault="00686855" w:rsidP="00686855">
      <w:pPr>
        <w:pStyle w:val="a0"/>
        <w:rPr>
          <w:i/>
          <w:iCs/>
        </w:rPr>
      </w:pPr>
    </w:p>
    <w:p w14:paraId="2059AE3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createDB</w:t>
      </w:r>
      <w:proofErr w:type="spellEnd"/>
      <w:r w:rsidRPr="002C59E5">
        <w:rPr>
          <w:i/>
          <w:iCs/>
        </w:rPr>
        <w:t>:-</w:t>
      </w:r>
      <w:proofErr w:type="gramEnd"/>
      <w:r w:rsidRPr="002C59E5">
        <w:rPr>
          <w:i/>
          <w:iCs/>
        </w:rPr>
        <w:t xml:space="preserve"> </w:t>
      </w:r>
    </w:p>
    <w:p w14:paraId="2B7CCCD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existfile</w:t>
      </w:r>
      <w:proofErr w:type="spellEnd"/>
      <w:r w:rsidRPr="002C59E5">
        <w:rPr>
          <w:i/>
          <w:iCs/>
        </w:rPr>
        <w:t>("lab3_1.bin"),</w:t>
      </w:r>
    </w:p>
    <w:p w14:paraId="6DCC4187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"DB already exists!"),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4FFAD2ED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647AA3BD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createDB</w:t>
      </w:r>
      <w:proofErr w:type="spellEnd"/>
      <w:r w:rsidRPr="002C59E5">
        <w:rPr>
          <w:i/>
          <w:iCs/>
        </w:rPr>
        <w:t>:-</w:t>
      </w:r>
      <w:proofErr w:type="gramEnd"/>
    </w:p>
    <w:p w14:paraId="4FE87B1A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db_</w:t>
      </w:r>
      <w:proofErr w:type="gramStart"/>
      <w:r w:rsidRPr="002C59E5">
        <w:rPr>
          <w:i/>
          <w:iCs/>
        </w:rPr>
        <w:t>create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"lab3_1.bin",in_file), </w:t>
      </w:r>
    </w:p>
    <w:p w14:paraId="24C76E70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lastRenderedPageBreak/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create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, "</w:t>
      </w:r>
      <w:proofErr w:type="spellStart"/>
      <w:r w:rsidRPr="002C59E5">
        <w:rPr>
          <w:i/>
          <w:iCs/>
        </w:rPr>
        <w:t>treegoods</w:t>
      </w:r>
      <w:proofErr w:type="spellEnd"/>
      <w:r w:rsidRPr="002C59E5">
        <w:rPr>
          <w:i/>
          <w:iCs/>
        </w:rPr>
        <w:t xml:space="preserve">",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 xml:space="preserve">,  15,3), </w:t>
      </w:r>
    </w:p>
    <w:p w14:paraId="11E477F0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"DB created."),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04D9DCFA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close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),</w:t>
      </w:r>
    </w:p>
    <w:p w14:paraId="34FF0B6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db_close</w:t>
      </w:r>
      <w:proofErr w:type="spellEnd"/>
      <w:r w:rsidRPr="002C59E5">
        <w:rPr>
          <w:i/>
          <w:iCs/>
        </w:rPr>
        <w:t>(</w:t>
      </w:r>
      <w:proofErr w:type="spellStart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).</w:t>
      </w:r>
    </w:p>
    <w:p w14:paraId="37666609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6E653066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openDB</w:t>
      </w:r>
      <w:proofErr w:type="spellEnd"/>
      <w:r w:rsidRPr="002C59E5">
        <w:rPr>
          <w:i/>
          <w:iCs/>
        </w:rPr>
        <w:t>:-</w:t>
      </w:r>
      <w:proofErr w:type="gramEnd"/>
      <w:r w:rsidRPr="002C59E5">
        <w:rPr>
          <w:i/>
          <w:iCs/>
        </w:rPr>
        <w:t xml:space="preserve"> </w:t>
      </w:r>
    </w:p>
    <w:p w14:paraId="3AFE9DA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existfile</w:t>
      </w:r>
      <w:proofErr w:type="spellEnd"/>
      <w:r w:rsidRPr="002C59E5">
        <w:rPr>
          <w:i/>
          <w:iCs/>
        </w:rPr>
        <w:t>("lab3_1.bin"),</w:t>
      </w:r>
    </w:p>
    <w:p w14:paraId="54F41A50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db_</w:t>
      </w:r>
      <w:proofErr w:type="gramStart"/>
      <w:r w:rsidRPr="002C59E5">
        <w:rPr>
          <w:i/>
          <w:iCs/>
        </w:rPr>
        <w:t>open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"lab3_1.bin", </w:t>
      </w:r>
      <w:proofErr w:type="spellStart"/>
      <w:r w:rsidRPr="002C59E5">
        <w:rPr>
          <w:i/>
          <w:iCs/>
        </w:rPr>
        <w:t>in_file</w:t>
      </w:r>
      <w:proofErr w:type="spellEnd"/>
      <w:r w:rsidRPr="002C59E5">
        <w:rPr>
          <w:i/>
          <w:iCs/>
        </w:rPr>
        <w:t>),</w:t>
      </w:r>
    </w:p>
    <w:p w14:paraId="33A263CD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"DB opened."),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77DB8929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3C29D3FE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closeDB</w:t>
      </w:r>
      <w:proofErr w:type="spellEnd"/>
      <w:r w:rsidRPr="002C59E5">
        <w:rPr>
          <w:i/>
          <w:iCs/>
        </w:rPr>
        <w:t>:-</w:t>
      </w:r>
      <w:proofErr w:type="gramEnd"/>
      <w:r w:rsidRPr="002C59E5">
        <w:rPr>
          <w:i/>
          <w:iCs/>
        </w:rPr>
        <w:t xml:space="preserve"> </w:t>
      </w:r>
    </w:p>
    <w:p w14:paraId="2BB698E8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db_close</w:t>
      </w:r>
      <w:proofErr w:type="spellEnd"/>
      <w:r w:rsidRPr="002C59E5">
        <w:rPr>
          <w:i/>
          <w:iCs/>
        </w:rPr>
        <w:t>(</w:t>
      </w:r>
      <w:proofErr w:type="spellStart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),</w:t>
      </w:r>
    </w:p>
    <w:p w14:paraId="1714C9C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"DB closed."),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138CEA46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20044E42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closeDB</w:t>
      </w:r>
      <w:proofErr w:type="spellEnd"/>
      <w:r w:rsidRPr="002C59E5">
        <w:rPr>
          <w:i/>
          <w:iCs/>
        </w:rPr>
        <w:t>:-</w:t>
      </w:r>
      <w:proofErr w:type="gramEnd"/>
      <w:r w:rsidRPr="002C59E5">
        <w:rPr>
          <w:i/>
          <w:iCs/>
        </w:rPr>
        <w:t xml:space="preserve"> </w:t>
      </w:r>
    </w:p>
    <w:p w14:paraId="603AF0B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"DB is not opened!"),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5032C71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470DD42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deleteDB</w:t>
      </w:r>
      <w:proofErr w:type="spellEnd"/>
      <w:r w:rsidRPr="002C59E5">
        <w:rPr>
          <w:i/>
          <w:iCs/>
        </w:rPr>
        <w:t>:-</w:t>
      </w:r>
      <w:proofErr w:type="gramEnd"/>
    </w:p>
    <w:p w14:paraId="789047C9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existfile</w:t>
      </w:r>
      <w:proofErr w:type="spellEnd"/>
      <w:r w:rsidRPr="002C59E5">
        <w:rPr>
          <w:i/>
          <w:iCs/>
        </w:rPr>
        <w:t>("lab3_1.bin"),</w:t>
      </w:r>
    </w:p>
    <w:p w14:paraId="521EDAA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db_</w:t>
      </w:r>
      <w:proofErr w:type="gramStart"/>
      <w:r w:rsidRPr="002C59E5">
        <w:rPr>
          <w:i/>
          <w:iCs/>
        </w:rPr>
        <w:t>delete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"lab3_1.bin", </w:t>
      </w:r>
      <w:proofErr w:type="spellStart"/>
      <w:r w:rsidRPr="002C59E5">
        <w:rPr>
          <w:i/>
          <w:iCs/>
        </w:rPr>
        <w:t>in_file</w:t>
      </w:r>
      <w:proofErr w:type="spellEnd"/>
      <w:r w:rsidRPr="002C59E5">
        <w:rPr>
          <w:i/>
          <w:iCs/>
        </w:rPr>
        <w:t>),</w:t>
      </w:r>
    </w:p>
    <w:p w14:paraId="04B6795C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"DB deleted."),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675A5F3D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1104966F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deleteDB</w:t>
      </w:r>
      <w:proofErr w:type="spellEnd"/>
      <w:r w:rsidRPr="002C59E5">
        <w:rPr>
          <w:i/>
          <w:iCs/>
        </w:rPr>
        <w:t>:-</w:t>
      </w:r>
      <w:proofErr w:type="gramEnd"/>
    </w:p>
    <w:p w14:paraId="780BC9AE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"DB doesn't exist!"),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7745229A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324D5AAB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addGoods</w:t>
      </w:r>
      <w:proofErr w:type="spellEnd"/>
      <w:r w:rsidRPr="002C59E5">
        <w:rPr>
          <w:i/>
          <w:iCs/>
        </w:rPr>
        <w:t>:-</w:t>
      </w:r>
      <w:proofErr w:type="gramEnd"/>
    </w:p>
    <w:p w14:paraId="5C9C1B2D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"Enter id: "), </w:t>
      </w:r>
      <w:proofErr w:type="spellStart"/>
      <w:r w:rsidRPr="002C59E5">
        <w:rPr>
          <w:i/>
          <w:iCs/>
        </w:rPr>
        <w:t>readint</w:t>
      </w:r>
      <w:proofErr w:type="spellEnd"/>
      <w:r w:rsidRPr="002C59E5">
        <w:rPr>
          <w:i/>
          <w:iCs/>
        </w:rPr>
        <w:t xml:space="preserve">(ID),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6BCB6B01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"Enter name: "), </w:t>
      </w:r>
      <w:proofErr w:type="spellStart"/>
      <w:r w:rsidRPr="002C59E5">
        <w:rPr>
          <w:i/>
          <w:iCs/>
        </w:rPr>
        <w:t>readln</w:t>
      </w:r>
      <w:proofErr w:type="spellEnd"/>
      <w:r w:rsidRPr="002C59E5">
        <w:rPr>
          <w:i/>
          <w:iCs/>
        </w:rPr>
        <w:t xml:space="preserve">(Name),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75D5078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"Enter Price: "), </w:t>
      </w:r>
      <w:proofErr w:type="spellStart"/>
      <w:r w:rsidRPr="002C59E5">
        <w:rPr>
          <w:i/>
          <w:iCs/>
        </w:rPr>
        <w:t>readreal</w:t>
      </w:r>
      <w:proofErr w:type="spellEnd"/>
      <w:r w:rsidRPr="002C59E5">
        <w:rPr>
          <w:i/>
          <w:iCs/>
        </w:rPr>
        <w:t xml:space="preserve">(Price),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088E1A10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"Enter creator company: "), </w:t>
      </w:r>
      <w:proofErr w:type="spellStart"/>
      <w:r w:rsidRPr="002C59E5">
        <w:rPr>
          <w:i/>
          <w:iCs/>
        </w:rPr>
        <w:t>readln</w:t>
      </w:r>
      <w:proofErr w:type="spellEnd"/>
      <w:r w:rsidRPr="002C59E5">
        <w:rPr>
          <w:i/>
          <w:iCs/>
        </w:rPr>
        <w:t>(</w:t>
      </w:r>
      <w:proofErr w:type="spellStart"/>
      <w:r w:rsidRPr="002C59E5">
        <w:rPr>
          <w:i/>
          <w:iCs/>
        </w:rPr>
        <w:t>CreatorCompany</w:t>
      </w:r>
      <w:proofErr w:type="spellEnd"/>
      <w:r w:rsidRPr="002C59E5">
        <w:rPr>
          <w:i/>
          <w:iCs/>
        </w:rPr>
        <w:t xml:space="preserve">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4E8A99D3" w14:textId="77777777" w:rsidR="00686855" w:rsidRPr="002C59E5" w:rsidRDefault="00686855" w:rsidP="00686855">
      <w:pPr>
        <w:pStyle w:val="a0"/>
        <w:ind w:left="708" w:firstLine="1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chain_</w:t>
      </w:r>
      <w:proofErr w:type="gramStart"/>
      <w:r w:rsidRPr="002C59E5">
        <w:rPr>
          <w:i/>
          <w:iCs/>
        </w:rPr>
        <w:t>inserta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,"goods",</w:t>
      </w:r>
      <w:proofErr w:type="spellStart"/>
      <w:r w:rsidRPr="002C59E5">
        <w:rPr>
          <w:i/>
          <w:iCs/>
        </w:rPr>
        <w:t>goods,goods</w:t>
      </w:r>
      <w:proofErr w:type="spellEnd"/>
      <w:r w:rsidRPr="002C59E5">
        <w:rPr>
          <w:i/>
          <w:iCs/>
        </w:rPr>
        <w:t xml:space="preserve">(ID, Name, Price, </w:t>
      </w:r>
      <w:proofErr w:type="spellStart"/>
      <w:r w:rsidRPr="002C59E5">
        <w:rPr>
          <w:i/>
          <w:iCs/>
        </w:rPr>
        <w:t>CreatorCompany</w:t>
      </w:r>
      <w:proofErr w:type="spellEnd"/>
      <w:r w:rsidRPr="002C59E5">
        <w:rPr>
          <w:i/>
          <w:iCs/>
        </w:rPr>
        <w:t>), Ref),</w:t>
      </w:r>
    </w:p>
    <w:p w14:paraId="363C0E77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open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, "</w:t>
      </w:r>
      <w:proofErr w:type="spellStart"/>
      <w:r w:rsidRPr="002C59E5">
        <w:rPr>
          <w:i/>
          <w:iCs/>
        </w:rPr>
        <w:t>treegoods</w:t>
      </w:r>
      <w:proofErr w:type="spellEnd"/>
      <w:r w:rsidRPr="002C59E5">
        <w:rPr>
          <w:i/>
          <w:iCs/>
        </w:rPr>
        <w:t xml:space="preserve">",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),</w:t>
      </w:r>
    </w:p>
    <w:p w14:paraId="3903CAC4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key_</w:t>
      </w:r>
      <w:proofErr w:type="gramStart"/>
      <w:r w:rsidRPr="002C59E5">
        <w:rPr>
          <w:i/>
          <w:iCs/>
        </w:rPr>
        <w:t>insert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, Name ,Ref),</w:t>
      </w:r>
    </w:p>
    <w:p w14:paraId="61868B61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close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),</w:t>
      </w:r>
    </w:p>
    <w:p w14:paraId="019E01B4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"Good added."),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25B3F45D" w14:textId="77777777" w:rsidR="00686855" w:rsidRPr="002C59E5" w:rsidRDefault="00686855" w:rsidP="00686855">
      <w:pPr>
        <w:pStyle w:val="a0"/>
        <w:rPr>
          <w:i/>
          <w:iCs/>
        </w:rPr>
      </w:pPr>
    </w:p>
    <w:p w14:paraId="03B26071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addGoods</w:t>
      </w:r>
      <w:proofErr w:type="spellEnd"/>
      <w:r w:rsidRPr="002C59E5">
        <w:rPr>
          <w:i/>
          <w:iCs/>
        </w:rPr>
        <w:t>:-</w:t>
      </w:r>
      <w:proofErr w:type="gramEnd"/>
    </w:p>
    <w:p w14:paraId="6D2A870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lastRenderedPageBreak/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>"You should open DB first!").</w:t>
      </w:r>
    </w:p>
    <w:p w14:paraId="138C2EE5" w14:textId="77777777" w:rsidR="00686855" w:rsidRPr="002C59E5" w:rsidRDefault="00686855" w:rsidP="00686855">
      <w:pPr>
        <w:pStyle w:val="a0"/>
        <w:rPr>
          <w:i/>
          <w:iCs/>
        </w:rPr>
      </w:pPr>
    </w:p>
    <w:p w14:paraId="03EFBA5F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searchInDB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>Name, Ref):-</w:t>
      </w:r>
    </w:p>
    <w:p w14:paraId="1ECD8450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open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, "</w:t>
      </w:r>
      <w:proofErr w:type="spellStart"/>
      <w:r w:rsidRPr="002C59E5">
        <w:rPr>
          <w:i/>
          <w:iCs/>
        </w:rPr>
        <w:t>treegoods</w:t>
      </w:r>
      <w:proofErr w:type="spellEnd"/>
      <w:r w:rsidRPr="002C59E5">
        <w:rPr>
          <w:i/>
          <w:iCs/>
        </w:rPr>
        <w:t xml:space="preserve">",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 xml:space="preserve">), </w:t>
      </w:r>
    </w:p>
    <w:p w14:paraId="4D59B49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key_</w:t>
      </w:r>
      <w:proofErr w:type="gramStart"/>
      <w:r w:rsidRPr="002C59E5">
        <w:rPr>
          <w:i/>
          <w:iCs/>
        </w:rPr>
        <w:t>search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 xml:space="preserve">, Name, </w:t>
      </w:r>
      <w:proofErr w:type="spellStart"/>
      <w:r w:rsidRPr="002C59E5">
        <w:rPr>
          <w:i/>
          <w:iCs/>
        </w:rPr>
        <w:t>TermRef</w:t>
      </w:r>
      <w:proofErr w:type="spellEnd"/>
      <w:r w:rsidRPr="002C59E5">
        <w:rPr>
          <w:i/>
          <w:iCs/>
        </w:rPr>
        <w:t>),</w:t>
      </w:r>
    </w:p>
    <w:p w14:paraId="05713822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  <w:t xml:space="preserve">Ref = </w:t>
      </w:r>
      <w:proofErr w:type="spellStart"/>
      <w:r w:rsidRPr="002C59E5">
        <w:rPr>
          <w:i/>
          <w:iCs/>
        </w:rPr>
        <w:t>TermRef</w:t>
      </w:r>
      <w:proofErr w:type="spellEnd"/>
      <w:r w:rsidRPr="002C59E5">
        <w:rPr>
          <w:i/>
          <w:iCs/>
        </w:rPr>
        <w:t>,</w:t>
      </w:r>
    </w:p>
    <w:p w14:paraId="638323D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close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).</w:t>
      </w:r>
    </w:p>
    <w:p w14:paraId="39024DB0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r w:rsidRPr="002C59E5">
        <w:rPr>
          <w:i/>
          <w:iCs/>
        </w:rPr>
        <w:tab/>
      </w:r>
    </w:p>
    <w:p w14:paraId="286B3254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searchInDB</w:t>
      </w:r>
      <w:proofErr w:type="spellEnd"/>
      <w:r w:rsidRPr="002C59E5">
        <w:rPr>
          <w:i/>
          <w:iCs/>
        </w:rPr>
        <w:t>:-</w:t>
      </w:r>
      <w:proofErr w:type="gramEnd"/>
    </w:p>
    <w:p w14:paraId="33768EBE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>"\</w:t>
      </w:r>
      <w:proofErr w:type="spellStart"/>
      <w:r w:rsidRPr="002C59E5">
        <w:rPr>
          <w:i/>
          <w:iCs/>
        </w:rPr>
        <w:t>nEnter</w:t>
      </w:r>
      <w:proofErr w:type="spellEnd"/>
      <w:r w:rsidRPr="002C59E5">
        <w:rPr>
          <w:i/>
          <w:iCs/>
        </w:rPr>
        <w:t xml:space="preserve"> goods name to search: "), </w:t>
      </w:r>
    </w:p>
    <w:p w14:paraId="664EDAC6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proofErr w:type="gramStart"/>
      <w:r w:rsidRPr="002C59E5">
        <w:rPr>
          <w:i/>
          <w:iCs/>
        </w:rPr>
        <w:t>readln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Name),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7A2BD044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proofErr w:type="gramStart"/>
      <w:r w:rsidRPr="002C59E5">
        <w:rPr>
          <w:i/>
          <w:iCs/>
        </w:rPr>
        <w:t>searchInDB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>Name, Ref),</w:t>
      </w:r>
    </w:p>
    <w:p w14:paraId="7DE1C7F2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ref_</w:t>
      </w:r>
      <w:proofErr w:type="gramStart"/>
      <w:r w:rsidRPr="002C59E5">
        <w:rPr>
          <w:i/>
          <w:iCs/>
        </w:rPr>
        <w:t>term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, goods, Ref, Term),</w:t>
      </w:r>
    </w:p>
    <w:p w14:paraId="59C089DF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  <w:t>Term=</w:t>
      </w:r>
      <w:proofErr w:type="gramStart"/>
      <w:r w:rsidRPr="002C59E5">
        <w:rPr>
          <w:i/>
          <w:iCs/>
        </w:rPr>
        <w:t>goods(</w:t>
      </w:r>
      <w:proofErr w:type="gramEnd"/>
      <w:r w:rsidRPr="002C59E5">
        <w:rPr>
          <w:i/>
          <w:iCs/>
        </w:rPr>
        <w:t xml:space="preserve">ID, _, Price, </w:t>
      </w:r>
      <w:proofErr w:type="spellStart"/>
      <w:r w:rsidRPr="002C59E5">
        <w:rPr>
          <w:i/>
          <w:iCs/>
        </w:rPr>
        <w:t>CreatorCompany</w:t>
      </w:r>
      <w:proofErr w:type="spellEnd"/>
      <w:r w:rsidRPr="002C59E5">
        <w:rPr>
          <w:i/>
          <w:iCs/>
        </w:rPr>
        <w:t>),</w:t>
      </w:r>
    </w:p>
    <w:p w14:paraId="4A760CB3" w14:textId="77777777" w:rsidR="00686855" w:rsidRPr="002C59E5" w:rsidRDefault="00686855" w:rsidP="00686855">
      <w:pPr>
        <w:pStyle w:val="a0"/>
        <w:ind w:left="708" w:firstLine="1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"Found goods: (", ID, ", ", Name, ", ", Price, ", ", </w:t>
      </w:r>
      <w:proofErr w:type="spellStart"/>
      <w:r w:rsidRPr="002C59E5">
        <w:rPr>
          <w:i/>
          <w:iCs/>
        </w:rPr>
        <w:t>CreatorCompany</w:t>
      </w:r>
      <w:proofErr w:type="spellEnd"/>
      <w:r w:rsidRPr="002C59E5">
        <w:rPr>
          <w:i/>
          <w:iCs/>
        </w:rPr>
        <w:t xml:space="preserve">, ")"),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2DD1FCF4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</w:p>
    <w:p w14:paraId="6BE1F2E1" w14:textId="77777777" w:rsidR="00686855" w:rsidRPr="002C59E5" w:rsidRDefault="00686855" w:rsidP="00686855">
      <w:pPr>
        <w:pStyle w:val="a0"/>
        <w:rPr>
          <w:i/>
          <w:iCs/>
        </w:rPr>
      </w:pPr>
      <w:proofErr w:type="spellStart"/>
      <w:proofErr w:type="gramStart"/>
      <w:r w:rsidRPr="002C59E5">
        <w:rPr>
          <w:i/>
          <w:iCs/>
        </w:rPr>
        <w:t>removeGoods</w:t>
      </w:r>
      <w:proofErr w:type="spellEnd"/>
      <w:r w:rsidRPr="002C59E5">
        <w:rPr>
          <w:i/>
          <w:iCs/>
        </w:rPr>
        <w:t>:-</w:t>
      </w:r>
      <w:proofErr w:type="gramEnd"/>
    </w:p>
    <w:p w14:paraId="562FA490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open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, "</w:t>
      </w:r>
      <w:proofErr w:type="spellStart"/>
      <w:r w:rsidRPr="002C59E5">
        <w:rPr>
          <w:i/>
          <w:iCs/>
        </w:rPr>
        <w:t>treegoods</w:t>
      </w:r>
      <w:proofErr w:type="spellEnd"/>
      <w:r w:rsidRPr="002C59E5">
        <w:rPr>
          <w:i/>
          <w:iCs/>
        </w:rPr>
        <w:t xml:space="preserve">",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),</w:t>
      </w:r>
    </w:p>
    <w:p w14:paraId="7CC907D8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>"\</w:t>
      </w:r>
      <w:proofErr w:type="spellStart"/>
      <w:r w:rsidRPr="002C59E5">
        <w:rPr>
          <w:i/>
          <w:iCs/>
        </w:rPr>
        <w:t>nEnter</w:t>
      </w:r>
      <w:proofErr w:type="spellEnd"/>
      <w:r w:rsidRPr="002C59E5">
        <w:rPr>
          <w:i/>
          <w:iCs/>
        </w:rPr>
        <w:t xml:space="preserve"> goods name to remove from DB: "), </w:t>
      </w:r>
    </w:p>
    <w:p w14:paraId="473EDA0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proofErr w:type="gramStart"/>
      <w:r w:rsidRPr="002C59E5">
        <w:rPr>
          <w:i/>
          <w:iCs/>
        </w:rPr>
        <w:t>readln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 xml:space="preserve">Name),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,</w:t>
      </w:r>
    </w:p>
    <w:p w14:paraId="513E7856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proofErr w:type="gramStart"/>
      <w:r w:rsidRPr="002C59E5">
        <w:rPr>
          <w:i/>
          <w:iCs/>
        </w:rPr>
        <w:t>searchInDB</w:t>
      </w:r>
      <w:proofErr w:type="spellEnd"/>
      <w:r w:rsidRPr="002C59E5">
        <w:rPr>
          <w:i/>
          <w:iCs/>
        </w:rPr>
        <w:t>(</w:t>
      </w:r>
      <w:proofErr w:type="gramEnd"/>
      <w:r w:rsidRPr="002C59E5">
        <w:rPr>
          <w:i/>
          <w:iCs/>
        </w:rPr>
        <w:t>Name, Ref),</w:t>
      </w:r>
    </w:p>
    <w:p w14:paraId="649B4D83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key_</w:t>
      </w:r>
      <w:proofErr w:type="gramStart"/>
      <w:r w:rsidRPr="002C59E5">
        <w:rPr>
          <w:i/>
          <w:iCs/>
        </w:rPr>
        <w:t>delete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, Name, Ref),</w:t>
      </w:r>
    </w:p>
    <w:p w14:paraId="34F9855D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bt_</w:t>
      </w:r>
      <w:proofErr w:type="gramStart"/>
      <w:r w:rsidRPr="002C59E5">
        <w:rPr>
          <w:i/>
          <w:iCs/>
        </w:rPr>
        <w:t>close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 xml:space="preserve">, </w:t>
      </w:r>
      <w:proofErr w:type="spellStart"/>
      <w:r w:rsidRPr="002C59E5">
        <w:rPr>
          <w:i/>
          <w:iCs/>
        </w:rPr>
        <w:t>BSel</w:t>
      </w:r>
      <w:proofErr w:type="spellEnd"/>
      <w:r w:rsidRPr="002C59E5">
        <w:rPr>
          <w:i/>
          <w:iCs/>
        </w:rPr>
        <w:t>),</w:t>
      </w:r>
    </w:p>
    <w:p w14:paraId="637E1467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spellStart"/>
      <w:r w:rsidRPr="002C59E5">
        <w:rPr>
          <w:i/>
          <w:iCs/>
        </w:rPr>
        <w:t>term_</w:t>
      </w:r>
      <w:proofErr w:type="gramStart"/>
      <w:r w:rsidRPr="002C59E5">
        <w:rPr>
          <w:i/>
          <w:iCs/>
        </w:rPr>
        <w:t>delete</w:t>
      </w:r>
      <w:proofErr w:type="spellEnd"/>
      <w:r w:rsidRPr="002C59E5">
        <w:rPr>
          <w:i/>
          <w:iCs/>
        </w:rPr>
        <w:t>(</w:t>
      </w:r>
      <w:proofErr w:type="spellStart"/>
      <w:proofErr w:type="gramEnd"/>
      <w:r w:rsidRPr="002C59E5">
        <w:rPr>
          <w:i/>
          <w:iCs/>
        </w:rPr>
        <w:t>goodsDB</w:t>
      </w:r>
      <w:proofErr w:type="spellEnd"/>
      <w:r w:rsidRPr="002C59E5">
        <w:rPr>
          <w:i/>
          <w:iCs/>
        </w:rPr>
        <w:t>, "goods", Ref),</w:t>
      </w:r>
    </w:p>
    <w:p w14:paraId="76E1A887" w14:textId="77777777" w:rsidR="00686855" w:rsidRPr="002C59E5" w:rsidRDefault="00686855" w:rsidP="00686855">
      <w:pPr>
        <w:pStyle w:val="a0"/>
        <w:rPr>
          <w:i/>
          <w:iCs/>
        </w:rPr>
      </w:pPr>
      <w:r w:rsidRPr="002C59E5">
        <w:rPr>
          <w:i/>
          <w:iCs/>
        </w:rPr>
        <w:tab/>
      </w:r>
      <w:proofErr w:type="gramStart"/>
      <w:r w:rsidRPr="002C59E5">
        <w:rPr>
          <w:i/>
          <w:iCs/>
        </w:rPr>
        <w:t>write(</w:t>
      </w:r>
      <w:proofErr w:type="gramEnd"/>
      <w:r w:rsidRPr="002C59E5">
        <w:rPr>
          <w:i/>
          <w:iCs/>
        </w:rPr>
        <w:t xml:space="preserve">"Goods with name '", Name, "' removed from DB"), </w:t>
      </w:r>
      <w:proofErr w:type="spellStart"/>
      <w:r w:rsidRPr="002C59E5">
        <w:rPr>
          <w:i/>
          <w:iCs/>
        </w:rPr>
        <w:t>nl</w:t>
      </w:r>
      <w:proofErr w:type="spellEnd"/>
      <w:r w:rsidRPr="002C59E5">
        <w:rPr>
          <w:i/>
          <w:iCs/>
        </w:rPr>
        <w:t>.</w:t>
      </w:r>
    </w:p>
    <w:p w14:paraId="4A0B3F93" w14:textId="77777777" w:rsidR="00686855" w:rsidRPr="002C59E5" w:rsidRDefault="00686855" w:rsidP="00686855">
      <w:pPr>
        <w:pStyle w:val="a0"/>
        <w:rPr>
          <w:i/>
          <w:iCs/>
          <w:lang w:val="ru-RU"/>
        </w:rPr>
      </w:pPr>
      <w:r w:rsidRPr="002C59E5">
        <w:rPr>
          <w:i/>
          <w:iCs/>
        </w:rPr>
        <w:t>repeat</w:t>
      </w:r>
      <w:r w:rsidRPr="002C59E5">
        <w:rPr>
          <w:i/>
          <w:iCs/>
          <w:lang w:val="ru-RU"/>
        </w:rPr>
        <w:t>.</w:t>
      </w:r>
    </w:p>
    <w:p w14:paraId="4CC3F575" w14:textId="77777777" w:rsidR="00686855" w:rsidRPr="002C59E5" w:rsidRDefault="00686855" w:rsidP="00686855">
      <w:pPr>
        <w:pStyle w:val="a0"/>
        <w:rPr>
          <w:i/>
          <w:iCs/>
          <w:lang w:val="ru-RU"/>
        </w:rPr>
      </w:pPr>
      <w:proofErr w:type="gramStart"/>
      <w:r w:rsidRPr="002C59E5">
        <w:rPr>
          <w:i/>
          <w:iCs/>
        </w:rPr>
        <w:t>repeat</w:t>
      </w:r>
      <w:r w:rsidRPr="002C59E5">
        <w:rPr>
          <w:i/>
          <w:iCs/>
          <w:lang w:val="ru-RU"/>
        </w:rPr>
        <w:t>:-</w:t>
      </w:r>
      <w:proofErr w:type="gramEnd"/>
      <w:r w:rsidRPr="002C59E5">
        <w:rPr>
          <w:i/>
          <w:iCs/>
          <w:lang w:val="ru-RU"/>
        </w:rPr>
        <w:t xml:space="preserve"> </w:t>
      </w:r>
      <w:r w:rsidRPr="002C59E5">
        <w:rPr>
          <w:i/>
          <w:iCs/>
        </w:rPr>
        <w:t>repeat</w:t>
      </w:r>
      <w:r w:rsidRPr="002C59E5">
        <w:rPr>
          <w:i/>
          <w:iCs/>
          <w:lang w:val="ru-RU"/>
        </w:rPr>
        <w:t>.</w:t>
      </w:r>
    </w:p>
    <w:p w14:paraId="331E87A5" w14:textId="0B323B24" w:rsidR="00686855" w:rsidRPr="002C59E5" w:rsidRDefault="00686855" w:rsidP="00686855">
      <w:pPr>
        <w:pStyle w:val="a0"/>
        <w:rPr>
          <w:i/>
          <w:iCs/>
          <w:lang w:val="ru-RU"/>
        </w:rPr>
      </w:pPr>
    </w:p>
    <w:p w14:paraId="02477A7A" w14:textId="36103F90" w:rsidR="00A36E2C" w:rsidRPr="002C59E5" w:rsidRDefault="00A36E2C" w:rsidP="00A36E2C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i/>
          <w:iCs/>
        </w:rPr>
        <w:br w:type="page"/>
      </w:r>
    </w:p>
    <w:p w14:paraId="060F8E9E" w14:textId="14AC5AA7" w:rsidR="00FA1504" w:rsidRPr="009657ED" w:rsidRDefault="009657ED" w:rsidP="00A36E2C">
      <w:pPr>
        <w:pStyle w:val="1"/>
        <w:numPr>
          <w:ilvl w:val="0"/>
          <w:numId w:val="0"/>
        </w:numPr>
        <w:ind w:left="709"/>
        <w:jc w:val="center"/>
      </w:pPr>
      <w:r>
        <w:lastRenderedPageBreak/>
        <w:t>Вывод</w:t>
      </w:r>
    </w:p>
    <w:p w14:paraId="55C71C45" w14:textId="77777777" w:rsidR="0058672E" w:rsidRDefault="0058672E" w:rsidP="00AE4408">
      <w:pPr>
        <w:pStyle w:val="a0"/>
        <w:ind w:firstLine="708"/>
        <w:rPr>
          <w:lang w:val="ru-RU"/>
        </w:rPr>
      </w:pPr>
    </w:p>
    <w:p w14:paraId="5A1580CF" w14:textId="5075EDBC" w:rsidR="00AF02A9" w:rsidRPr="00FF4CD0" w:rsidRDefault="008155F1" w:rsidP="00AF02A9">
      <w:pPr>
        <w:pStyle w:val="a0"/>
        <w:rPr>
          <w:lang w:val="ru-RU"/>
        </w:rPr>
      </w:pPr>
      <w:r>
        <w:rPr>
          <w:lang w:val="ru-RU"/>
        </w:rPr>
        <w:t xml:space="preserve">В ходе выполнения данной лабораторной работы </w:t>
      </w:r>
      <w:r w:rsidR="009657ED">
        <w:rPr>
          <w:lang w:val="ru-RU"/>
        </w:rPr>
        <w:t>я изучил</w:t>
      </w:r>
      <w:r w:rsidR="009657ED" w:rsidRPr="00C2554E">
        <w:rPr>
          <w:lang/>
        </w:rPr>
        <w:t xml:space="preserve"> </w:t>
      </w:r>
      <w:r w:rsidR="00AF02A9">
        <w:rPr>
          <w:lang w:val="ru-RU"/>
        </w:rPr>
        <w:t>механизмы работы с</w:t>
      </w:r>
      <w:r w:rsidR="00AF02A9" w:rsidRPr="00FF4CD0">
        <w:rPr>
          <w:lang/>
        </w:rPr>
        <w:t xml:space="preserve"> баз</w:t>
      </w:r>
      <w:proofErr w:type="spellStart"/>
      <w:r w:rsidR="00AF02A9">
        <w:rPr>
          <w:lang w:val="ru-RU"/>
        </w:rPr>
        <w:t>ами</w:t>
      </w:r>
      <w:proofErr w:type="spellEnd"/>
      <w:r w:rsidR="00AF02A9" w:rsidRPr="00FF4CD0">
        <w:rPr>
          <w:lang/>
        </w:rPr>
        <w:t xml:space="preserve"> данных в системе </w:t>
      </w:r>
      <w:r w:rsidR="00AF02A9" w:rsidRPr="00FF4CD0">
        <w:rPr>
          <w:i/>
          <w:iCs/>
          <w:lang/>
        </w:rPr>
        <w:t>VISUAL</w:t>
      </w:r>
      <w:r w:rsidR="00AF02A9" w:rsidRPr="00FF4CD0">
        <w:rPr>
          <w:lang/>
        </w:rPr>
        <w:t xml:space="preserve"> </w:t>
      </w:r>
      <w:r w:rsidR="00AF02A9" w:rsidRPr="00FF4CD0">
        <w:rPr>
          <w:i/>
          <w:iCs/>
          <w:lang/>
        </w:rPr>
        <w:t>PROLOG</w:t>
      </w:r>
      <w:r w:rsidR="00AF02A9" w:rsidRPr="00FF4CD0">
        <w:rPr>
          <w:lang/>
        </w:rPr>
        <w:t>(</w:t>
      </w:r>
      <w:r w:rsidR="00AF02A9" w:rsidRPr="00FF4CD0">
        <w:rPr>
          <w:i/>
          <w:iCs/>
          <w:lang/>
        </w:rPr>
        <w:t>VIP</w:t>
      </w:r>
      <w:r w:rsidR="00AF02A9" w:rsidRPr="00FF4CD0">
        <w:rPr>
          <w:lang/>
        </w:rPr>
        <w:t>)</w:t>
      </w:r>
      <w:r w:rsidR="00AF02A9">
        <w:rPr>
          <w:lang w:val="ru-RU"/>
        </w:rPr>
        <w:t>, а также</w:t>
      </w:r>
      <w:r w:rsidR="00AF02A9" w:rsidRPr="00FF4CD0">
        <w:rPr>
          <w:lang/>
        </w:rPr>
        <w:t xml:space="preserve"> ознакоми</w:t>
      </w:r>
      <w:proofErr w:type="spellStart"/>
      <w:r w:rsidR="00AF02A9">
        <w:rPr>
          <w:lang w:val="ru-RU"/>
        </w:rPr>
        <w:t>лся</w:t>
      </w:r>
      <w:proofErr w:type="spellEnd"/>
      <w:r w:rsidR="00AF02A9" w:rsidRPr="00FF4CD0">
        <w:rPr>
          <w:lang/>
        </w:rPr>
        <w:t xml:space="preserve"> с операциями создания, открытия, поиска и изменения информации в базе данных и самостоятельно </w:t>
      </w:r>
      <w:r w:rsidR="00AF02A9">
        <w:rPr>
          <w:lang w:val="ru-RU"/>
        </w:rPr>
        <w:t>создал</w:t>
      </w:r>
      <w:r w:rsidR="00AF02A9" w:rsidRPr="00FF4CD0">
        <w:rPr>
          <w:lang/>
        </w:rPr>
        <w:t xml:space="preserve"> учебную программу для закрепления навыков программирования. </w:t>
      </w:r>
    </w:p>
    <w:p w14:paraId="05FB72C0" w14:textId="77777777" w:rsidR="00AF02A9" w:rsidRPr="00C2554E" w:rsidRDefault="00AF02A9" w:rsidP="00AF02A9">
      <w:pPr>
        <w:pStyle w:val="a0"/>
        <w:rPr>
          <w:lang/>
        </w:rPr>
      </w:pPr>
      <w:r w:rsidRPr="00C2554E">
        <w:rPr>
          <w:lang/>
        </w:rPr>
        <w:t>.</w:t>
      </w:r>
    </w:p>
    <w:p w14:paraId="0F92084B" w14:textId="1A6DD24B" w:rsidR="008E749A" w:rsidRPr="00BD26A3" w:rsidRDefault="008E749A" w:rsidP="00FD4550">
      <w:pPr>
        <w:pStyle w:val="a0"/>
        <w:ind w:firstLine="708"/>
        <w:rPr>
          <w:lang w:val="ru-RU"/>
        </w:rPr>
      </w:pPr>
    </w:p>
    <w:sectPr w:rsidR="008E749A" w:rsidRPr="00BD26A3" w:rsidSect="000F2949"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FA81C" w14:textId="77777777" w:rsidR="00F729A7" w:rsidRDefault="00F729A7" w:rsidP="00E1482B">
      <w:pPr>
        <w:spacing w:after="0" w:line="240" w:lineRule="auto"/>
      </w:pPr>
      <w:r>
        <w:separator/>
      </w:r>
    </w:p>
  </w:endnote>
  <w:endnote w:type="continuationSeparator" w:id="0">
    <w:p w14:paraId="3B2B34DF" w14:textId="77777777" w:rsidR="00F729A7" w:rsidRDefault="00F729A7" w:rsidP="00E14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27966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FCCCAC5" w14:textId="77777777" w:rsidR="002C59E5" w:rsidRPr="00627113" w:rsidRDefault="002C59E5">
        <w:pPr>
          <w:pStyle w:val="Footer"/>
          <w:jc w:val="right"/>
          <w:rPr>
            <w:sz w:val="28"/>
            <w:szCs w:val="28"/>
          </w:rPr>
        </w:pPr>
        <w:r w:rsidRPr="0062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2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27113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62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E8BA77C" w14:textId="77777777" w:rsidR="002C59E5" w:rsidRDefault="002C59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6115D" w14:textId="77777777" w:rsidR="002C59E5" w:rsidRPr="002F3A05" w:rsidRDefault="002C59E5" w:rsidP="002F3A05">
    <w:pPr>
      <w:pStyle w:val="Footer"/>
      <w:jc w:val="right"/>
      <w:rPr>
        <w:lang w:val="be-BY"/>
      </w:rPr>
    </w:pPr>
  </w:p>
  <w:p w14:paraId="2194DC7A" w14:textId="77777777" w:rsidR="002C59E5" w:rsidRDefault="002C59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9773110"/>
      <w:docPartObj>
        <w:docPartGallery w:val="Page Numbers (Bottom of Page)"/>
        <w:docPartUnique/>
      </w:docPartObj>
    </w:sdtPr>
    <w:sdtEndPr/>
    <w:sdtContent>
      <w:p w14:paraId="47FCF005" w14:textId="4DCFEEC6" w:rsidR="000F2949" w:rsidRDefault="000F2949">
        <w:pPr>
          <w:pStyle w:val="Footer"/>
          <w:jc w:val="right"/>
        </w:pPr>
        <w:r w:rsidRPr="000F294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F294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F294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F2949">
          <w:rPr>
            <w:rFonts w:ascii="Times New Roman" w:hAnsi="Times New Roman" w:cs="Times New Roman"/>
            <w:sz w:val="28"/>
            <w:szCs w:val="28"/>
          </w:rPr>
          <w:t>2</w:t>
        </w:r>
        <w:r w:rsidRPr="000F294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8A511F0" w14:textId="77777777" w:rsidR="00AC6DC8" w:rsidRDefault="00AC6D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C80A5" w14:textId="77777777" w:rsidR="00F729A7" w:rsidRDefault="00F729A7" w:rsidP="00E1482B">
      <w:pPr>
        <w:spacing w:after="0" w:line="240" w:lineRule="auto"/>
      </w:pPr>
      <w:r>
        <w:separator/>
      </w:r>
    </w:p>
  </w:footnote>
  <w:footnote w:type="continuationSeparator" w:id="0">
    <w:p w14:paraId="4F5812A3" w14:textId="77777777" w:rsidR="00F729A7" w:rsidRDefault="00F729A7" w:rsidP="00E14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72E12AA"/>
    <w:multiLevelType w:val="multilevel"/>
    <w:tmpl w:val="520270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8845B9"/>
    <w:multiLevelType w:val="hybridMultilevel"/>
    <w:tmpl w:val="20BAD352"/>
    <w:lvl w:ilvl="0" w:tplc="75CEC54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2" w15:restartNumberingAfterBreak="0">
    <w:nsid w:val="10C215AA"/>
    <w:multiLevelType w:val="multilevel"/>
    <w:tmpl w:val="8AF68A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14D14D28"/>
    <w:multiLevelType w:val="hybridMultilevel"/>
    <w:tmpl w:val="60481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6A1F82"/>
    <w:multiLevelType w:val="hybridMultilevel"/>
    <w:tmpl w:val="F9A01500"/>
    <w:lvl w:ilvl="0" w:tplc="75CEC544">
      <w:start w:val="1"/>
      <w:numFmt w:val="bullet"/>
      <w:lvlText w:val="–"/>
      <w:lvlJc w:val="left"/>
      <w:pPr>
        <w:ind w:left="1501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5" w15:restartNumberingAfterBreak="0">
    <w:nsid w:val="22E44710"/>
    <w:multiLevelType w:val="multilevel"/>
    <w:tmpl w:val="D05279C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7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5D76BD5"/>
    <w:multiLevelType w:val="hybridMultilevel"/>
    <w:tmpl w:val="3E0E1EFE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9" w15:restartNumberingAfterBreak="0">
    <w:nsid w:val="26011DE3"/>
    <w:multiLevelType w:val="multilevel"/>
    <w:tmpl w:val="799CEC9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4929AA"/>
    <w:multiLevelType w:val="hybridMultilevel"/>
    <w:tmpl w:val="F6F6D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6189F98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BA1427"/>
    <w:multiLevelType w:val="multilevel"/>
    <w:tmpl w:val="BFCCB0E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3F4EBC"/>
    <w:multiLevelType w:val="multilevel"/>
    <w:tmpl w:val="B9ACAC4C"/>
    <w:lvl w:ilvl="0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23" w15:restartNumberingAfterBreak="0">
    <w:nsid w:val="3DF21F7C"/>
    <w:multiLevelType w:val="hybridMultilevel"/>
    <w:tmpl w:val="23061BE4"/>
    <w:lvl w:ilvl="0" w:tplc="C04802B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329ED"/>
    <w:multiLevelType w:val="multilevel"/>
    <w:tmpl w:val="9EDC0610"/>
    <w:lvl w:ilvl="0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609" w:hanging="360"/>
      </w:pPr>
    </w:lvl>
    <w:lvl w:ilvl="2">
      <w:start w:val="1"/>
      <w:numFmt w:val="lowerRoman"/>
      <w:lvlText w:val="%3."/>
      <w:lvlJc w:val="right"/>
      <w:pPr>
        <w:ind w:left="7329" w:hanging="180"/>
      </w:pPr>
    </w:lvl>
    <w:lvl w:ilvl="3">
      <w:start w:val="1"/>
      <w:numFmt w:val="decimal"/>
      <w:lvlText w:val="%4."/>
      <w:lvlJc w:val="left"/>
      <w:pPr>
        <w:ind w:left="8049" w:hanging="360"/>
      </w:pPr>
    </w:lvl>
    <w:lvl w:ilvl="4">
      <w:start w:val="1"/>
      <w:numFmt w:val="lowerLetter"/>
      <w:lvlText w:val="%5."/>
      <w:lvlJc w:val="left"/>
      <w:pPr>
        <w:ind w:left="8769" w:hanging="360"/>
      </w:pPr>
    </w:lvl>
    <w:lvl w:ilvl="5">
      <w:start w:val="1"/>
      <w:numFmt w:val="lowerRoman"/>
      <w:lvlText w:val="%6."/>
      <w:lvlJc w:val="right"/>
      <w:pPr>
        <w:ind w:left="9489" w:hanging="180"/>
      </w:pPr>
    </w:lvl>
    <w:lvl w:ilvl="6">
      <w:start w:val="1"/>
      <w:numFmt w:val="decimal"/>
      <w:lvlText w:val="%7."/>
      <w:lvlJc w:val="left"/>
      <w:pPr>
        <w:ind w:left="10209" w:hanging="360"/>
      </w:pPr>
    </w:lvl>
    <w:lvl w:ilvl="7">
      <w:start w:val="1"/>
      <w:numFmt w:val="lowerLetter"/>
      <w:lvlText w:val="%8."/>
      <w:lvlJc w:val="left"/>
      <w:pPr>
        <w:ind w:left="10929" w:hanging="360"/>
      </w:pPr>
    </w:lvl>
    <w:lvl w:ilvl="8">
      <w:start w:val="1"/>
      <w:numFmt w:val="lowerRoman"/>
      <w:lvlText w:val="%9."/>
      <w:lvlJc w:val="right"/>
      <w:pPr>
        <w:ind w:left="11649" w:hanging="180"/>
      </w:pPr>
    </w:lvl>
  </w:abstractNum>
  <w:abstractNum w:abstractNumId="25" w15:restartNumberingAfterBreak="0">
    <w:nsid w:val="5C975F37"/>
    <w:multiLevelType w:val="hybridMultilevel"/>
    <w:tmpl w:val="09881B5A"/>
    <w:lvl w:ilvl="0" w:tplc="09F2D778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609" w:hanging="360"/>
      </w:pPr>
    </w:lvl>
    <w:lvl w:ilvl="2" w:tplc="944EF0A2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26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27" w15:restartNumberingAfterBreak="0">
    <w:nsid w:val="5FD53D41"/>
    <w:multiLevelType w:val="multilevel"/>
    <w:tmpl w:val="42C86E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4E180F"/>
    <w:multiLevelType w:val="hybridMultilevel"/>
    <w:tmpl w:val="7D080EC6"/>
    <w:lvl w:ilvl="0" w:tplc="C04802B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EFC7A07"/>
    <w:multiLevelType w:val="multilevel"/>
    <w:tmpl w:val="42EE1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27638"/>
    <w:multiLevelType w:val="multilevel"/>
    <w:tmpl w:val="2C949D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7"/>
  </w:num>
  <w:num w:numId="2">
    <w:abstractNumId w:val="25"/>
  </w:num>
  <w:num w:numId="3">
    <w:abstractNumId w:val="26"/>
  </w:num>
  <w:num w:numId="4">
    <w:abstractNumId w:val="31"/>
  </w:num>
  <w:num w:numId="5">
    <w:abstractNumId w:val="11"/>
  </w:num>
  <w:num w:numId="6">
    <w:abstractNumId w:val="16"/>
  </w:num>
  <w:num w:numId="7">
    <w:abstractNumId w:val="30"/>
  </w:num>
  <w:num w:numId="8">
    <w:abstractNumId w:val="25"/>
    <w:lvlOverride w:ilvl="0">
      <w:lvl w:ilvl="0" w:tplc="09F2D778">
        <w:start w:val="1"/>
        <w:numFmt w:val="decimal"/>
        <w:lvlText w:val="%1"/>
        <w:lvlJc w:val="left"/>
        <w:pPr>
          <w:ind w:left="1501" w:hanging="432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1645" w:hanging="576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1789" w:hanging="72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9">
    <w:abstractNumId w:val="24"/>
  </w:num>
  <w:num w:numId="10">
    <w:abstractNumId w:val="25"/>
    <w:lvlOverride w:ilvl="0">
      <w:lvl w:ilvl="0" w:tplc="09F2D778">
        <w:start w:val="1"/>
        <w:numFmt w:val="decimal"/>
        <w:lvlText w:val="%1"/>
        <w:lvlJc w:val="left"/>
        <w:pPr>
          <w:ind w:left="992" w:hanging="283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992" w:hanging="283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992" w:hanging="283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1">
    <w:abstractNumId w:val="25"/>
    <w:lvlOverride w:ilvl="0">
      <w:lvl w:ilvl="0" w:tplc="09F2D778">
        <w:start w:val="1"/>
        <w:numFmt w:val="decimal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0" w:firstLine="709"/>
        </w:pPr>
        <w:rPr>
          <w:rFonts w:hint="default"/>
          <w:b/>
          <w:bCs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2">
    <w:abstractNumId w:val="22"/>
  </w:num>
  <w:num w:numId="13">
    <w:abstractNumId w:val="12"/>
  </w:num>
  <w:num w:numId="14">
    <w:abstractNumId w:val="20"/>
  </w:num>
  <w:num w:numId="15">
    <w:abstractNumId w:val="13"/>
  </w:num>
  <w:num w:numId="16">
    <w:abstractNumId w:val="23"/>
  </w:num>
  <w:num w:numId="17">
    <w:abstractNumId w:val="29"/>
  </w:num>
  <w:num w:numId="18">
    <w:abstractNumId w:val="28"/>
  </w:num>
  <w:num w:numId="19">
    <w:abstractNumId w:val="18"/>
  </w:num>
  <w:num w:numId="20">
    <w:abstractNumId w:val="14"/>
  </w:num>
  <w:num w:numId="21">
    <w:abstractNumId w:val="27"/>
  </w:num>
  <w:num w:numId="22">
    <w:abstractNumId w:val="9"/>
  </w:num>
  <w:num w:numId="23">
    <w:abstractNumId w:val="15"/>
  </w:num>
  <w:num w:numId="24">
    <w:abstractNumId w:val="21"/>
  </w:num>
  <w:num w:numId="25">
    <w:abstractNumId w:val="19"/>
  </w:num>
  <w:num w:numId="26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5E09"/>
    <w:rsid w:val="00007F42"/>
    <w:rsid w:val="000126B6"/>
    <w:rsid w:val="00014F22"/>
    <w:rsid w:val="00015E9B"/>
    <w:rsid w:val="000235A9"/>
    <w:rsid w:val="0002582C"/>
    <w:rsid w:val="00032944"/>
    <w:rsid w:val="000330A4"/>
    <w:rsid w:val="0003730A"/>
    <w:rsid w:val="00041675"/>
    <w:rsid w:val="00043A1F"/>
    <w:rsid w:val="00045DD2"/>
    <w:rsid w:val="00050283"/>
    <w:rsid w:val="0005307C"/>
    <w:rsid w:val="00062287"/>
    <w:rsid w:val="00063224"/>
    <w:rsid w:val="00065A58"/>
    <w:rsid w:val="0007339B"/>
    <w:rsid w:val="00077C7E"/>
    <w:rsid w:val="0008150F"/>
    <w:rsid w:val="00081DB9"/>
    <w:rsid w:val="00082F09"/>
    <w:rsid w:val="0008454C"/>
    <w:rsid w:val="00085D4C"/>
    <w:rsid w:val="00091526"/>
    <w:rsid w:val="00092850"/>
    <w:rsid w:val="000954B3"/>
    <w:rsid w:val="000B3DF3"/>
    <w:rsid w:val="000B4C5D"/>
    <w:rsid w:val="000B5A66"/>
    <w:rsid w:val="000B76DF"/>
    <w:rsid w:val="000C3FC0"/>
    <w:rsid w:val="000D1102"/>
    <w:rsid w:val="000D2D37"/>
    <w:rsid w:val="000D6296"/>
    <w:rsid w:val="000E187B"/>
    <w:rsid w:val="000E4264"/>
    <w:rsid w:val="000E6E71"/>
    <w:rsid w:val="000F2949"/>
    <w:rsid w:val="000F3FE0"/>
    <w:rsid w:val="001003EB"/>
    <w:rsid w:val="001026F0"/>
    <w:rsid w:val="0010388D"/>
    <w:rsid w:val="00105C73"/>
    <w:rsid w:val="00105CE6"/>
    <w:rsid w:val="00106938"/>
    <w:rsid w:val="00114A3B"/>
    <w:rsid w:val="00115C69"/>
    <w:rsid w:val="00117497"/>
    <w:rsid w:val="001267A3"/>
    <w:rsid w:val="001302DA"/>
    <w:rsid w:val="001309D9"/>
    <w:rsid w:val="00130A26"/>
    <w:rsid w:val="0013432A"/>
    <w:rsid w:val="001362C4"/>
    <w:rsid w:val="001426E9"/>
    <w:rsid w:val="001435B0"/>
    <w:rsid w:val="00143990"/>
    <w:rsid w:val="00144F93"/>
    <w:rsid w:val="001478BE"/>
    <w:rsid w:val="001558E4"/>
    <w:rsid w:val="0015596E"/>
    <w:rsid w:val="00160E81"/>
    <w:rsid w:val="001616BB"/>
    <w:rsid w:val="00162701"/>
    <w:rsid w:val="00162F50"/>
    <w:rsid w:val="00183077"/>
    <w:rsid w:val="00183D59"/>
    <w:rsid w:val="001900EF"/>
    <w:rsid w:val="00192109"/>
    <w:rsid w:val="001966B7"/>
    <w:rsid w:val="00197790"/>
    <w:rsid w:val="00197B1D"/>
    <w:rsid w:val="001A134E"/>
    <w:rsid w:val="001A609D"/>
    <w:rsid w:val="001A7E85"/>
    <w:rsid w:val="001B10E9"/>
    <w:rsid w:val="001C7CAE"/>
    <w:rsid w:val="001D01C7"/>
    <w:rsid w:val="001D1A62"/>
    <w:rsid w:val="001D4C6C"/>
    <w:rsid w:val="001D55DD"/>
    <w:rsid w:val="001D657A"/>
    <w:rsid w:val="001D755F"/>
    <w:rsid w:val="001E51A6"/>
    <w:rsid w:val="001E79D9"/>
    <w:rsid w:val="001F3680"/>
    <w:rsid w:val="001F5353"/>
    <w:rsid w:val="001F6384"/>
    <w:rsid w:val="002008DA"/>
    <w:rsid w:val="002037E9"/>
    <w:rsid w:val="00213400"/>
    <w:rsid w:val="00214955"/>
    <w:rsid w:val="00216721"/>
    <w:rsid w:val="00217561"/>
    <w:rsid w:val="00226CD3"/>
    <w:rsid w:val="00231CFB"/>
    <w:rsid w:val="00241030"/>
    <w:rsid w:val="00256619"/>
    <w:rsid w:val="00266557"/>
    <w:rsid w:val="002678F8"/>
    <w:rsid w:val="00271932"/>
    <w:rsid w:val="002720AF"/>
    <w:rsid w:val="00273FD6"/>
    <w:rsid w:val="002762DA"/>
    <w:rsid w:val="002763EF"/>
    <w:rsid w:val="002766F2"/>
    <w:rsid w:val="00277486"/>
    <w:rsid w:val="00280E41"/>
    <w:rsid w:val="00282459"/>
    <w:rsid w:val="00287E82"/>
    <w:rsid w:val="002940D9"/>
    <w:rsid w:val="002947DD"/>
    <w:rsid w:val="002A163A"/>
    <w:rsid w:val="002A1992"/>
    <w:rsid w:val="002A1E0E"/>
    <w:rsid w:val="002B59C4"/>
    <w:rsid w:val="002B5C90"/>
    <w:rsid w:val="002C59E5"/>
    <w:rsid w:val="002C66BA"/>
    <w:rsid w:val="002D578D"/>
    <w:rsid w:val="002D5BD7"/>
    <w:rsid w:val="002D7B02"/>
    <w:rsid w:val="002E0453"/>
    <w:rsid w:val="002E0F2C"/>
    <w:rsid w:val="002E1157"/>
    <w:rsid w:val="002E5EBE"/>
    <w:rsid w:val="002E6E9D"/>
    <w:rsid w:val="002F3A05"/>
    <w:rsid w:val="002F3AA6"/>
    <w:rsid w:val="002F5BAB"/>
    <w:rsid w:val="002F665F"/>
    <w:rsid w:val="002F6738"/>
    <w:rsid w:val="00301366"/>
    <w:rsid w:val="003065F0"/>
    <w:rsid w:val="00311262"/>
    <w:rsid w:val="0031491E"/>
    <w:rsid w:val="00317475"/>
    <w:rsid w:val="003201DD"/>
    <w:rsid w:val="00327B02"/>
    <w:rsid w:val="00340787"/>
    <w:rsid w:val="003409D6"/>
    <w:rsid w:val="003455BA"/>
    <w:rsid w:val="00353461"/>
    <w:rsid w:val="0035402A"/>
    <w:rsid w:val="0035742B"/>
    <w:rsid w:val="00361DF5"/>
    <w:rsid w:val="00363AE5"/>
    <w:rsid w:val="00363D9B"/>
    <w:rsid w:val="00370A0C"/>
    <w:rsid w:val="00371486"/>
    <w:rsid w:val="00372B0C"/>
    <w:rsid w:val="0037401A"/>
    <w:rsid w:val="003747B4"/>
    <w:rsid w:val="00375DD7"/>
    <w:rsid w:val="003763F8"/>
    <w:rsid w:val="00380A69"/>
    <w:rsid w:val="00382892"/>
    <w:rsid w:val="00384912"/>
    <w:rsid w:val="00384D19"/>
    <w:rsid w:val="003850A9"/>
    <w:rsid w:val="00393876"/>
    <w:rsid w:val="0039553A"/>
    <w:rsid w:val="00396D7D"/>
    <w:rsid w:val="003A2B4B"/>
    <w:rsid w:val="003A4A08"/>
    <w:rsid w:val="003A787D"/>
    <w:rsid w:val="003B0FD1"/>
    <w:rsid w:val="003B4C5E"/>
    <w:rsid w:val="003B4FE5"/>
    <w:rsid w:val="003C1CAC"/>
    <w:rsid w:val="003C3B29"/>
    <w:rsid w:val="003C5E6E"/>
    <w:rsid w:val="003D0BE6"/>
    <w:rsid w:val="003D1168"/>
    <w:rsid w:val="003D5070"/>
    <w:rsid w:val="003D5398"/>
    <w:rsid w:val="003D673D"/>
    <w:rsid w:val="003D7235"/>
    <w:rsid w:val="003E2B80"/>
    <w:rsid w:val="003E4D29"/>
    <w:rsid w:val="003E7D8D"/>
    <w:rsid w:val="003F322D"/>
    <w:rsid w:val="003F3420"/>
    <w:rsid w:val="0040005D"/>
    <w:rsid w:val="00410135"/>
    <w:rsid w:val="004151CE"/>
    <w:rsid w:val="00425F7F"/>
    <w:rsid w:val="00426EE9"/>
    <w:rsid w:val="004340B9"/>
    <w:rsid w:val="0044085A"/>
    <w:rsid w:val="00441F89"/>
    <w:rsid w:val="00451667"/>
    <w:rsid w:val="00452DE1"/>
    <w:rsid w:val="00452F5B"/>
    <w:rsid w:val="00453796"/>
    <w:rsid w:val="004626BD"/>
    <w:rsid w:val="00463DE0"/>
    <w:rsid w:val="00465528"/>
    <w:rsid w:val="00470C69"/>
    <w:rsid w:val="00472134"/>
    <w:rsid w:val="004736B2"/>
    <w:rsid w:val="00480677"/>
    <w:rsid w:val="0048469C"/>
    <w:rsid w:val="004846D2"/>
    <w:rsid w:val="00484BAA"/>
    <w:rsid w:val="00487021"/>
    <w:rsid w:val="0048790F"/>
    <w:rsid w:val="00492B30"/>
    <w:rsid w:val="004A172F"/>
    <w:rsid w:val="004A4998"/>
    <w:rsid w:val="004A530E"/>
    <w:rsid w:val="004B077C"/>
    <w:rsid w:val="004B2F20"/>
    <w:rsid w:val="004B3405"/>
    <w:rsid w:val="004B6461"/>
    <w:rsid w:val="004B730B"/>
    <w:rsid w:val="004C27F3"/>
    <w:rsid w:val="004C3CE7"/>
    <w:rsid w:val="004C5FC2"/>
    <w:rsid w:val="004C6383"/>
    <w:rsid w:val="004D1F13"/>
    <w:rsid w:val="004D406C"/>
    <w:rsid w:val="004D7078"/>
    <w:rsid w:val="004D7CE7"/>
    <w:rsid w:val="004E4B0C"/>
    <w:rsid w:val="004E5C99"/>
    <w:rsid w:val="005001EA"/>
    <w:rsid w:val="005019B7"/>
    <w:rsid w:val="00501ACD"/>
    <w:rsid w:val="00503F4D"/>
    <w:rsid w:val="00507663"/>
    <w:rsid w:val="00512BE9"/>
    <w:rsid w:val="00512CE9"/>
    <w:rsid w:val="005134A4"/>
    <w:rsid w:val="00514F83"/>
    <w:rsid w:val="005161E1"/>
    <w:rsid w:val="00517FA0"/>
    <w:rsid w:val="00520844"/>
    <w:rsid w:val="00520A1A"/>
    <w:rsid w:val="00522206"/>
    <w:rsid w:val="00523799"/>
    <w:rsid w:val="0052597E"/>
    <w:rsid w:val="00536298"/>
    <w:rsid w:val="00536C36"/>
    <w:rsid w:val="005425E9"/>
    <w:rsid w:val="00543445"/>
    <w:rsid w:val="005438C1"/>
    <w:rsid w:val="00550A58"/>
    <w:rsid w:val="00551559"/>
    <w:rsid w:val="0055676F"/>
    <w:rsid w:val="005610FB"/>
    <w:rsid w:val="00561550"/>
    <w:rsid w:val="00563180"/>
    <w:rsid w:val="0057007A"/>
    <w:rsid w:val="0057103F"/>
    <w:rsid w:val="00571418"/>
    <w:rsid w:val="00571CAD"/>
    <w:rsid w:val="00574B8B"/>
    <w:rsid w:val="0058672E"/>
    <w:rsid w:val="00587378"/>
    <w:rsid w:val="0058761A"/>
    <w:rsid w:val="00597BC0"/>
    <w:rsid w:val="005A0F9F"/>
    <w:rsid w:val="005A0FBC"/>
    <w:rsid w:val="005A27AB"/>
    <w:rsid w:val="005A2EE8"/>
    <w:rsid w:val="005A40B9"/>
    <w:rsid w:val="005A5553"/>
    <w:rsid w:val="005B013C"/>
    <w:rsid w:val="005B1FA9"/>
    <w:rsid w:val="005C3624"/>
    <w:rsid w:val="005D0575"/>
    <w:rsid w:val="005D07EE"/>
    <w:rsid w:val="005D4D3A"/>
    <w:rsid w:val="005D69A8"/>
    <w:rsid w:val="005E3913"/>
    <w:rsid w:val="005E432E"/>
    <w:rsid w:val="005E4522"/>
    <w:rsid w:val="005E7792"/>
    <w:rsid w:val="005F02D3"/>
    <w:rsid w:val="005F49B6"/>
    <w:rsid w:val="005F6900"/>
    <w:rsid w:val="005F6FEF"/>
    <w:rsid w:val="00600DF8"/>
    <w:rsid w:val="006016AB"/>
    <w:rsid w:val="006042D1"/>
    <w:rsid w:val="006050F6"/>
    <w:rsid w:val="00610178"/>
    <w:rsid w:val="00612FEA"/>
    <w:rsid w:val="00620618"/>
    <w:rsid w:val="0062278C"/>
    <w:rsid w:val="00622F0D"/>
    <w:rsid w:val="00624E17"/>
    <w:rsid w:val="00625E6F"/>
    <w:rsid w:val="0062656D"/>
    <w:rsid w:val="00626E85"/>
    <w:rsid w:val="006270A4"/>
    <w:rsid w:val="00627113"/>
    <w:rsid w:val="006312DD"/>
    <w:rsid w:val="006434A5"/>
    <w:rsid w:val="00645226"/>
    <w:rsid w:val="006518C8"/>
    <w:rsid w:val="00652964"/>
    <w:rsid w:val="00655F8F"/>
    <w:rsid w:val="006563FF"/>
    <w:rsid w:val="00661755"/>
    <w:rsid w:val="00664E21"/>
    <w:rsid w:val="00664F32"/>
    <w:rsid w:val="00665064"/>
    <w:rsid w:val="00665315"/>
    <w:rsid w:val="00671DDD"/>
    <w:rsid w:val="00674B89"/>
    <w:rsid w:val="00675247"/>
    <w:rsid w:val="00675F8B"/>
    <w:rsid w:val="0068271C"/>
    <w:rsid w:val="00686855"/>
    <w:rsid w:val="00690A7C"/>
    <w:rsid w:val="00695785"/>
    <w:rsid w:val="006A03F5"/>
    <w:rsid w:val="006A7531"/>
    <w:rsid w:val="006B3925"/>
    <w:rsid w:val="006B6053"/>
    <w:rsid w:val="006D1CED"/>
    <w:rsid w:val="006D2FA9"/>
    <w:rsid w:val="006F11B3"/>
    <w:rsid w:val="006F35E1"/>
    <w:rsid w:val="006F44C3"/>
    <w:rsid w:val="006F4E3E"/>
    <w:rsid w:val="00702B29"/>
    <w:rsid w:val="00704320"/>
    <w:rsid w:val="0070497C"/>
    <w:rsid w:val="00704B26"/>
    <w:rsid w:val="00705DDC"/>
    <w:rsid w:val="0070641E"/>
    <w:rsid w:val="007109FB"/>
    <w:rsid w:val="00711009"/>
    <w:rsid w:val="0071555E"/>
    <w:rsid w:val="00717016"/>
    <w:rsid w:val="00721597"/>
    <w:rsid w:val="00721DA9"/>
    <w:rsid w:val="007229A4"/>
    <w:rsid w:val="00725129"/>
    <w:rsid w:val="00727881"/>
    <w:rsid w:val="007303E6"/>
    <w:rsid w:val="00730983"/>
    <w:rsid w:val="00740480"/>
    <w:rsid w:val="00744581"/>
    <w:rsid w:val="0074591B"/>
    <w:rsid w:val="00745EE5"/>
    <w:rsid w:val="00747D76"/>
    <w:rsid w:val="00767836"/>
    <w:rsid w:val="00771278"/>
    <w:rsid w:val="007715AF"/>
    <w:rsid w:val="00773A93"/>
    <w:rsid w:val="00776BE8"/>
    <w:rsid w:val="00786163"/>
    <w:rsid w:val="00787476"/>
    <w:rsid w:val="00791CC9"/>
    <w:rsid w:val="00794BC0"/>
    <w:rsid w:val="007A0FBF"/>
    <w:rsid w:val="007A4A13"/>
    <w:rsid w:val="007B04E3"/>
    <w:rsid w:val="007B43E5"/>
    <w:rsid w:val="007B4BBF"/>
    <w:rsid w:val="007B4EE2"/>
    <w:rsid w:val="007B59AB"/>
    <w:rsid w:val="007B66A1"/>
    <w:rsid w:val="007C1962"/>
    <w:rsid w:val="007C3505"/>
    <w:rsid w:val="007C67A2"/>
    <w:rsid w:val="007D01DF"/>
    <w:rsid w:val="007D6E1D"/>
    <w:rsid w:val="007E2223"/>
    <w:rsid w:val="007E4649"/>
    <w:rsid w:val="007F05D6"/>
    <w:rsid w:val="007F2BB8"/>
    <w:rsid w:val="007F342A"/>
    <w:rsid w:val="007F390A"/>
    <w:rsid w:val="007F5BB9"/>
    <w:rsid w:val="008009D5"/>
    <w:rsid w:val="00802364"/>
    <w:rsid w:val="00810ACC"/>
    <w:rsid w:val="008155F1"/>
    <w:rsid w:val="00823346"/>
    <w:rsid w:val="00826943"/>
    <w:rsid w:val="008269A7"/>
    <w:rsid w:val="00830183"/>
    <w:rsid w:val="0084196A"/>
    <w:rsid w:val="00842D54"/>
    <w:rsid w:val="00844C0A"/>
    <w:rsid w:val="0085593A"/>
    <w:rsid w:val="00863776"/>
    <w:rsid w:val="00864481"/>
    <w:rsid w:val="008655B1"/>
    <w:rsid w:val="00867D33"/>
    <w:rsid w:val="00871295"/>
    <w:rsid w:val="008778B4"/>
    <w:rsid w:val="00880901"/>
    <w:rsid w:val="0089126E"/>
    <w:rsid w:val="00891E7F"/>
    <w:rsid w:val="008948A0"/>
    <w:rsid w:val="00894B0F"/>
    <w:rsid w:val="00894F45"/>
    <w:rsid w:val="008A202E"/>
    <w:rsid w:val="008A3E36"/>
    <w:rsid w:val="008A54C0"/>
    <w:rsid w:val="008A75A2"/>
    <w:rsid w:val="008B1AAE"/>
    <w:rsid w:val="008B233A"/>
    <w:rsid w:val="008B47C1"/>
    <w:rsid w:val="008B647E"/>
    <w:rsid w:val="008C7DB6"/>
    <w:rsid w:val="008E065E"/>
    <w:rsid w:val="008E2093"/>
    <w:rsid w:val="008E749A"/>
    <w:rsid w:val="008F233A"/>
    <w:rsid w:val="008F48B2"/>
    <w:rsid w:val="008F4A8C"/>
    <w:rsid w:val="008F5E98"/>
    <w:rsid w:val="008F6718"/>
    <w:rsid w:val="00905A41"/>
    <w:rsid w:val="00907E6C"/>
    <w:rsid w:val="00911966"/>
    <w:rsid w:val="009168A4"/>
    <w:rsid w:val="009178FC"/>
    <w:rsid w:val="0092030E"/>
    <w:rsid w:val="0092420F"/>
    <w:rsid w:val="009276CB"/>
    <w:rsid w:val="009337C6"/>
    <w:rsid w:val="009406C4"/>
    <w:rsid w:val="00950D65"/>
    <w:rsid w:val="009657ED"/>
    <w:rsid w:val="009724C6"/>
    <w:rsid w:val="00976A4A"/>
    <w:rsid w:val="009815ED"/>
    <w:rsid w:val="009825E2"/>
    <w:rsid w:val="00986B1F"/>
    <w:rsid w:val="00991627"/>
    <w:rsid w:val="00996955"/>
    <w:rsid w:val="009A4B7B"/>
    <w:rsid w:val="009B666A"/>
    <w:rsid w:val="009B682E"/>
    <w:rsid w:val="009C03C7"/>
    <w:rsid w:val="009C0EB6"/>
    <w:rsid w:val="009C14AC"/>
    <w:rsid w:val="009C1E21"/>
    <w:rsid w:val="009C21DC"/>
    <w:rsid w:val="009C64C9"/>
    <w:rsid w:val="009E6833"/>
    <w:rsid w:val="009F63A9"/>
    <w:rsid w:val="009F6DD2"/>
    <w:rsid w:val="009F78B9"/>
    <w:rsid w:val="00A03D75"/>
    <w:rsid w:val="00A041DB"/>
    <w:rsid w:val="00A04587"/>
    <w:rsid w:val="00A05697"/>
    <w:rsid w:val="00A0712E"/>
    <w:rsid w:val="00A104A7"/>
    <w:rsid w:val="00A153F1"/>
    <w:rsid w:val="00A15DD6"/>
    <w:rsid w:val="00A27608"/>
    <w:rsid w:val="00A306A5"/>
    <w:rsid w:val="00A311B0"/>
    <w:rsid w:val="00A34042"/>
    <w:rsid w:val="00A345FB"/>
    <w:rsid w:val="00A36E2C"/>
    <w:rsid w:val="00A3703E"/>
    <w:rsid w:val="00A4015E"/>
    <w:rsid w:val="00A42878"/>
    <w:rsid w:val="00A504E3"/>
    <w:rsid w:val="00A526DA"/>
    <w:rsid w:val="00A53832"/>
    <w:rsid w:val="00A5452D"/>
    <w:rsid w:val="00A555D7"/>
    <w:rsid w:val="00A55ECB"/>
    <w:rsid w:val="00A60F40"/>
    <w:rsid w:val="00A70A6F"/>
    <w:rsid w:val="00A833F0"/>
    <w:rsid w:val="00A870B0"/>
    <w:rsid w:val="00A92CBF"/>
    <w:rsid w:val="00A930CB"/>
    <w:rsid w:val="00AB0398"/>
    <w:rsid w:val="00AB27D3"/>
    <w:rsid w:val="00AB299E"/>
    <w:rsid w:val="00AB67E3"/>
    <w:rsid w:val="00AB70A9"/>
    <w:rsid w:val="00AC12C3"/>
    <w:rsid w:val="00AC156E"/>
    <w:rsid w:val="00AC26BE"/>
    <w:rsid w:val="00AC540E"/>
    <w:rsid w:val="00AC6DC8"/>
    <w:rsid w:val="00AC7888"/>
    <w:rsid w:val="00AD4631"/>
    <w:rsid w:val="00AD548E"/>
    <w:rsid w:val="00AD55D1"/>
    <w:rsid w:val="00AE338C"/>
    <w:rsid w:val="00AE4408"/>
    <w:rsid w:val="00AF02A9"/>
    <w:rsid w:val="00AF2D7E"/>
    <w:rsid w:val="00AF2F83"/>
    <w:rsid w:val="00AF661F"/>
    <w:rsid w:val="00AF6665"/>
    <w:rsid w:val="00AF732D"/>
    <w:rsid w:val="00AF779F"/>
    <w:rsid w:val="00B02653"/>
    <w:rsid w:val="00B05C43"/>
    <w:rsid w:val="00B1027F"/>
    <w:rsid w:val="00B1559D"/>
    <w:rsid w:val="00B1662A"/>
    <w:rsid w:val="00B1736F"/>
    <w:rsid w:val="00B2036A"/>
    <w:rsid w:val="00B203C8"/>
    <w:rsid w:val="00B23BA2"/>
    <w:rsid w:val="00B419AD"/>
    <w:rsid w:val="00B42FDA"/>
    <w:rsid w:val="00B437DE"/>
    <w:rsid w:val="00B4401B"/>
    <w:rsid w:val="00B45FA6"/>
    <w:rsid w:val="00B47185"/>
    <w:rsid w:val="00B60633"/>
    <w:rsid w:val="00B61ADB"/>
    <w:rsid w:val="00B61B55"/>
    <w:rsid w:val="00B61C54"/>
    <w:rsid w:val="00B64E6D"/>
    <w:rsid w:val="00B74FCA"/>
    <w:rsid w:val="00B75DA6"/>
    <w:rsid w:val="00B76E71"/>
    <w:rsid w:val="00B834B9"/>
    <w:rsid w:val="00B84E62"/>
    <w:rsid w:val="00B8613E"/>
    <w:rsid w:val="00B8698B"/>
    <w:rsid w:val="00B90093"/>
    <w:rsid w:val="00B93384"/>
    <w:rsid w:val="00B94800"/>
    <w:rsid w:val="00BA0825"/>
    <w:rsid w:val="00BA20A0"/>
    <w:rsid w:val="00BA5D52"/>
    <w:rsid w:val="00BB1E03"/>
    <w:rsid w:val="00BB3CBB"/>
    <w:rsid w:val="00BC14CF"/>
    <w:rsid w:val="00BC3029"/>
    <w:rsid w:val="00BC3092"/>
    <w:rsid w:val="00BC6D2D"/>
    <w:rsid w:val="00BD128C"/>
    <w:rsid w:val="00BD26A3"/>
    <w:rsid w:val="00BE4351"/>
    <w:rsid w:val="00BE7502"/>
    <w:rsid w:val="00BF1C79"/>
    <w:rsid w:val="00BF1F68"/>
    <w:rsid w:val="00BF271E"/>
    <w:rsid w:val="00BF3C4B"/>
    <w:rsid w:val="00C02FBB"/>
    <w:rsid w:val="00C040EF"/>
    <w:rsid w:val="00C076EB"/>
    <w:rsid w:val="00C10203"/>
    <w:rsid w:val="00C10AEC"/>
    <w:rsid w:val="00C13D2F"/>
    <w:rsid w:val="00C1612B"/>
    <w:rsid w:val="00C164CB"/>
    <w:rsid w:val="00C20AF0"/>
    <w:rsid w:val="00C22ECA"/>
    <w:rsid w:val="00C24650"/>
    <w:rsid w:val="00C248A7"/>
    <w:rsid w:val="00C2554E"/>
    <w:rsid w:val="00C270A4"/>
    <w:rsid w:val="00C27DAF"/>
    <w:rsid w:val="00C31791"/>
    <w:rsid w:val="00C31A17"/>
    <w:rsid w:val="00C32630"/>
    <w:rsid w:val="00C34BE7"/>
    <w:rsid w:val="00C37655"/>
    <w:rsid w:val="00C42CC8"/>
    <w:rsid w:val="00C47F92"/>
    <w:rsid w:val="00C53DE7"/>
    <w:rsid w:val="00C54DFD"/>
    <w:rsid w:val="00C63D39"/>
    <w:rsid w:val="00C651D4"/>
    <w:rsid w:val="00C723F4"/>
    <w:rsid w:val="00C74720"/>
    <w:rsid w:val="00C75607"/>
    <w:rsid w:val="00C76C8A"/>
    <w:rsid w:val="00C815E2"/>
    <w:rsid w:val="00C825E5"/>
    <w:rsid w:val="00C962CF"/>
    <w:rsid w:val="00C979B0"/>
    <w:rsid w:val="00CA6B21"/>
    <w:rsid w:val="00CB1AD3"/>
    <w:rsid w:val="00CB25CA"/>
    <w:rsid w:val="00CB58E5"/>
    <w:rsid w:val="00CB5AD9"/>
    <w:rsid w:val="00CC523F"/>
    <w:rsid w:val="00CC7EE7"/>
    <w:rsid w:val="00CE491B"/>
    <w:rsid w:val="00CE586F"/>
    <w:rsid w:val="00CF0056"/>
    <w:rsid w:val="00CF3039"/>
    <w:rsid w:val="00CF39EF"/>
    <w:rsid w:val="00CF621C"/>
    <w:rsid w:val="00CF7059"/>
    <w:rsid w:val="00D04BCC"/>
    <w:rsid w:val="00D21D7B"/>
    <w:rsid w:val="00D2749E"/>
    <w:rsid w:val="00D3394B"/>
    <w:rsid w:val="00D4107E"/>
    <w:rsid w:val="00D410AE"/>
    <w:rsid w:val="00D4250D"/>
    <w:rsid w:val="00D441A7"/>
    <w:rsid w:val="00D47F2F"/>
    <w:rsid w:val="00D55F7B"/>
    <w:rsid w:val="00D61B3A"/>
    <w:rsid w:val="00D6721C"/>
    <w:rsid w:val="00D77911"/>
    <w:rsid w:val="00D82234"/>
    <w:rsid w:val="00D825DB"/>
    <w:rsid w:val="00D85D6E"/>
    <w:rsid w:val="00D909D3"/>
    <w:rsid w:val="00D92F92"/>
    <w:rsid w:val="00D97CEF"/>
    <w:rsid w:val="00DA061E"/>
    <w:rsid w:val="00DB16FD"/>
    <w:rsid w:val="00DB3A57"/>
    <w:rsid w:val="00DB4518"/>
    <w:rsid w:val="00DB71ED"/>
    <w:rsid w:val="00DB7C4E"/>
    <w:rsid w:val="00DC590D"/>
    <w:rsid w:val="00DC7D95"/>
    <w:rsid w:val="00DD36E0"/>
    <w:rsid w:val="00DD3A82"/>
    <w:rsid w:val="00DE056F"/>
    <w:rsid w:val="00DE4E31"/>
    <w:rsid w:val="00DF1987"/>
    <w:rsid w:val="00DF1F26"/>
    <w:rsid w:val="00DF3A09"/>
    <w:rsid w:val="00E00FEF"/>
    <w:rsid w:val="00E1482B"/>
    <w:rsid w:val="00E20857"/>
    <w:rsid w:val="00E260F0"/>
    <w:rsid w:val="00E26451"/>
    <w:rsid w:val="00E265E0"/>
    <w:rsid w:val="00E2707F"/>
    <w:rsid w:val="00E43DB4"/>
    <w:rsid w:val="00E45DFD"/>
    <w:rsid w:val="00E57E31"/>
    <w:rsid w:val="00E611E7"/>
    <w:rsid w:val="00E63B5A"/>
    <w:rsid w:val="00E65D5F"/>
    <w:rsid w:val="00E7348C"/>
    <w:rsid w:val="00E755C1"/>
    <w:rsid w:val="00E86AC3"/>
    <w:rsid w:val="00E8738A"/>
    <w:rsid w:val="00E95B26"/>
    <w:rsid w:val="00EA04A5"/>
    <w:rsid w:val="00EA0D65"/>
    <w:rsid w:val="00EA6058"/>
    <w:rsid w:val="00EB0C09"/>
    <w:rsid w:val="00EB0CBE"/>
    <w:rsid w:val="00EB49C5"/>
    <w:rsid w:val="00EC074D"/>
    <w:rsid w:val="00EC4183"/>
    <w:rsid w:val="00ED32C7"/>
    <w:rsid w:val="00ED6F8D"/>
    <w:rsid w:val="00ED77FD"/>
    <w:rsid w:val="00EE0488"/>
    <w:rsid w:val="00EE174E"/>
    <w:rsid w:val="00EE3B1F"/>
    <w:rsid w:val="00EE4D4F"/>
    <w:rsid w:val="00EF1227"/>
    <w:rsid w:val="00EF7479"/>
    <w:rsid w:val="00F00492"/>
    <w:rsid w:val="00F052C1"/>
    <w:rsid w:val="00F07391"/>
    <w:rsid w:val="00F12BE2"/>
    <w:rsid w:val="00F14046"/>
    <w:rsid w:val="00F21131"/>
    <w:rsid w:val="00F22807"/>
    <w:rsid w:val="00F22AC7"/>
    <w:rsid w:val="00F22E11"/>
    <w:rsid w:val="00F27CF2"/>
    <w:rsid w:val="00F406EA"/>
    <w:rsid w:val="00F43741"/>
    <w:rsid w:val="00F43A9D"/>
    <w:rsid w:val="00F50350"/>
    <w:rsid w:val="00F50E75"/>
    <w:rsid w:val="00F51DEF"/>
    <w:rsid w:val="00F52092"/>
    <w:rsid w:val="00F54F73"/>
    <w:rsid w:val="00F56342"/>
    <w:rsid w:val="00F61F38"/>
    <w:rsid w:val="00F61F53"/>
    <w:rsid w:val="00F678F0"/>
    <w:rsid w:val="00F70AF0"/>
    <w:rsid w:val="00F711B7"/>
    <w:rsid w:val="00F7140C"/>
    <w:rsid w:val="00F729A7"/>
    <w:rsid w:val="00F81292"/>
    <w:rsid w:val="00F87A18"/>
    <w:rsid w:val="00F90612"/>
    <w:rsid w:val="00F93192"/>
    <w:rsid w:val="00F941DA"/>
    <w:rsid w:val="00F941ED"/>
    <w:rsid w:val="00FA1504"/>
    <w:rsid w:val="00FA686A"/>
    <w:rsid w:val="00FB1765"/>
    <w:rsid w:val="00FB2429"/>
    <w:rsid w:val="00FC495F"/>
    <w:rsid w:val="00FD4225"/>
    <w:rsid w:val="00FD4550"/>
    <w:rsid w:val="00FD7470"/>
    <w:rsid w:val="00FE6589"/>
    <w:rsid w:val="00FF3CD3"/>
    <w:rsid w:val="00FF4CD0"/>
    <w:rsid w:val="00FF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F5BB9"/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2E6E9D"/>
    <w:pPr>
      <w:keepNext/>
      <w:keepLines/>
      <w:numPr>
        <w:ilvl w:val="1"/>
        <w:numId w:val="3"/>
      </w:numPr>
      <w:spacing w:before="40" w:after="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12"/>
      </w:numPr>
      <w:spacing w:after="0" w:line="276" w:lineRule="auto"/>
      <w:outlineLvl w:val="0"/>
    </w:pPr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ru-RU"/>
    </w:rPr>
  </w:style>
  <w:style w:type="paragraph" w:customStyle="1" w:styleId="20">
    <w:name w:val="ЗАГОЛОВОК2"/>
    <w:basedOn w:val="1"/>
    <w:link w:val="21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0">
    <w:name w:val="ОСНОВНОЙ_ТЕКСТ"/>
    <w:basedOn w:val="Normal"/>
    <w:link w:val="a1"/>
    <w:qFormat/>
    <w:rsid w:val="008009D5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customStyle="1" w:styleId="a">
    <w:name w:val="НУМЕР_СПИСОК"/>
    <w:basedOn w:val="a0"/>
    <w:link w:val="a2"/>
    <w:qFormat/>
    <w:rsid w:val="00DF1F26"/>
    <w:pPr>
      <w:numPr>
        <w:numId w:val="1"/>
      </w:numPr>
    </w:pPr>
  </w:style>
  <w:style w:type="character" w:customStyle="1" w:styleId="a1">
    <w:name w:val="ОСНОВНОЙ_ТЕКСТ Знак"/>
    <w:basedOn w:val="DefaultParagraphFont"/>
    <w:link w:val="a0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2">
    <w:name w:val="НУМЕР_СПИСОК Знак"/>
    <w:basedOn w:val="a1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B647E"/>
    <w:pPr>
      <w:tabs>
        <w:tab w:val="left" w:pos="284"/>
        <w:tab w:val="right" w:leader="dot" w:pos="9344"/>
      </w:tabs>
      <w:spacing w:before="120" w:after="120"/>
    </w:pPr>
    <w:rPr>
      <w:b/>
      <w:bCs/>
      <w:cap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B647E"/>
    <w:pPr>
      <w:tabs>
        <w:tab w:val="left" w:pos="709"/>
        <w:tab w:val="right" w:leader="dot" w:pos="9344"/>
      </w:tabs>
      <w:spacing w:after="0"/>
      <w:ind w:left="284"/>
    </w:pPr>
    <w:rPr>
      <w:smallCap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E14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spacing w:after="0"/>
      <w:ind w:left="440"/>
    </w:pPr>
    <w:rPr>
      <w:rFonts w:ascii="Times New Roman" w:hAnsi="Times New Roman" w:cs="Times New Roman"/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spacing w:after="0"/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4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2">
    <w:name w:val="Текущий список2"/>
    <w:uiPriority w:val="99"/>
    <w:rsid w:val="002E6E9D"/>
    <w:pPr>
      <w:numPr>
        <w:numId w:val="5"/>
      </w:numPr>
    </w:pPr>
  </w:style>
  <w:style w:type="numbering" w:customStyle="1" w:styleId="3">
    <w:name w:val="Текущий список3"/>
    <w:uiPriority w:val="99"/>
    <w:rsid w:val="002E6E9D"/>
    <w:pPr>
      <w:numPr>
        <w:numId w:val="6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0"/>
    <w:link w:val="31"/>
    <w:qFormat/>
    <w:rsid w:val="00EE0488"/>
    <w:pPr>
      <w:numPr>
        <w:ilvl w:val="2"/>
        <w:numId w:val="12"/>
      </w:numPr>
    </w:pPr>
  </w:style>
  <w:style w:type="character" w:customStyle="1" w:styleId="31">
    <w:name w:val="ЗАГОЛОВОК3 Знак"/>
    <w:basedOn w:val="21"/>
    <w:link w:val="30"/>
    <w:rsid w:val="00EE0488"/>
    <w:rPr>
      <w:rFonts w:ascii="Times New Roman" w:eastAsia="Times New Roman" w:hAnsi="Times New Roman" w:cs="Times New Roman"/>
      <w:b w:val="0"/>
      <w:bCs w:val="0"/>
      <w:color w:val="000000" w:themeColor="text1"/>
      <w:sz w:val="28"/>
      <w:szCs w:val="28"/>
      <w:lang w:val="en-US" w:eastAsia="ru-RU"/>
    </w:rPr>
  </w:style>
  <w:style w:type="character" w:customStyle="1" w:styleId="enlighter-text">
    <w:name w:val="enlighter-text"/>
    <w:basedOn w:val="DefaultParagraphFont"/>
    <w:rsid w:val="00655F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1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8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2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1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7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0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0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8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6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7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2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4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3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9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1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03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7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73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8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5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5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5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7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8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64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6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2235</Words>
  <Characters>12741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14947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Andrei Shvedau</cp:lastModifiedBy>
  <cp:revision>2</cp:revision>
  <cp:lastPrinted>2021-07-01T07:20:00Z</cp:lastPrinted>
  <dcterms:created xsi:type="dcterms:W3CDTF">2022-02-28T17:04:00Z</dcterms:created>
  <dcterms:modified xsi:type="dcterms:W3CDTF">2022-02-28T17:04:00Z</dcterms:modified>
  <cp:category/>
</cp:coreProperties>
</file>