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6A329" w14:textId="77777777" w:rsidR="00BE4BD1" w:rsidRPr="00BE4BD1" w:rsidRDefault="00BE4BD1" w:rsidP="004F7B67">
      <w:pPr>
        <w:spacing w:line="276" w:lineRule="auto"/>
        <w:jc w:val="center"/>
        <w:rPr>
          <w:sz w:val="28"/>
          <w:szCs w:val="28"/>
        </w:rPr>
      </w:pPr>
      <w:bookmarkStart w:id="0" w:name="_Toc514003567"/>
      <w:r w:rsidRPr="00BE4BD1">
        <w:rPr>
          <w:sz w:val="28"/>
          <w:szCs w:val="28"/>
        </w:rPr>
        <w:t>Министерство образования Республики Беларусь</w:t>
      </w:r>
    </w:p>
    <w:p w14:paraId="495E0D46" w14:textId="77777777" w:rsidR="00BE4BD1" w:rsidRPr="00BE4BD1" w:rsidRDefault="00BE4BD1" w:rsidP="004F7B67">
      <w:pPr>
        <w:spacing w:line="276" w:lineRule="auto"/>
        <w:jc w:val="center"/>
        <w:rPr>
          <w:sz w:val="28"/>
          <w:szCs w:val="28"/>
        </w:rPr>
      </w:pPr>
    </w:p>
    <w:p w14:paraId="383004CE" w14:textId="77777777" w:rsidR="00BE4BD1" w:rsidRPr="00BE4BD1" w:rsidRDefault="00BE4BD1" w:rsidP="004F7B67">
      <w:pPr>
        <w:spacing w:line="276" w:lineRule="auto"/>
        <w:jc w:val="center"/>
        <w:rPr>
          <w:sz w:val="28"/>
          <w:szCs w:val="28"/>
        </w:rPr>
      </w:pPr>
      <w:r w:rsidRPr="00BE4BD1">
        <w:rPr>
          <w:sz w:val="28"/>
          <w:szCs w:val="28"/>
        </w:rPr>
        <w:t>Учреждение образования</w:t>
      </w:r>
    </w:p>
    <w:p w14:paraId="25352C87" w14:textId="77777777" w:rsidR="00BE4BD1" w:rsidRPr="00BE4BD1" w:rsidRDefault="00BE4BD1" w:rsidP="004F7B67">
      <w:pPr>
        <w:spacing w:line="276" w:lineRule="auto"/>
        <w:jc w:val="center"/>
        <w:rPr>
          <w:sz w:val="28"/>
          <w:szCs w:val="28"/>
        </w:rPr>
      </w:pPr>
      <w:r w:rsidRPr="00BE4BD1">
        <w:rPr>
          <w:sz w:val="28"/>
          <w:szCs w:val="28"/>
        </w:rPr>
        <w:t xml:space="preserve">«Белорусский государственный университет </w:t>
      </w:r>
    </w:p>
    <w:p w14:paraId="03F9FAC8" w14:textId="77777777" w:rsidR="00BE4BD1" w:rsidRPr="00BE4BD1" w:rsidRDefault="00BE4BD1" w:rsidP="004F7B67">
      <w:pPr>
        <w:spacing w:line="276" w:lineRule="auto"/>
        <w:jc w:val="center"/>
        <w:rPr>
          <w:sz w:val="28"/>
          <w:szCs w:val="28"/>
        </w:rPr>
      </w:pPr>
      <w:r w:rsidRPr="00BE4BD1">
        <w:rPr>
          <w:sz w:val="28"/>
          <w:szCs w:val="28"/>
        </w:rPr>
        <w:t>информатики и радиоэлектроники»</w:t>
      </w:r>
    </w:p>
    <w:p w14:paraId="281685ED" w14:textId="77777777" w:rsidR="00BE4BD1" w:rsidRPr="00BE4BD1" w:rsidRDefault="00BE4BD1" w:rsidP="004F7B67">
      <w:pPr>
        <w:spacing w:line="276" w:lineRule="auto"/>
        <w:jc w:val="center"/>
        <w:rPr>
          <w:sz w:val="28"/>
          <w:szCs w:val="28"/>
        </w:rPr>
      </w:pPr>
    </w:p>
    <w:p w14:paraId="7C95B432" w14:textId="6AE75D51" w:rsidR="00BE4BD1" w:rsidRDefault="00BE4BD1" w:rsidP="004F7B67">
      <w:pPr>
        <w:spacing w:line="276" w:lineRule="auto"/>
        <w:jc w:val="center"/>
        <w:rPr>
          <w:sz w:val="28"/>
          <w:szCs w:val="28"/>
        </w:rPr>
      </w:pPr>
      <w:r w:rsidRPr="00BE4BD1">
        <w:rPr>
          <w:sz w:val="28"/>
          <w:szCs w:val="28"/>
        </w:rPr>
        <w:t>Факультет информационных технологий и управления</w:t>
      </w:r>
    </w:p>
    <w:p w14:paraId="48F3DAB8" w14:textId="77777777" w:rsidR="00BE4BD1" w:rsidRPr="00BE4BD1" w:rsidRDefault="00BE4BD1" w:rsidP="004F7B67">
      <w:pPr>
        <w:spacing w:line="276" w:lineRule="auto"/>
        <w:jc w:val="center"/>
        <w:rPr>
          <w:sz w:val="28"/>
          <w:szCs w:val="28"/>
        </w:rPr>
      </w:pPr>
    </w:p>
    <w:p w14:paraId="48EC38EB" w14:textId="73CD4226" w:rsidR="00BE4BD1" w:rsidRPr="00BE4BD1" w:rsidRDefault="00BE4BD1" w:rsidP="004F7B67">
      <w:pPr>
        <w:spacing w:line="276" w:lineRule="auto"/>
        <w:ind w:firstLine="540"/>
        <w:jc w:val="center"/>
        <w:rPr>
          <w:sz w:val="28"/>
          <w:szCs w:val="28"/>
        </w:rPr>
      </w:pPr>
      <w:r w:rsidRPr="00BE4BD1">
        <w:rPr>
          <w:sz w:val="28"/>
          <w:szCs w:val="28"/>
        </w:rPr>
        <w:t>Кафедра информационных технологий автоматизированных систем</w:t>
      </w:r>
    </w:p>
    <w:p w14:paraId="29506FF5" w14:textId="77777777" w:rsidR="00BE4BD1" w:rsidRPr="00BE4BD1" w:rsidRDefault="00BE4BD1" w:rsidP="004F7B67">
      <w:pPr>
        <w:spacing w:line="276" w:lineRule="auto"/>
        <w:ind w:firstLine="540"/>
        <w:jc w:val="center"/>
        <w:rPr>
          <w:sz w:val="28"/>
          <w:szCs w:val="28"/>
        </w:rPr>
      </w:pPr>
    </w:p>
    <w:p w14:paraId="75AF406E" w14:textId="77777777" w:rsidR="00BE4BD1" w:rsidRPr="00BE4BD1" w:rsidRDefault="00BE4BD1" w:rsidP="004F7B67">
      <w:pPr>
        <w:spacing w:line="276" w:lineRule="auto"/>
        <w:ind w:firstLine="540"/>
        <w:jc w:val="center"/>
        <w:rPr>
          <w:sz w:val="28"/>
          <w:szCs w:val="28"/>
        </w:rPr>
      </w:pPr>
    </w:p>
    <w:p w14:paraId="5F47ABE7" w14:textId="77777777" w:rsidR="00BE4BD1" w:rsidRPr="00BE4BD1" w:rsidRDefault="00BE4BD1" w:rsidP="004F7B67">
      <w:pPr>
        <w:spacing w:line="276" w:lineRule="auto"/>
        <w:ind w:firstLine="540"/>
        <w:jc w:val="center"/>
        <w:rPr>
          <w:sz w:val="28"/>
          <w:szCs w:val="28"/>
        </w:rPr>
      </w:pPr>
    </w:p>
    <w:p w14:paraId="5B9AA524" w14:textId="77777777" w:rsidR="00BE4BD1" w:rsidRPr="00BE4BD1" w:rsidRDefault="00BE4BD1" w:rsidP="004F7B67">
      <w:pPr>
        <w:spacing w:line="276" w:lineRule="auto"/>
        <w:jc w:val="center"/>
        <w:rPr>
          <w:sz w:val="28"/>
          <w:szCs w:val="28"/>
        </w:rPr>
      </w:pPr>
      <w:r w:rsidRPr="00BE4BD1">
        <w:rPr>
          <w:sz w:val="28"/>
          <w:szCs w:val="28"/>
        </w:rPr>
        <w:t>Расчетно-пояснительная записка к курсовой работе</w:t>
      </w:r>
    </w:p>
    <w:p w14:paraId="56BE4951" w14:textId="77777777" w:rsidR="00BE4BD1" w:rsidRPr="00BE4BD1" w:rsidRDefault="00BE4BD1" w:rsidP="004F7B67">
      <w:pPr>
        <w:spacing w:line="276" w:lineRule="auto"/>
        <w:jc w:val="center"/>
        <w:rPr>
          <w:sz w:val="28"/>
          <w:szCs w:val="28"/>
        </w:rPr>
      </w:pPr>
      <w:r w:rsidRPr="00BE4BD1">
        <w:rPr>
          <w:sz w:val="28"/>
          <w:szCs w:val="28"/>
        </w:rPr>
        <w:t>по курсу «Проектирование автоматизированных систем»</w:t>
      </w:r>
    </w:p>
    <w:p w14:paraId="5D0F9033" w14:textId="77777777" w:rsidR="00BE4BD1" w:rsidRPr="00BE4BD1" w:rsidRDefault="00BE4BD1" w:rsidP="004F7B67">
      <w:pPr>
        <w:spacing w:line="276" w:lineRule="auto"/>
        <w:jc w:val="center"/>
        <w:rPr>
          <w:sz w:val="28"/>
          <w:szCs w:val="28"/>
        </w:rPr>
      </w:pPr>
      <w:r w:rsidRPr="00BE4BD1">
        <w:rPr>
          <w:sz w:val="28"/>
          <w:szCs w:val="28"/>
        </w:rPr>
        <w:t>на тему:</w:t>
      </w:r>
    </w:p>
    <w:p w14:paraId="391BE452" w14:textId="21DB20A0" w:rsidR="00BE4BD1" w:rsidRPr="00BE4BD1" w:rsidRDefault="00BE4BD1" w:rsidP="004F7B67">
      <w:pPr>
        <w:spacing w:line="276" w:lineRule="auto"/>
        <w:jc w:val="center"/>
        <w:rPr>
          <w:b/>
          <w:sz w:val="28"/>
          <w:szCs w:val="28"/>
        </w:rPr>
      </w:pPr>
      <w:r w:rsidRPr="00BE4BD1">
        <w:rPr>
          <w:b/>
          <w:sz w:val="28"/>
          <w:szCs w:val="28"/>
        </w:rPr>
        <w:t>«</w:t>
      </w:r>
      <w:r>
        <w:rPr>
          <w:bCs/>
          <w:sz w:val="28"/>
          <w:szCs w:val="28"/>
        </w:rPr>
        <w:t xml:space="preserve">Система </w:t>
      </w:r>
      <w:r w:rsidR="003870F8">
        <w:rPr>
          <w:bCs/>
          <w:sz w:val="28"/>
          <w:szCs w:val="28"/>
          <w:lang w:val="ru-RU"/>
        </w:rPr>
        <w:t>домашней автоматизации</w:t>
      </w:r>
      <w:r w:rsidRPr="00BE4BD1">
        <w:rPr>
          <w:b/>
          <w:sz w:val="28"/>
          <w:szCs w:val="28"/>
        </w:rPr>
        <w:t>»</w:t>
      </w:r>
    </w:p>
    <w:p w14:paraId="7E12F7ED" w14:textId="77777777" w:rsidR="00BE4BD1" w:rsidRPr="00BE4BD1" w:rsidRDefault="00BE4BD1" w:rsidP="004F7B67">
      <w:pPr>
        <w:spacing w:line="276" w:lineRule="auto"/>
        <w:rPr>
          <w:sz w:val="28"/>
          <w:szCs w:val="28"/>
        </w:rPr>
      </w:pPr>
    </w:p>
    <w:p w14:paraId="38BE2CA5" w14:textId="77777777" w:rsidR="00BE4BD1" w:rsidRPr="00BE4BD1" w:rsidRDefault="00BE4BD1" w:rsidP="004F7B67">
      <w:pPr>
        <w:spacing w:line="276" w:lineRule="auto"/>
        <w:rPr>
          <w:sz w:val="28"/>
          <w:szCs w:val="28"/>
        </w:rPr>
      </w:pPr>
    </w:p>
    <w:p w14:paraId="72C37EFE" w14:textId="77777777" w:rsidR="00BE4BD1" w:rsidRPr="00BE4BD1" w:rsidRDefault="00BE4BD1" w:rsidP="004F7B67">
      <w:pPr>
        <w:spacing w:line="276" w:lineRule="auto"/>
        <w:rPr>
          <w:sz w:val="28"/>
          <w:szCs w:val="28"/>
        </w:rPr>
      </w:pPr>
    </w:p>
    <w:p w14:paraId="50EBDA4C" w14:textId="77777777" w:rsidR="00BE4BD1" w:rsidRPr="00BE4BD1" w:rsidRDefault="00BE4BD1" w:rsidP="004F7B67">
      <w:pPr>
        <w:spacing w:line="276" w:lineRule="auto"/>
        <w:rPr>
          <w:sz w:val="28"/>
          <w:szCs w:val="28"/>
        </w:rPr>
      </w:pPr>
    </w:p>
    <w:p w14:paraId="0322718D" w14:textId="77777777" w:rsidR="00BE4BD1" w:rsidRPr="00BE4BD1" w:rsidRDefault="00BE4BD1" w:rsidP="004F7B67">
      <w:pPr>
        <w:spacing w:line="276" w:lineRule="auto"/>
        <w:rPr>
          <w:sz w:val="28"/>
          <w:szCs w:val="28"/>
        </w:rPr>
      </w:pPr>
    </w:p>
    <w:tbl>
      <w:tblPr>
        <w:tblW w:w="0" w:type="auto"/>
        <w:tblInd w:w="-252" w:type="dxa"/>
        <w:tblLook w:val="0000" w:firstRow="0" w:lastRow="0" w:firstColumn="0" w:lastColumn="0" w:noHBand="0" w:noVBand="0"/>
      </w:tblPr>
      <w:tblGrid>
        <w:gridCol w:w="4631"/>
        <w:gridCol w:w="4975"/>
      </w:tblGrid>
      <w:tr w:rsidR="00BE4BD1" w:rsidRPr="00BE4BD1" w14:paraId="690D1D86" w14:textId="77777777" w:rsidTr="00C43CBA">
        <w:trPr>
          <w:trHeight w:val="540"/>
        </w:trPr>
        <w:tc>
          <w:tcPr>
            <w:tcW w:w="4680" w:type="dxa"/>
          </w:tcPr>
          <w:p w14:paraId="5B6ADCD4" w14:textId="77777777" w:rsidR="00BE4BD1" w:rsidRPr="00BE4BD1" w:rsidRDefault="00BE4BD1" w:rsidP="004F7B67">
            <w:pPr>
              <w:spacing w:line="276" w:lineRule="auto"/>
              <w:ind w:firstLine="540"/>
              <w:rPr>
                <w:sz w:val="28"/>
                <w:szCs w:val="28"/>
              </w:rPr>
            </w:pPr>
            <w:r w:rsidRPr="00BE4BD1">
              <w:rPr>
                <w:sz w:val="28"/>
                <w:szCs w:val="28"/>
              </w:rPr>
              <w:t>Руководитель работы:</w:t>
            </w:r>
          </w:p>
        </w:tc>
        <w:tc>
          <w:tcPr>
            <w:tcW w:w="5040" w:type="dxa"/>
          </w:tcPr>
          <w:p w14:paraId="2DA68A1C" w14:textId="77777777" w:rsidR="00BE4BD1" w:rsidRPr="00BE4BD1" w:rsidRDefault="00BE4BD1" w:rsidP="004F7B67">
            <w:pPr>
              <w:spacing w:line="276" w:lineRule="auto"/>
              <w:ind w:firstLine="540"/>
              <w:jc w:val="right"/>
              <w:rPr>
                <w:sz w:val="28"/>
                <w:szCs w:val="28"/>
              </w:rPr>
            </w:pPr>
            <w:r w:rsidRPr="00BE4BD1">
              <w:rPr>
                <w:sz w:val="28"/>
                <w:szCs w:val="28"/>
              </w:rPr>
              <w:t>Выполнил:</w:t>
            </w:r>
          </w:p>
        </w:tc>
      </w:tr>
      <w:tr w:rsidR="00BE4BD1" w:rsidRPr="00BE4BD1" w14:paraId="6A458D0C" w14:textId="77777777" w:rsidTr="00C43CBA">
        <w:trPr>
          <w:trHeight w:val="300"/>
        </w:trPr>
        <w:tc>
          <w:tcPr>
            <w:tcW w:w="4680" w:type="dxa"/>
          </w:tcPr>
          <w:p w14:paraId="37329737" w14:textId="77777777" w:rsidR="00BE4BD1" w:rsidRPr="00BE4BD1" w:rsidRDefault="00BE4BD1" w:rsidP="004F7B67">
            <w:pPr>
              <w:spacing w:line="276" w:lineRule="auto"/>
              <w:ind w:firstLine="540"/>
              <w:rPr>
                <w:sz w:val="28"/>
                <w:szCs w:val="28"/>
              </w:rPr>
            </w:pPr>
            <w:r w:rsidRPr="00BE4BD1">
              <w:rPr>
                <w:sz w:val="28"/>
                <w:szCs w:val="28"/>
              </w:rPr>
              <w:t xml:space="preserve">Доцент кафедры ИТАС </w:t>
            </w:r>
          </w:p>
        </w:tc>
        <w:tc>
          <w:tcPr>
            <w:tcW w:w="5040" w:type="dxa"/>
          </w:tcPr>
          <w:p w14:paraId="2ADFE449" w14:textId="39459622" w:rsidR="00BE4BD1" w:rsidRPr="00DB40CC" w:rsidRDefault="00BE4BD1" w:rsidP="004F7B67">
            <w:pPr>
              <w:spacing w:line="276" w:lineRule="auto"/>
              <w:ind w:firstLine="540"/>
              <w:jc w:val="right"/>
              <w:rPr>
                <w:sz w:val="28"/>
                <w:szCs w:val="28"/>
                <w:lang w:val="en-US"/>
              </w:rPr>
            </w:pPr>
            <w:r w:rsidRPr="00BE4BD1">
              <w:rPr>
                <w:sz w:val="28"/>
                <w:szCs w:val="28"/>
              </w:rPr>
              <w:t xml:space="preserve">Студент группы </w:t>
            </w:r>
            <w:r>
              <w:rPr>
                <w:sz w:val="28"/>
                <w:szCs w:val="28"/>
              </w:rPr>
              <w:t>82060</w:t>
            </w:r>
            <w:r w:rsidR="00DB40CC">
              <w:rPr>
                <w:sz w:val="28"/>
                <w:szCs w:val="28"/>
                <w:lang w:val="en-US"/>
              </w:rPr>
              <w:t>1</w:t>
            </w:r>
          </w:p>
        </w:tc>
      </w:tr>
      <w:tr w:rsidR="00BE4BD1" w:rsidRPr="00BE4BD1" w14:paraId="2938D48F" w14:textId="77777777" w:rsidTr="00C43CBA">
        <w:trPr>
          <w:trHeight w:val="330"/>
        </w:trPr>
        <w:tc>
          <w:tcPr>
            <w:tcW w:w="4680" w:type="dxa"/>
          </w:tcPr>
          <w:p w14:paraId="0940FEF9" w14:textId="77777777" w:rsidR="00BE4BD1" w:rsidRPr="00BE4BD1" w:rsidRDefault="00BE4BD1" w:rsidP="004F7B67">
            <w:pPr>
              <w:spacing w:line="276" w:lineRule="auto"/>
              <w:ind w:firstLine="540"/>
              <w:rPr>
                <w:sz w:val="28"/>
                <w:szCs w:val="28"/>
              </w:rPr>
            </w:pPr>
            <w:r w:rsidRPr="00BE4BD1">
              <w:rPr>
                <w:sz w:val="28"/>
                <w:szCs w:val="28"/>
              </w:rPr>
              <w:t>Ломако А.В.</w:t>
            </w:r>
          </w:p>
        </w:tc>
        <w:tc>
          <w:tcPr>
            <w:tcW w:w="5040" w:type="dxa"/>
          </w:tcPr>
          <w:p w14:paraId="1D82425E" w14:textId="2F7388B7" w:rsidR="00BE4BD1" w:rsidRPr="00DB40CC" w:rsidRDefault="00DB40CC" w:rsidP="004F7B67">
            <w:pPr>
              <w:spacing w:line="276" w:lineRule="auto"/>
              <w:ind w:firstLine="540"/>
              <w:jc w:val="right"/>
              <w:rPr>
                <w:sz w:val="28"/>
                <w:szCs w:val="28"/>
                <w:lang w:val="ru-RU"/>
              </w:rPr>
            </w:pPr>
            <w:r>
              <w:rPr>
                <w:sz w:val="28"/>
                <w:szCs w:val="28"/>
                <w:lang w:val="ru-RU"/>
              </w:rPr>
              <w:t xml:space="preserve">Шведов </w:t>
            </w:r>
            <w:proofErr w:type="gramStart"/>
            <w:r>
              <w:rPr>
                <w:sz w:val="28"/>
                <w:szCs w:val="28"/>
                <w:lang w:val="ru-RU"/>
              </w:rPr>
              <w:t>А.Р.</w:t>
            </w:r>
            <w:proofErr w:type="gramEnd"/>
          </w:p>
        </w:tc>
      </w:tr>
    </w:tbl>
    <w:p w14:paraId="043F4593" w14:textId="77777777" w:rsidR="00BE4BD1" w:rsidRPr="00BE4BD1" w:rsidRDefault="00BE4BD1" w:rsidP="004F7B67">
      <w:pPr>
        <w:spacing w:line="276" w:lineRule="auto"/>
        <w:rPr>
          <w:sz w:val="28"/>
          <w:szCs w:val="28"/>
        </w:rPr>
      </w:pPr>
    </w:p>
    <w:p w14:paraId="0A5CC0CB" w14:textId="77777777" w:rsidR="00BE4BD1" w:rsidRPr="00BE4BD1" w:rsidRDefault="00BE4BD1" w:rsidP="004F7B67">
      <w:pPr>
        <w:spacing w:line="276" w:lineRule="auto"/>
        <w:rPr>
          <w:sz w:val="28"/>
          <w:szCs w:val="28"/>
        </w:rPr>
      </w:pPr>
    </w:p>
    <w:p w14:paraId="235CDB8D" w14:textId="03D28583" w:rsidR="00BE4BD1" w:rsidRDefault="00BE4BD1" w:rsidP="004F7B67">
      <w:pPr>
        <w:spacing w:line="276" w:lineRule="auto"/>
        <w:rPr>
          <w:sz w:val="28"/>
          <w:szCs w:val="28"/>
        </w:rPr>
      </w:pPr>
    </w:p>
    <w:p w14:paraId="3E5898F4" w14:textId="67F0A27A" w:rsidR="00085334" w:rsidRDefault="00085334" w:rsidP="004F7B67">
      <w:pPr>
        <w:spacing w:line="276" w:lineRule="auto"/>
        <w:rPr>
          <w:sz w:val="28"/>
          <w:szCs w:val="28"/>
        </w:rPr>
      </w:pPr>
    </w:p>
    <w:p w14:paraId="15961A5C" w14:textId="3A7DEE73" w:rsidR="00085334" w:rsidRDefault="00085334" w:rsidP="004F7B67">
      <w:pPr>
        <w:spacing w:line="276" w:lineRule="auto"/>
        <w:rPr>
          <w:sz w:val="28"/>
          <w:szCs w:val="28"/>
        </w:rPr>
      </w:pPr>
    </w:p>
    <w:p w14:paraId="0C318002" w14:textId="6208721D" w:rsidR="00085334" w:rsidRDefault="00085334" w:rsidP="004F7B67">
      <w:pPr>
        <w:spacing w:line="276" w:lineRule="auto"/>
        <w:rPr>
          <w:sz w:val="28"/>
          <w:szCs w:val="28"/>
        </w:rPr>
      </w:pPr>
    </w:p>
    <w:p w14:paraId="790EB4DF" w14:textId="443DD642" w:rsidR="00085334" w:rsidRDefault="00085334" w:rsidP="004F7B67">
      <w:pPr>
        <w:spacing w:line="276" w:lineRule="auto"/>
        <w:rPr>
          <w:sz w:val="28"/>
          <w:szCs w:val="28"/>
        </w:rPr>
      </w:pPr>
    </w:p>
    <w:p w14:paraId="13517693" w14:textId="373E9BA7" w:rsidR="00085334" w:rsidRDefault="00085334" w:rsidP="004F7B67">
      <w:pPr>
        <w:spacing w:line="276" w:lineRule="auto"/>
        <w:rPr>
          <w:sz w:val="28"/>
          <w:szCs w:val="28"/>
        </w:rPr>
      </w:pPr>
    </w:p>
    <w:p w14:paraId="77E61C9F" w14:textId="51E5007D" w:rsidR="00085334" w:rsidRDefault="00085334" w:rsidP="004F7B67">
      <w:pPr>
        <w:spacing w:line="276" w:lineRule="auto"/>
        <w:rPr>
          <w:sz w:val="28"/>
          <w:szCs w:val="28"/>
        </w:rPr>
      </w:pPr>
    </w:p>
    <w:p w14:paraId="595097A5" w14:textId="03D685CA" w:rsidR="00085334" w:rsidRDefault="00085334" w:rsidP="004F7B67">
      <w:pPr>
        <w:spacing w:line="276" w:lineRule="auto"/>
        <w:rPr>
          <w:sz w:val="28"/>
          <w:szCs w:val="28"/>
        </w:rPr>
      </w:pPr>
    </w:p>
    <w:p w14:paraId="57D738A0" w14:textId="76A42C56" w:rsidR="00085334" w:rsidRDefault="00085334" w:rsidP="004F7B67">
      <w:pPr>
        <w:spacing w:line="276" w:lineRule="auto"/>
        <w:rPr>
          <w:sz w:val="28"/>
          <w:szCs w:val="28"/>
        </w:rPr>
      </w:pPr>
    </w:p>
    <w:p w14:paraId="17C60FF6" w14:textId="245F1767" w:rsidR="00085334" w:rsidRDefault="00085334" w:rsidP="004F7B67">
      <w:pPr>
        <w:spacing w:line="276" w:lineRule="auto"/>
        <w:rPr>
          <w:sz w:val="28"/>
          <w:szCs w:val="28"/>
        </w:rPr>
      </w:pPr>
    </w:p>
    <w:p w14:paraId="2BDACC0B" w14:textId="0E3830E1" w:rsidR="00085334" w:rsidRPr="00085334" w:rsidRDefault="00BE4BD1" w:rsidP="00B2528C">
      <w:pPr>
        <w:tabs>
          <w:tab w:val="left" w:pos="3450"/>
        </w:tabs>
        <w:spacing w:line="276" w:lineRule="auto"/>
        <w:jc w:val="center"/>
        <w:rPr>
          <w:sz w:val="28"/>
          <w:szCs w:val="28"/>
          <w:lang w:val="en-US"/>
        </w:rPr>
      </w:pPr>
      <w:r w:rsidRPr="00BE4BD1">
        <w:rPr>
          <w:sz w:val="28"/>
          <w:szCs w:val="28"/>
        </w:rPr>
        <w:t>Минск 202</w:t>
      </w:r>
      <w:r w:rsidRPr="00BE4BD1">
        <w:rPr>
          <w:sz w:val="28"/>
          <w:szCs w:val="28"/>
          <w:lang w:val="en-US"/>
        </w:rPr>
        <w:t>1</w:t>
      </w:r>
    </w:p>
    <w:p w14:paraId="19EAC850" w14:textId="77777777" w:rsidR="00D243BC" w:rsidRDefault="00D243BC" w:rsidP="00D243BC">
      <w:pPr>
        <w:spacing w:line="259" w:lineRule="auto"/>
        <w:ind w:firstLine="708"/>
        <w:jc w:val="center"/>
        <w:rPr>
          <w:b/>
          <w:sz w:val="32"/>
          <w:szCs w:val="32"/>
        </w:rPr>
      </w:pPr>
      <w:r>
        <w:rPr>
          <w:sz w:val="28"/>
          <w:szCs w:val="28"/>
        </w:rPr>
        <w:br w:type="page"/>
      </w:r>
      <w:r w:rsidRPr="00BD6F98">
        <w:rPr>
          <w:b/>
          <w:sz w:val="32"/>
          <w:szCs w:val="32"/>
        </w:rPr>
        <w:lastRenderedPageBreak/>
        <w:t>РЕФЕРАТ</w:t>
      </w:r>
    </w:p>
    <w:p w14:paraId="5F136F3D" w14:textId="77777777" w:rsidR="00D243BC" w:rsidRPr="00BD6F98" w:rsidRDefault="00D243BC" w:rsidP="00D243BC">
      <w:pPr>
        <w:spacing w:line="259" w:lineRule="auto"/>
        <w:ind w:firstLine="708"/>
        <w:jc w:val="center"/>
      </w:pPr>
    </w:p>
    <w:p w14:paraId="079F709F" w14:textId="77777777" w:rsidR="00D243BC" w:rsidRPr="00EC7171" w:rsidRDefault="00D243BC" w:rsidP="00D243BC">
      <w:pPr>
        <w:spacing w:line="259" w:lineRule="auto"/>
        <w:ind w:firstLine="708"/>
      </w:pPr>
      <w:r w:rsidRPr="004D2151">
        <w:t>МОДУЛЬ СТАТИСТИЧЕСКОГО УЧЕТА ЗАГРУЖЕННОСТИ АВТОСТОЯНОК</w:t>
      </w:r>
      <w:r w:rsidRPr="00EC7171">
        <w:t xml:space="preserve">: курсовой проект / </w:t>
      </w:r>
      <w:r>
        <w:t>А.М. Тихонович. – Минск: БГУИР, 2020</w:t>
      </w:r>
      <w:r w:rsidRPr="00EC7171">
        <w:t>, – п.з. –</w:t>
      </w:r>
      <w:r>
        <w:t>53</w:t>
      </w:r>
      <w:r w:rsidRPr="00EC7171">
        <w:t xml:space="preserve"> с., чертежей (плакатов) – </w:t>
      </w:r>
      <w:r>
        <w:t>1</w:t>
      </w:r>
      <w:r w:rsidRPr="00EC7171">
        <w:t xml:space="preserve"> л. формата </w:t>
      </w:r>
      <w:r w:rsidRPr="007027B7">
        <w:t>А1</w:t>
      </w:r>
      <w:r w:rsidRPr="00EC7171">
        <w:t xml:space="preserve">. </w:t>
      </w:r>
    </w:p>
    <w:p w14:paraId="0AB0481A" w14:textId="77777777" w:rsidR="00D243BC" w:rsidRPr="00EC7171" w:rsidRDefault="00D243BC" w:rsidP="00D243BC">
      <w:r>
        <w:t>Курсовой</w:t>
      </w:r>
      <w:r w:rsidRPr="00EC7171">
        <w:t xml:space="preserve"> проект на тему «</w:t>
      </w:r>
      <w:r>
        <w:t>Модуль статистического учета загруженности автостоянок</w:t>
      </w:r>
      <w:r w:rsidRPr="00EC7171">
        <w:t>» разработан с целью повышения степени удовлетворенности клиентов за счет за накопленной информации о клиентском поведении, правильной настройке инструментов маркетинга, оптимизации работы сотрудников компании.</w:t>
      </w:r>
    </w:p>
    <w:p w14:paraId="27CAB3BC" w14:textId="77777777" w:rsidR="00D243BC" w:rsidRPr="00EC7171" w:rsidRDefault="00D243BC" w:rsidP="00D243BC">
      <w:r w:rsidRPr="00EC7171">
        <w:t xml:space="preserve">Пояснительная записка к </w:t>
      </w:r>
      <w:r>
        <w:t>курсовому</w:t>
      </w:r>
      <w:r w:rsidRPr="00EC7171">
        <w:t xml:space="preserve"> проекту состоит из введения, 4 разделов, включающих литературный обзор по теме </w:t>
      </w:r>
      <w:r>
        <w:t>курсового</w:t>
      </w:r>
      <w:r w:rsidRPr="00EC7171">
        <w:t xml:space="preserve"> проекта, сравнительный анализ существующих аналогов системы, описание процессов проектирования и программной реализации, а также технико-экономического обоснования разработки и внедрения системы, заключение, список использованных источников и приложение, содержащее листинг кода отдельных классов.</w:t>
      </w:r>
    </w:p>
    <w:p w14:paraId="265E062B" w14:textId="77777777" w:rsidR="00D243BC" w:rsidRPr="00EC7171" w:rsidRDefault="00D243BC" w:rsidP="00D243BC">
      <w:r w:rsidRPr="00EC7171">
        <w:t xml:space="preserve">Для разработки автоматизированной информационной системы был выбран объектно-ориентированный язык программирования </w:t>
      </w:r>
      <w:r>
        <w:rPr>
          <w:i/>
          <w:lang w:val="en-US"/>
        </w:rPr>
        <w:t>ABAP</w:t>
      </w:r>
      <w:r>
        <w:rPr>
          <w:i/>
        </w:rPr>
        <w:t xml:space="preserve"> 7.40</w:t>
      </w:r>
      <w:r w:rsidRPr="00EC7171">
        <w:t>. Система представляет собой веб-приложение доступ, к которому, пользователи</w:t>
      </w:r>
      <w:r>
        <w:t xml:space="preserve"> (работники автостоянок)</w:t>
      </w:r>
      <w:r w:rsidRPr="00EC7171">
        <w:t xml:space="preserve"> смогут получать посредствам веб-браузера. Она предназначена для использования в локальной сети либо сети Интернет.</w:t>
      </w:r>
    </w:p>
    <w:p w14:paraId="001F756B" w14:textId="77777777" w:rsidR="00D243BC" w:rsidRPr="001335E9" w:rsidRDefault="00D243BC" w:rsidP="00D243BC">
      <w:r w:rsidRPr="00EC7171">
        <w:t xml:space="preserve">В результате работы над </w:t>
      </w:r>
      <w:r>
        <w:t>курсовым</w:t>
      </w:r>
      <w:r w:rsidRPr="00EC7171">
        <w:t xml:space="preserve"> проектом была спроектирована и разработана система управления </w:t>
      </w:r>
      <w:r>
        <w:t>бронирования</w:t>
      </w:r>
      <w:r w:rsidRPr="00EC7171">
        <w:t xml:space="preserve"> </w:t>
      </w:r>
      <w:r>
        <w:t>места</w:t>
      </w:r>
      <w:r w:rsidRPr="00EC7171">
        <w:t xml:space="preserve"> на </w:t>
      </w:r>
      <w:r>
        <w:t>автостоянках</w:t>
      </w:r>
      <w:r w:rsidRPr="00EC7171">
        <w:t xml:space="preserve">, </w:t>
      </w:r>
      <w:r>
        <w:t xml:space="preserve">дополнение базы данных автостоянками, </w:t>
      </w:r>
      <w:r w:rsidRPr="00EC7171">
        <w:t>подготовлено руководство пользователя и выполнено экономическое обоснование разработки и внедрения системы.</w:t>
      </w:r>
    </w:p>
    <w:p w14:paraId="51E83C86" w14:textId="77777777" w:rsidR="00D243BC" w:rsidRDefault="00D243BC" w:rsidP="00D243BC">
      <w:pPr>
        <w:widowControl w:val="0"/>
        <w:tabs>
          <w:tab w:val="left" w:pos="1134"/>
        </w:tabs>
        <w:suppressAutoHyphens/>
      </w:pPr>
      <w:r w:rsidRPr="00EC7171">
        <w:t xml:space="preserve">Результаты, полученные в </w:t>
      </w:r>
      <w:r>
        <w:t>ходе курсово</w:t>
      </w:r>
      <w:r w:rsidRPr="00EC7171">
        <w:t>го проектирования, могут использоваться участниками</w:t>
      </w:r>
      <w:r>
        <w:t xml:space="preserve"> компаний массового обслуживания. Данная модель имеет все сведения о структуре такой системы, как компоненты системы взаимосвязаны друг с другом. Созданная модель является также хорошим примером создания </w:t>
      </w:r>
      <w:r w:rsidRPr="00FF1278">
        <w:rPr>
          <w:i/>
          <w:lang w:val="en-US"/>
        </w:rPr>
        <w:t>UML</w:t>
      </w:r>
      <w:r>
        <w:t xml:space="preserve"> диаграмм и может служить примером написания моделей других проектов. </w:t>
      </w:r>
      <w:r w:rsidRPr="00A2020A">
        <w:t>Автоматизация позволяет повысить производительность и качество системы, оптимизировать процессы управления, снизить затраты.</w:t>
      </w:r>
    </w:p>
    <w:p w14:paraId="183A9174" w14:textId="5566B26D" w:rsidR="00D243BC" w:rsidRDefault="00D243BC">
      <w:pPr>
        <w:spacing w:after="160" w:line="259" w:lineRule="auto"/>
        <w:rPr>
          <w:sz w:val="28"/>
          <w:szCs w:val="28"/>
        </w:rPr>
      </w:pPr>
    </w:p>
    <w:p w14:paraId="6B7D3846" w14:textId="7E83900F" w:rsidR="004414C1" w:rsidRPr="004414C1" w:rsidRDefault="004414C1" w:rsidP="004F7B67">
      <w:pPr>
        <w:spacing w:line="276" w:lineRule="auto"/>
        <w:ind w:right="-108"/>
        <w:jc w:val="center"/>
        <w:rPr>
          <w:sz w:val="28"/>
          <w:szCs w:val="28"/>
        </w:rPr>
      </w:pPr>
      <w:r w:rsidRPr="004414C1">
        <w:rPr>
          <w:sz w:val="28"/>
          <w:szCs w:val="28"/>
        </w:rPr>
        <w:t>Учреждение образования</w:t>
      </w:r>
    </w:p>
    <w:p w14:paraId="3DE4C2AD" w14:textId="77777777" w:rsidR="004414C1" w:rsidRPr="004414C1" w:rsidRDefault="004414C1" w:rsidP="004F7B67">
      <w:pPr>
        <w:spacing w:line="276" w:lineRule="auto"/>
        <w:ind w:right="79"/>
        <w:jc w:val="center"/>
        <w:rPr>
          <w:sz w:val="28"/>
          <w:szCs w:val="28"/>
        </w:rPr>
      </w:pPr>
      <w:r w:rsidRPr="004414C1">
        <w:rPr>
          <w:sz w:val="28"/>
          <w:szCs w:val="28"/>
        </w:rPr>
        <w:t xml:space="preserve">«Белорусский государственный университет информатики </w:t>
      </w:r>
      <w:r w:rsidRPr="004414C1">
        <w:rPr>
          <w:sz w:val="28"/>
          <w:szCs w:val="28"/>
        </w:rPr>
        <w:br/>
        <w:t>и радиоэлектроники»</w:t>
      </w:r>
    </w:p>
    <w:p w14:paraId="0C0D3A65" w14:textId="77777777" w:rsidR="004414C1" w:rsidRPr="004414C1" w:rsidRDefault="004414C1" w:rsidP="004F7B67">
      <w:pPr>
        <w:spacing w:line="276" w:lineRule="auto"/>
        <w:ind w:right="143"/>
        <w:jc w:val="center"/>
        <w:rPr>
          <w:sz w:val="28"/>
          <w:szCs w:val="28"/>
          <w:lang w:val="be-BY"/>
        </w:rPr>
      </w:pPr>
    </w:p>
    <w:p w14:paraId="7285FC78" w14:textId="77777777" w:rsidR="004414C1" w:rsidRPr="004414C1" w:rsidRDefault="004414C1" w:rsidP="004F7B67">
      <w:pPr>
        <w:spacing w:line="276" w:lineRule="auto"/>
        <w:ind w:right="143"/>
        <w:jc w:val="center"/>
        <w:rPr>
          <w:sz w:val="28"/>
          <w:szCs w:val="28"/>
          <w:lang w:val="be-BY"/>
        </w:rPr>
      </w:pPr>
      <w:r w:rsidRPr="004414C1">
        <w:rPr>
          <w:sz w:val="28"/>
          <w:szCs w:val="28"/>
          <w:lang w:val="be-BY"/>
        </w:rPr>
        <w:t>Факультет информационных технологий и управления</w:t>
      </w:r>
    </w:p>
    <w:p w14:paraId="19338840" w14:textId="77777777" w:rsidR="004414C1" w:rsidRPr="004414C1" w:rsidRDefault="004414C1" w:rsidP="004F7B67">
      <w:pPr>
        <w:spacing w:line="276" w:lineRule="auto"/>
        <w:ind w:right="143"/>
        <w:rPr>
          <w:sz w:val="28"/>
          <w:szCs w:val="28"/>
          <w:lang w:val="be-BY"/>
        </w:rPr>
      </w:pPr>
    </w:p>
    <w:p w14:paraId="68FEAE14" w14:textId="77777777" w:rsidR="004414C1" w:rsidRPr="004414C1" w:rsidRDefault="004414C1" w:rsidP="004F7B67">
      <w:pPr>
        <w:spacing w:line="276" w:lineRule="auto"/>
        <w:ind w:left="5670" w:right="143"/>
        <w:rPr>
          <w:sz w:val="28"/>
          <w:szCs w:val="28"/>
          <w:lang w:val="be-BY"/>
        </w:rPr>
      </w:pPr>
      <w:r w:rsidRPr="004414C1">
        <w:rPr>
          <w:sz w:val="28"/>
          <w:szCs w:val="28"/>
          <w:lang w:val="be-BY"/>
        </w:rPr>
        <w:t>УТВЕРЖДАЮ</w:t>
      </w:r>
    </w:p>
    <w:p w14:paraId="0D692344" w14:textId="77777777" w:rsidR="004414C1" w:rsidRPr="004414C1" w:rsidRDefault="004414C1" w:rsidP="004F7B67">
      <w:pPr>
        <w:spacing w:line="276" w:lineRule="auto"/>
        <w:ind w:left="5670" w:right="143"/>
        <w:rPr>
          <w:sz w:val="28"/>
          <w:szCs w:val="28"/>
        </w:rPr>
      </w:pPr>
      <w:r w:rsidRPr="004414C1">
        <w:rPr>
          <w:sz w:val="28"/>
          <w:szCs w:val="28"/>
          <w:lang w:val="be-BY"/>
        </w:rPr>
        <w:t>Заведующий кафедрой</w:t>
      </w:r>
    </w:p>
    <w:p w14:paraId="157A8DB2" w14:textId="77777777" w:rsidR="004414C1" w:rsidRPr="004414C1" w:rsidRDefault="004414C1" w:rsidP="004F7B67">
      <w:pPr>
        <w:spacing w:line="276" w:lineRule="auto"/>
        <w:ind w:left="5670" w:right="143"/>
        <w:rPr>
          <w:sz w:val="28"/>
          <w:szCs w:val="28"/>
          <w:lang w:val="be-BY"/>
        </w:rPr>
      </w:pPr>
      <w:r w:rsidRPr="004414C1">
        <w:rPr>
          <w:i/>
          <w:color w:val="FFFFFF"/>
          <w:sz w:val="28"/>
          <w:szCs w:val="28"/>
          <w:u w:val="single" w:color="000000"/>
          <w:lang w:val="be-BY"/>
        </w:rPr>
        <w:t>––––––––––––––––––––––––</w:t>
      </w:r>
    </w:p>
    <w:p w14:paraId="199A9CAA" w14:textId="77777777" w:rsidR="004414C1" w:rsidRPr="004414C1" w:rsidRDefault="004414C1" w:rsidP="004F7B67">
      <w:pPr>
        <w:spacing w:line="276" w:lineRule="auto"/>
        <w:ind w:left="5670" w:right="143"/>
        <w:rPr>
          <w:sz w:val="28"/>
          <w:szCs w:val="28"/>
          <w:lang w:val="be-BY"/>
        </w:rPr>
      </w:pPr>
      <w:r w:rsidRPr="004414C1">
        <w:rPr>
          <w:sz w:val="28"/>
          <w:szCs w:val="28"/>
          <w:lang w:val="be-BY"/>
        </w:rPr>
        <w:t xml:space="preserve">             (подпись)</w:t>
      </w:r>
    </w:p>
    <w:p w14:paraId="5B78E5AC" w14:textId="77777777" w:rsidR="004414C1" w:rsidRPr="004414C1" w:rsidRDefault="004414C1" w:rsidP="004F7B67">
      <w:pPr>
        <w:spacing w:line="276" w:lineRule="auto"/>
        <w:ind w:left="5670" w:right="143"/>
        <w:rPr>
          <w:sz w:val="28"/>
          <w:szCs w:val="28"/>
          <w:lang w:val="be-BY"/>
        </w:rPr>
      </w:pPr>
      <w:r w:rsidRPr="004414C1">
        <w:rPr>
          <w:color w:val="FFFFFF"/>
          <w:sz w:val="28"/>
          <w:szCs w:val="28"/>
          <w:u w:val="single" w:color="000000"/>
          <w:lang w:val="be-BY"/>
        </w:rPr>
        <w:t>–––––––  –––––––––––</w:t>
      </w:r>
      <w:r w:rsidRPr="004414C1">
        <w:rPr>
          <w:sz w:val="28"/>
          <w:szCs w:val="28"/>
          <w:lang w:val="be-BY"/>
        </w:rPr>
        <w:t>2021г.</w:t>
      </w:r>
    </w:p>
    <w:p w14:paraId="480FCF00" w14:textId="77777777" w:rsidR="004414C1" w:rsidRPr="004414C1" w:rsidRDefault="004414C1" w:rsidP="004F7B67">
      <w:pPr>
        <w:spacing w:line="276" w:lineRule="auto"/>
        <w:ind w:right="143"/>
        <w:rPr>
          <w:sz w:val="28"/>
          <w:szCs w:val="28"/>
          <w:lang w:val="be-BY"/>
        </w:rPr>
      </w:pPr>
    </w:p>
    <w:p w14:paraId="218512D6" w14:textId="77777777" w:rsidR="004414C1" w:rsidRPr="004414C1" w:rsidRDefault="004414C1" w:rsidP="004F7B67">
      <w:pPr>
        <w:spacing w:line="276" w:lineRule="auto"/>
        <w:ind w:right="143"/>
        <w:jc w:val="center"/>
        <w:rPr>
          <w:sz w:val="28"/>
          <w:szCs w:val="28"/>
          <w:lang w:val="be-BY"/>
        </w:rPr>
      </w:pPr>
      <w:r w:rsidRPr="004414C1">
        <w:rPr>
          <w:sz w:val="28"/>
          <w:szCs w:val="28"/>
          <w:lang w:val="be-BY"/>
        </w:rPr>
        <w:t>ЗАДАНИЕ</w:t>
      </w:r>
    </w:p>
    <w:p w14:paraId="09305B6F" w14:textId="77777777" w:rsidR="004414C1" w:rsidRPr="004414C1" w:rsidRDefault="004414C1" w:rsidP="004F7B67">
      <w:pPr>
        <w:spacing w:line="276" w:lineRule="auto"/>
        <w:ind w:right="143"/>
        <w:jc w:val="center"/>
        <w:rPr>
          <w:sz w:val="28"/>
          <w:szCs w:val="28"/>
          <w:lang w:val="be-BY"/>
        </w:rPr>
      </w:pPr>
      <w:r w:rsidRPr="004414C1">
        <w:rPr>
          <w:sz w:val="28"/>
          <w:szCs w:val="28"/>
          <w:lang w:val="be-BY"/>
        </w:rPr>
        <w:lastRenderedPageBreak/>
        <w:t>по курсовому проектированию</w:t>
      </w:r>
    </w:p>
    <w:p w14:paraId="1F3073F0" w14:textId="77777777" w:rsidR="004414C1" w:rsidRPr="004414C1" w:rsidRDefault="004414C1" w:rsidP="004F7B67">
      <w:pPr>
        <w:spacing w:line="276" w:lineRule="auto"/>
        <w:ind w:right="143"/>
        <w:jc w:val="center"/>
        <w:rPr>
          <w:sz w:val="28"/>
          <w:szCs w:val="28"/>
          <w:lang w:val="be-BY"/>
        </w:rPr>
      </w:pPr>
    </w:p>
    <w:p w14:paraId="20DC8406" w14:textId="53E8321E" w:rsidR="004414C1" w:rsidRPr="004414C1" w:rsidRDefault="004414C1" w:rsidP="004F7B67">
      <w:pPr>
        <w:spacing w:before="120" w:after="120" w:line="276" w:lineRule="auto"/>
        <w:rPr>
          <w:sz w:val="28"/>
          <w:szCs w:val="28"/>
          <w:lang w:val="be-BY"/>
        </w:rPr>
      </w:pPr>
      <w:r w:rsidRPr="004414C1">
        <w:rPr>
          <w:sz w:val="28"/>
          <w:szCs w:val="28"/>
          <w:lang w:val="be-BY"/>
        </w:rPr>
        <w:t xml:space="preserve">Студенту </w:t>
      </w:r>
      <w:r w:rsidRPr="004414C1">
        <w:rPr>
          <w:sz w:val="28"/>
          <w:szCs w:val="28"/>
          <w:u w:val="single"/>
          <w:lang w:val="be-BY"/>
        </w:rPr>
        <w:t>   </w:t>
      </w:r>
      <w:r w:rsidR="006F2849">
        <w:rPr>
          <w:i/>
          <w:sz w:val="28"/>
          <w:szCs w:val="28"/>
          <w:u w:val="single"/>
          <w:lang w:val="ru-RU"/>
        </w:rPr>
        <w:t>Шведову Андрею Робертовичу</w:t>
      </w:r>
      <w:r w:rsidRPr="004414C1">
        <w:rPr>
          <w:i/>
          <w:color w:val="FFFFFF"/>
          <w:sz w:val="28"/>
          <w:szCs w:val="28"/>
          <w:u w:val="single"/>
          <w:lang w:val="be-BY"/>
        </w:rPr>
        <w:t>–––––––––––––––––––</w:t>
      </w:r>
    </w:p>
    <w:p w14:paraId="46C198BF" w14:textId="4E06002E" w:rsidR="004414C1" w:rsidRPr="004414C1" w:rsidRDefault="004414C1" w:rsidP="004F7B67">
      <w:pPr>
        <w:tabs>
          <w:tab w:val="left" w:pos="142"/>
          <w:tab w:val="left" w:pos="709"/>
        </w:tabs>
        <w:spacing w:before="120" w:line="276" w:lineRule="auto"/>
        <w:rPr>
          <w:sz w:val="28"/>
          <w:szCs w:val="28"/>
        </w:rPr>
      </w:pPr>
      <w:r w:rsidRPr="004414C1">
        <w:rPr>
          <w:sz w:val="28"/>
          <w:szCs w:val="28"/>
          <w:lang w:val="be-BY"/>
        </w:rPr>
        <w:t xml:space="preserve">1. Тема проекта </w:t>
      </w:r>
      <w:r w:rsidRPr="004414C1">
        <w:rPr>
          <w:sz w:val="28"/>
          <w:szCs w:val="28"/>
          <w:u w:val="single"/>
          <w:lang w:val="be-BY"/>
        </w:rPr>
        <w:t>  </w:t>
      </w:r>
      <w:r w:rsidR="0086332A">
        <w:rPr>
          <w:i/>
          <w:sz w:val="28"/>
          <w:szCs w:val="28"/>
          <w:u w:val="single"/>
        </w:rPr>
        <w:t>Система учёта криптовалют</w:t>
      </w:r>
      <w:r w:rsidRPr="004414C1">
        <w:rPr>
          <w:i/>
          <w:sz w:val="28"/>
          <w:szCs w:val="28"/>
          <w:u w:val="single"/>
        </w:rPr>
        <w:t>.</w:t>
      </w:r>
    </w:p>
    <w:p w14:paraId="0C0DA491" w14:textId="03BBDD36" w:rsidR="004414C1" w:rsidRPr="004414C1" w:rsidRDefault="004414C1" w:rsidP="004F7B67">
      <w:pPr>
        <w:spacing w:before="120" w:line="276" w:lineRule="auto"/>
        <w:jc w:val="both"/>
        <w:rPr>
          <w:sz w:val="28"/>
          <w:szCs w:val="28"/>
          <w:lang w:val="be-BY"/>
        </w:rPr>
      </w:pPr>
      <w:r w:rsidRPr="004414C1">
        <w:rPr>
          <w:sz w:val="28"/>
          <w:szCs w:val="28"/>
          <w:lang w:val="be-BY"/>
        </w:rPr>
        <w:t xml:space="preserve">2. </w:t>
      </w:r>
      <w:r w:rsidRPr="004414C1">
        <w:rPr>
          <w:sz w:val="28"/>
          <w:szCs w:val="28"/>
        </w:rPr>
        <w:t xml:space="preserve">Срок сдачи студентом законченного </w:t>
      </w:r>
      <w:r w:rsidRPr="004414C1">
        <w:rPr>
          <w:sz w:val="28"/>
          <w:szCs w:val="28"/>
          <w:lang w:val="be-BY"/>
        </w:rPr>
        <w:t>проекта</w:t>
      </w:r>
      <w:r w:rsidRPr="004414C1">
        <w:rPr>
          <w:color w:val="FFFFFF"/>
          <w:sz w:val="28"/>
          <w:szCs w:val="28"/>
          <w:u w:val="single" w:color="000000"/>
          <w:lang w:val="be-BY"/>
        </w:rPr>
        <w:t>–     –</w:t>
      </w:r>
      <w:r w:rsidR="00895E8B" w:rsidRPr="00771473">
        <w:rPr>
          <w:iCs/>
          <w:sz w:val="28"/>
          <w:szCs w:val="28"/>
          <w:u w:val="single"/>
          <w:lang w:val="ru-RU"/>
        </w:rPr>
        <w:t>24.12.</w:t>
      </w:r>
      <w:r w:rsidRPr="00771473">
        <w:rPr>
          <w:iCs/>
          <w:sz w:val="28"/>
          <w:szCs w:val="28"/>
          <w:u w:val="single"/>
        </w:rPr>
        <w:t>2021 г</w:t>
      </w:r>
      <w:r w:rsidRPr="00895E8B">
        <w:rPr>
          <w:i/>
          <w:sz w:val="28"/>
          <w:szCs w:val="28"/>
          <w:u w:val="single"/>
        </w:rPr>
        <w:t>.</w:t>
      </w:r>
      <w:r w:rsidRPr="00895E8B">
        <w:rPr>
          <w:i/>
          <w:color w:val="FFFFFF"/>
          <w:sz w:val="28"/>
          <w:szCs w:val="28"/>
          <w:u w:val="single"/>
        </w:rPr>
        <w:t>–</w:t>
      </w:r>
    </w:p>
    <w:p w14:paraId="30DBAD5D" w14:textId="2D702D24" w:rsidR="006B6589" w:rsidRPr="004000DE" w:rsidRDefault="004414C1" w:rsidP="004F7B67">
      <w:pPr>
        <w:spacing w:line="276" w:lineRule="auto"/>
        <w:jc w:val="both"/>
        <w:rPr>
          <w:sz w:val="28"/>
          <w:szCs w:val="28"/>
          <w:highlight w:val="yellow"/>
          <w:u w:val="single"/>
          <w:lang w:val="en-BY"/>
        </w:rPr>
      </w:pPr>
      <w:r w:rsidRPr="004414C1">
        <w:rPr>
          <w:sz w:val="28"/>
          <w:szCs w:val="28"/>
          <w:lang w:val="be-BY"/>
        </w:rPr>
        <w:t xml:space="preserve">3. </w:t>
      </w:r>
      <w:r w:rsidRPr="004414C1">
        <w:rPr>
          <w:sz w:val="28"/>
          <w:szCs w:val="28"/>
        </w:rPr>
        <w:t xml:space="preserve">Исходные данные к </w:t>
      </w:r>
      <w:r w:rsidRPr="00FF472F">
        <w:rPr>
          <w:sz w:val="28"/>
          <w:szCs w:val="28"/>
        </w:rPr>
        <w:t>проекту</w:t>
      </w:r>
      <w:r w:rsidRPr="00FF472F">
        <w:rPr>
          <w:sz w:val="28"/>
          <w:szCs w:val="28"/>
          <w:lang w:val="be-BY"/>
        </w:rPr>
        <w:t xml:space="preserve"> </w:t>
      </w:r>
      <w:r w:rsidR="004000DE" w:rsidRPr="004000DE">
        <w:rPr>
          <w:sz w:val="28"/>
          <w:szCs w:val="28"/>
          <w:u w:val="single"/>
          <w:lang w:val="en-BY"/>
        </w:rPr>
        <w:t>Разработать систему домашней автоматизации, позволяющую пользователю использовать умные (IOT) устройства, иметь возможность получать последнюю информацию с установленных датчиков установленных в помещении, быстро оценивать общее состояние системы. Система представляет из себя объеденные в едином умные устройства и датчики, ПО для управления и центральную панель управления. Система не должна передавать информацию в глобальную сеть.</w:t>
      </w:r>
      <w:r w:rsidR="004000DE">
        <w:rPr>
          <w:sz w:val="28"/>
          <w:szCs w:val="28"/>
          <w:u w:val="single"/>
          <w:lang w:val="ru-RU"/>
        </w:rPr>
        <w:t xml:space="preserve"> </w:t>
      </w:r>
      <w:r w:rsidR="00BD2A7F">
        <w:rPr>
          <w:sz w:val="28"/>
          <w:szCs w:val="28"/>
          <w:u w:val="single"/>
          <w:lang w:val="ru-RU"/>
        </w:rPr>
        <w:tab/>
      </w:r>
      <w:r w:rsidR="00BD2A7F">
        <w:rPr>
          <w:sz w:val="28"/>
          <w:szCs w:val="28"/>
          <w:u w:val="single"/>
          <w:lang w:val="ru-RU"/>
        </w:rPr>
        <w:tab/>
      </w:r>
      <w:r w:rsidR="00BD2A7F">
        <w:rPr>
          <w:sz w:val="28"/>
          <w:szCs w:val="28"/>
          <w:u w:val="single"/>
          <w:lang w:val="ru-RU"/>
        </w:rPr>
        <w:tab/>
      </w:r>
      <w:r w:rsidR="00BD2A7F">
        <w:rPr>
          <w:sz w:val="28"/>
          <w:szCs w:val="28"/>
          <w:u w:val="single"/>
          <w:lang w:val="ru-RU"/>
        </w:rPr>
        <w:tab/>
      </w:r>
      <w:r w:rsidR="00BD2A7F">
        <w:rPr>
          <w:sz w:val="28"/>
          <w:szCs w:val="28"/>
          <w:u w:val="single"/>
          <w:lang w:val="ru-RU"/>
        </w:rPr>
        <w:tab/>
      </w:r>
      <w:r w:rsidR="00BD2A7F">
        <w:rPr>
          <w:sz w:val="28"/>
          <w:szCs w:val="28"/>
          <w:u w:val="single"/>
          <w:lang w:val="ru-RU"/>
        </w:rPr>
        <w:tab/>
      </w:r>
      <w:r w:rsidR="00BD2A7F">
        <w:rPr>
          <w:sz w:val="28"/>
          <w:szCs w:val="28"/>
          <w:u w:val="single"/>
          <w:lang w:val="ru-RU"/>
        </w:rPr>
        <w:tab/>
      </w:r>
      <w:r w:rsidR="00BD2A7F">
        <w:rPr>
          <w:sz w:val="28"/>
          <w:szCs w:val="28"/>
          <w:u w:val="single"/>
          <w:lang w:val="ru-RU"/>
        </w:rPr>
        <w:tab/>
      </w:r>
      <w:r w:rsidR="00BD2A7F">
        <w:rPr>
          <w:sz w:val="28"/>
          <w:szCs w:val="28"/>
          <w:u w:val="single"/>
          <w:lang w:val="ru-RU"/>
        </w:rPr>
        <w:tab/>
      </w:r>
      <w:r w:rsidR="004000DE">
        <w:rPr>
          <w:sz w:val="28"/>
          <w:szCs w:val="28"/>
          <w:u w:val="single"/>
          <w:lang w:val="ru-RU"/>
        </w:rPr>
        <w:tab/>
      </w:r>
      <w:r w:rsidR="004000DE">
        <w:rPr>
          <w:sz w:val="28"/>
          <w:szCs w:val="28"/>
          <w:u w:val="single"/>
          <w:lang w:val="ru-RU"/>
        </w:rPr>
        <w:tab/>
      </w:r>
      <w:r w:rsidR="004000DE">
        <w:rPr>
          <w:sz w:val="28"/>
          <w:szCs w:val="28"/>
          <w:u w:val="single"/>
          <w:lang w:val="ru-RU"/>
        </w:rPr>
        <w:tab/>
      </w:r>
      <w:r w:rsidR="004000DE">
        <w:rPr>
          <w:sz w:val="28"/>
          <w:szCs w:val="28"/>
          <w:u w:val="single"/>
          <w:lang w:val="ru-RU"/>
        </w:rPr>
        <w:tab/>
      </w:r>
      <w:r w:rsidR="004000DE">
        <w:rPr>
          <w:sz w:val="28"/>
          <w:szCs w:val="28"/>
          <w:u w:val="single"/>
          <w:lang w:val="ru-RU"/>
        </w:rPr>
        <w:tab/>
      </w:r>
      <w:r w:rsidR="004000DE">
        <w:rPr>
          <w:sz w:val="28"/>
          <w:szCs w:val="28"/>
          <w:u w:val="single"/>
          <w:lang w:val="ru-RU"/>
        </w:rPr>
        <w:tab/>
      </w:r>
      <w:r w:rsidR="004000DE">
        <w:rPr>
          <w:sz w:val="28"/>
          <w:szCs w:val="28"/>
          <w:u w:val="single"/>
          <w:lang w:val="ru-RU"/>
        </w:rPr>
        <w:tab/>
      </w:r>
      <w:r w:rsidR="004000DE">
        <w:rPr>
          <w:sz w:val="28"/>
          <w:szCs w:val="28"/>
          <w:u w:val="single"/>
          <w:lang w:val="ru-RU"/>
        </w:rPr>
        <w:tab/>
      </w:r>
      <w:r w:rsidR="004000DE">
        <w:rPr>
          <w:sz w:val="28"/>
          <w:szCs w:val="28"/>
          <w:u w:val="single"/>
          <w:lang w:val="ru-RU"/>
        </w:rPr>
        <w:tab/>
      </w:r>
      <w:r w:rsidR="004000DE">
        <w:rPr>
          <w:sz w:val="28"/>
          <w:szCs w:val="28"/>
          <w:lang w:val="ru-RU"/>
        </w:rPr>
        <w:t xml:space="preserve"> </w:t>
      </w:r>
      <w:r w:rsidR="0008465B" w:rsidRPr="00802739">
        <w:rPr>
          <w:sz w:val="28"/>
          <w:szCs w:val="28"/>
        </w:rPr>
        <w:t>____________________________________________________________________________________________________________________________________</w:t>
      </w:r>
    </w:p>
    <w:p w14:paraId="0AEF3725" w14:textId="77777777" w:rsidR="00EF1750" w:rsidRDefault="004414C1" w:rsidP="004F7B67">
      <w:pPr>
        <w:spacing w:line="276" w:lineRule="auto"/>
        <w:rPr>
          <w:u w:val="single"/>
        </w:rPr>
      </w:pPr>
      <w:r w:rsidRPr="004414C1">
        <w:rPr>
          <w:spacing w:val="-6"/>
          <w:sz w:val="28"/>
          <w:szCs w:val="28"/>
          <w:lang w:val="be-BY"/>
        </w:rPr>
        <w:t xml:space="preserve">4. </w:t>
      </w:r>
      <w:r w:rsidRPr="004414C1">
        <w:rPr>
          <w:sz w:val="28"/>
          <w:szCs w:val="28"/>
        </w:rPr>
        <w:t>Содержание расчетно-пояснительной записки (перечень вопросов, которые подлежат разработке)</w:t>
      </w:r>
      <w:r w:rsidRPr="004414C1">
        <w:rPr>
          <w:sz w:val="28"/>
          <w:szCs w:val="28"/>
          <w:u w:val="single"/>
        </w:rPr>
        <w:t xml:space="preserve"> </w:t>
      </w:r>
      <w:r w:rsidR="00EF1750">
        <w:rPr>
          <w:u w:val="single"/>
        </w:rPr>
        <w:t xml:space="preserve">  </w:t>
      </w:r>
    </w:p>
    <w:p w14:paraId="389024ED" w14:textId="730F9FA6" w:rsidR="00EF1750" w:rsidRPr="00802739" w:rsidRDefault="00730BAB" w:rsidP="004F7B67">
      <w:pPr>
        <w:spacing w:line="276" w:lineRule="auto"/>
        <w:rPr>
          <w:sz w:val="28"/>
          <w:szCs w:val="28"/>
          <w:u w:val="single"/>
        </w:rPr>
      </w:pPr>
      <w:r w:rsidRPr="00802739">
        <w:rPr>
          <w:sz w:val="28"/>
          <w:szCs w:val="28"/>
          <w:u w:val="single"/>
          <w:lang w:val="ru-RU"/>
        </w:rPr>
        <w:t xml:space="preserve">  </w:t>
      </w:r>
      <w:r w:rsidR="00EF1750" w:rsidRPr="00802739">
        <w:rPr>
          <w:sz w:val="28"/>
          <w:szCs w:val="28"/>
          <w:u w:val="single"/>
        </w:rPr>
        <w:t>ВВЕДЕНИЕ</w:t>
      </w:r>
      <w:r w:rsidR="00EF1750" w:rsidRPr="00802739">
        <w:rPr>
          <w:sz w:val="28"/>
          <w:szCs w:val="28"/>
          <w:u w:val="single"/>
        </w:rPr>
        <w:tab/>
      </w:r>
      <w:r w:rsidR="00EF1750" w:rsidRPr="00802739">
        <w:rPr>
          <w:sz w:val="28"/>
          <w:szCs w:val="28"/>
          <w:u w:val="single"/>
        </w:rPr>
        <w:tab/>
      </w:r>
      <w:r w:rsidR="00EF1750" w:rsidRPr="00802739">
        <w:rPr>
          <w:sz w:val="28"/>
          <w:szCs w:val="28"/>
          <w:u w:val="single"/>
        </w:rPr>
        <w:tab/>
      </w:r>
      <w:r w:rsidR="00EF1750" w:rsidRPr="00802739">
        <w:rPr>
          <w:sz w:val="28"/>
          <w:szCs w:val="28"/>
          <w:u w:val="single"/>
        </w:rPr>
        <w:tab/>
      </w:r>
      <w:r w:rsidR="00EF1750" w:rsidRPr="00802739">
        <w:rPr>
          <w:sz w:val="28"/>
          <w:szCs w:val="28"/>
          <w:u w:val="single"/>
        </w:rPr>
        <w:tab/>
      </w:r>
      <w:r w:rsidR="00EF1750" w:rsidRPr="00802739">
        <w:rPr>
          <w:sz w:val="28"/>
          <w:szCs w:val="28"/>
          <w:u w:val="single"/>
        </w:rPr>
        <w:tab/>
      </w:r>
      <w:r w:rsidR="00EF1750" w:rsidRPr="00802739">
        <w:rPr>
          <w:sz w:val="28"/>
          <w:szCs w:val="28"/>
          <w:u w:val="single"/>
        </w:rPr>
        <w:tab/>
      </w:r>
      <w:r w:rsidR="00EF1750" w:rsidRPr="00802739">
        <w:rPr>
          <w:sz w:val="28"/>
          <w:szCs w:val="28"/>
          <w:u w:val="single"/>
        </w:rPr>
        <w:tab/>
      </w:r>
      <w:r w:rsidR="00EF1750" w:rsidRPr="00802739">
        <w:rPr>
          <w:sz w:val="28"/>
          <w:szCs w:val="28"/>
          <w:u w:val="single"/>
        </w:rPr>
        <w:tab/>
      </w:r>
      <w:r w:rsidR="00EF1750" w:rsidRPr="00802739">
        <w:rPr>
          <w:sz w:val="28"/>
          <w:szCs w:val="28"/>
          <w:u w:val="single"/>
        </w:rPr>
        <w:tab/>
      </w:r>
      <w:r w:rsidR="00EF1750" w:rsidRPr="00802739">
        <w:rPr>
          <w:sz w:val="28"/>
          <w:szCs w:val="28"/>
          <w:u w:val="single"/>
        </w:rPr>
        <w:tab/>
      </w:r>
    </w:p>
    <w:p w14:paraId="0CE562F4" w14:textId="396C99C4" w:rsidR="00EF1750" w:rsidRPr="00802739" w:rsidRDefault="00EF1750" w:rsidP="004F7B67">
      <w:pPr>
        <w:spacing w:line="276" w:lineRule="auto"/>
        <w:rPr>
          <w:sz w:val="28"/>
          <w:szCs w:val="28"/>
          <w:u w:val="single"/>
        </w:rPr>
      </w:pPr>
      <w:r w:rsidRPr="00802739">
        <w:rPr>
          <w:sz w:val="28"/>
          <w:szCs w:val="28"/>
          <w:u w:val="single"/>
        </w:rPr>
        <w:t xml:space="preserve">  1 СИСТЕМНО-АНАЛИТИЧЕСКАЯ ЧАСТЬ</w:t>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p>
    <w:p w14:paraId="5711EFB9" w14:textId="1653D4CA" w:rsidR="00EF1750" w:rsidRPr="00802739" w:rsidRDefault="00EF1750" w:rsidP="004F7B67">
      <w:pPr>
        <w:spacing w:line="276" w:lineRule="auto"/>
        <w:rPr>
          <w:sz w:val="28"/>
          <w:szCs w:val="28"/>
          <w:u w:val="single"/>
        </w:rPr>
      </w:pPr>
      <w:r w:rsidRPr="00802739">
        <w:rPr>
          <w:sz w:val="28"/>
          <w:szCs w:val="28"/>
          <w:u w:val="single"/>
        </w:rPr>
        <w:t xml:space="preserve">  2 ПРОЕКТНО-РАСЧЕТНАЯ ЧАСТЬ</w:t>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p>
    <w:p w14:paraId="6626782D" w14:textId="29170208" w:rsidR="00EF1750" w:rsidRPr="00802739" w:rsidRDefault="00EF1750" w:rsidP="004F7B67">
      <w:pPr>
        <w:spacing w:line="276" w:lineRule="auto"/>
        <w:rPr>
          <w:sz w:val="28"/>
          <w:szCs w:val="28"/>
          <w:u w:val="single"/>
        </w:rPr>
      </w:pPr>
      <w:r w:rsidRPr="00802739">
        <w:rPr>
          <w:sz w:val="28"/>
          <w:szCs w:val="28"/>
          <w:u w:val="single"/>
        </w:rPr>
        <w:t xml:space="preserve">  3 РЕАЛИЗАЦИОННАЯ ЧАСТЬ</w:t>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p>
    <w:p w14:paraId="6CDD4CBB" w14:textId="77777777" w:rsidR="00EF1750" w:rsidRPr="00802739" w:rsidRDefault="00EF1750" w:rsidP="004F7B67">
      <w:pPr>
        <w:spacing w:line="276" w:lineRule="auto"/>
        <w:rPr>
          <w:sz w:val="28"/>
          <w:szCs w:val="28"/>
          <w:u w:val="single"/>
        </w:rPr>
      </w:pPr>
      <w:r w:rsidRPr="00802739">
        <w:rPr>
          <w:sz w:val="28"/>
          <w:szCs w:val="28"/>
          <w:u w:val="single"/>
        </w:rPr>
        <w:t xml:space="preserve">  ЗАКЛЮЧЕНИЕ</w:t>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p>
    <w:p w14:paraId="00D5A1D7" w14:textId="72B5ACAB" w:rsidR="00EF1750" w:rsidRPr="00802739" w:rsidRDefault="00EF1750" w:rsidP="004F7B67">
      <w:pPr>
        <w:spacing w:line="276" w:lineRule="auto"/>
        <w:rPr>
          <w:sz w:val="28"/>
          <w:szCs w:val="28"/>
          <w:u w:val="single"/>
        </w:rPr>
      </w:pPr>
      <w:r w:rsidRPr="00802739">
        <w:rPr>
          <w:sz w:val="28"/>
          <w:szCs w:val="28"/>
          <w:u w:val="single"/>
        </w:rPr>
        <w:t xml:space="preserve">  СПИСОК ИСПОЛЬЗОВАННЫХ ИСТОЧНИКОВ</w:t>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p>
    <w:p w14:paraId="1EAE6AFB" w14:textId="4C1CFABA" w:rsidR="00EF1750" w:rsidRPr="00802739" w:rsidRDefault="00EF1750" w:rsidP="004F7B67">
      <w:pPr>
        <w:spacing w:line="276" w:lineRule="auto"/>
        <w:rPr>
          <w:sz w:val="28"/>
          <w:szCs w:val="28"/>
          <w:u w:val="single"/>
        </w:rPr>
      </w:pPr>
      <w:r w:rsidRPr="00802739">
        <w:rPr>
          <w:sz w:val="28"/>
          <w:szCs w:val="28"/>
          <w:u w:val="single"/>
        </w:rPr>
        <w:t xml:space="preserve">  ПРИЛОЖЕНИЕ</w:t>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r w:rsidRPr="00802739">
        <w:rPr>
          <w:sz w:val="28"/>
          <w:szCs w:val="28"/>
          <w:u w:val="single"/>
        </w:rPr>
        <w:tab/>
      </w:r>
    </w:p>
    <w:p w14:paraId="3519E581" w14:textId="3EAE0C10" w:rsidR="00802739" w:rsidRPr="00802739" w:rsidRDefault="00802739" w:rsidP="004F7B67">
      <w:pPr>
        <w:spacing w:line="276" w:lineRule="auto"/>
        <w:rPr>
          <w:sz w:val="28"/>
          <w:szCs w:val="28"/>
        </w:rPr>
      </w:pPr>
      <w:r w:rsidRPr="00802739">
        <w:rPr>
          <w:sz w:val="28"/>
          <w:szCs w:val="28"/>
        </w:rPr>
        <w:t xml:space="preserve">__________________________________________________________________ </w:t>
      </w:r>
    </w:p>
    <w:p w14:paraId="3D864614" w14:textId="3611AA0A" w:rsidR="00802739" w:rsidRPr="00802739" w:rsidRDefault="00802739" w:rsidP="004F7B67">
      <w:pPr>
        <w:spacing w:line="276" w:lineRule="auto"/>
        <w:rPr>
          <w:sz w:val="28"/>
          <w:szCs w:val="28"/>
        </w:rPr>
      </w:pPr>
      <w:r w:rsidRPr="00802739">
        <w:rPr>
          <w:sz w:val="28"/>
          <w:szCs w:val="28"/>
        </w:rPr>
        <w:t xml:space="preserve">__________________________________________________________________ </w:t>
      </w:r>
    </w:p>
    <w:p w14:paraId="633B3A4A" w14:textId="5EB50E82" w:rsidR="00802739" w:rsidRPr="00802739" w:rsidRDefault="00802739" w:rsidP="004F7B67">
      <w:pPr>
        <w:spacing w:line="276" w:lineRule="auto"/>
        <w:rPr>
          <w:sz w:val="28"/>
          <w:szCs w:val="28"/>
        </w:rPr>
      </w:pPr>
      <w:r w:rsidRPr="00802739">
        <w:rPr>
          <w:sz w:val="28"/>
          <w:szCs w:val="28"/>
        </w:rPr>
        <w:t xml:space="preserve">__________________________________________________________________ </w:t>
      </w:r>
    </w:p>
    <w:p w14:paraId="72381E98" w14:textId="62FA7900" w:rsidR="00802739" w:rsidRPr="00802739" w:rsidRDefault="00802739" w:rsidP="004F7B67">
      <w:pPr>
        <w:spacing w:line="276" w:lineRule="auto"/>
        <w:rPr>
          <w:sz w:val="28"/>
          <w:szCs w:val="28"/>
        </w:rPr>
      </w:pPr>
      <w:r w:rsidRPr="00802739">
        <w:rPr>
          <w:sz w:val="28"/>
          <w:szCs w:val="28"/>
        </w:rPr>
        <w:t xml:space="preserve">__________________________________________________________________ </w:t>
      </w:r>
    </w:p>
    <w:p w14:paraId="3D9E269A" w14:textId="19A74F3E" w:rsidR="00303D36" w:rsidRPr="00911D11" w:rsidRDefault="00802739" w:rsidP="004F7B67">
      <w:pPr>
        <w:spacing w:line="276" w:lineRule="auto"/>
        <w:rPr>
          <w:sz w:val="28"/>
          <w:szCs w:val="28"/>
        </w:rPr>
      </w:pPr>
      <w:r w:rsidRPr="00802739">
        <w:rPr>
          <w:sz w:val="28"/>
          <w:szCs w:val="28"/>
        </w:rPr>
        <w:t xml:space="preserve">__________________________________________________________________ </w:t>
      </w:r>
    </w:p>
    <w:p w14:paraId="4A9CD44F" w14:textId="4949D26F" w:rsidR="00303D36" w:rsidRDefault="00303D36" w:rsidP="004F7B67">
      <w:pPr>
        <w:spacing w:line="276" w:lineRule="auto"/>
        <w:rPr>
          <w:sz w:val="28"/>
          <w:szCs w:val="28"/>
          <w:lang w:val="ru-RU"/>
        </w:rPr>
      </w:pPr>
      <w:r w:rsidRPr="00303D36">
        <w:rPr>
          <w:sz w:val="28"/>
          <w:szCs w:val="28"/>
          <w:lang w:val="ru-RU"/>
        </w:rPr>
        <w:t>5. Список графических материалов (с указанием точного назначения необходимых рисунков и график</w:t>
      </w:r>
      <w:r>
        <w:rPr>
          <w:sz w:val="28"/>
          <w:szCs w:val="28"/>
          <w:lang w:val="ru-RU"/>
        </w:rPr>
        <w:t>ов</w:t>
      </w:r>
      <w:r w:rsidRPr="00303D36">
        <w:rPr>
          <w:sz w:val="28"/>
          <w:szCs w:val="28"/>
          <w:lang w:val="ru-RU"/>
        </w:rPr>
        <w:t>)</w:t>
      </w:r>
    </w:p>
    <w:p w14:paraId="301AD9DF" w14:textId="643B48BF" w:rsidR="00303D36" w:rsidRPr="001370AB" w:rsidRDefault="00303D36" w:rsidP="004F7B67">
      <w:pPr>
        <w:spacing w:line="276" w:lineRule="auto"/>
        <w:rPr>
          <w:sz w:val="28"/>
          <w:szCs w:val="28"/>
          <w:u w:val="single"/>
        </w:rPr>
      </w:pPr>
      <w:r w:rsidRPr="00303D36">
        <w:rPr>
          <w:sz w:val="28"/>
          <w:szCs w:val="28"/>
          <w:u w:val="single"/>
        </w:rPr>
        <w:t>Структура приложения – 1 лист формата А1.</w:t>
      </w:r>
      <w:r w:rsidRPr="00303D36">
        <w:rPr>
          <w:sz w:val="28"/>
          <w:szCs w:val="28"/>
          <w:u w:val="single"/>
        </w:rPr>
        <w:tab/>
      </w:r>
      <w:r w:rsidRPr="00303D36">
        <w:rPr>
          <w:sz w:val="28"/>
          <w:szCs w:val="28"/>
          <w:u w:val="single"/>
        </w:rPr>
        <w:tab/>
      </w:r>
      <w:r w:rsidRPr="00303D36">
        <w:rPr>
          <w:sz w:val="28"/>
          <w:szCs w:val="28"/>
          <w:u w:val="single"/>
        </w:rPr>
        <w:tab/>
      </w:r>
      <w:r w:rsidRPr="00303D36">
        <w:rPr>
          <w:sz w:val="28"/>
          <w:szCs w:val="28"/>
          <w:u w:val="single"/>
        </w:rPr>
        <w:tab/>
      </w:r>
      <w:r w:rsidRPr="00303D36">
        <w:rPr>
          <w:sz w:val="28"/>
          <w:szCs w:val="28"/>
          <w:u w:val="single"/>
        </w:rPr>
        <w:tab/>
      </w:r>
      <w:r w:rsidRPr="00303D36">
        <w:rPr>
          <w:sz w:val="28"/>
          <w:szCs w:val="28"/>
          <w:u w:val="single"/>
        </w:rPr>
        <w:tab/>
      </w:r>
    </w:p>
    <w:p w14:paraId="4468B169" w14:textId="21160144" w:rsidR="004414C1" w:rsidRPr="0086332A" w:rsidRDefault="001370AB" w:rsidP="004F7B67">
      <w:pPr>
        <w:spacing w:before="120" w:line="276" w:lineRule="auto"/>
        <w:rPr>
          <w:i/>
          <w:iCs/>
          <w:spacing w:val="-6"/>
          <w:sz w:val="28"/>
          <w:szCs w:val="28"/>
          <w:u w:val="single"/>
        </w:rPr>
      </w:pPr>
      <w:r>
        <w:rPr>
          <w:spacing w:val="-6"/>
          <w:sz w:val="28"/>
          <w:szCs w:val="28"/>
          <w:lang w:val="be-BY"/>
        </w:rPr>
        <w:t>6</w:t>
      </w:r>
      <w:r w:rsidR="004414C1" w:rsidRPr="004414C1">
        <w:rPr>
          <w:spacing w:val="-6"/>
          <w:sz w:val="28"/>
          <w:szCs w:val="28"/>
          <w:lang w:val="be-BY"/>
        </w:rPr>
        <w:t>. Консультант по проекту (</w:t>
      </w:r>
      <w:r w:rsidR="004414C1" w:rsidRPr="004414C1">
        <w:rPr>
          <w:color w:val="000000"/>
          <w:sz w:val="28"/>
          <w:szCs w:val="28"/>
        </w:rPr>
        <w:t>с</w:t>
      </w:r>
      <w:r w:rsidR="004414C1" w:rsidRPr="004414C1">
        <w:rPr>
          <w:color w:val="808080"/>
          <w:sz w:val="28"/>
          <w:szCs w:val="28"/>
        </w:rPr>
        <w:t xml:space="preserve"> </w:t>
      </w:r>
      <w:r w:rsidR="004414C1" w:rsidRPr="004414C1">
        <w:rPr>
          <w:color w:val="000000"/>
          <w:sz w:val="28"/>
          <w:szCs w:val="28"/>
        </w:rPr>
        <w:t>обозначением</w:t>
      </w:r>
      <w:r w:rsidR="004414C1" w:rsidRPr="004414C1">
        <w:rPr>
          <w:color w:val="808080"/>
          <w:sz w:val="28"/>
          <w:szCs w:val="28"/>
        </w:rPr>
        <w:t xml:space="preserve"> </w:t>
      </w:r>
      <w:r w:rsidR="004414C1" w:rsidRPr="004414C1">
        <w:rPr>
          <w:color w:val="000000"/>
          <w:sz w:val="28"/>
          <w:szCs w:val="28"/>
        </w:rPr>
        <w:t>разделов</w:t>
      </w:r>
      <w:r w:rsidR="004414C1" w:rsidRPr="004414C1">
        <w:rPr>
          <w:color w:val="808080"/>
          <w:sz w:val="28"/>
          <w:szCs w:val="28"/>
        </w:rPr>
        <w:t xml:space="preserve"> </w:t>
      </w:r>
      <w:r w:rsidR="004414C1" w:rsidRPr="004414C1">
        <w:rPr>
          <w:color w:val="000000"/>
          <w:sz w:val="28"/>
          <w:szCs w:val="28"/>
        </w:rPr>
        <w:t>проекта)</w:t>
      </w:r>
      <w:r w:rsidR="0086332A">
        <w:rPr>
          <w:color w:val="000000"/>
          <w:sz w:val="28"/>
          <w:szCs w:val="28"/>
        </w:rPr>
        <w:t xml:space="preserve"> </w:t>
      </w:r>
      <w:r w:rsidR="0086332A" w:rsidRPr="0086332A">
        <w:rPr>
          <w:i/>
          <w:iCs/>
          <w:color w:val="000000"/>
          <w:sz w:val="28"/>
          <w:szCs w:val="28"/>
          <w:u w:val="single"/>
        </w:rPr>
        <w:t>А.В. Ломако</w:t>
      </w:r>
    </w:p>
    <w:p w14:paraId="7B8BECCE" w14:textId="22E29716" w:rsidR="004414C1" w:rsidRPr="00F66DF1" w:rsidRDefault="00F66DF1" w:rsidP="004F7B67">
      <w:pPr>
        <w:autoSpaceDE w:val="0"/>
        <w:autoSpaceDN w:val="0"/>
        <w:adjustRightInd w:val="0"/>
        <w:spacing w:before="120" w:line="276" w:lineRule="auto"/>
        <w:rPr>
          <w:iCs/>
          <w:color w:val="FFFFFF"/>
          <w:sz w:val="28"/>
          <w:szCs w:val="28"/>
          <w:u w:val="single"/>
        </w:rPr>
      </w:pPr>
      <w:r>
        <w:rPr>
          <w:spacing w:val="-6"/>
          <w:sz w:val="28"/>
          <w:szCs w:val="28"/>
          <w:lang w:val="be-BY"/>
        </w:rPr>
        <w:t>7</w:t>
      </w:r>
      <w:r w:rsidR="004414C1" w:rsidRPr="004414C1">
        <w:rPr>
          <w:spacing w:val="-6"/>
          <w:sz w:val="28"/>
          <w:szCs w:val="28"/>
          <w:lang w:val="be-BY"/>
        </w:rPr>
        <w:t xml:space="preserve">. Дата выдачи </w:t>
      </w:r>
      <w:r w:rsidR="004414C1" w:rsidRPr="00F66DF1">
        <w:rPr>
          <w:spacing w:val="-6"/>
          <w:sz w:val="28"/>
          <w:szCs w:val="28"/>
          <w:lang w:val="be-BY"/>
        </w:rPr>
        <w:t xml:space="preserve">задания  </w:t>
      </w:r>
      <w:r w:rsidR="004414C1" w:rsidRPr="00F66DF1">
        <w:rPr>
          <w:color w:val="FFFFFF"/>
          <w:sz w:val="28"/>
          <w:szCs w:val="28"/>
          <w:u w:val="single" w:color="000000"/>
          <w:lang w:val="be-BY"/>
        </w:rPr>
        <w:t xml:space="preserve">  </w:t>
      </w:r>
      <w:r w:rsidRPr="00F66DF1">
        <w:rPr>
          <w:iCs/>
          <w:sz w:val="28"/>
          <w:szCs w:val="28"/>
          <w:u w:val="single" w:color="000000"/>
          <w:lang w:val="be-BY"/>
        </w:rPr>
        <w:t>14</w:t>
      </w:r>
      <w:r w:rsidRPr="00771473">
        <w:rPr>
          <w:iCs/>
          <w:sz w:val="28"/>
          <w:szCs w:val="28"/>
          <w:u w:val="single" w:color="000000"/>
          <w:lang w:val="ru-RU"/>
        </w:rPr>
        <w:t>.09</w:t>
      </w:r>
      <w:r w:rsidR="004414C1" w:rsidRPr="00F66DF1">
        <w:rPr>
          <w:iCs/>
          <w:sz w:val="28"/>
          <w:szCs w:val="28"/>
          <w:u w:val="single"/>
        </w:rPr>
        <w:t xml:space="preserve"> 2021 г.</w:t>
      </w:r>
      <w:r w:rsidR="004414C1" w:rsidRPr="00F66DF1">
        <w:rPr>
          <w:iCs/>
          <w:color w:val="FFFFFF"/>
          <w:sz w:val="28"/>
          <w:szCs w:val="28"/>
          <w:u w:val="single"/>
        </w:rPr>
        <w:t>–––</w:t>
      </w:r>
    </w:p>
    <w:p w14:paraId="4208993D" w14:textId="241CD74F" w:rsidR="004414C1" w:rsidRPr="004414C1" w:rsidRDefault="00771473" w:rsidP="004F7B67">
      <w:pPr>
        <w:autoSpaceDE w:val="0"/>
        <w:autoSpaceDN w:val="0"/>
        <w:adjustRightInd w:val="0"/>
        <w:spacing w:before="120" w:line="276" w:lineRule="auto"/>
        <w:jc w:val="both"/>
        <w:rPr>
          <w:spacing w:val="-6"/>
          <w:sz w:val="28"/>
          <w:szCs w:val="28"/>
          <w:lang w:val="be-BY"/>
        </w:rPr>
      </w:pPr>
      <w:r w:rsidRPr="00771473">
        <w:rPr>
          <w:spacing w:val="-6"/>
          <w:sz w:val="28"/>
          <w:szCs w:val="28"/>
          <w:lang w:val="ru-RU"/>
        </w:rPr>
        <w:t>8</w:t>
      </w:r>
      <w:r w:rsidR="004414C1" w:rsidRPr="004414C1">
        <w:rPr>
          <w:spacing w:val="-6"/>
          <w:sz w:val="28"/>
          <w:szCs w:val="28"/>
          <w:lang w:val="be-BY"/>
        </w:rPr>
        <w:t xml:space="preserve">. Календарный график работы над проектом на весь период проектирования </w:t>
      </w:r>
    </w:p>
    <w:p w14:paraId="5EEBA37B" w14:textId="77777777" w:rsidR="004414C1" w:rsidRPr="00395F44" w:rsidRDefault="004414C1" w:rsidP="004F7B67">
      <w:pPr>
        <w:autoSpaceDE w:val="0"/>
        <w:autoSpaceDN w:val="0"/>
        <w:adjustRightInd w:val="0"/>
        <w:spacing w:before="120" w:line="276" w:lineRule="auto"/>
        <w:jc w:val="both"/>
        <w:rPr>
          <w:i/>
          <w:color w:val="FFFFFF"/>
          <w:sz w:val="28"/>
          <w:szCs w:val="28"/>
          <w:u w:val="single"/>
        </w:rPr>
      </w:pPr>
      <w:r w:rsidRPr="00395F44">
        <w:rPr>
          <w:spacing w:val="-6"/>
          <w:sz w:val="28"/>
          <w:szCs w:val="28"/>
          <w:lang w:val="be-BY"/>
        </w:rPr>
        <w:t>(</w:t>
      </w:r>
      <w:r w:rsidRPr="00395F44">
        <w:rPr>
          <w:color w:val="000000"/>
          <w:sz w:val="28"/>
          <w:szCs w:val="28"/>
        </w:rPr>
        <w:t>с</w:t>
      </w:r>
      <w:r w:rsidRPr="00395F44">
        <w:rPr>
          <w:color w:val="808080"/>
          <w:sz w:val="28"/>
          <w:szCs w:val="28"/>
        </w:rPr>
        <w:t xml:space="preserve"> </w:t>
      </w:r>
      <w:r w:rsidRPr="00395F44">
        <w:rPr>
          <w:color w:val="000000"/>
          <w:sz w:val="28"/>
          <w:szCs w:val="28"/>
        </w:rPr>
        <w:t>обозначением</w:t>
      </w:r>
      <w:r w:rsidRPr="00395F44">
        <w:rPr>
          <w:color w:val="808080"/>
          <w:sz w:val="28"/>
          <w:szCs w:val="28"/>
        </w:rPr>
        <w:t xml:space="preserve"> </w:t>
      </w:r>
      <w:r w:rsidRPr="00395F44">
        <w:rPr>
          <w:color w:val="000000"/>
          <w:sz w:val="28"/>
          <w:szCs w:val="28"/>
        </w:rPr>
        <w:t>сроков</w:t>
      </w:r>
      <w:r w:rsidRPr="00395F44">
        <w:rPr>
          <w:color w:val="808080"/>
          <w:sz w:val="28"/>
          <w:szCs w:val="28"/>
        </w:rPr>
        <w:t xml:space="preserve"> </w:t>
      </w:r>
      <w:r w:rsidRPr="00395F44">
        <w:rPr>
          <w:color w:val="000000"/>
          <w:sz w:val="28"/>
          <w:szCs w:val="28"/>
        </w:rPr>
        <w:t>выполнения</w:t>
      </w:r>
      <w:r w:rsidRPr="00395F44">
        <w:rPr>
          <w:color w:val="808080"/>
          <w:sz w:val="28"/>
          <w:szCs w:val="28"/>
        </w:rPr>
        <w:t xml:space="preserve"> </w:t>
      </w:r>
      <w:r w:rsidRPr="00395F44">
        <w:rPr>
          <w:color w:val="000000"/>
          <w:sz w:val="28"/>
          <w:szCs w:val="28"/>
        </w:rPr>
        <w:t>и</w:t>
      </w:r>
      <w:r w:rsidRPr="00395F44">
        <w:rPr>
          <w:color w:val="808080"/>
          <w:sz w:val="28"/>
          <w:szCs w:val="28"/>
        </w:rPr>
        <w:t xml:space="preserve"> </w:t>
      </w:r>
      <w:r w:rsidRPr="00395F44">
        <w:rPr>
          <w:color w:val="000000"/>
          <w:sz w:val="28"/>
          <w:szCs w:val="28"/>
        </w:rPr>
        <w:t>трудоемкости</w:t>
      </w:r>
      <w:r w:rsidRPr="00395F44">
        <w:rPr>
          <w:color w:val="808080"/>
          <w:sz w:val="28"/>
          <w:szCs w:val="28"/>
        </w:rPr>
        <w:t xml:space="preserve"> </w:t>
      </w:r>
      <w:r w:rsidRPr="00395F44">
        <w:rPr>
          <w:color w:val="000000"/>
          <w:sz w:val="28"/>
          <w:szCs w:val="28"/>
        </w:rPr>
        <w:t>отдельных</w:t>
      </w:r>
      <w:r w:rsidRPr="00395F44">
        <w:rPr>
          <w:color w:val="808080"/>
          <w:sz w:val="28"/>
          <w:szCs w:val="28"/>
        </w:rPr>
        <w:t xml:space="preserve"> </w:t>
      </w:r>
      <w:r w:rsidRPr="00395F44">
        <w:rPr>
          <w:color w:val="000000"/>
          <w:sz w:val="28"/>
          <w:szCs w:val="28"/>
        </w:rPr>
        <w:t>этапов</w:t>
      </w:r>
      <w:r w:rsidRPr="00395F44">
        <w:rPr>
          <w:spacing w:val="-6"/>
          <w:sz w:val="28"/>
          <w:szCs w:val="28"/>
          <w:lang w:val="be-BY"/>
        </w:rPr>
        <w:t xml:space="preserve">): </w:t>
      </w:r>
    </w:p>
    <w:p w14:paraId="7528AD30" w14:textId="09872DE1" w:rsidR="00771473" w:rsidRPr="00395F44" w:rsidRDefault="00771473" w:rsidP="004F7B67">
      <w:pPr>
        <w:spacing w:line="276" w:lineRule="auto"/>
        <w:rPr>
          <w:sz w:val="28"/>
          <w:szCs w:val="28"/>
          <w:u w:val="single"/>
        </w:rPr>
      </w:pPr>
      <w:r w:rsidRPr="00395F44">
        <w:rPr>
          <w:sz w:val="28"/>
          <w:szCs w:val="28"/>
          <w:u w:val="single"/>
        </w:rPr>
        <w:lastRenderedPageBreak/>
        <w:t xml:space="preserve">   17.10. 202</w:t>
      </w:r>
      <w:r w:rsidRPr="00395F44">
        <w:rPr>
          <w:sz w:val="28"/>
          <w:szCs w:val="28"/>
          <w:u w:val="single"/>
          <w:lang w:val="ru-RU"/>
        </w:rPr>
        <w:t>1</w:t>
      </w:r>
      <w:r w:rsidRPr="00395F44">
        <w:rPr>
          <w:sz w:val="28"/>
          <w:szCs w:val="28"/>
          <w:u w:val="single"/>
        </w:rPr>
        <w:t xml:space="preserve"> –  30%</w:t>
      </w:r>
      <w:r w:rsidR="00802739" w:rsidRPr="001E0728">
        <w:rPr>
          <w:sz w:val="28"/>
          <w:szCs w:val="28"/>
          <w:u w:val="single"/>
          <w:lang w:val="ru-RU"/>
        </w:rPr>
        <w:t xml:space="preserve">    </w:t>
      </w:r>
      <w:r w:rsidRPr="00395F44">
        <w:rPr>
          <w:sz w:val="28"/>
          <w:szCs w:val="28"/>
          <w:u w:val="single"/>
        </w:rPr>
        <w:t>1-я опроцентовка</w:t>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p>
    <w:p w14:paraId="34890C4A" w14:textId="6B7F923F" w:rsidR="00771473" w:rsidRPr="00395F44" w:rsidRDefault="00771473" w:rsidP="004F7B67">
      <w:pPr>
        <w:spacing w:line="276" w:lineRule="auto"/>
        <w:rPr>
          <w:sz w:val="28"/>
          <w:szCs w:val="28"/>
          <w:u w:val="single"/>
        </w:rPr>
      </w:pPr>
      <w:r w:rsidRPr="00395F44">
        <w:rPr>
          <w:sz w:val="28"/>
          <w:szCs w:val="28"/>
          <w:u w:val="single"/>
        </w:rPr>
        <w:t xml:space="preserve">   14.11. 202</w:t>
      </w:r>
      <w:r w:rsidRPr="00395F44">
        <w:rPr>
          <w:sz w:val="28"/>
          <w:szCs w:val="28"/>
          <w:u w:val="single"/>
          <w:lang w:val="ru-RU"/>
        </w:rPr>
        <w:t>1</w:t>
      </w:r>
      <w:r w:rsidRPr="00395F44">
        <w:rPr>
          <w:sz w:val="28"/>
          <w:szCs w:val="28"/>
          <w:u w:val="single"/>
        </w:rPr>
        <w:t xml:space="preserve">  – 60%</w:t>
      </w:r>
      <w:r w:rsidR="00802739" w:rsidRPr="00802739">
        <w:rPr>
          <w:sz w:val="28"/>
          <w:szCs w:val="28"/>
          <w:u w:val="single"/>
          <w:lang w:val="ru-RU"/>
        </w:rPr>
        <w:t xml:space="preserve">    </w:t>
      </w:r>
      <w:r w:rsidRPr="00395F44">
        <w:rPr>
          <w:sz w:val="28"/>
          <w:szCs w:val="28"/>
          <w:u w:val="single"/>
        </w:rPr>
        <w:t>2-я опроцентовка</w:t>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p>
    <w:p w14:paraId="08A9447C" w14:textId="5D52D9A7" w:rsidR="00771473" w:rsidRPr="00395F44" w:rsidRDefault="00771473" w:rsidP="004F7B67">
      <w:pPr>
        <w:spacing w:line="276" w:lineRule="auto"/>
        <w:rPr>
          <w:sz w:val="28"/>
          <w:szCs w:val="28"/>
          <w:u w:val="single"/>
        </w:rPr>
      </w:pPr>
      <w:r w:rsidRPr="00395F44">
        <w:rPr>
          <w:sz w:val="28"/>
          <w:szCs w:val="28"/>
          <w:u w:val="single"/>
        </w:rPr>
        <w:t xml:space="preserve">   1</w:t>
      </w:r>
      <w:r w:rsidR="00661DB6">
        <w:rPr>
          <w:sz w:val="28"/>
          <w:szCs w:val="28"/>
          <w:u w:val="single"/>
          <w:lang w:val="ru-RU"/>
        </w:rPr>
        <w:t>3</w:t>
      </w:r>
      <w:r w:rsidRPr="00395F44">
        <w:rPr>
          <w:sz w:val="28"/>
          <w:szCs w:val="28"/>
          <w:u w:val="single"/>
        </w:rPr>
        <w:t>.12. 202</w:t>
      </w:r>
      <w:r w:rsidRPr="00395F44">
        <w:rPr>
          <w:sz w:val="28"/>
          <w:szCs w:val="28"/>
          <w:u w:val="single"/>
          <w:lang w:val="ru-RU"/>
        </w:rPr>
        <w:t>1</w:t>
      </w:r>
      <w:r w:rsidRPr="00395F44">
        <w:rPr>
          <w:sz w:val="28"/>
          <w:szCs w:val="28"/>
          <w:u w:val="single"/>
        </w:rPr>
        <w:t xml:space="preserve">  – 90%</w:t>
      </w:r>
      <w:r w:rsidR="00802739" w:rsidRPr="001E0728">
        <w:rPr>
          <w:sz w:val="28"/>
          <w:szCs w:val="28"/>
          <w:u w:val="single"/>
          <w:lang w:val="ru-RU"/>
        </w:rPr>
        <w:t xml:space="preserve"> </w:t>
      </w:r>
      <w:r w:rsidR="00802739" w:rsidRPr="00802739">
        <w:rPr>
          <w:sz w:val="28"/>
          <w:szCs w:val="28"/>
          <w:u w:val="single"/>
          <w:lang w:val="ru-RU"/>
        </w:rPr>
        <w:t xml:space="preserve">  </w:t>
      </w:r>
      <w:r w:rsidR="00802739" w:rsidRPr="001E0728">
        <w:rPr>
          <w:sz w:val="28"/>
          <w:szCs w:val="28"/>
          <w:u w:val="single"/>
          <w:lang w:val="ru-RU"/>
        </w:rPr>
        <w:t xml:space="preserve"> </w:t>
      </w:r>
      <w:r w:rsidRPr="00395F44">
        <w:rPr>
          <w:sz w:val="28"/>
          <w:szCs w:val="28"/>
          <w:u w:val="single"/>
        </w:rPr>
        <w:t>3-я опроцентовка</w:t>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p>
    <w:p w14:paraId="1F529213" w14:textId="31737A6D" w:rsidR="00395F44" w:rsidRPr="00395F44" w:rsidRDefault="00771473" w:rsidP="004F7B67">
      <w:pPr>
        <w:spacing w:line="276" w:lineRule="auto"/>
        <w:rPr>
          <w:sz w:val="28"/>
          <w:szCs w:val="28"/>
        </w:rPr>
      </w:pPr>
      <w:r w:rsidRPr="00395F44">
        <w:rPr>
          <w:sz w:val="28"/>
          <w:szCs w:val="28"/>
          <w:u w:val="single"/>
        </w:rPr>
        <w:t xml:space="preserve">   1</w:t>
      </w:r>
      <w:r w:rsidR="00F01FED">
        <w:rPr>
          <w:sz w:val="28"/>
          <w:szCs w:val="28"/>
          <w:u w:val="single"/>
          <w:lang w:val="ru-RU"/>
        </w:rPr>
        <w:t>6</w:t>
      </w:r>
      <w:r w:rsidRPr="00395F44">
        <w:rPr>
          <w:sz w:val="28"/>
          <w:szCs w:val="28"/>
          <w:u w:val="single"/>
        </w:rPr>
        <w:t>.12.202</w:t>
      </w:r>
      <w:r w:rsidRPr="00395F44">
        <w:rPr>
          <w:sz w:val="28"/>
          <w:szCs w:val="28"/>
          <w:u w:val="single"/>
          <w:lang w:val="ru-RU"/>
        </w:rPr>
        <w:t>1</w:t>
      </w:r>
      <w:r w:rsidRPr="00395F44">
        <w:rPr>
          <w:sz w:val="28"/>
          <w:szCs w:val="28"/>
          <w:u w:val="single"/>
        </w:rPr>
        <w:t xml:space="preserve">  – 100%</w:t>
      </w:r>
      <w:r w:rsidR="00802739" w:rsidRPr="001E0728">
        <w:rPr>
          <w:sz w:val="28"/>
          <w:szCs w:val="28"/>
          <w:u w:val="single"/>
          <w:lang w:val="ru-RU"/>
        </w:rPr>
        <w:t xml:space="preserve">    </w:t>
      </w:r>
      <w:r w:rsidRPr="00395F44">
        <w:rPr>
          <w:sz w:val="28"/>
          <w:szCs w:val="28"/>
          <w:u w:val="single"/>
        </w:rPr>
        <w:t>защита работы</w:t>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Pr="00395F44">
        <w:rPr>
          <w:sz w:val="28"/>
          <w:szCs w:val="28"/>
          <w:u w:val="single"/>
        </w:rPr>
        <w:tab/>
      </w:r>
      <w:r w:rsidR="00395F44" w:rsidRPr="00395F44">
        <w:rPr>
          <w:sz w:val="28"/>
          <w:szCs w:val="28"/>
          <w:u w:val="single"/>
          <w:lang w:val="ru-RU"/>
        </w:rPr>
        <w:t xml:space="preserve"> </w:t>
      </w:r>
      <w:r w:rsidR="00395F44" w:rsidRPr="00395F44">
        <w:rPr>
          <w:sz w:val="28"/>
          <w:szCs w:val="28"/>
        </w:rPr>
        <w:t>__________________________________________________________________</w:t>
      </w:r>
    </w:p>
    <w:p w14:paraId="3DBA9508" w14:textId="45991C3D" w:rsidR="00395F44" w:rsidRPr="00395F44" w:rsidRDefault="00395F44" w:rsidP="004F7B67">
      <w:pPr>
        <w:spacing w:line="276" w:lineRule="auto"/>
        <w:rPr>
          <w:sz w:val="28"/>
          <w:szCs w:val="28"/>
        </w:rPr>
      </w:pPr>
      <w:r w:rsidRPr="00395F44">
        <w:rPr>
          <w:sz w:val="28"/>
          <w:szCs w:val="28"/>
        </w:rPr>
        <w:t xml:space="preserve">__________________________________________________________________ </w:t>
      </w:r>
    </w:p>
    <w:p w14:paraId="39F41B3D" w14:textId="1DDD1925" w:rsidR="00395F44" w:rsidRPr="00395F44" w:rsidRDefault="00395F44" w:rsidP="004F7B67">
      <w:pPr>
        <w:spacing w:line="276" w:lineRule="auto"/>
        <w:rPr>
          <w:sz w:val="28"/>
          <w:szCs w:val="28"/>
        </w:rPr>
      </w:pPr>
      <w:r w:rsidRPr="00395F44">
        <w:rPr>
          <w:sz w:val="28"/>
          <w:szCs w:val="28"/>
        </w:rPr>
        <w:t xml:space="preserve">__________________________________________________________________ </w:t>
      </w:r>
    </w:p>
    <w:p w14:paraId="64C5CA00" w14:textId="461A50C5" w:rsidR="00395F44" w:rsidRPr="00395F44" w:rsidRDefault="00395F44" w:rsidP="004F7B67">
      <w:pPr>
        <w:spacing w:line="276" w:lineRule="auto"/>
        <w:rPr>
          <w:sz w:val="28"/>
          <w:szCs w:val="28"/>
        </w:rPr>
      </w:pPr>
      <w:r w:rsidRPr="00395F44">
        <w:rPr>
          <w:sz w:val="28"/>
          <w:szCs w:val="28"/>
        </w:rPr>
        <w:t xml:space="preserve">__________________________________________________________________ </w:t>
      </w:r>
    </w:p>
    <w:p w14:paraId="12E34FD9" w14:textId="7A997579" w:rsidR="00395F44" w:rsidRPr="00395F44" w:rsidRDefault="00395F44" w:rsidP="004F7B67">
      <w:pPr>
        <w:spacing w:line="276" w:lineRule="auto"/>
        <w:rPr>
          <w:sz w:val="28"/>
          <w:szCs w:val="28"/>
        </w:rPr>
      </w:pPr>
      <w:r w:rsidRPr="00395F44">
        <w:rPr>
          <w:sz w:val="28"/>
          <w:szCs w:val="28"/>
        </w:rPr>
        <w:t xml:space="preserve">__________________________________________________________________ </w:t>
      </w:r>
    </w:p>
    <w:p w14:paraId="5F488B6C" w14:textId="357AF640" w:rsidR="004414C1" w:rsidRPr="00395F44" w:rsidRDefault="004414C1" w:rsidP="004F7B67">
      <w:pPr>
        <w:spacing w:line="276" w:lineRule="auto"/>
        <w:rPr>
          <w:spacing w:val="-6"/>
          <w:sz w:val="28"/>
          <w:szCs w:val="28"/>
        </w:rPr>
      </w:pPr>
      <w:r w:rsidRPr="00395F44">
        <w:rPr>
          <w:spacing w:val="-6"/>
          <w:sz w:val="28"/>
          <w:szCs w:val="28"/>
          <w:lang w:val="be-BY"/>
        </w:rPr>
        <w:t>Руководитель</w:t>
      </w:r>
      <w:r w:rsidRPr="00395F44">
        <w:rPr>
          <w:i/>
          <w:color w:val="FFFFFF"/>
          <w:sz w:val="28"/>
          <w:szCs w:val="28"/>
          <w:u w:val="single" w:color="000000"/>
        </w:rPr>
        <w:t xml:space="preserve">– ––––––––   </w:t>
      </w:r>
      <w:r w:rsidRPr="00395F44">
        <w:rPr>
          <w:i/>
          <w:color w:val="FFFFFF"/>
          <w:sz w:val="28"/>
          <w:szCs w:val="28"/>
          <w:u w:val="single" w:color="000000"/>
        </w:rPr>
        <w:tab/>
      </w:r>
      <w:r w:rsidRPr="00395F44">
        <w:rPr>
          <w:i/>
          <w:color w:val="FFFFFF"/>
          <w:sz w:val="28"/>
          <w:szCs w:val="28"/>
          <w:u w:val="single" w:color="000000"/>
        </w:rPr>
        <w:tab/>
      </w:r>
      <w:r w:rsidRPr="00395F44">
        <w:rPr>
          <w:i/>
          <w:color w:val="FFFFFF"/>
          <w:sz w:val="28"/>
          <w:szCs w:val="28"/>
          <w:u w:val="single" w:color="000000"/>
        </w:rPr>
        <w:tab/>
      </w:r>
      <w:r w:rsidRPr="00395F44">
        <w:rPr>
          <w:i/>
          <w:color w:val="FFFFFF"/>
          <w:sz w:val="28"/>
          <w:szCs w:val="28"/>
          <w:u w:val="single" w:color="000000"/>
        </w:rPr>
        <w:tab/>
      </w:r>
      <w:r w:rsidR="0086332A" w:rsidRPr="00395F44">
        <w:rPr>
          <w:i/>
          <w:iCs/>
          <w:color w:val="000000"/>
          <w:sz w:val="28"/>
          <w:szCs w:val="28"/>
          <w:u w:val="single"/>
        </w:rPr>
        <w:t>А.В. Ломако</w:t>
      </w:r>
    </w:p>
    <w:p w14:paraId="7D19855F" w14:textId="77777777" w:rsidR="004414C1" w:rsidRPr="004414C1" w:rsidRDefault="004414C1" w:rsidP="004F7B67">
      <w:pPr>
        <w:spacing w:line="276" w:lineRule="auto"/>
        <w:ind w:left="-851" w:right="849"/>
        <w:rPr>
          <w:spacing w:val="-6"/>
          <w:sz w:val="28"/>
          <w:szCs w:val="28"/>
          <w:lang w:val="be-BY"/>
        </w:rPr>
      </w:pPr>
      <w:r w:rsidRPr="004414C1">
        <w:rPr>
          <w:spacing w:val="-6"/>
          <w:sz w:val="28"/>
          <w:szCs w:val="28"/>
          <w:lang w:val="be-BY"/>
        </w:rPr>
        <w:t xml:space="preserve">                                                                               (подпись)</w:t>
      </w:r>
    </w:p>
    <w:p w14:paraId="571E973B" w14:textId="77777777" w:rsidR="004414C1" w:rsidRPr="004414C1" w:rsidRDefault="004414C1" w:rsidP="004F7B67">
      <w:pPr>
        <w:spacing w:line="276" w:lineRule="auto"/>
        <w:ind w:left="-851" w:right="849"/>
        <w:rPr>
          <w:sz w:val="28"/>
          <w:szCs w:val="28"/>
        </w:rPr>
      </w:pPr>
    </w:p>
    <w:p w14:paraId="4B9C86E1" w14:textId="4C5D54C7" w:rsidR="004414C1" w:rsidRPr="004414C1" w:rsidRDefault="004414C1" w:rsidP="004F7B67">
      <w:pPr>
        <w:spacing w:line="276" w:lineRule="auto"/>
        <w:ind w:left="-851" w:right="849" w:firstLine="851"/>
        <w:rPr>
          <w:sz w:val="28"/>
          <w:szCs w:val="28"/>
        </w:rPr>
      </w:pPr>
      <w:r w:rsidRPr="004414C1">
        <w:rPr>
          <w:sz w:val="28"/>
          <w:szCs w:val="28"/>
        </w:rPr>
        <w:t>Задание принял к исполнению</w:t>
      </w:r>
      <w:r w:rsidRPr="004414C1">
        <w:rPr>
          <w:i/>
          <w:color w:val="FFFFFF"/>
          <w:sz w:val="28"/>
          <w:szCs w:val="28"/>
          <w:u w:val="single" w:color="000000"/>
        </w:rPr>
        <w:t xml:space="preserve"> –––––––_                      </w:t>
      </w:r>
      <w:r w:rsidR="006F2849">
        <w:rPr>
          <w:i/>
          <w:sz w:val="28"/>
          <w:szCs w:val="28"/>
          <w:u w:val="single"/>
          <w:lang w:val="ru-RU"/>
        </w:rPr>
        <w:t>А.Р. Шведов</w:t>
      </w:r>
      <w:r w:rsidRPr="004414C1">
        <w:rPr>
          <w:i/>
          <w:sz w:val="28"/>
          <w:szCs w:val="28"/>
          <w:u w:val="single"/>
        </w:rPr>
        <w:t xml:space="preserve"> </w:t>
      </w:r>
    </w:p>
    <w:p w14:paraId="4EEF346A" w14:textId="056738F9" w:rsidR="004414C1" w:rsidRDefault="004414C1" w:rsidP="004F7B67">
      <w:pPr>
        <w:spacing w:line="276" w:lineRule="auto"/>
        <w:ind w:left="-851" w:right="849"/>
        <w:rPr>
          <w:spacing w:val="-6"/>
          <w:sz w:val="28"/>
          <w:szCs w:val="28"/>
          <w:lang w:val="be-BY"/>
        </w:rPr>
      </w:pPr>
      <w:r w:rsidRPr="004414C1">
        <w:rPr>
          <w:spacing w:val="-6"/>
          <w:sz w:val="28"/>
          <w:szCs w:val="28"/>
          <w:lang w:val="be-BY"/>
        </w:rPr>
        <w:t xml:space="preserve">                                                                                   (подпись)</w:t>
      </w:r>
    </w:p>
    <w:p w14:paraId="47D03218" w14:textId="5182DFA3" w:rsidR="001A7E85" w:rsidRPr="004414C1" w:rsidRDefault="004414C1" w:rsidP="004F7B67">
      <w:pPr>
        <w:spacing w:line="276" w:lineRule="auto"/>
        <w:rPr>
          <w:spacing w:val="-6"/>
          <w:sz w:val="28"/>
          <w:szCs w:val="28"/>
          <w:lang w:val="be-BY"/>
        </w:rPr>
      </w:pPr>
      <w:r>
        <w:rPr>
          <w:spacing w:val="-6"/>
          <w:sz w:val="28"/>
          <w:szCs w:val="28"/>
          <w:lang w:val="be-BY"/>
        </w:rPr>
        <w:br w:type="page"/>
      </w:r>
    </w:p>
    <w:bookmarkStart w:id="1" w:name="_Toc90247012" w:displacedByCustomXml="next"/>
    <w:sdt>
      <w:sdtPr>
        <w:rPr>
          <w:rFonts w:asciiTheme="minorHAnsi" w:eastAsiaTheme="minorHAnsi" w:hAnsiTheme="minorHAnsi" w:cstheme="minorBidi"/>
          <w:b w:val="0"/>
          <w:bCs w:val="0"/>
          <w:caps w:val="0"/>
          <w:color w:val="auto"/>
          <w:sz w:val="22"/>
          <w:szCs w:val="22"/>
          <w:lang w:eastAsia="en-US"/>
        </w:rPr>
        <w:id w:val="620419160"/>
        <w:docPartObj>
          <w:docPartGallery w:val="Table of Contents"/>
          <w:docPartUnique/>
        </w:docPartObj>
      </w:sdtPr>
      <w:sdtEndPr>
        <w:rPr>
          <w:rFonts w:ascii="Times New Roman" w:eastAsia="Times New Roman" w:hAnsi="Times New Roman" w:cs="Times New Roman"/>
          <w:noProof/>
          <w:sz w:val="28"/>
          <w:szCs w:val="28"/>
          <w:lang w:eastAsia="ru-RU"/>
        </w:rPr>
      </w:sdtEndPr>
      <w:sdtContent>
        <w:p w14:paraId="230346E4" w14:textId="77777777" w:rsidR="002B066C" w:rsidRDefault="00063D06" w:rsidP="004F7B67">
          <w:pPr>
            <w:pStyle w:val="1"/>
            <w:widowControl w:val="0"/>
            <w:numPr>
              <w:ilvl w:val="0"/>
              <w:numId w:val="0"/>
            </w:numPr>
            <w:jc w:val="center"/>
            <w:rPr>
              <w:rFonts w:eastAsiaTheme="minorHAnsi"/>
              <w:caps w:val="0"/>
              <w:szCs w:val="32"/>
            </w:rPr>
          </w:pPr>
          <w:r w:rsidRPr="007E1913">
            <w:rPr>
              <w:rFonts w:eastAsiaTheme="minorHAnsi"/>
              <w:caps w:val="0"/>
              <w:szCs w:val="32"/>
            </w:rPr>
            <w:t>СОДЕРЖАНИЕ</w:t>
          </w:r>
          <w:bookmarkEnd w:id="1"/>
        </w:p>
        <w:p w14:paraId="61F3D80E" w14:textId="1E8D2AB3" w:rsidR="001F6E0C" w:rsidRPr="007E3EBA" w:rsidRDefault="00BC6D2D" w:rsidP="004F7B67">
          <w:pPr>
            <w:pStyle w:val="TOC1"/>
            <w:spacing w:line="276" w:lineRule="auto"/>
            <w:rPr>
              <w:rFonts w:asciiTheme="minorHAnsi" w:eastAsiaTheme="minorEastAsia" w:hAnsiTheme="minorHAnsi" w:cstheme="minorBidi"/>
              <w:b w:val="0"/>
              <w:bCs w:val="0"/>
              <w:caps w:val="0"/>
              <w:noProof/>
              <w:sz w:val="28"/>
              <w:szCs w:val="28"/>
            </w:rPr>
          </w:pPr>
          <w:r w:rsidRPr="007E3EBA">
            <w:rPr>
              <w:b w:val="0"/>
              <w:bCs w:val="0"/>
              <w:color w:val="000000" w:themeColor="text1"/>
              <w:sz w:val="28"/>
              <w:szCs w:val="28"/>
            </w:rPr>
            <w:fldChar w:fldCharType="begin"/>
          </w:r>
          <w:r w:rsidRPr="007E3EBA">
            <w:rPr>
              <w:b w:val="0"/>
              <w:bCs w:val="0"/>
              <w:color w:val="000000" w:themeColor="text1"/>
              <w:sz w:val="28"/>
              <w:szCs w:val="28"/>
            </w:rPr>
            <w:instrText xml:space="preserve"> TOC \o "1-3" \h \z \u </w:instrText>
          </w:r>
          <w:r w:rsidRPr="007E3EBA">
            <w:rPr>
              <w:b w:val="0"/>
              <w:bCs w:val="0"/>
              <w:color w:val="000000" w:themeColor="text1"/>
              <w:sz w:val="28"/>
              <w:szCs w:val="28"/>
            </w:rPr>
            <w:fldChar w:fldCharType="separate"/>
          </w:r>
        </w:p>
        <w:p w14:paraId="62B488AB" w14:textId="48812FF5" w:rsidR="001F6E0C" w:rsidRPr="007E3EBA" w:rsidRDefault="00484A39" w:rsidP="004F7B67">
          <w:pPr>
            <w:pStyle w:val="TOC1"/>
            <w:spacing w:line="276" w:lineRule="auto"/>
            <w:rPr>
              <w:rFonts w:asciiTheme="minorHAnsi" w:eastAsiaTheme="minorEastAsia" w:hAnsiTheme="minorHAnsi" w:cstheme="minorBidi"/>
              <w:b w:val="0"/>
              <w:bCs w:val="0"/>
              <w:caps w:val="0"/>
              <w:noProof/>
              <w:sz w:val="28"/>
              <w:szCs w:val="28"/>
            </w:rPr>
          </w:pPr>
          <w:hyperlink w:anchor="_Toc90247013" w:history="1">
            <w:r w:rsidR="001F6E0C" w:rsidRPr="007E3EBA">
              <w:rPr>
                <w:rStyle w:val="Hyperlink"/>
                <w:b w:val="0"/>
                <w:bCs w:val="0"/>
                <w:caps w:val="0"/>
                <w:noProof/>
                <w:sz w:val="28"/>
                <w:szCs w:val="28"/>
                <w:lang w:val="ru-RU"/>
              </w:rPr>
              <w:t>В</w:t>
            </w:r>
            <w:r w:rsidR="001F6E0C" w:rsidRPr="007E3EBA">
              <w:rPr>
                <w:rStyle w:val="Hyperlink"/>
                <w:b w:val="0"/>
                <w:bCs w:val="0"/>
                <w:caps w:val="0"/>
                <w:noProof/>
                <w:sz w:val="28"/>
                <w:szCs w:val="28"/>
              </w:rPr>
              <w:t>ведение</w:t>
            </w:r>
            <w:r w:rsidR="001F6E0C" w:rsidRPr="007E3EBA">
              <w:rPr>
                <w:b w:val="0"/>
                <w:bCs w:val="0"/>
                <w:caps w:val="0"/>
                <w:noProof/>
                <w:webHidden/>
                <w:sz w:val="28"/>
                <w:szCs w:val="28"/>
              </w:rPr>
              <w:tab/>
            </w:r>
            <w:r w:rsidR="001F6E0C" w:rsidRPr="007E3EBA">
              <w:rPr>
                <w:b w:val="0"/>
                <w:bCs w:val="0"/>
                <w:caps w:val="0"/>
                <w:noProof/>
                <w:webHidden/>
                <w:sz w:val="28"/>
                <w:szCs w:val="28"/>
              </w:rPr>
              <w:fldChar w:fldCharType="begin"/>
            </w:r>
            <w:r w:rsidR="001F6E0C" w:rsidRPr="007E3EBA">
              <w:rPr>
                <w:b w:val="0"/>
                <w:bCs w:val="0"/>
                <w:caps w:val="0"/>
                <w:noProof/>
                <w:webHidden/>
                <w:sz w:val="28"/>
                <w:szCs w:val="28"/>
              </w:rPr>
              <w:instrText xml:space="preserve"> PAGEREF _Toc90247013 \h </w:instrText>
            </w:r>
            <w:r w:rsidR="001F6E0C" w:rsidRPr="007E3EBA">
              <w:rPr>
                <w:b w:val="0"/>
                <w:bCs w:val="0"/>
                <w:caps w:val="0"/>
                <w:noProof/>
                <w:webHidden/>
                <w:sz w:val="28"/>
                <w:szCs w:val="28"/>
              </w:rPr>
            </w:r>
            <w:r w:rsidR="001F6E0C" w:rsidRPr="007E3EBA">
              <w:rPr>
                <w:b w:val="0"/>
                <w:bCs w:val="0"/>
                <w:caps w:val="0"/>
                <w:noProof/>
                <w:webHidden/>
                <w:sz w:val="28"/>
                <w:szCs w:val="28"/>
              </w:rPr>
              <w:fldChar w:fldCharType="separate"/>
            </w:r>
            <w:r w:rsidR="003D6A6B">
              <w:rPr>
                <w:b w:val="0"/>
                <w:bCs w:val="0"/>
                <w:caps w:val="0"/>
                <w:noProof/>
                <w:webHidden/>
                <w:sz w:val="28"/>
                <w:szCs w:val="28"/>
              </w:rPr>
              <w:t>5</w:t>
            </w:r>
            <w:r w:rsidR="001F6E0C" w:rsidRPr="007E3EBA">
              <w:rPr>
                <w:b w:val="0"/>
                <w:bCs w:val="0"/>
                <w:caps w:val="0"/>
                <w:noProof/>
                <w:webHidden/>
                <w:sz w:val="28"/>
                <w:szCs w:val="28"/>
              </w:rPr>
              <w:fldChar w:fldCharType="end"/>
            </w:r>
          </w:hyperlink>
        </w:p>
        <w:p w14:paraId="42EC046D" w14:textId="334562F2" w:rsidR="001F6E0C" w:rsidRPr="007E3EBA" w:rsidRDefault="00484A39" w:rsidP="004F7B67">
          <w:pPr>
            <w:pStyle w:val="TOC1"/>
            <w:spacing w:line="276" w:lineRule="auto"/>
            <w:rPr>
              <w:rFonts w:asciiTheme="minorHAnsi" w:eastAsiaTheme="minorEastAsia" w:hAnsiTheme="minorHAnsi" w:cstheme="minorBidi"/>
              <w:b w:val="0"/>
              <w:bCs w:val="0"/>
              <w:caps w:val="0"/>
              <w:noProof/>
              <w:sz w:val="28"/>
              <w:szCs w:val="28"/>
            </w:rPr>
          </w:pPr>
          <w:hyperlink w:anchor="_Toc90247014" w:history="1">
            <w:r w:rsidR="001F6E0C" w:rsidRPr="007E3EBA">
              <w:rPr>
                <w:rStyle w:val="Hyperlink"/>
                <w:b w:val="0"/>
                <w:bCs w:val="0"/>
                <w:caps w:val="0"/>
                <w:noProof/>
                <w:sz w:val="28"/>
                <w:szCs w:val="28"/>
              </w:rPr>
              <w:t>1</w:t>
            </w:r>
            <w:r w:rsidR="001F6E0C" w:rsidRPr="007E3EBA">
              <w:rPr>
                <w:rFonts w:asciiTheme="minorHAnsi" w:eastAsiaTheme="minorEastAsia" w:hAnsiTheme="minorHAnsi" w:cstheme="minorBidi"/>
                <w:b w:val="0"/>
                <w:bCs w:val="0"/>
                <w:caps w:val="0"/>
                <w:noProof/>
                <w:sz w:val="28"/>
                <w:szCs w:val="28"/>
              </w:rPr>
              <w:tab/>
            </w:r>
            <w:r w:rsidR="001F6E0C" w:rsidRPr="007E3EBA">
              <w:rPr>
                <w:rStyle w:val="Hyperlink"/>
                <w:b w:val="0"/>
                <w:bCs w:val="0"/>
                <w:caps w:val="0"/>
                <w:noProof/>
                <w:sz w:val="28"/>
                <w:szCs w:val="28"/>
                <w:lang w:val="en-US"/>
              </w:rPr>
              <w:t>C</w:t>
            </w:r>
            <w:r w:rsidR="001F6E0C" w:rsidRPr="007E3EBA">
              <w:rPr>
                <w:rStyle w:val="Hyperlink"/>
                <w:b w:val="0"/>
                <w:bCs w:val="0"/>
                <w:caps w:val="0"/>
                <w:noProof/>
                <w:sz w:val="28"/>
                <w:szCs w:val="28"/>
              </w:rPr>
              <w:t>истемно-аналитическая часть</w:t>
            </w:r>
            <w:r w:rsidR="001F6E0C" w:rsidRPr="007E3EBA">
              <w:rPr>
                <w:b w:val="0"/>
                <w:bCs w:val="0"/>
                <w:caps w:val="0"/>
                <w:noProof/>
                <w:webHidden/>
                <w:sz w:val="28"/>
                <w:szCs w:val="28"/>
              </w:rPr>
              <w:tab/>
            </w:r>
            <w:r w:rsidR="001F6E0C" w:rsidRPr="007E3EBA">
              <w:rPr>
                <w:b w:val="0"/>
                <w:bCs w:val="0"/>
                <w:caps w:val="0"/>
                <w:noProof/>
                <w:webHidden/>
                <w:sz w:val="28"/>
                <w:szCs w:val="28"/>
              </w:rPr>
              <w:fldChar w:fldCharType="begin"/>
            </w:r>
            <w:r w:rsidR="001F6E0C" w:rsidRPr="007E3EBA">
              <w:rPr>
                <w:b w:val="0"/>
                <w:bCs w:val="0"/>
                <w:caps w:val="0"/>
                <w:noProof/>
                <w:webHidden/>
                <w:sz w:val="28"/>
                <w:szCs w:val="28"/>
              </w:rPr>
              <w:instrText xml:space="preserve"> PAGEREF _Toc90247014 \h </w:instrText>
            </w:r>
            <w:r w:rsidR="001F6E0C" w:rsidRPr="007E3EBA">
              <w:rPr>
                <w:b w:val="0"/>
                <w:bCs w:val="0"/>
                <w:caps w:val="0"/>
                <w:noProof/>
                <w:webHidden/>
                <w:sz w:val="28"/>
                <w:szCs w:val="28"/>
              </w:rPr>
            </w:r>
            <w:r w:rsidR="001F6E0C" w:rsidRPr="007E3EBA">
              <w:rPr>
                <w:b w:val="0"/>
                <w:bCs w:val="0"/>
                <w:caps w:val="0"/>
                <w:noProof/>
                <w:webHidden/>
                <w:sz w:val="28"/>
                <w:szCs w:val="28"/>
              </w:rPr>
              <w:fldChar w:fldCharType="separate"/>
            </w:r>
            <w:r w:rsidR="003D6A6B">
              <w:rPr>
                <w:b w:val="0"/>
                <w:bCs w:val="0"/>
                <w:caps w:val="0"/>
                <w:noProof/>
                <w:webHidden/>
                <w:sz w:val="28"/>
                <w:szCs w:val="28"/>
              </w:rPr>
              <w:t>6</w:t>
            </w:r>
            <w:r w:rsidR="001F6E0C" w:rsidRPr="007E3EBA">
              <w:rPr>
                <w:b w:val="0"/>
                <w:bCs w:val="0"/>
                <w:caps w:val="0"/>
                <w:noProof/>
                <w:webHidden/>
                <w:sz w:val="28"/>
                <w:szCs w:val="28"/>
              </w:rPr>
              <w:fldChar w:fldCharType="end"/>
            </w:r>
          </w:hyperlink>
        </w:p>
        <w:p w14:paraId="7372B08C" w14:textId="5F9ED339" w:rsidR="001F6E0C" w:rsidRPr="007E3EBA" w:rsidRDefault="00484A39" w:rsidP="004F7B67">
          <w:pPr>
            <w:pStyle w:val="TOC2"/>
            <w:spacing w:line="276" w:lineRule="auto"/>
            <w:rPr>
              <w:rFonts w:asciiTheme="minorHAnsi" w:eastAsiaTheme="minorEastAsia" w:hAnsiTheme="minorHAnsi" w:cstheme="minorBidi"/>
              <w:smallCaps w:val="0"/>
              <w:noProof/>
              <w:sz w:val="28"/>
              <w:szCs w:val="28"/>
            </w:rPr>
          </w:pPr>
          <w:hyperlink w:anchor="_Toc90247015" w:history="1">
            <w:r w:rsidR="001F6E0C" w:rsidRPr="007E3EBA">
              <w:rPr>
                <w:rStyle w:val="Hyperlink"/>
                <w:smallCaps w:val="0"/>
                <w:noProof/>
                <w:sz w:val="28"/>
                <w:szCs w:val="28"/>
              </w:rPr>
              <w:t>1.1</w:t>
            </w:r>
            <w:r w:rsidR="001F6E0C" w:rsidRPr="007E3EBA">
              <w:rPr>
                <w:rFonts w:asciiTheme="minorHAnsi" w:eastAsiaTheme="minorEastAsia" w:hAnsiTheme="minorHAnsi" w:cstheme="minorBidi"/>
                <w:smallCaps w:val="0"/>
                <w:noProof/>
                <w:sz w:val="28"/>
                <w:szCs w:val="28"/>
              </w:rPr>
              <w:tab/>
            </w:r>
            <w:r w:rsidR="001F6E0C" w:rsidRPr="007E3EBA">
              <w:rPr>
                <w:rStyle w:val="Hyperlink"/>
                <w:smallCaps w:val="0"/>
                <w:noProof/>
                <w:sz w:val="28"/>
                <w:szCs w:val="28"/>
                <w:lang w:val="ru-RU"/>
              </w:rPr>
              <w:t>О</w:t>
            </w:r>
            <w:r w:rsidR="001F6E0C" w:rsidRPr="007E3EBA">
              <w:rPr>
                <w:rStyle w:val="Hyperlink"/>
                <w:smallCaps w:val="0"/>
                <w:noProof/>
                <w:sz w:val="28"/>
                <w:szCs w:val="28"/>
              </w:rPr>
              <w:t>писание и анализ объекта автоматизации</w:t>
            </w:r>
            <w:r w:rsidR="001F6E0C" w:rsidRPr="007E3EBA">
              <w:rPr>
                <w:smallCaps w:val="0"/>
                <w:noProof/>
                <w:webHidden/>
                <w:sz w:val="28"/>
                <w:szCs w:val="28"/>
              </w:rPr>
              <w:tab/>
            </w:r>
            <w:r w:rsidR="001F6E0C" w:rsidRPr="007E3EBA">
              <w:rPr>
                <w:smallCaps w:val="0"/>
                <w:noProof/>
                <w:webHidden/>
                <w:sz w:val="28"/>
                <w:szCs w:val="28"/>
              </w:rPr>
              <w:fldChar w:fldCharType="begin"/>
            </w:r>
            <w:r w:rsidR="001F6E0C" w:rsidRPr="007E3EBA">
              <w:rPr>
                <w:smallCaps w:val="0"/>
                <w:noProof/>
                <w:webHidden/>
                <w:sz w:val="28"/>
                <w:szCs w:val="28"/>
              </w:rPr>
              <w:instrText xml:space="preserve"> PAGEREF _Toc90247015 \h </w:instrText>
            </w:r>
            <w:r w:rsidR="001F6E0C" w:rsidRPr="007E3EBA">
              <w:rPr>
                <w:smallCaps w:val="0"/>
                <w:noProof/>
                <w:webHidden/>
                <w:sz w:val="28"/>
                <w:szCs w:val="28"/>
              </w:rPr>
            </w:r>
            <w:r w:rsidR="001F6E0C" w:rsidRPr="007E3EBA">
              <w:rPr>
                <w:smallCaps w:val="0"/>
                <w:noProof/>
                <w:webHidden/>
                <w:sz w:val="28"/>
                <w:szCs w:val="28"/>
              </w:rPr>
              <w:fldChar w:fldCharType="separate"/>
            </w:r>
            <w:r w:rsidR="003D6A6B">
              <w:rPr>
                <w:smallCaps w:val="0"/>
                <w:noProof/>
                <w:webHidden/>
                <w:sz w:val="28"/>
                <w:szCs w:val="28"/>
              </w:rPr>
              <w:t>6</w:t>
            </w:r>
            <w:r w:rsidR="001F6E0C" w:rsidRPr="007E3EBA">
              <w:rPr>
                <w:smallCaps w:val="0"/>
                <w:noProof/>
                <w:webHidden/>
                <w:sz w:val="28"/>
                <w:szCs w:val="28"/>
              </w:rPr>
              <w:fldChar w:fldCharType="end"/>
            </w:r>
          </w:hyperlink>
        </w:p>
        <w:p w14:paraId="11EBDABB" w14:textId="63591316" w:rsidR="001F6E0C" w:rsidRPr="007E3EBA" w:rsidRDefault="00484A39" w:rsidP="004F7B67">
          <w:pPr>
            <w:pStyle w:val="TOC2"/>
            <w:spacing w:line="276" w:lineRule="auto"/>
            <w:rPr>
              <w:rFonts w:asciiTheme="minorHAnsi" w:eastAsiaTheme="minorEastAsia" w:hAnsiTheme="minorHAnsi" w:cstheme="minorBidi"/>
              <w:smallCaps w:val="0"/>
              <w:noProof/>
              <w:sz w:val="28"/>
              <w:szCs w:val="28"/>
            </w:rPr>
          </w:pPr>
          <w:hyperlink w:anchor="_Toc90247016" w:history="1">
            <w:r w:rsidR="001F6E0C" w:rsidRPr="007E3EBA">
              <w:rPr>
                <w:rStyle w:val="Hyperlink"/>
                <w:smallCaps w:val="0"/>
                <w:noProof/>
                <w:sz w:val="28"/>
                <w:szCs w:val="28"/>
              </w:rPr>
              <w:t>1.2</w:t>
            </w:r>
            <w:r w:rsidR="001F6E0C" w:rsidRPr="007E3EBA">
              <w:rPr>
                <w:rFonts w:asciiTheme="minorHAnsi" w:eastAsiaTheme="minorEastAsia" w:hAnsiTheme="minorHAnsi" w:cstheme="minorBidi"/>
                <w:smallCaps w:val="0"/>
                <w:noProof/>
                <w:sz w:val="28"/>
                <w:szCs w:val="28"/>
              </w:rPr>
              <w:tab/>
            </w:r>
            <w:r w:rsidR="001F6E0C" w:rsidRPr="007E3EBA">
              <w:rPr>
                <w:rStyle w:val="Hyperlink"/>
                <w:smallCaps w:val="0"/>
                <w:noProof/>
                <w:sz w:val="28"/>
                <w:szCs w:val="28"/>
              </w:rPr>
              <w:t>Постановка задачи</w:t>
            </w:r>
            <w:r w:rsidR="001F6E0C" w:rsidRPr="007E3EBA">
              <w:rPr>
                <w:smallCaps w:val="0"/>
                <w:noProof/>
                <w:webHidden/>
                <w:sz w:val="28"/>
                <w:szCs w:val="28"/>
              </w:rPr>
              <w:tab/>
            </w:r>
            <w:r w:rsidR="001F6E0C" w:rsidRPr="007E3EBA">
              <w:rPr>
                <w:smallCaps w:val="0"/>
                <w:noProof/>
                <w:webHidden/>
                <w:sz w:val="28"/>
                <w:szCs w:val="28"/>
              </w:rPr>
              <w:fldChar w:fldCharType="begin"/>
            </w:r>
            <w:r w:rsidR="001F6E0C" w:rsidRPr="007E3EBA">
              <w:rPr>
                <w:smallCaps w:val="0"/>
                <w:noProof/>
                <w:webHidden/>
                <w:sz w:val="28"/>
                <w:szCs w:val="28"/>
              </w:rPr>
              <w:instrText xml:space="preserve"> PAGEREF _Toc90247016 \h </w:instrText>
            </w:r>
            <w:r w:rsidR="001F6E0C" w:rsidRPr="007E3EBA">
              <w:rPr>
                <w:smallCaps w:val="0"/>
                <w:noProof/>
                <w:webHidden/>
                <w:sz w:val="28"/>
                <w:szCs w:val="28"/>
              </w:rPr>
            </w:r>
            <w:r w:rsidR="001F6E0C" w:rsidRPr="007E3EBA">
              <w:rPr>
                <w:smallCaps w:val="0"/>
                <w:noProof/>
                <w:webHidden/>
                <w:sz w:val="28"/>
                <w:szCs w:val="28"/>
              </w:rPr>
              <w:fldChar w:fldCharType="separate"/>
            </w:r>
            <w:r w:rsidR="003D6A6B">
              <w:rPr>
                <w:smallCaps w:val="0"/>
                <w:noProof/>
                <w:webHidden/>
                <w:sz w:val="28"/>
                <w:szCs w:val="28"/>
              </w:rPr>
              <w:t>7</w:t>
            </w:r>
            <w:r w:rsidR="001F6E0C" w:rsidRPr="007E3EBA">
              <w:rPr>
                <w:smallCaps w:val="0"/>
                <w:noProof/>
                <w:webHidden/>
                <w:sz w:val="28"/>
                <w:szCs w:val="28"/>
              </w:rPr>
              <w:fldChar w:fldCharType="end"/>
            </w:r>
          </w:hyperlink>
        </w:p>
        <w:p w14:paraId="2032F2C1" w14:textId="4A72EB87" w:rsidR="001F6E0C" w:rsidRPr="007E3EBA" w:rsidRDefault="00484A39" w:rsidP="004F7B67">
          <w:pPr>
            <w:pStyle w:val="TOC2"/>
            <w:spacing w:line="276" w:lineRule="auto"/>
            <w:rPr>
              <w:rFonts w:asciiTheme="minorHAnsi" w:eastAsiaTheme="minorEastAsia" w:hAnsiTheme="minorHAnsi" w:cstheme="minorBidi"/>
              <w:smallCaps w:val="0"/>
              <w:noProof/>
              <w:sz w:val="28"/>
              <w:szCs w:val="28"/>
            </w:rPr>
          </w:pPr>
          <w:hyperlink w:anchor="_Toc90247017" w:history="1">
            <w:r w:rsidR="001F6E0C" w:rsidRPr="007E3EBA">
              <w:rPr>
                <w:rStyle w:val="Hyperlink"/>
                <w:smallCaps w:val="0"/>
                <w:noProof/>
                <w:sz w:val="28"/>
                <w:szCs w:val="28"/>
              </w:rPr>
              <w:t>1.3</w:t>
            </w:r>
            <w:r w:rsidR="001F6E0C" w:rsidRPr="007E3EBA">
              <w:rPr>
                <w:rFonts w:asciiTheme="minorHAnsi" w:eastAsiaTheme="minorEastAsia" w:hAnsiTheme="minorHAnsi" w:cstheme="minorBidi"/>
                <w:smallCaps w:val="0"/>
                <w:noProof/>
                <w:sz w:val="28"/>
                <w:szCs w:val="28"/>
              </w:rPr>
              <w:tab/>
            </w:r>
            <w:r w:rsidR="001F6E0C" w:rsidRPr="007E3EBA">
              <w:rPr>
                <w:rStyle w:val="Hyperlink"/>
                <w:smallCaps w:val="0"/>
                <w:noProof/>
                <w:sz w:val="28"/>
                <w:szCs w:val="28"/>
              </w:rPr>
              <w:t>Обзор и анализ существующих аналогов</w:t>
            </w:r>
            <w:r w:rsidR="001F6E0C" w:rsidRPr="007E3EBA">
              <w:rPr>
                <w:smallCaps w:val="0"/>
                <w:noProof/>
                <w:webHidden/>
                <w:sz w:val="28"/>
                <w:szCs w:val="28"/>
              </w:rPr>
              <w:tab/>
            </w:r>
            <w:r w:rsidR="001F6E0C" w:rsidRPr="007E3EBA">
              <w:rPr>
                <w:smallCaps w:val="0"/>
                <w:noProof/>
                <w:webHidden/>
                <w:sz w:val="28"/>
                <w:szCs w:val="28"/>
              </w:rPr>
              <w:fldChar w:fldCharType="begin"/>
            </w:r>
            <w:r w:rsidR="001F6E0C" w:rsidRPr="007E3EBA">
              <w:rPr>
                <w:smallCaps w:val="0"/>
                <w:noProof/>
                <w:webHidden/>
                <w:sz w:val="28"/>
                <w:szCs w:val="28"/>
              </w:rPr>
              <w:instrText xml:space="preserve"> PAGEREF _Toc90247017 \h </w:instrText>
            </w:r>
            <w:r w:rsidR="001F6E0C" w:rsidRPr="007E3EBA">
              <w:rPr>
                <w:smallCaps w:val="0"/>
                <w:noProof/>
                <w:webHidden/>
                <w:sz w:val="28"/>
                <w:szCs w:val="28"/>
              </w:rPr>
            </w:r>
            <w:r w:rsidR="001F6E0C" w:rsidRPr="007E3EBA">
              <w:rPr>
                <w:smallCaps w:val="0"/>
                <w:noProof/>
                <w:webHidden/>
                <w:sz w:val="28"/>
                <w:szCs w:val="28"/>
              </w:rPr>
              <w:fldChar w:fldCharType="separate"/>
            </w:r>
            <w:r w:rsidR="003D6A6B">
              <w:rPr>
                <w:smallCaps w:val="0"/>
                <w:noProof/>
                <w:webHidden/>
                <w:sz w:val="28"/>
                <w:szCs w:val="28"/>
              </w:rPr>
              <w:t>8</w:t>
            </w:r>
            <w:r w:rsidR="001F6E0C" w:rsidRPr="007E3EBA">
              <w:rPr>
                <w:smallCaps w:val="0"/>
                <w:noProof/>
                <w:webHidden/>
                <w:sz w:val="28"/>
                <w:szCs w:val="28"/>
              </w:rPr>
              <w:fldChar w:fldCharType="end"/>
            </w:r>
          </w:hyperlink>
        </w:p>
        <w:p w14:paraId="5D97A024" w14:textId="00ECEAE1" w:rsidR="001F6E0C" w:rsidRPr="007E3EBA" w:rsidRDefault="00484A39" w:rsidP="004F7B67">
          <w:pPr>
            <w:pStyle w:val="TOC2"/>
            <w:spacing w:line="276" w:lineRule="auto"/>
            <w:rPr>
              <w:rFonts w:asciiTheme="minorHAnsi" w:eastAsiaTheme="minorEastAsia" w:hAnsiTheme="minorHAnsi" w:cstheme="minorBidi"/>
              <w:smallCaps w:val="0"/>
              <w:noProof/>
              <w:sz w:val="28"/>
              <w:szCs w:val="28"/>
            </w:rPr>
          </w:pPr>
          <w:hyperlink w:anchor="_Toc90247018" w:history="1">
            <w:r w:rsidR="001F6E0C" w:rsidRPr="007E3EBA">
              <w:rPr>
                <w:rStyle w:val="Hyperlink"/>
                <w:smallCaps w:val="0"/>
                <w:noProof/>
                <w:sz w:val="28"/>
                <w:szCs w:val="28"/>
              </w:rPr>
              <w:t>1.4</w:t>
            </w:r>
            <w:r w:rsidR="001F6E0C" w:rsidRPr="007E3EBA">
              <w:rPr>
                <w:rFonts w:asciiTheme="minorHAnsi" w:eastAsiaTheme="minorEastAsia" w:hAnsiTheme="minorHAnsi" w:cstheme="minorBidi"/>
                <w:smallCaps w:val="0"/>
                <w:noProof/>
                <w:sz w:val="28"/>
                <w:szCs w:val="28"/>
              </w:rPr>
              <w:tab/>
            </w:r>
            <w:r w:rsidR="001F6E0C" w:rsidRPr="007E3EBA">
              <w:rPr>
                <w:rStyle w:val="Hyperlink"/>
                <w:smallCaps w:val="0"/>
                <w:noProof/>
                <w:sz w:val="28"/>
                <w:szCs w:val="28"/>
              </w:rPr>
              <w:t>Выбранные методологии и инструментальные средства проектирования</w:t>
            </w:r>
            <w:r w:rsidR="001F6E0C" w:rsidRPr="007E3EBA">
              <w:rPr>
                <w:smallCaps w:val="0"/>
                <w:noProof/>
                <w:webHidden/>
                <w:sz w:val="28"/>
                <w:szCs w:val="28"/>
              </w:rPr>
              <w:tab/>
            </w:r>
            <w:r w:rsidR="001F6E0C" w:rsidRPr="007E3EBA">
              <w:rPr>
                <w:smallCaps w:val="0"/>
                <w:noProof/>
                <w:webHidden/>
                <w:sz w:val="28"/>
                <w:szCs w:val="28"/>
              </w:rPr>
              <w:fldChar w:fldCharType="begin"/>
            </w:r>
            <w:r w:rsidR="001F6E0C" w:rsidRPr="007E3EBA">
              <w:rPr>
                <w:smallCaps w:val="0"/>
                <w:noProof/>
                <w:webHidden/>
                <w:sz w:val="28"/>
                <w:szCs w:val="28"/>
              </w:rPr>
              <w:instrText xml:space="preserve"> PAGEREF _Toc90247018 \h </w:instrText>
            </w:r>
            <w:r w:rsidR="001F6E0C" w:rsidRPr="007E3EBA">
              <w:rPr>
                <w:smallCaps w:val="0"/>
                <w:noProof/>
                <w:webHidden/>
                <w:sz w:val="28"/>
                <w:szCs w:val="28"/>
              </w:rPr>
            </w:r>
            <w:r w:rsidR="001F6E0C" w:rsidRPr="007E3EBA">
              <w:rPr>
                <w:smallCaps w:val="0"/>
                <w:noProof/>
                <w:webHidden/>
                <w:sz w:val="28"/>
                <w:szCs w:val="28"/>
              </w:rPr>
              <w:fldChar w:fldCharType="separate"/>
            </w:r>
            <w:r w:rsidR="003D6A6B">
              <w:rPr>
                <w:smallCaps w:val="0"/>
                <w:noProof/>
                <w:webHidden/>
                <w:sz w:val="28"/>
                <w:szCs w:val="28"/>
              </w:rPr>
              <w:t>13</w:t>
            </w:r>
            <w:r w:rsidR="001F6E0C" w:rsidRPr="007E3EBA">
              <w:rPr>
                <w:smallCaps w:val="0"/>
                <w:noProof/>
                <w:webHidden/>
                <w:sz w:val="28"/>
                <w:szCs w:val="28"/>
              </w:rPr>
              <w:fldChar w:fldCharType="end"/>
            </w:r>
          </w:hyperlink>
        </w:p>
        <w:p w14:paraId="1CE7709A" w14:textId="1834E1AC" w:rsidR="001F6E0C" w:rsidRPr="007E3EBA" w:rsidRDefault="00484A39" w:rsidP="004F7B67">
          <w:pPr>
            <w:pStyle w:val="TOC1"/>
            <w:spacing w:line="276" w:lineRule="auto"/>
            <w:rPr>
              <w:rFonts w:asciiTheme="minorHAnsi" w:eastAsiaTheme="minorEastAsia" w:hAnsiTheme="minorHAnsi" w:cstheme="minorBidi"/>
              <w:b w:val="0"/>
              <w:bCs w:val="0"/>
              <w:caps w:val="0"/>
              <w:noProof/>
              <w:sz w:val="28"/>
              <w:szCs w:val="28"/>
            </w:rPr>
          </w:pPr>
          <w:hyperlink w:anchor="_Toc90247019" w:history="1">
            <w:r w:rsidR="001F6E0C" w:rsidRPr="007E3EBA">
              <w:rPr>
                <w:rStyle w:val="Hyperlink"/>
                <w:b w:val="0"/>
                <w:bCs w:val="0"/>
                <w:caps w:val="0"/>
                <w:noProof/>
                <w:sz w:val="28"/>
                <w:szCs w:val="28"/>
              </w:rPr>
              <w:t>2</w:t>
            </w:r>
            <w:r w:rsidR="001F6E0C" w:rsidRPr="007E3EBA">
              <w:rPr>
                <w:rFonts w:asciiTheme="minorHAnsi" w:eastAsiaTheme="minorEastAsia" w:hAnsiTheme="minorHAnsi" w:cstheme="minorBidi"/>
                <w:b w:val="0"/>
                <w:bCs w:val="0"/>
                <w:caps w:val="0"/>
                <w:noProof/>
                <w:sz w:val="28"/>
                <w:szCs w:val="28"/>
              </w:rPr>
              <w:tab/>
            </w:r>
            <w:r w:rsidR="001F6E0C" w:rsidRPr="007E3EBA">
              <w:rPr>
                <w:rStyle w:val="Hyperlink"/>
                <w:b w:val="0"/>
                <w:bCs w:val="0"/>
                <w:caps w:val="0"/>
                <w:noProof/>
                <w:sz w:val="28"/>
                <w:szCs w:val="28"/>
              </w:rPr>
              <w:t>П</w:t>
            </w:r>
            <w:r w:rsidR="001E0728" w:rsidRPr="007E3EBA">
              <w:rPr>
                <w:rStyle w:val="Hyperlink"/>
                <w:b w:val="0"/>
                <w:bCs w:val="0"/>
                <w:caps w:val="0"/>
                <w:noProof/>
                <w:sz w:val="28"/>
                <w:szCs w:val="28"/>
                <w:lang w:val="ru-RU"/>
              </w:rPr>
              <w:t>роектно-расчетная часть</w:t>
            </w:r>
            <w:r w:rsidR="001F6E0C" w:rsidRPr="007E3EBA">
              <w:rPr>
                <w:b w:val="0"/>
                <w:bCs w:val="0"/>
                <w:caps w:val="0"/>
                <w:noProof/>
                <w:webHidden/>
                <w:sz w:val="28"/>
                <w:szCs w:val="28"/>
              </w:rPr>
              <w:tab/>
            </w:r>
            <w:r w:rsidR="001F6E0C" w:rsidRPr="007E3EBA">
              <w:rPr>
                <w:b w:val="0"/>
                <w:bCs w:val="0"/>
                <w:caps w:val="0"/>
                <w:noProof/>
                <w:webHidden/>
                <w:sz w:val="28"/>
                <w:szCs w:val="28"/>
              </w:rPr>
              <w:fldChar w:fldCharType="begin"/>
            </w:r>
            <w:r w:rsidR="001F6E0C" w:rsidRPr="007E3EBA">
              <w:rPr>
                <w:b w:val="0"/>
                <w:bCs w:val="0"/>
                <w:caps w:val="0"/>
                <w:noProof/>
                <w:webHidden/>
                <w:sz w:val="28"/>
                <w:szCs w:val="28"/>
              </w:rPr>
              <w:instrText xml:space="preserve"> PAGEREF _Toc90247019 \h </w:instrText>
            </w:r>
            <w:r w:rsidR="001F6E0C" w:rsidRPr="007E3EBA">
              <w:rPr>
                <w:b w:val="0"/>
                <w:bCs w:val="0"/>
                <w:caps w:val="0"/>
                <w:noProof/>
                <w:webHidden/>
                <w:sz w:val="28"/>
                <w:szCs w:val="28"/>
              </w:rPr>
            </w:r>
            <w:r w:rsidR="001F6E0C" w:rsidRPr="007E3EBA">
              <w:rPr>
                <w:b w:val="0"/>
                <w:bCs w:val="0"/>
                <w:caps w:val="0"/>
                <w:noProof/>
                <w:webHidden/>
                <w:sz w:val="28"/>
                <w:szCs w:val="28"/>
              </w:rPr>
              <w:fldChar w:fldCharType="separate"/>
            </w:r>
            <w:r w:rsidR="003D6A6B">
              <w:rPr>
                <w:b w:val="0"/>
                <w:bCs w:val="0"/>
                <w:caps w:val="0"/>
                <w:noProof/>
                <w:webHidden/>
                <w:sz w:val="28"/>
                <w:szCs w:val="28"/>
              </w:rPr>
              <w:t>16</w:t>
            </w:r>
            <w:r w:rsidR="001F6E0C" w:rsidRPr="007E3EBA">
              <w:rPr>
                <w:b w:val="0"/>
                <w:bCs w:val="0"/>
                <w:caps w:val="0"/>
                <w:noProof/>
                <w:webHidden/>
                <w:sz w:val="28"/>
                <w:szCs w:val="28"/>
              </w:rPr>
              <w:fldChar w:fldCharType="end"/>
            </w:r>
          </w:hyperlink>
        </w:p>
        <w:p w14:paraId="75D79085" w14:textId="1B907CC6" w:rsidR="001F6E0C" w:rsidRPr="007E3EBA" w:rsidRDefault="00484A39" w:rsidP="004F7B67">
          <w:pPr>
            <w:pStyle w:val="TOC2"/>
            <w:spacing w:line="276" w:lineRule="auto"/>
            <w:rPr>
              <w:rFonts w:asciiTheme="minorHAnsi" w:eastAsiaTheme="minorEastAsia" w:hAnsiTheme="minorHAnsi" w:cstheme="minorBidi"/>
              <w:smallCaps w:val="0"/>
              <w:noProof/>
              <w:sz w:val="28"/>
              <w:szCs w:val="28"/>
            </w:rPr>
          </w:pPr>
          <w:hyperlink w:anchor="_Toc90247020" w:history="1">
            <w:r w:rsidR="001F6E0C" w:rsidRPr="007E3EBA">
              <w:rPr>
                <w:rStyle w:val="Hyperlink"/>
                <w:smallCaps w:val="0"/>
                <w:noProof/>
                <w:sz w:val="28"/>
                <w:szCs w:val="28"/>
                <w:lang w:val="en-US"/>
              </w:rPr>
              <w:t>2.1</w:t>
            </w:r>
            <w:r w:rsidR="001F6E0C" w:rsidRPr="007E3EBA">
              <w:rPr>
                <w:rFonts w:asciiTheme="minorHAnsi" w:eastAsiaTheme="minorEastAsia" w:hAnsiTheme="minorHAnsi" w:cstheme="minorBidi"/>
                <w:smallCaps w:val="0"/>
                <w:noProof/>
                <w:sz w:val="28"/>
                <w:szCs w:val="28"/>
              </w:rPr>
              <w:tab/>
            </w:r>
            <w:r w:rsidR="001F6E0C" w:rsidRPr="007E3EBA">
              <w:rPr>
                <w:rStyle w:val="Hyperlink"/>
                <w:smallCaps w:val="0"/>
                <w:noProof/>
                <w:sz w:val="28"/>
                <w:szCs w:val="28"/>
              </w:rPr>
              <w:t>Концептуальная модель системы</w:t>
            </w:r>
            <w:r w:rsidR="001F6E0C" w:rsidRPr="007E3EBA">
              <w:rPr>
                <w:smallCaps w:val="0"/>
                <w:noProof/>
                <w:webHidden/>
                <w:sz w:val="28"/>
                <w:szCs w:val="28"/>
              </w:rPr>
              <w:tab/>
            </w:r>
            <w:r w:rsidR="001F6E0C" w:rsidRPr="007E3EBA">
              <w:rPr>
                <w:smallCaps w:val="0"/>
                <w:noProof/>
                <w:webHidden/>
                <w:sz w:val="28"/>
                <w:szCs w:val="28"/>
              </w:rPr>
              <w:fldChar w:fldCharType="begin"/>
            </w:r>
            <w:r w:rsidR="001F6E0C" w:rsidRPr="007E3EBA">
              <w:rPr>
                <w:smallCaps w:val="0"/>
                <w:noProof/>
                <w:webHidden/>
                <w:sz w:val="28"/>
                <w:szCs w:val="28"/>
              </w:rPr>
              <w:instrText xml:space="preserve"> PAGEREF _Toc90247020 \h </w:instrText>
            </w:r>
            <w:r w:rsidR="001F6E0C" w:rsidRPr="007E3EBA">
              <w:rPr>
                <w:smallCaps w:val="0"/>
                <w:noProof/>
                <w:webHidden/>
                <w:sz w:val="28"/>
                <w:szCs w:val="28"/>
              </w:rPr>
            </w:r>
            <w:r w:rsidR="001F6E0C" w:rsidRPr="007E3EBA">
              <w:rPr>
                <w:smallCaps w:val="0"/>
                <w:noProof/>
                <w:webHidden/>
                <w:sz w:val="28"/>
                <w:szCs w:val="28"/>
              </w:rPr>
              <w:fldChar w:fldCharType="separate"/>
            </w:r>
            <w:r w:rsidR="003D6A6B">
              <w:rPr>
                <w:smallCaps w:val="0"/>
                <w:noProof/>
                <w:webHidden/>
                <w:sz w:val="28"/>
                <w:szCs w:val="28"/>
              </w:rPr>
              <w:t>16</w:t>
            </w:r>
            <w:r w:rsidR="001F6E0C" w:rsidRPr="007E3EBA">
              <w:rPr>
                <w:smallCaps w:val="0"/>
                <w:noProof/>
                <w:webHidden/>
                <w:sz w:val="28"/>
                <w:szCs w:val="28"/>
              </w:rPr>
              <w:fldChar w:fldCharType="end"/>
            </w:r>
          </w:hyperlink>
        </w:p>
        <w:p w14:paraId="69D03094" w14:textId="1B893910" w:rsidR="001F6E0C" w:rsidRPr="007E3EBA" w:rsidRDefault="00484A39" w:rsidP="004F7B67">
          <w:pPr>
            <w:pStyle w:val="TOC2"/>
            <w:spacing w:line="276" w:lineRule="auto"/>
            <w:rPr>
              <w:rFonts w:asciiTheme="minorHAnsi" w:eastAsiaTheme="minorEastAsia" w:hAnsiTheme="minorHAnsi" w:cstheme="minorBidi"/>
              <w:smallCaps w:val="0"/>
              <w:noProof/>
              <w:sz w:val="28"/>
              <w:szCs w:val="28"/>
            </w:rPr>
          </w:pPr>
          <w:hyperlink w:anchor="_Toc90247021" w:history="1">
            <w:r w:rsidR="001F6E0C" w:rsidRPr="007E3EBA">
              <w:rPr>
                <w:rStyle w:val="Hyperlink"/>
                <w:smallCaps w:val="0"/>
                <w:noProof/>
                <w:sz w:val="28"/>
                <w:szCs w:val="28"/>
              </w:rPr>
              <w:t>2.2</w:t>
            </w:r>
            <w:r w:rsidR="001F6E0C" w:rsidRPr="007E3EBA">
              <w:rPr>
                <w:rFonts w:asciiTheme="minorHAnsi" w:eastAsiaTheme="minorEastAsia" w:hAnsiTheme="minorHAnsi" w:cstheme="minorBidi"/>
                <w:smallCaps w:val="0"/>
                <w:noProof/>
                <w:sz w:val="28"/>
                <w:szCs w:val="28"/>
              </w:rPr>
              <w:tab/>
            </w:r>
            <w:r w:rsidR="001F6E0C" w:rsidRPr="007E3EBA">
              <w:rPr>
                <w:rStyle w:val="Hyperlink"/>
                <w:smallCaps w:val="0"/>
                <w:noProof/>
                <w:sz w:val="28"/>
                <w:szCs w:val="28"/>
              </w:rPr>
              <w:t>Информационное обеспечение</w:t>
            </w:r>
            <w:r w:rsidR="001F6E0C" w:rsidRPr="007E3EBA">
              <w:rPr>
                <w:smallCaps w:val="0"/>
                <w:noProof/>
                <w:webHidden/>
                <w:sz w:val="28"/>
                <w:szCs w:val="28"/>
              </w:rPr>
              <w:tab/>
            </w:r>
            <w:r w:rsidR="001F6E0C" w:rsidRPr="007E3EBA">
              <w:rPr>
                <w:smallCaps w:val="0"/>
                <w:noProof/>
                <w:webHidden/>
                <w:sz w:val="28"/>
                <w:szCs w:val="28"/>
              </w:rPr>
              <w:fldChar w:fldCharType="begin"/>
            </w:r>
            <w:r w:rsidR="001F6E0C" w:rsidRPr="007E3EBA">
              <w:rPr>
                <w:smallCaps w:val="0"/>
                <w:noProof/>
                <w:webHidden/>
                <w:sz w:val="28"/>
                <w:szCs w:val="28"/>
              </w:rPr>
              <w:instrText xml:space="preserve"> PAGEREF _Toc90247021 \h </w:instrText>
            </w:r>
            <w:r w:rsidR="001F6E0C" w:rsidRPr="007E3EBA">
              <w:rPr>
                <w:smallCaps w:val="0"/>
                <w:noProof/>
                <w:webHidden/>
                <w:sz w:val="28"/>
                <w:szCs w:val="28"/>
              </w:rPr>
            </w:r>
            <w:r w:rsidR="001F6E0C" w:rsidRPr="007E3EBA">
              <w:rPr>
                <w:smallCaps w:val="0"/>
                <w:noProof/>
                <w:webHidden/>
                <w:sz w:val="28"/>
                <w:szCs w:val="28"/>
              </w:rPr>
              <w:fldChar w:fldCharType="separate"/>
            </w:r>
            <w:r w:rsidR="003D6A6B">
              <w:rPr>
                <w:smallCaps w:val="0"/>
                <w:noProof/>
                <w:webHidden/>
                <w:sz w:val="28"/>
                <w:szCs w:val="28"/>
              </w:rPr>
              <w:t>20</w:t>
            </w:r>
            <w:r w:rsidR="001F6E0C" w:rsidRPr="007E3EBA">
              <w:rPr>
                <w:smallCaps w:val="0"/>
                <w:noProof/>
                <w:webHidden/>
                <w:sz w:val="28"/>
                <w:szCs w:val="28"/>
              </w:rPr>
              <w:fldChar w:fldCharType="end"/>
            </w:r>
          </w:hyperlink>
        </w:p>
        <w:p w14:paraId="72E49E1D" w14:textId="23BD8BCE" w:rsidR="001F6E0C" w:rsidRPr="007E3EBA" w:rsidRDefault="00484A39" w:rsidP="004F7B67">
          <w:pPr>
            <w:pStyle w:val="TOC2"/>
            <w:spacing w:line="276" w:lineRule="auto"/>
            <w:rPr>
              <w:rFonts w:asciiTheme="minorHAnsi" w:eastAsiaTheme="minorEastAsia" w:hAnsiTheme="minorHAnsi" w:cstheme="minorBidi"/>
              <w:smallCaps w:val="0"/>
              <w:noProof/>
              <w:sz w:val="28"/>
              <w:szCs w:val="28"/>
            </w:rPr>
          </w:pPr>
          <w:hyperlink w:anchor="_Toc90247022" w:history="1">
            <w:r w:rsidR="001F6E0C" w:rsidRPr="007E3EBA">
              <w:rPr>
                <w:rStyle w:val="Hyperlink"/>
                <w:smallCaps w:val="0"/>
                <w:noProof/>
                <w:sz w:val="28"/>
                <w:szCs w:val="28"/>
              </w:rPr>
              <w:t>2.3</w:t>
            </w:r>
            <w:r w:rsidR="001F6E0C" w:rsidRPr="007E3EBA">
              <w:rPr>
                <w:rFonts w:asciiTheme="minorHAnsi" w:eastAsiaTheme="minorEastAsia" w:hAnsiTheme="minorHAnsi" w:cstheme="minorBidi"/>
                <w:smallCaps w:val="0"/>
                <w:noProof/>
                <w:sz w:val="28"/>
                <w:szCs w:val="28"/>
              </w:rPr>
              <w:tab/>
            </w:r>
            <w:r w:rsidR="001F6E0C" w:rsidRPr="007E3EBA">
              <w:rPr>
                <w:rStyle w:val="Hyperlink"/>
                <w:smallCaps w:val="0"/>
                <w:noProof/>
                <w:sz w:val="28"/>
                <w:szCs w:val="28"/>
              </w:rPr>
              <w:t>Математическое и алгоритмическое обеспечение</w:t>
            </w:r>
            <w:r w:rsidR="001F6E0C" w:rsidRPr="007E3EBA">
              <w:rPr>
                <w:smallCaps w:val="0"/>
                <w:noProof/>
                <w:webHidden/>
                <w:sz w:val="28"/>
                <w:szCs w:val="28"/>
              </w:rPr>
              <w:tab/>
            </w:r>
            <w:r w:rsidR="001F6E0C" w:rsidRPr="007E3EBA">
              <w:rPr>
                <w:smallCaps w:val="0"/>
                <w:noProof/>
                <w:webHidden/>
                <w:sz w:val="28"/>
                <w:szCs w:val="28"/>
              </w:rPr>
              <w:fldChar w:fldCharType="begin"/>
            </w:r>
            <w:r w:rsidR="001F6E0C" w:rsidRPr="007E3EBA">
              <w:rPr>
                <w:smallCaps w:val="0"/>
                <w:noProof/>
                <w:webHidden/>
                <w:sz w:val="28"/>
                <w:szCs w:val="28"/>
              </w:rPr>
              <w:instrText xml:space="preserve"> PAGEREF _Toc90247022 \h </w:instrText>
            </w:r>
            <w:r w:rsidR="001F6E0C" w:rsidRPr="007E3EBA">
              <w:rPr>
                <w:smallCaps w:val="0"/>
                <w:noProof/>
                <w:webHidden/>
                <w:sz w:val="28"/>
                <w:szCs w:val="28"/>
              </w:rPr>
            </w:r>
            <w:r w:rsidR="001F6E0C" w:rsidRPr="007E3EBA">
              <w:rPr>
                <w:smallCaps w:val="0"/>
                <w:noProof/>
                <w:webHidden/>
                <w:sz w:val="28"/>
                <w:szCs w:val="28"/>
              </w:rPr>
              <w:fldChar w:fldCharType="separate"/>
            </w:r>
            <w:r w:rsidR="003D6A6B">
              <w:rPr>
                <w:smallCaps w:val="0"/>
                <w:noProof/>
                <w:webHidden/>
                <w:sz w:val="28"/>
                <w:szCs w:val="28"/>
              </w:rPr>
              <w:t>26</w:t>
            </w:r>
            <w:r w:rsidR="001F6E0C" w:rsidRPr="007E3EBA">
              <w:rPr>
                <w:smallCaps w:val="0"/>
                <w:noProof/>
                <w:webHidden/>
                <w:sz w:val="28"/>
                <w:szCs w:val="28"/>
              </w:rPr>
              <w:fldChar w:fldCharType="end"/>
            </w:r>
          </w:hyperlink>
        </w:p>
        <w:p w14:paraId="4792C482" w14:textId="286B6052" w:rsidR="001F6E0C" w:rsidRPr="007E3EBA" w:rsidRDefault="00484A39" w:rsidP="004F7B67">
          <w:pPr>
            <w:pStyle w:val="TOC1"/>
            <w:spacing w:line="276" w:lineRule="auto"/>
            <w:rPr>
              <w:rFonts w:asciiTheme="minorHAnsi" w:eastAsiaTheme="minorEastAsia" w:hAnsiTheme="minorHAnsi" w:cstheme="minorBidi"/>
              <w:b w:val="0"/>
              <w:bCs w:val="0"/>
              <w:caps w:val="0"/>
              <w:noProof/>
              <w:sz w:val="28"/>
              <w:szCs w:val="28"/>
            </w:rPr>
          </w:pPr>
          <w:hyperlink w:anchor="_Toc90247023" w:history="1">
            <w:r w:rsidR="001F6E0C" w:rsidRPr="007E3EBA">
              <w:rPr>
                <w:rStyle w:val="Hyperlink"/>
                <w:b w:val="0"/>
                <w:bCs w:val="0"/>
                <w:caps w:val="0"/>
                <w:noProof/>
                <w:sz w:val="28"/>
                <w:szCs w:val="28"/>
              </w:rPr>
              <w:t>3</w:t>
            </w:r>
            <w:r w:rsidR="001F6E0C" w:rsidRPr="007E3EBA">
              <w:rPr>
                <w:rFonts w:asciiTheme="minorHAnsi" w:eastAsiaTheme="minorEastAsia" w:hAnsiTheme="minorHAnsi" w:cstheme="minorBidi"/>
                <w:b w:val="0"/>
                <w:bCs w:val="0"/>
                <w:caps w:val="0"/>
                <w:noProof/>
                <w:sz w:val="28"/>
                <w:szCs w:val="28"/>
              </w:rPr>
              <w:tab/>
            </w:r>
            <w:r w:rsidR="001F6E0C" w:rsidRPr="007E3EBA">
              <w:rPr>
                <w:rStyle w:val="Hyperlink"/>
                <w:b w:val="0"/>
                <w:bCs w:val="0"/>
                <w:caps w:val="0"/>
                <w:noProof/>
                <w:sz w:val="28"/>
                <w:szCs w:val="28"/>
              </w:rPr>
              <w:t>Р</w:t>
            </w:r>
            <w:r w:rsidR="001E0728" w:rsidRPr="007E3EBA">
              <w:rPr>
                <w:rStyle w:val="Hyperlink"/>
                <w:b w:val="0"/>
                <w:bCs w:val="0"/>
                <w:caps w:val="0"/>
                <w:noProof/>
                <w:sz w:val="28"/>
                <w:szCs w:val="28"/>
                <w:lang w:val="ru-RU"/>
              </w:rPr>
              <w:t>еализационная часть</w:t>
            </w:r>
            <w:r w:rsidR="001F6E0C" w:rsidRPr="007E3EBA">
              <w:rPr>
                <w:b w:val="0"/>
                <w:bCs w:val="0"/>
                <w:caps w:val="0"/>
                <w:noProof/>
                <w:webHidden/>
                <w:sz w:val="28"/>
                <w:szCs w:val="28"/>
              </w:rPr>
              <w:tab/>
            </w:r>
            <w:r w:rsidR="001F6E0C" w:rsidRPr="007E3EBA">
              <w:rPr>
                <w:b w:val="0"/>
                <w:bCs w:val="0"/>
                <w:caps w:val="0"/>
                <w:noProof/>
                <w:webHidden/>
                <w:sz w:val="28"/>
                <w:szCs w:val="28"/>
              </w:rPr>
              <w:fldChar w:fldCharType="begin"/>
            </w:r>
            <w:r w:rsidR="001F6E0C" w:rsidRPr="007E3EBA">
              <w:rPr>
                <w:b w:val="0"/>
                <w:bCs w:val="0"/>
                <w:caps w:val="0"/>
                <w:noProof/>
                <w:webHidden/>
                <w:sz w:val="28"/>
                <w:szCs w:val="28"/>
              </w:rPr>
              <w:instrText xml:space="preserve"> PAGEREF _Toc90247023 \h </w:instrText>
            </w:r>
            <w:r w:rsidR="001F6E0C" w:rsidRPr="007E3EBA">
              <w:rPr>
                <w:b w:val="0"/>
                <w:bCs w:val="0"/>
                <w:caps w:val="0"/>
                <w:noProof/>
                <w:webHidden/>
                <w:sz w:val="28"/>
                <w:szCs w:val="28"/>
              </w:rPr>
            </w:r>
            <w:r w:rsidR="001F6E0C" w:rsidRPr="007E3EBA">
              <w:rPr>
                <w:b w:val="0"/>
                <w:bCs w:val="0"/>
                <w:caps w:val="0"/>
                <w:noProof/>
                <w:webHidden/>
                <w:sz w:val="28"/>
                <w:szCs w:val="28"/>
              </w:rPr>
              <w:fldChar w:fldCharType="separate"/>
            </w:r>
            <w:r w:rsidR="003D6A6B">
              <w:rPr>
                <w:b w:val="0"/>
                <w:bCs w:val="0"/>
                <w:caps w:val="0"/>
                <w:noProof/>
                <w:webHidden/>
                <w:sz w:val="28"/>
                <w:szCs w:val="28"/>
              </w:rPr>
              <w:t>29</w:t>
            </w:r>
            <w:r w:rsidR="001F6E0C" w:rsidRPr="007E3EBA">
              <w:rPr>
                <w:b w:val="0"/>
                <w:bCs w:val="0"/>
                <w:caps w:val="0"/>
                <w:noProof/>
                <w:webHidden/>
                <w:sz w:val="28"/>
                <w:szCs w:val="28"/>
              </w:rPr>
              <w:fldChar w:fldCharType="end"/>
            </w:r>
          </w:hyperlink>
        </w:p>
        <w:p w14:paraId="6489805F" w14:textId="4C237D26" w:rsidR="001F6E0C" w:rsidRPr="007E3EBA" w:rsidRDefault="00484A39" w:rsidP="004F7B67">
          <w:pPr>
            <w:pStyle w:val="TOC2"/>
            <w:spacing w:line="276" w:lineRule="auto"/>
            <w:rPr>
              <w:rFonts w:asciiTheme="minorHAnsi" w:eastAsiaTheme="minorEastAsia" w:hAnsiTheme="minorHAnsi" w:cstheme="minorBidi"/>
              <w:smallCaps w:val="0"/>
              <w:noProof/>
              <w:sz w:val="28"/>
              <w:szCs w:val="28"/>
            </w:rPr>
          </w:pPr>
          <w:hyperlink w:anchor="_Toc90247024" w:history="1">
            <w:r w:rsidR="001F6E0C" w:rsidRPr="007E3EBA">
              <w:rPr>
                <w:rStyle w:val="Hyperlink"/>
                <w:smallCaps w:val="0"/>
                <w:noProof/>
                <w:sz w:val="28"/>
                <w:szCs w:val="28"/>
              </w:rPr>
              <w:t>3.1</w:t>
            </w:r>
            <w:r w:rsidR="001F6E0C" w:rsidRPr="007E3EBA">
              <w:rPr>
                <w:rFonts w:asciiTheme="minorHAnsi" w:eastAsiaTheme="minorEastAsia" w:hAnsiTheme="minorHAnsi" w:cstheme="minorBidi"/>
                <w:smallCaps w:val="0"/>
                <w:noProof/>
                <w:sz w:val="28"/>
                <w:szCs w:val="28"/>
              </w:rPr>
              <w:tab/>
            </w:r>
            <w:r w:rsidR="001F6E0C" w:rsidRPr="007E3EBA">
              <w:rPr>
                <w:rStyle w:val="Hyperlink"/>
                <w:smallCaps w:val="0"/>
                <w:noProof/>
                <w:sz w:val="28"/>
                <w:szCs w:val="28"/>
              </w:rPr>
              <w:t>Техническое обеспечение</w:t>
            </w:r>
            <w:r w:rsidR="001F6E0C" w:rsidRPr="007E3EBA">
              <w:rPr>
                <w:smallCaps w:val="0"/>
                <w:noProof/>
                <w:webHidden/>
                <w:sz w:val="28"/>
                <w:szCs w:val="28"/>
              </w:rPr>
              <w:tab/>
            </w:r>
            <w:r w:rsidR="001F6E0C" w:rsidRPr="007E3EBA">
              <w:rPr>
                <w:smallCaps w:val="0"/>
                <w:noProof/>
                <w:webHidden/>
                <w:sz w:val="28"/>
                <w:szCs w:val="28"/>
              </w:rPr>
              <w:fldChar w:fldCharType="begin"/>
            </w:r>
            <w:r w:rsidR="001F6E0C" w:rsidRPr="007E3EBA">
              <w:rPr>
                <w:smallCaps w:val="0"/>
                <w:noProof/>
                <w:webHidden/>
                <w:sz w:val="28"/>
                <w:szCs w:val="28"/>
              </w:rPr>
              <w:instrText xml:space="preserve"> PAGEREF _Toc90247024 \h </w:instrText>
            </w:r>
            <w:r w:rsidR="001F6E0C" w:rsidRPr="007E3EBA">
              <w:rPr>
                <w:smallCaps w:val="0"/>
                <w:noProof/>
                <w:webHidden/>
                <w:sz w:val="28"/>
                <w:szCs w:val="28"/>
              </w:rPr>
            </w:r>
            <w:r w:rsidR="001F6E0C" w:rsidRPr="007E3EBA">
              <w:rPr>
                <w:smallCaps w:val="0"/>
                <w:noProof/>
                <w:webHidden/>
                <w:sz w:val="28"/>
                <w:szCs w:val="28"/>
              </w:rPr>
              <w:fldChar w:fldCharType="separate"/>
            </w:r>
            <w:r w:rsidR="003D6A6B">
              <w:rPr>
                <w:smallCaps w:val="0"/>
                <w:noProof/>
                <w:webHidden/>
                <w:sz w:val="28"/>
                <w:szCs w:val="28"/>
              </w:rPr>
              <w:t>29</w:t>
            </w:r>
            <w:r w:rsidR="001F6E0C" w:rsidRPr="007E3EBA">
              <w:rPr>
                <w:smallCaps w:val="0"/>
                <w:noProof/>
                <w:webHidden/>
                <w:sz w:val="28"/>
                <w:szCs w:val="28"/>
              </w:rPr>
              <w:fldChar w:fldCharType="end"/>
            </w:r>
          </w:hyperlink>
        </w:p>
        <w:p w14:paraId="0A0EB1DA" w14:textId="70A7243B" w:rsidR="001F6E0C" w:rsidRPr="007E3EBA" w:rsidRDefault="00484A39" w:rsidP="004F7B67">
          <w:pPr>
            <w:pStyle w:val="TOC2"/>
            <w:spacing w:line="276" w:lineRule="auto"/>
            <w:rPr>
              <w:rFonts w:asciiTheme="minorHAnsi" w:eastAsiaTheme="minorEastAsia" w:hAnsiTheme="minorHAnsi" w:cstheme="minorBidi"/>
              <w:smallCaps w:val="0"/>
              <w:noProof/>
              <w:sz w:val="28"/>
              <w:szCs w:val="28"/>
            </w:rPr>
          </w:pPr>
          <w:hyperlink w:anchor="_Toc90247025" w:history="1">
            <w:r w:rsidR="001F6E0C" w:rsidRPr="007E3EBA">
              <w:rPr>
                <w:rStyle w:val="Hyperlink"/>
                <w:smallCaps w:val="0"/>
                <w:noProof/>
                <w:sz w:val="28"/>
                <w:szCs w:val="28"/>
              </w:rPr>
              <w:t>3.2</w:t>
            </w:r>
            <w:r w:rsidR="001F6E0C" w:rsidRPr="007E3EBA">
              <w:rPr>
                <w:rFonts w:asciiTheme="minorHAnsi" w:eastAsiaTheme="minorEastAsia" w:hAnsiTheme="minorHAnsi" w:cstheme="minorBidi"/>
                <w:smallCaps w:val="0"/>
                <w:noProof/>
                <w:sz w:val="28"/>
                <w:szCs w:val="28"/>
              </w:rPr>
              <w:tab/>
            </w:r>
            <w:r w:rsidR="001F6E0C" w:rsidRPr="007E3EBA">
              <w:rPr>
                <w:rStyle w:val="Hyperlink"/>
                <w:smallCaps w:val="0"/>
                <w:noProof/>
                <w:sz w:val="28"/>
                <w:szCs w:val="28"/>
              </w:rPr>
              <w:t>Программное обеспечение</w:t>
            </w:r>
            <w:r w:rsidR="001F6E0C" w:rsidRPr="007E3EBA">
              <w:rPr>
                <w:smallCaps w:val="0"/>
                <w:noProof/>
                <w:webHidden/>
                <w:sz w:val="28"/>
                <w:szCs w:val="28"/>
              </w:rPr>
              <w:tab/>
            </w:r>
            <w:r w:rsidR="001F6E0C" w:rsidRPr="007E3EBA">
              <w:rPr>
                <w:smallCaps w:val="0"/>
                <w:noProof/>
                <w:webHidden/>
                <w:sz w:val="28"/>
                <w:szCs w:val="28"/>
              </w:rPr>
              <w:fldChar w:fldCharType="begin"/>
            </w:r>
            <w:r w:rsidR="001F6E0C" w:rsidRPr="007E3EBA">
              <w:rPr>
                <w:smallCaps w:val="0"/>
                <w:noProof/>
                <w:webHidden/>
                <w:sz w:val="28"/>
                <w:szCs w:val="28"/>
              </w:rPr>
              <w:instrText xml:space="preserve"> PAGEREF _Toc90247025 \h </w:instrText>
            </w:r>
            <w:r w:rsidR="001F6E0C" w:rsidRPr="007E3EBA">
              <w:rPr>
                <w:smallCaps w:val="0"/>
                <w:noProof/>
                <w:webHidden/>
                <w:sz w:val="28"/>
                <w:szCs w:val="28"/>
              </w:rPr>
            </w:r>
            <w:r w:rsidR="001F6E0C" w:rsidRPr="007E3EBA">
              <w:rPr>
                <w:smallCaps w:val="0"/>
                <w:noProof/>
                <w:webHidden/>
                <w:sz w:val="28"/>
                <w:szCs w:val="28"/>
              </w:rPr>
              <w:fldChar w:fldCharType="separate"/>
            </w:r>
            <w:r w:rsidR="003D6A6B">
              <w:rPr>
                <w:smallCaps w:val="0"/>
                <w:noProof/>
                <w:webHidden/>
                <w:sz w:val="28"/>
                <w:szCs w:val="28"/>
              </w:rPr>
              <w:t>32</w:t>
            </w:r>
            <w:r w:rsidR="001F6E0C" w:rsidRPr="007E3EBA">
              <w:rPr>
                <w:smallCaps w:val="0"/>
                <w:noProof/>
                <w:webHidden/>
                <w:sz w:val="28"/>
                <w:szCs w:val="28"/>
              </w:rPr>
              <w:fldChar w:fldCharType="end"/>
            </w:r>
          </w:hyperlink>
        </w:p>
        <w:p w14:paraId="70C9BCE7" w14:textId="62217CBD" w:rsidR="001F6E0C" w:rsidRPr="007E3EBA" w:rsidRDefault="00484A39" w:rsidP="004F7B67">
          <w:pPr>
            <w:pStyle w:val="TOC2"/>
            <w:spacing w:line="276" w:lineRule="auto"/>
            <w:rPr>
              <w:rFonts w:asciiTheme="minorHAnsi" w:eastAsiaTheme="minorEastAsia" w:hAnsiTheme="minorHAnsi" w:cstheme="minorBidi"/>
              <w:smallCaps w:val="0"/>
              <w:noProof/>
              <w:sz w:val="28"/>
              <w:szCs w:val="28"/>
            </w:rPr>
          </w:pPr>
          <w:hyperlink w:anchor="_Toc90247026" w:history="1">
            <w:r w:rsidR="001F6E0C" w:rsidRPr="007E3EBA">
              <w:rPr>
                <w:rStyle w:val="Hyperlink"/>
                <w:smallCaps w:val="0"/>
                <w:noProof/>
                <w:sz w:val="28"/>
                <w:szCs w:val="28"/>
              </w:rPr>
              <w:t>3.3</w:t>
            </w:r>
            <w:r w:rsidR="001F6E0C" w:rsidRPr="007E3EBA">
              <w:rPr>
                <w:rFonts w:asciiTheme="minorHAnsi" w:eastAsiaTheme="minorEastAsia" w:hAnsiTheme="minorHAnsi" w:cstheme="minorBidi"/>
                <w:smallCaps w:val="0"/>
                <w:noProof/>
                <w:sz w:val="28"/>
                <w:szCs w:val="28"/>
              </w:rPr>
              <w:tab/>
            </w:r>
            <w:r w:rsidR="001F6E0C" w:rsidRPr="007E3EBA">
              <w:rPr>
                <w:rStyle w:val="Hyperlink"/>
                <w:smallCaps w:val="0"/>
                <w:noProof/>
                <w:sz w:val="28"/>
                <w:szCs w:val="28"/>
              </w:rPr>
              <w:t>Организационное обеспечение</w:t>
            </w:r>
            <w:r w:rsidR="001F6E0C" w:rsidRPr="007E3EBA">
              <w:rPr>
                <w:smallCaps w:val="0"/>
                <w:noProof/>
                <w:webHidden/>
                <w:sz w:val="28"/>
                <w:szCs w:val="28"/>
              </w:rPr>
              <w:tab/>
            </w:r>
            <w:r w:rsidR="001F6E0C" w:rsidRPr="007E3EBA">
              <w:rPr>
                <w:smallCaps w:val="0"/>
                <w:noProof/>
                <w:webHidden/>
                <w:sz w:val="28"/>
                <w:szCs w:val="28"/>
              </w:rPr>
              <w:fldChar w:fldCharType="begin"/>
            </w:r>
            <w:r w:rsidR="001F6E0C" w:rsidRPr="007E3EBA">
              <w:rPr>
                <w:smallCaps w:val="0"/>
                <w:noProof/>
                <w:webHidden/>
                <w:sz w:val="28"/>
                <w:szCs w:val="28"/>
              </w:rPr>
              <w:instrText xml:space="preserve"> PAGEREF _Toc90247026 \h </w:instrText>
            </w:r>
            <w:r w:rsidR="001F6E0C" w:rsidRPr="007E3EBA">
              <w:rPr>
                <w:smallCaps w:val="0"/>
                <w:noProof/>
                <w:webHidden/>
                <w:sz w:val="28"/>
                <w:szCs w:val="28"/>
              </w:rPr>
            </w:r>
            <w:r w:rsidR="001F6E0C" w:rsidRPr="007E3EBA">
              <w:rPr>
                <w:smallCaps w:val="0"/>
                <w:noProof/>
                <w:webHidden/>
                <w:sz w:val="28"/>
                <w:szCs w:val="28"/>
              </w:rPr>
              <w:fldChar w:fldCharType="separate"/>
            </w:r>
            <w:r w:rsidR="003D6A6B">
              <w:rPr>
                <w:smallCaps w:val="0"/>
                <w:noProof/>
                <w:webHidden/>
                <w:sz w:val="28"/>
                <w:szCs w:val="28"/>
              </w:rPr>
              <w:t>34</w:t>
            </w:r>
            <w:r w:rsidR="001F6E0C" w:rsidRPr="007E3EBA">
              <w:rPr>
                <w:smallCaps w:val="0"/>
                <w:noProof/>
                <w:webHidden/>
                <w:sz w:val="28"/>
                <w:szCs w:val="28"/>
              </w:rPr>
              <w:fldChar w:fldCharType="end"/>
            </w:r>
          </w:hyperlink>
        </w:p>
        <w:p w14:paraId="0660D96A" w14:textId="62AF076A" w:rsidR="001F6E0C" w:rsidRPr="007E3EBA" w:rsidRDefault="00484A39" w:rsidP="004F7B67">
          <w:pPr>
            <w:pStyle w:val="TOC1"/>
            <w:spacing w:line="276" w:lineRule="auto"/>
            <w:rPr>
              <w:rFonts w:asciiTheme="minorHAnsi" w:eastAsiaTheme="minorEastAsia" w:hAnsiTheme="minorHAnsi" w:cstheme="minorBidi"/>
              <w:b w:val="0"/>
              <w:bCs w:val="0"/>
              <w:caps w:val="0"/>
              <w:noProof/>
              <w:sz w:val="28"/>
              <w:szCs w:val="28"/>
            </w:rPr>
          </w:pPr>
          <w:hyperlink w:anchor="_Toc90247027" w:history="1">
            <w:r w:rsidR="001F6E0C" w:rsidRPr="007E3EBA">
              <w:rPr>
                <w:rStyle w:val="Hyperlink"/>
                <w:b w:val="0"/>
                <w:bCs w:val="0"/>
                <w:caps w:val="0"/>
                <w:noProof/>
                <w:sz w:val="28"/>
                <w:szCs w:val="28"/>
              </w:rPr>
              <w:t>Заключение</w:t>
            </w:r>
            <w:r w:rsidR="001F6E0C" w:rsidRPr="007E3EBA">
              <w:rPr>
                <w:b w:val="0"/>
                <w:bCs w:val="0"/>
                <w:caps w:val="0"/>
                <w:noProof/>
                <w:webHidden/>
                <w:sz w:val="28"/>
                <w:szCs w:val="28"/>
              </w:rPr>
              <w:tab/>
            </w:r>
            <w:r w:rsidR="001F6E0C" w:rsidRPr="007E3EBA">
              <w:rPr>
                <w:b w:val="0"/>
                <w:bCs w:val="0"/>
                <w:caps w:val="0"/>
                <w:noProof/>
                <w:webHidden/>
                <w:sz w:val="28"/>
                <w:szCs w:val="28"/>
              </w:rPr>
              <w:fldChar w:fldCharType="begin"/>
            </w:r>
            <w:r w:rsidR="001F6E0C" w:rsidRPr="007E3EBA">
              <w:rPr>
                <w:b w:val="0"/>
                <w:bCs w:val="0"/>
                <w:caps w:val="0"/>
                <w:noProof/>
                <w:webHidden/>
                <w:sz w:val="28"/>
                <w:szCs w:val="28"/>
              </w:rPr>
              <w:instrText xml:space="preserve"> PAGEREF _Toc90247027 \h </w:instrText>
            </w:r>
            <w:r w:rsidR="001F6E0C" w:rsidRPr="007E3EBA">
              <w:rPr>
                <w:b w:val="0"/>
                <w:bCs w:val="0"/>
                <w:caps w:val="0"/>
                <w:noProof/>
                <w:webHidden/>
                <w:sz w:val="28"/>
                <w:szCs w:val="28"/>
              </w:rPr>
            </w:r>
            <w:r w:rsidR="001F6E0C" w:rsidRPr="007E3EBA">
              <w:rPr>
                <w:b w:val="0"/>
                <w:bCs w:val="0"/>
                <w:caps w:val="0"/>
                <w:noProof/>
                <w:webHidden/>
                <w:sz w:val="28"/>
                <w:szCs w:val="28"/>
              </w:rPr>
              <w:fldChar w:fldCharType="separate"/>
            </w:r>
            <w:r w:rsidR="003D6A6B">
              <w:rPr>
                <w:b w:val="0"/>
                <w:bCs w:val="0"/>
                <w:caps w:val="0"/>
                <w:noProof/>
                <w:webHidden/>
                <w:sz w:val="28"/>
                <w:szCs w:val="28"/>
              </w:rPr>
              <w:t>42</w:t>
            </w:r>
            <w:r w:rsidR="001F6E0C" w:rsidRPr="007E3EBA">
              <w:rPr>
                <w:b w:val="0"/>
                <w:bCs w:val="0"/>
                <w:caps w:val="0"/>
                <w:noProof/>
                <w:webHidden/>
                <w:sz w:val="28"/>
                <w:szCs w:val="28"/>
              </w:rPr>
              <w:fldChar w:fldCharType="end"/>
            </w:r>
          </w:hyperlink>
        </w:p>
        <w:p w14:paraId="4C8175C6" w14:textId="27DB728B" w:rsidR="001F6E0C" w:rsidRPr="007E3EBA" w:rsidRDefault="00484A39" w:rsidP="004F7B67">
          <w:pPr>
            <w:pStyle w:val="TOC1"/>
            <w:spacing w:line="276" w:lineRule="auto"/>
            <w:rPr>
              <w:rFonts w:asciiTheme="minorHAnsi" w:eastAsiaTheme="minorEastAsia" w:hAnsiTheme="minorHAnsi" w:cstheme="minorBidi"/>
              <w:b w:val="0"/>
              <w:bCs w:val="0"/>
              <w:caps w:val="0"/>
              <w:noProof/>
              <w:sz w:val="28"/>
              <w:szCs w:val="28"/>
            </w:rPr>
          </w:pPr>
          <w:hyperlink w:anchor="_Toc90247028" w:history="1">
            <w:r w:rsidR="001F6E0C" w:rsidRPr="007E3EBA">
              <w:rPr>
                <w:rStyle w:val="Hyperlink"/>
                <w:b w:val="0"/>
                <w:bCs w:val="0"/>
                <w:caps w:val="0"/>
                <w:noProof/>
                <w:sz w:val="28"/>
                <w:szCs w:val="28"/>
              </w:rPr>
              <w:t>Список использованных источников</w:t>
            </w:r>
            <w:r w:rsidR="001F6E0C" w:rsidRPr="007E3EBA">
              <w:rPr>
                <w:b w:val="0"/>
                <w:bCs w:val="0"/>
                <w:caps w:val="0"/>
                <w:noProof/>
                <w:webHidden/>
                <w:sz w:val="28"/>
                <w:szCs w:val="28"/>
              </w:rPr>
              <w:tab/>
            </w:r>
            <w:r w:rsidR="001F6E0C" w:rsidRPr="007E3EBA">
              <w:rPr>
                <w:b w:val="0"/>
                <w:bCs w:val="0"/>
                <w:caps w:val="0"/>
                <w:noProof/>
                <w:webHidden/>
                <w:sz w:val="28"/>
                <w:szCs w:val="28"/>
              </w:rPr>
              <w:fldChar w:fldCharType="begin"/>
            </w:r>
            <w:r w:rsidR="001F6E0C" w:rsidRPr="007E3EBA">
              <w:rPr>
                <w:b w:val="0"/>
                <w:bCs w:val="0"/>
                <w:caps w:val="0"/>
                <w:noProof/>
                <w:webHidden/>
                <w:sz w:val="28"/>
                <w:szCs w:val="28"/>
              </w:rPr>
              <w:instrText xml:space="preserve"> PAGEREF _Toc90247028 \h </w:instrText>
            </w:r>
            <w:r w:rsidR="001F6E0C" w:rsidRPr="007E3EBA">
              <w:rPr>
                <w:b w:val="0"/>
                <w:bCs w:val="0"/>
                <w:caps w:val="0"/>
                <w:noProof/>
                <w:webHidden/>
                <w:sz w:val="28"/>
                <w:szCs w:val="28"/>
              </w:rPr>
            </w:r>
            <w:r w:rsidR="001F6E0C" w:rsidRPr="007E3EBA">
              <w:rPr>
                <w:b w:val="0"/>
                <w:bCs w:val="0"/>
                <w:caps w:val="0"/>
                <w:noProof/>
                <w:webHidden/>
                <w:sz w:val="28"/>
                <w:szCs w:val="28"/>
              </w:rPr>
              <w:fldChar w:fldCharType="separate"/>
            </w:r>
            <w:r w:rsidR="003D6A6B">
              <w:rPr>
                <w:b w:val="0"/>
                <w:bCs w:val="0"/>
                <w:caps w:val="0"/>
                <w:noProof/>
                <w:webHidden/>
                <w:sz w:val="28"/>
                <w:szCs w:val="28"/>
              </w:rPr>
              <w:t>43</w:t>
            </w:r>
            <w:r w:rsidR="001F6E0C" w:rsidRPr="007E3EBA">
              <w:rPr>
                <w:b w:val="0"/>
                <w:bCs w:val="0"/>
                <w:caps w:val="0"/>
                <w:noProof/>
                <w:webHidden/>
                <w:sz w:val="28"/>
                <w:szCs w:val="28"/>
              </w:rPr>
              <w:fldChar w:fldCharType="end"/>
            </w:r>
          </w:hyperlink>
        </w:p>
        <w:p w14:paraId="2CE1609E" w14:textId="390D28FD" w:rsidR="00A15DD6" w:rsidRPr="007E3EBA" w:rsidRDefault="00BC6D2D" w:rsidP="004F7B67">
          <w:pPr>
            <w:widowControl w:val="0"/>
            <w:spacing w:line="276" w:lineRule="auto"/>
            <w:rPr>
              <w:caps/>
              <w:sz w:val="28"/>
              <w:szCs w:val="28"/>
            </w:rPr>
          </w:pPr>
          <w:r w:rsidRPr="007E3EBA">
            <w:rPr>
              <w:caps/>
              <w:color w:val="000000" w:themeColor="text1"/>
              <w:sz w:val="28"/>
              <w:szCs w:val="28"/>
            </w:rPr>
            <w:fldChar w:fldCharType="end"/>
          </w:r>
        </w:p>
        <w:p w14:paraId="5E346F4B" w14:textId="7C161445" w:rsidR="00BC6D2D" w:rsidRPr="00CE239D" w:rsidRDefault="00484A39" w:rsidP="004F7B67">
          <w:pPr>
            <w:widowControl w:val="0"/>
            <w:spacing w:line="276" w:lineRule="auto"/>
            <w:rPr>
              <w:sz w:val="28"/>
              <w:szCs w:val="28"/>
            </w:rPr>
          </w:pPr>
        </w:p>
      </w:sdtContent>
    </w:sdt>
    <w:p w14:paraId="66750680" w14:textId="77777777" w:rsidR="00A15DD6" w:rsidRPr="00CE239D" w:rsidRDefault="00A15DD6" w:rsidP="004F7B67">
      <w:pPr>
        <w:widowControl w:val="0"/>
        <w:spacing w:line="276" w:lineRule="auto"/>
        <w:rPr>
          <w:sz w:val="28"/>
          <w:szCs w:val="28"/>
        </w:rPr>
        <w:sectPr w:rsidR="00A15DD6" w:rsidRPr="00CE239D" w:rsidSect="00EB3D67">
          <w:footerReference w:type="even" r:id="rId8"/>
          <w:footerReference w:type="default" r:id="rId9"/>
          <w:footerReference w:type="first" r:id="rId10"/>
          <w:pgSz w:w="11906" w:h="16838"/>
          <w:pgMar w:top="1134" w:right="851" w:bottom="1531" w:left="1701" w:header="709" w:footer="709" w:gutter="0"/>
          <w:pgNumType w:start="1"/>
          <w:cols w:space="708"/>
          <w:titlePg/>
          <w:docGrid w:linePitch="360"/>
        </w:sectPr>
      </w:pPr>
    </w:p>
    <w:p w14:paraId="16CAA0E7" w14:textId="473C7345" w:rsidR="001026F0" w:rsidRDefault="00063D06" w:rsidP="004F7B67">
      <w:pPr>
        <w:pStyle w:val="1"/>
        <w:widowControl w:val="0"/>
        <w:numPr>
          <w:ilvl w:val="0"/>
          <w:numId w:val="0"/>
        </w:numPr>
        <w:jc w:val="center"/>
        <w:rPr>
          <w:szCs w:val="32"/>
        </w:rPr>
      </w:pPr>
      <w:bookmarkStart w:id="2" w:name="_Toc90247013"/>
      <w:r>
        <w:rPr>
          <w:szCs w:val="32"/>
          <w:lang w:val="ru-RU"/>
        </w:rPr>
        <w:lastRenderedPageBreak/>
        <w:t>В</w:t>
      </w:r>
      <w:r w:rsidR="00106938">
        <w:rPr>
          <w:szCs w:val="32"/>
        </w:rPr>
        <w:t>ведение</w:t>
      </w:r>
      <w:bookmarkEnd w:id="2"/>
    </w:p>
    <w:p w14:paraId="4CF54108" w14:textId="2A1DEFD1" w:rsidR="009A6B72" w:rsidRPr="009A6B72" w:rsidRDefault="003825B2" w:rsidP="00981AB5">
      <w:pPr>
        <w:pStyle w:val="Text"/>
      </w:pPr>
      <w:r w:rsidRPr="003825B2">
        <w:t>Автоматизация в наше время охватывает практически все сферы человеческой деятельности, от поддержания микроклимата в помещении, до управления технологическими процессами в серьезных отраслях промышленности.</w:t>
      </w:r>
      <w:r>
        <w:t xml:space="preserve"> </w:t>
      </w:r>
      <w:r w:rsidRPr="003825B2">
        <w:t xml:space="preserve">Потребность в автоматизации возникла еще в глубокой древности и постоянно возрастала в процессе развития человеческих </w:t>
      </w:r>
      <w:r w:rsidR="00852058">
        <w:t>возможностей</w:t>
      </w:r>
      <w:r w:rsidRPr="003825B2">
        <w:t xml:space="preserve"> и средств производства. Изобретение любого нового средства передвижения или производства (автомобиль, самолет, паровоз, печатный станок и тому подобное) впоследствии вызывало необходимость усовершенствования, повышения комфорта, безопасности для окружающих и само собой, удобства в управлении.</w:t>
      </w:r>
    </w:p>
    <w:p w14:paraId="3FBBAAD8" w14:textId="6AD435BE" w:rsidR="00E30E6A" w:rsidRPr="00981AB5" w:rsidRDefault="009A6B72" w:rsidP="00981AB5">
      <w:pPr>
        <w:pStyle w:val="Text"/>
      </w:pPr>
      <w:r>
        <w:t>Цель данного курсового проекта – создание</w:t>
      </w:r>
      <w:r w:rsidR="007032B7">
        <w:rPr>
          <w:bCs/>
          <w:lang w:val="ru-RU"/>
        </w:rPr>
        <w:t xml:space="preserve"> с</w:t>
      </w:r>
      <w:r w:rsidR="007032B7">
        <w:rPr>
          <w:bCs/>
        </w:rPr>
        <w:t>истем</w:t>
      </w:r>
      <w:r w:rsidR="007032B7">
        <w:rPr>
          <w:bCs/>
          <w:lang w:val="ru-RU"/>
        </w:rPr>
        <w:t>ы</w:t>
      </w:r>
      <w:r w:rsidR="007032B7">
        <w:rPr>
          <w:bCs/>
        </w:rPr>
        <w:t xml:space="preserve"> </w:t>
      </w:r>
      <w:r w:rsidR="007032B7">
        <w:rPr>
          <w:bCs/>
          <w:lang w:val="ru-RU"/>
        </w:rPr>
        <w:t>домашней автоматизации</w:t>
      </w:r>
      <w:r w:rsidR="00182FC8">
        <w:rPr>
          <w:bCs/>
          <w:lang w:val="ru-RU"/>
        </w:rPr>
        <w:t xml:space="preserve"> или так называем</w:t>
      </w:r>
      <w:r w:rsidR="00690967">
        <w:rPr>
          <w:bCs/>
          <w:lang w:val="ru-RU"/>
        </w:rPr>
        <w:t>ой системы</w:t>
      </w:r>
      <w:r w:rsidR="00182FC8">
        <w:rPr>
          <w:bCs/>
          <w:lang w:val="ru-RU"/>
        </w:rPr>
        <w:t xml:space="preserve"> «Умный дом»</w:t>
      </w:r>
      <w:r w:rsidRPr="009A6B72">
        <w:t>.</w:t>
      </w:r>
      <w:r w:rsidR="007032B7">
        <w:rPr>
          <w:lang w:val="ru-RU"/>
        </w:rPr>
        <w:t xml:space="preserve"> </w:t>
      </w:r>
      <w:r w:rsidR="00E30E6A" w:rsidRPr="00E30E6A">
        <w:rPr>
          <w:lang w:val="en-BY"/>
        </w:rPr>
        <w:t xml:space="preserve">Домашняя </w:t>
      </w:r>
      <w:r w:rsidR="00E30E6A" w:rsidRPr="001434EC">
        <w:rPr>
          <w:lang w:val="en-BY"/>
        </w:rPr>
        <w:t>автоматизация</w:t>
      </w:r>
      <w:r w:rsidR="00E30E6A" w:rsidRPr="00E30E6A">
        <w:rPr>
          <w:lang w:val="en-BY"/>
        </w:rPr>
        <w:t xml:space="preserve"> в современных условиях — чрезвычайно гибкая система, которую пользователь конструирует и настраивает самостоятельно в зависимости от собственных потребностей. Это предполагает, что каждый владелец </w:t>
      </w:r>
      <w:r w:rsidR="001434EC">
        <w:rPr>
          <w:lang w:val="ru-RU"/>
        </w:rPr>
        <w:t>«</w:t>
      </w:r>
      <w:r w:rsidR="00E30E6A" w:rsidRPr="001434EC">
        <w:rPr>
          <w:lang w:val="en-BY"/>
        </w:rPr>
        <w:t>умного дома</w:t>
      </w:r>
      <w:r w:rsidR="001434EC">
        <w:rPr>
          <w:lang w:val="ru-RU"/>
        </w:rPr>
        <w:t>»</w:t>
      </w:r>
      <w:r w:rsidR="00E30E6A" w:rsidRPr="00E30E6A">
        <w:rPr>
          <w:lang w:val="en-BY"/>
        </w:rPr>
        <w:t xml:space="preserve"> самостоятельно определяет, какие устройства куда установить и какие задачи они будут исполнять. </w:t>
      </w:r>
    </w:p>
    <w:p w14:paraId="1D95F105" w14:textId="016F80D6" w:rsidR="00E30E6A" w:rsidRPr="00E30E6A" w:rsidRDefault="00E30E6A" w:rsidP="00981AB5">
      <w:pPr>
        <w:pStyle w:val="Text"/>
        <w:rPr>
          <w:lang w:val="en-BY"/>
        </w:rPr>
      </w:pPr>
      <w:r w:rsidRPr="00E30E6A">
        <w:rPr>
          <w:lang w:val="en-BY"/>
        </w:rPr>
        <w:t>Наиболее распространенные примеры автоматических действий в «умном</w:t>
      </w:r>
      <w:r w:rsidR="00350E6C">
        <w:rPr>
          <w:lang w:val="ru-RU"/>
        </w:rPr>
        <w:t xml:space="preserve"> </w:t>
      </w:r>
      <w:r w:rsidRPr="00E30E6A">
        <w:rPr>
          <w:lang w:val="en-BY"/>
        </w:rPr>
        <w:t xml:space="preserve">доме» — автоматическое включение и выключение света, автоматическая коррекция работы отопительной системы или кондиционера и автоматическое уведомление о вторжении, возгорании или протечке воды. </w:t>
      </w:r>
    </w:p>
    <w:p w14:paraId="10909484" w14:textId="4E5C467C" w:rsidR="005E3913" w:rsidRPr="00E30E6A" w:rsidRDefault="005E3913" w:rsidP="004F7B67">
      <w:pPr>
        <w:pStyle w:val="summary"/>
        <w:widowControl w:val="0"/>
        <w:shd w:val="clear" w:color="auto" w:fill="FFFFFF"/>
        <w:spacing w:before="0" w:beforeAutospacing="0" w:after="0" w:afterAutospacing="0" w:line="276" w:lineRule="auto"/>
        <w:jc w:val="both"/>
        <w:rPr>
          <w:rStyle w:val="seosummary"/>
          <w:color w:val="000000" w:themeColor="text1"/>
          <w:spacing w:val="-1"/>
          <w:sz w:val="28"/>
          <w:szCs w:val="28"/>
          <w:lang w:val="en-BY"/>
        </w:rPr>
        <w:sectPr w:rsidR="005E3913" w:rsidRPr="00E30E6A" w:rsidSect="00C276CB">
          <w:pgSz w:w="11906" w:h="16838"/>
          <w:pgMar w:top="1134" w:right="851" w:bottom="1531" w:left="1701" w:header="709" w:footer="709" w:gutter="0"/>
          <w:cols w:space="708"/>
          <w:docGrid w:linePitch="360"/>
        </w:sectPr>
      </w:pPr>
    </w:p>
    <w:p w14:paraId="3BF15EF9" w14:textId="409F97CF" w:rsidR="00FF4509" w:rsidRDefault="00435F8B" w:rsidP="004F7B67">
      <w:pPr>
        <w:pStyle w:val="1"/>
        <w:widowControl w:val="0"/>
        <w:numPr>
          <w:ilvl w:val="0"/>
          <w:numId w:val="11"/>
        </w:numPr>
      </w:pPr>
      <w:bookmarkStart w:id="3" w:name="_Toc90247014"/>
      <w:bookmarkEnd w:id="0"/>
      <w:r>
        <w:rPr>
          <w:lang w:val="en-US"/>
        </w:rPr>
        <w:lastRenderedPageBreak/>
        <w:t>C</w:t>
      </w:r>
      <w:r w:rsidR="0082773C">
        <w:t>истемно-аналитическая часть</w:t>
      </w:r>
      <w:bookmarkEnd w:id="3"/>
    </w:p>
    <w:p w14:paraId="69853353" w14:textId="77777777" w:rsidR="00FF4509" w:rsidRDefault="00FF4509" w:rsidP="004F7B67">
      <w:pPr>
        <w:pStyle w:val="1"/>
        <w:widowControl w:val="0"/>
        <w:numPr>
          <w:ilvl w:val="0"/>
          <w:numId w:val="0"/>
        </w:numPr>
      </w:pPr>
    </w:p>
    <w:p w14:paraId="6E4A67CB" w14:textId="01E1631E" w:rsidR="0082773C" w:rsidRDefault="00435F8B" w:rsidP="004F7B67">
      <w:pPr>
        <w:pStyle w:val="20"/>
      </w:pPr>
      <w:bookmarkStart w:id="4" w:name="_Toc90247015"/>
      <w:r>
        <w:rPr>
          <w:lang w:val="ru-RU"/>
        </w:rPr>
        <w:t>О</w:t>
      </w:r>
      <w:r w:rsidR="0082773C">
        <w:t>писание и анализ объекта автоматизации</w:t>
      </w:r>
      <w:bookmarkEnd w:id="4"/>
    </w:p>
    <w:p w14:paraId="337F914F" w14:textId="77777777" w:rsidR="00180B88" w:rsidRDefault="00180B88" w:rsidP="004F7B67">
      <w:pPr>
        <w:pStyle w:val="20"/>
        <w:numPr>
          <w:ilvl w:val="0"/>
          <w:numId w:val="0"/>
        </w:numPr>
        <w:ind w:left="709"/>
      </w:pPr>
    </w:p>
    <w:p w14:paraId="4517313C" w14:textId="6C9E1E12" w:rsidR="00180B88" w:rsidRDefault="00180B88" w:rsidP="004F7B67">
      <w:pPr>
        <w:pStyle w:val="a0"/>
        <w:contextualSpacing/>
        <w:rPr>
          <w:lang w:val="ru-RU"/>
        </w:rPr>
      </w:pPr>
      <w:r w:rsidRPr="00180B88">
        <w:rPr>
          <w:lang/>
        </w:rPr>
        <w:t xml:space="preserve">Криптовалюты </w:t>
      </w:r>
      <w:r w:rsidR="00E3496F">
        <w:rPr>
          <w:lang/>
        </w:rPr>
        <w:t>–</w:t>
      </w:r>
      <w:r w:rsidRPr="00180B88">
        <w:rPr>
          <w:lang/>
        </w:rPr>
        <w:t xml:space="preserve"> это разновидность альтернативных валют. В отличие от множественных электронных денег и финансовых инструментов, криптовалюты децентрализованы, а это означает, что они не контролируются правительством какого-либо государства или организацией. Также криптовалюты являются одноранговым инструментом (</w:t>
      </w:r>
      <w:r w:rsidRPr="00180B88">
        <w:rPr>
          <w:i/>
          <w:iCs/>
          <w:lang/>
        </w:rPr>
        <w:t>P2P</w:t>
      </w:r>
      <w:r w:rsidRPr="00180B88">
        <w:rPr>
          <w:lang/>
        </w:rPr>
        <w:t xml:space="preserve">), что позволяет отдельным пользователям покупать и продавать товары друг другу напрямую, без посредничества сторонних организаций, таких как, например, крупные банки. Некоторые криптовалюты являются анонимными, но это не является их </w:t>
      </w:r>
      <w:r>
        <w:rPr>
          <w:lang w:val="ru-RU"/>
        </w:rPr>
        <w:t xml:space="preserve">    </w:t>
      </w:r>
      <w:r w:rsidRPr="00180B88">
        <w:rPr>
          <w:lang/>
        </w:rPr>
        <w:t>общей</w:t>
      </w:r>
      <w:r w:rsidR="007604F4">
        <w:rPr>
          <w:lang w:val="ru-RU"/>
        </w:rPr>
        <w:t xml:space="preserve"> </w:t>
      </w:r>
      <w:r w:rsidRPr="00180B88">
        <w:rPr>
          <w:lang/>
        </w:rPr>
        <w:t>чертой.</w:t>
      </w:r>
      <w:bookmarkStart w:id="5" w:name="habracut"/>
      <w:bookmarkEnd w:id="5"/>
    </w:p>
    <w:p w14:paraId="1F0029DD" w14:textId="77777777" w:rsidR="007604F4" w:rsidRDefault="007604F4" w:rsidP="004F7B67">
      <w:pPr>
        <w:pStyle w:val="a0"/>
        <w:contextualSpacing/>
        <w:rPr>
          <w:lang/>
        </w:rPr>
      </w:pPr>
      <w:r w:rsidRPr="007604F4">
        <w:rPr>
          <w:lang/>
        </w:rPr>
        <w:t>Для того, чтобы криптовалюта функционировала независимо от любого централизованного посредника, всем участникам процесса необходимо иметь способ записи и хранения финансовых транзакций, чтобы исключить проблему двойного списания, которая позволяет дважды расплатиться одним и тем же криптографическим токеном, то есть, «купить» товаров на вдвое большую, чем имеющаяся, сумму. При этом проблема должна решаться без использования какого-то центрального сервера и базы, как это делается в банках.</w:t>
      </w:r>
    </w:p>
    <w:p w14:paraId="612A0E5A" w14:textId="3EAEACF8" w:rsidR="007604F4" w:rsidRDefault="007604F4" w:rsidP="004F7B67">
      <w:pPr>
        <w:pStyle w:val="a0"/>
        <w:contextualSpacing/>
        <w:rPr>
          <w:lang/>
        </w:rPr>
      </w:pPr>
      <w:r w:rsidRPr="007604F4">
        <w:rPr>
          <w:lang/>
        </w:rPr>
        <w:t>В большинстве существующих криптовалют используется открытый криптографически защищенный распределенный реестр транзакций, который называется «</w:t>
      </w:r>
      <w:r w:rsidRPr="007604F4">
        <w:rPr>
          <w:i/>
          <w:iCs/>
          <w:lang/>
        </w:rPr>
        <w:t>blockchain</w:t>
      </w:r>
      <w:r w:rsidRPr="007604F4">
        <w:rPr>
          <w:lang/>
        </w:rPr>
        <w:t xml:space="preserve">» </w:t>
      </w:r>
      <w:r w:rsidR="00E3496F">
        <w:rPr>
          <w:lang/>
        </w:rPr>
        <w:t>–</w:t>
      </w:r>
      <w:r w:rsidRPr="007604F4">
        <w:rPr>
          <w:lang/>
        </w:rPr>
        <w:t xml:space="preserve"> «цепочка блоков». Блокчейн </w:t>
      </w:r>
      <w:r w:rsidR="00E3496F">
        <w:rPr>
          <w:lang/>
        </w:rPr>
        <w:t>–</w:t>
      </w:r>
      <w:r w:rsidRPr="007604F4">
        <w:rPr>
          <w:lang/>
        </w:rPr>
        <w:t xml:space="preserve"> это цепочка из блоков с записями транзакций, которые связаны между собой и защищаются с использованием криптографии. При этом каждый блок содержит свой собственный уникальный криптографический идентификатор, который указывает (связывает) его с предыдущим блоком цепи.</w:t>
      </w:r>
    </w:p>
    <w:p w14:paraId="0603BEB4" w14:textId="77777777" w:rsidR="007604F4" w:rsidRDefault="007604F4" w:rsidP="004F7B67">
      <w:pPr>
        <w:pStyle w:val="a0"/>
        <w:contextualSpacing/>
        <w:rPr>
          <w:lang/>
        </w:rPr>
      </w:pPr>
      <w:r w:rsidRPr="007604F4">
        <w:rPr>
          <w:lang/>
        </w:rPr>
        <w:t>После добавления в блокчейн, блоки уже невозможно изменить без потери данных о всей последующей цепи, что незамедлительно дает другим пользователям знать, что было совершено стороннее вмешательство в обход правил. Это дает возможность просто отказать в использовании модифицированной версии цепочки (потому что без признания модифицированного блока со стороны большинства участников процесса он бесполезен) и продолжать работать с исходной ветвью.</w:t>
      </w:r>
    </w:p>
    <w:p w14:paraId="48863EE8" w14:textId="6ABD90AC" w:rsidR="007604F4" w:rsidRDefault="007604F4" w:rsidP="004F7B67">
      <w:pPr>
        <w:pStyle w:val="a0"/>
        <w:contextualSpacing/>
        <w:rPr>
          <w:lang/>
        </w:rPr>
      </w:pPr>
      <w:r w:rsidRPr="007604F4">
        <w:rPr>
          <w:lang/>
        </w:rPr>
        <w:t xml:space="preserve">Электронные криптовалютные кошельки могут быть привязаны к блокчейну, чтобы гарантировать, что их баланс соответствует действительности, а новые транзакции проверяются с помощью данных в </w:t>
      </w:r>
      <w:r w:rsidRPr="007604F4">
        <w:rPr>
          <w:lang/>
        </w:rPr>
        <w:lastRenderedPageBreak/>
        <w:t xml:space="preserve">цепочке блоков для гарантии того, что каждая из них </w:t>
      </w:r>
      <w:r w:rsidR="00E3496F">
        <w:rPr>
          <w:lang/>
        </w:rPr>
        <w:t>–</w:t>
      </w:r>
      <w:r w:rsidRPr="007604F4">
        <w:rPr>
          <w:lang/>
        </w:rPr>
        <w:t xml:space="preserve"> настоящая и была произведена криптовалютой, которая реально принадлежит плательщику (или его кошельку).</w:t>
      </w:r>
    </w:p>
    <w:p w14:paraId="5A2362FC" w14:textId="41533F36" w:rsidR="00134944" w:rsidRDefault="00C3351B" w:rsidP="004F7B67">
      <w:pPr>
        <w:pStyle w:val="a0"/>
        <w:contextualSpacing/>
        <w:rPr>
          <w:lang/>
        </w:rPr>
      </w:pPr>
      <w:r w:rsidRPr="00C3351B">
        <w:rPr>
          <w:lang/>
        </w:rPr>
        <w:t xml:space="preserve">В отличие от привычных нам денег, криптовалюты не хранятся на привычных нам банковских счетах. Вместо этого пользователи криптовалют используют специальные программные или аппаратные кошельки. </w:t>
      </w:r>
    </w:p>
    <w:p w14:paraId="6736F654" w14:textId="6A03E3E9" w:rsidR="00BB64F2" w:rsidRDefault="00134944" w:rsidP="004F7B67">
      <w:pPr>
        <w:pStyle w:val="a0"/>
        <w:ind w:firstLine="1"/>
        <w:contextualSpacing/>
        <w:rPr>
          <w:lang/>
        </w:rPr>
      </w:pPr>
      <w:r w:rsidRPr="00A874C3">
        <w:rPr>
          <w:lang/>
        </w:rPr>
        <w:t>Каждый кошелек, вне зависимости от среды функционирования, содержит приватный и публичный ключи.</w:t>
      </w:r>
      <w:r>
        <w:rPr>
          <w:lang w:val="ru-RU"/>
        </w:rPr>
        <w:t xml:space="preserve"> </w:t>
      </w:r>
      <w:r w:rsidRPr="00A874C3">
        <w:rPr>
          <w:lang/>
        </w:rPr>
        <w:t>Публичный ключ </w:t>
      </w:r>
      <w:r w:rsidR="00E3496F">
        <w:rPr>
          <w:lang/>
        </w:rPr>
        <w:t>–</w:t>
      </w:r>
      <w:r w:rsidRPr="00A874C3">
        <w:rPr>
          <w:lang/>
        </w:rPr>
        <w:t xml:space="preserve"> это цифровая строка, которую может увидеть каждый. Она состоит из набора букв и символов и используется при отправке средств на кошелек.</w:t>
      </w:r>
      <w:r>
        <w:rPr>
          <w:lang w:val="ru-RU"/>
        </w:rPr>
        <w:t xml:space="preserve"> Приватный</w:t>
      </w:r>
      <w:r w:rsidRPr="00A874C3">
        <w:rPr>
          <w:lang/>
        </w:rPr>
        <w:t xml:space="preserve"> ключ </w:t>
      </w:r>
      <w:r w:rsidR="00E3496F">
        <w:rPr>
          <w:lang/>
        </w:rPr>
        <w:t>–</w:t>
      </w:r>
      <w:r w:rsidRPr="00A874C3">
        <w:rPr>
          <w:lang/>
        </w:rPr>
        <w:t xml:space="preserve"> это своего рода ключ безопасности, состоящий из серии случайных чисел, сгенерированных криптографически, которые невозможно взломать. По сути, это шестнадцатеричное число, состоящее из 256 бит или 32 байта, которое создано для подписи переводов.</w:t>
      </w:r>
      <w:r w:rsidRPr="00A874C3">
        <w:rPr>
          <w:lang/>
        </w:rPr>
        <w:br/>
        <w:t>Подписанная транзакция отправляется в сеть и после одобрения добирается до получателя.</w:t>
      </w:r>
      <w:r>
        <w:rPr>
          <w:lang/>
        </w:rPr>
        <w:br/>
      </w:r>
      <w:r>
        <w:rPr>
          <w:lang/>
        </w:rPr>
        <w:tab/>
      </w:r>
      <w:proofErr w:type="spellStart"/>
      <w:r>
        <w:rPr>
          <w:lang w:val="ru-RU"/>
        </w:rPr>
        <w:t>Криптокошельки</w:t>
      </w:r>
      <w:proofErr w:type="spellEnd"/>
      <w:r>
        <w:rPr>
          <w:lang w:val="ru-RU"/>
        </w:rPr>
        <w:t xml:space="preserve"> делятся на </w:t>
      </w:r>
      <w:proofErr w:type="spellStart"/>
      <w:r>
        <w:rPr>
          <w:lang w:val="ru-RU"/>
        </w:rPr>
        <w:t>кастодиальные</w:t>
      </w:r>
      <w:proofErr w:type="spellEnd"/>
      <w:r>
        <w:rPr>
          <w:lang w:val="ru-RU"/>
        </w:rPr>
        <w:t xml:space="preserve"> и </w:t>
      </w:r>
      <w:proofErr w:type="spellStart"/>
      <w:r>
        <w:rPr>
          <w:lang w:val="ru-RU"/>
        </w:rPr>
        <w:t>некастодиальные</w:t>
      </w:r>
      <w:proofErr w:type="spellEnd"/>
      <w:r>
        <w:rPr>
          <w:lang w:val="ru-RU"/>
        </w:rPr>
        <w:t xml:space="preserve">. </w:t>
      </w:r>
      <w:r w:rsidRPr="00134944">
        <w:rPr>
          <w:lang/>
        </w:rPr>
        <w:t>Некастодиальный кошелек</w:t>
      </w:r>
      <w:r w:rsidR="004A4129">
        <w:rPr>
          <w:lang w:val="ru-RU"/>
        </w:rPr>
        <w:t xml:space="preserve"> </w:t>
      </w:r>
      <w:r w:rsidRPr="00134944">
        <w:rPr>
          <w:lang/>
        </w:rPr>
        <w:t> </w:t>
      </w:r>
      <w:r w:rsidR="001734BF">
        <w:rPr>
          <w:lang w:val="ru-RU"/>
        </w:rPr>
        <w:t>–</w:t>
      </w:r>
      <w:r w:rsidRPr="00134944">
        <w:rPr>
          <w:lang/>
        </w:rPr>
        <w:t xml:space="preserve"> это вид децентрализованного кошелька, в котором клиенту принадлежат его личные ключи. Пользователь получает файл с личными ключами и должен написать мнемоническую фразу, с помощью которой он может восстановить доступ к своим средствам. Наличие личных ключей означает, что пользователь имеет полный контроль над средствами. Однако, следует иметь в виду, что полный контроль над деньгами также означает, что лишь потребитель несет полную ответственность за свои средства.</w:t>
      </w:r>
      <w:r>
        <w:rPr>
          <w:lang w:val="ru-RU"/>
        </w:rPr>
        <w:t xml:space="preserve"> </w:t>
      </w:r>
      <w:r w:rsidRPr="00134944">
        <w:rPr>
          <w:lang/>
        </w:rPr>
        <w:t>Напротив, кастодиальный кошелек </w:t>
      </w:r>
      <w:r w:rsidR="001734BF">
        <w:rPr>
          <w:lang w:val="ru-RU"/>
        </w:rPr>
        <w:t>–</w:t>
      </w:r>
      <w:r w:rsidRPr="00134944">
        <w:rPr>
          <w:lang/>
        </w:rPr>
        <w:t xml:space="preserve"> это вид цифрового кошелька, в котором личные ключи и резервное копирование всех данных, то есть, защита, средств, находится на стороне разработчика.</w:t>
      </w:r>
    </w:p>
    <w:p w14:paraId="026A6897" w14:textId="27E3BF84" w:rsidR="00134944" w:rsidRDefault="00134944" w:rsidP="004F7B67">
      <w:pPr>
        <w:pStyle w:val="a0"/>
        <w:ind w:firstLine="708"/>
        <w:contextualSpacing/>
        <w:rPr>
          <w:lang/>
        </w:rPr>
      </w:pPr>
      <w:r w:rsidRPr="00134944">
        <w:rPr>
          <w:lang/>
        </w:rPr>
        <w:t>С точки зрения пользователя, безусловно, некастодиальный кошелек является наиболее приемлемым вариантом, ведь в таком случае, злоумышленники не смогут похитить активы, однако, если уповать на человеческий фактор, и допускать вероятность совершения ошибок, то хранение средств в кастодиальных кошельках (не во всех случаях), дает надежду на восстановление утерянных средств.</w:t>
      </w:r>
    </w:p>
    <w:p w14:paraId="50255416" w14:textId="77777777" w:rsidR="00180B88" w:rsidRDefault="00180B88" w:rsidP="004F7B67">
      <w:pPr>
        <w:pStyle w:val="20"/>
        <w:numPr>
          <w:ilvl w:val="0"/>
          <w:numId w:val="0"/>
        </w:numPr>
      </w:pPr>
    </w:p>
    <w:p w14:paraId="05185F0E" w14:textId="3EF80E49" w:rsidR="0082773C" w:rsidRDefault="0082773C" w:rsidP="004F7B67">
      <w:pPr>
        <w:pStyle w:val="20"/>
      </w:pPr>
      <w:bookmarkStart w:id="6" w:name="_Toc90247016"/>
      <w:r>
        <w:t>Постановка задачи</w:t>
      </w:r>
      <w:bookmarkEnd w:id="6"/>
    </w:p>
    <w:p w14:paraId="4CF8835F" w14:textId="74D4A974" w:rsidR="006A1BA0" w:rsidRDefault="006A1BA0" w:rsidP="004F7B67">
      <w:pPr>
        <w:pStyle w:val="a0"/>
      </w:pPr>
    </w:p>
    <w:p w14:paraId="1D75AE18" w14:textId="6C4BB46F" w:rsidR="006A1BA0" w:rsidRDefault="006A1BA0" w:rsidP="004F7B67">
      <w:pPr>
        <w:pStyle w:val="a0"/>
        <w:ind w:firstLine="708"/>
        <w:rPr>
          <w:lang w:val="ru-RU"/>
        </w:rPr>
      </w:pPr>
      <w:r>
        <w:rPr>
          <w:lang w:val="ru-RU"/>
        </w:rPr>
        <w:t xml:space="preserve">Целью курсового проекта является создание системы учёта </w:t>
      </w:r>
      <w:proofErr w:type="spellStart"/>
      <w:r>
        <w:rPr>
          <w:lang w:val="ru-RU"/>
        </w:rPr>
        <w:t>криптовалют</w:t>
      </w:r>
      <w:proofErr w:type="spellEnd"/>
      <w:r>
        <w:rPr>
          <w:lang w:val="ru-RU"/>
        </w:rPr>
        <w:t xml:space="preserve">. Система должна позволять </w:t>
      </w:r>
      <w:r w:rsidR="00001AB1">
        <w:rPr>
          <w:lang w:val="ru-RU"/>
        </w:rPr>
        <w:t>пользователю</w:t>
      </w:r>
      <w:r>
        <w:rPr>
          <w:lang w:val="ru-RU"/>
        </w:rPr>
        <w:t xml:space="preserve"> создать </w:t>
      </w:r>
      <w:proofErr w:type="spellStart"/>
      <w:r>
        <w:rPr>
          <w:lang w:val="ru-RU"/>
        </w:rPr>
        <w:lastRenderedPageBreak/>
        <w:t>криптокошелёк</w:t>
      </w:r>
      <w:proofErr w:type="spellEnd"/>
      <w:r>
        <w:rPr>
          <w:lang w:val="ru-RU"/>
        </w:rPr>
        <w:t xml:space="preserve">, </w:t>
      </w:r>
      <w:r w:rsidR="00E465DC">
        <w:rPr>
          <w:lang w:val="ru-RU"/>
        </w:rPr>
        <w:t>зашифрованный</w:t>
      </w:r>
      <w:r>
        <w:rPr>
          <w:lang w:val="ru-RU"/>
        </w:rPr>
        <w:t xml:space="preserve"> секретной фразой, состоящей из двадцат</w:t>
      </w:r>
      <w:r w:rsidR="00E465DC">
        <w:rPr>
          <w:lang w:val="ru-RU"/>
        </w:rPr>
        <w:t>и</w:t>
      </w:r>
      <w:r>
        <w:rPr>
          <w:lang w:val="ru-RU"/>
        </w:rPr>
        <w:t xml:space="preserve"> четырёх слов</w:t>
      </w:r>
      <w:r w:rsidR="00E465DC" w:rsidRPr="00E465DC">
        <w:rPr>
          <w:lang w:val="ru-RU"/>
        </w:rPr>
        <w:t xml:space="preserve">. </w:t>
      </w:r>
      <w:proofErr w:type="spellStart"/>
      <w:r w:rsidR="00E465DC">
        <w:rPr>
          <w:lang w:val="ru-RU"/>
        </w:rPr>
        <w:t>Криптокошелёк</w:t>
      </w:r>
      <w:proofErr w:type="spellEnd"/>
      <w:r w:rsidR="00E465DC">
        <w:rPr>
          <w:lang w:val="ru-RU"/>
        </w:rPr>
        <w:t xml:space="preserve"> должен иметь функционал создания приватных ключей для кошельков некоторых </w:t>
      </w:r>
      <w:proofErr w:type="spellStart"/>
      <w:r w:rsidR="00E465DC">
        <w:rPr>
          <w:lang w:val="ru-RU"/>
        </w:rPr>
        <w:t>криптовалют</w:t>
      </w:r>
      <w:proofErr w:type="spellEnd"/>
      <w:r w:rsidR="00E465DC">
        <w:rPr>
          <w:lang w:val="ru-RU"/>
        </w:rPr>
        <w:t xml:space="preserve">, а также обеспечить безопасное хранение созданных приватных ключей в зашифрованном с помощью ранее созданной пользователем секретной фразы виде на устройстве. Пользователь должен иметь возможность получить как конкретный приватный ключ от кошелька каждой </w:t>
      </w:r>
      <w:proofErr w:type="spellStart"/>
      <w:r w:rsidR="00E465DC">
        <w:rPr>
          <w:lang w:val="ru-RU"/>
        </w:rPr>
        <w:t>криптовалюты</w:t>
      </w:r>
      <w:proofErr w:type="spellEnd"/>
      <w:r w:rsidR="00E465DC">
        <w:rPr>
          <w:lang w:val="ru-RU"/>
        </w:rPr>
        <w:t xml:space="preserve">, так и зашифрованный файл, содержащий все созданные приватные ключи, для входа в данный </w:t>
      </w:r>
      <w:proofErr w:type="spellStart"/>
      <w:r w:rsidR="00E465DC">
        <w:rPr>
          <w:lang w:val="ru-RU"/>
        </w:rPr>
        <w:t>криптокошелек</w:t>
      </w:r>
      <w:proofErr w:type="spellEnd"/>
      <w:r w:rsidR="00E465DC">
        <w:rPr>
          <w:lang w:val="ru-RU"/>
        </w:rPr>
        <w:t xml:space="preserve"> на другом устройстве. </w:t>
      </w:r>
    </w:p>
    <w:p w14:paraId="6A7B26F4" w14:textId="07BF5B15" w:rsidR="00E465DC" w:rsidRPr="00E465DC" w:rsidRDefault="00E465DC" w:rsidP="004F7B67">
      <w:pPr>
        <w:pStyle w:val="a0"/>
        <w:ind w:firstLine="708"/>
        <w:rPr>
          <w:lang w:val="ru-RU"/>
        </w:rPr>
      </w:pPr>
      <w:r>
        <w:rPr>
          <w:lang w:val="ru-RU"/>
        </w:rPr>
        <w:t xml:space="preserve">Система должна предоставлять функционал для создания транзакций, просмотра текущего баланса и просмотра истории транзакций для каждой </w:t>
      </w:r>
      <w:proofErr w:type="spellStart"/>
      <w:r>
        <w:rPr>
          <w:lang w:val="ru-RU"/>
        </w:rPr>
        <w:t>криптовалюты</w:t>
      </w:r>
      <w:proofErr w:type="spellEnd"/>
      <w:r>
        <w:rPr>
          <w:lang w:val="ru-RU"/>
        </w:rPr>
        <w:t>.</w:t>
      </w:r>
      <w:r>
        <w:rPr>
          <w:lang w:val="ru-RU"/>
        </w:rPr>
        <w:br/>
      </w:r>
      <w:r>
        <w:rPr>
          <w:lang w:val="ru-RU"/>
        </w:rPr>
        <w:tab/>
        <w:t xml:space="preserve">Система должна представлять из себя мобильное приложение, доступное для мобильных операционных систем </w:t>
      </w:r>
      <w:r w:rsidRPr="00001AB1">
        <w:rPr>
          <w:i/>
          <w:iCs/>
        </w:rPr>
        <w:t>iOS</w:t>
      </w:r>
      <w:r w:rsidRPr="00E465DC">
        <w:rPr>
          <w:lang w:val="ru-RU"/>
        </w:rPr>
        <w:t xml:space="preserve"> </w:t>
      </w:r>
      <w:r>
        <w:rPr>
          <w:lang w:val="ru-RU"/>
        </w:rPr>
        <w:t xml:space="preserve">версии 13.0 и выше, а также </w:t>
      </w:r>
      <w:r w:rsidRPr="00001AB1">
        <w:rPr>
          <w:i/>
          <w:iCs/>
        </w:rPr>
        <w:t>Android</w:t>
      </w:r>
      <w:r w:rsidRPr="00E465DC">
        <w:rPr>
          <w:lang w:val="ru-RU"/>
        </w:rPr>
        <w:t xml:space="preserve"> </w:t>
      </w:r>
      <w:r>
        <w:rPr>
          <w:lang w:val="ru-RU"/>
        </w:rPr>
        <w:t>версии 8.0 и выше.</w:t>
      </w:r>
    </w:p>
    <w:p w14:paraId="3376638E" w14:textId="77777777" w:rsidR="006A1BA0" w:rsidRPr="006A1BA0" w:rsidRDefault="006A1BA0" w:rsidP="004F7B67">
      <w:pPr>
        <w:pStyle w:val="a0"/>
        <w:rPr>
          <w:lang w:val="ru-RU"/>
        </w:rPr>
      </w:pPr>
    </w:p>
    <w:p w14:paraId="57CB62A7" w14:textId="60824359" w:rsidR="0082773C" w:rsidRDefault="0082773C" w:rsidP="004F7B67">
      <w:pPr>
        <w:pStyle w:val="20"/>
      </w:pPr>
      <w:bookmarkStart w:id="7" w:name="_Toc90247017"/>
      <w:r>
        <w:t>Обзор и анализ существующих аналогов</w:t>
      </w:r>
      <w:bookmarkEnd w:id="7"/>
    </w:p>
    <w:p w14:paraId="78021AF9" w14:textId="70094CF1" w:rsidR="002E4672" w:rsidRDefault="00134944" w:rsidP="004F7B67">
      <w:pPr>
        <w:pStyle w:val="a0"/>
        <w:ind w:firstLine="1"/>
        <w:contextualSpacing/>
      </w:pPr>
      <w:r w:rsidRPr="00134944">
        <w:rPr>
          <w:lang/>
        </w:rPr>
        <w:br/>
      </w:r>
      <w:r w:rsidR="00001AB1" w:rsidRPr="00001AB1">
        <w:rPr>
          <w:lang/>
        </w:rPr>
        <w:t>Программный кошелек </w:t>
      </w:r>
      <w:r w:rsidR="00BC1B0C">
        <w:rPr>
          <w:lang w:val="ru-RU"/>
        </w:rPr>
        <w:t>–</w:t>
      </w:r>
      <w:r w:rsidR="00001AB1" w:rsidRPr="00001AB1">
        <w:rPr>
          <w:lang/>
        </w:rPr>
        <w:t xml:space="preserve"> один из самых распространенных методов хранения, которые подразумевает под собой мультиплатформенность, быстрый доступ к своим средствам, и относительную безопасность. Следует понимать, что каждый программный кошелек, так или иначе, привязан к своему физическому носителю, и его утрата, в большинстве случаев, приведет к безвозвратной потере средств.</w:t>
      </w:r>
      <w:r w:rsidR="00001AB1">
        <w:rPr>
          <w:lang w:val="ru-RU"/>
        </w:rPr>
        <w:t xml:space="preserve"> Рассмотрим наиболее популярные программные </w:t>
      </w:r>
      <w:proofErr w:type="spellStart"/>
      <w:r w:rsidR="00001AB1">
        <w:rPr>
          <w:lang w:val="ru-RU"/>
        </w:rPr>
        <w:t>криптокошельки</w:t>
      </w:r>
      <w:proofErr w:type="spellEnd"/>
      <w:r w:rsidR="00001AB1">
        <w:rPr>
          <w:lang w:val="ru-RU"/>
        </w:rPr>
        <w:t xml:space="preserve"> на данный момент</w:t>
      </w:r>
      <w:r w:rsidR="00001AB1">
        <w:t>.</w:t>
      </w:r>
    </w:p>
    <w:p w14:paraId="632B334F" w14:textId="6401663F" w:rsidR="00001AB1" w:rsidRPr="00001AB1" w:rsidRDefault="00001AB1" w:rsidP="004F7B67">
      <w:pPr>
        <w:pStyle w:val="30"/>
        <w:ind w:left="0"/>
        <w:rPr>
          <w:i/>
          <w:iCs/>
          <w:lang/>
        </w:rPr>
      </w:pPr>
      <w:r w:rsidRPr="00C0052A">
        <w:rPr>
          <w:b w:val="0"/>
          <w:bCs/>
          <w:i/>
          <w:iCs/>
        </w:rPr>
        <w:t>Blockchain</w:t>
      </w:r>
      <w:r w:rsidRPr="00C0052A">
        <w:rPr>
          <w:b w:val="0"/>
          <w:bCs/>
          <w:i/>
          <w:iCs/>
          <w:lang w:val="ru-RU"/>
        </w:rPr>
        <w:t xml:space="preserve"> </w:t>
      </w:r>
      <w:r w:rsidRPr="00C0052A">
        <w:rPr>
          <w:b w:val="0"/>
          <w:bCs/>
          <w:i/>
          <w:iCs/>
        </w:rPr>
        <w:t>Wallet</w:t>
      </w:r>
      <w:r w:rsidRPr="00C0052A">
        <w:rPr>
          <w:b w:val="0"/>
          <w:bCs/>
          <w:lang w:val="ru-RU"/>
        </w:rPr>
        <w:t>.</w:t>
      </w:r>
      <w:r w:rsidRPr="00001AB1">
        <w:rPr>
          <w:i/>
          <w:iCs/>
          <w:lang w:val="ru-RU"/>
        </w:rPr>
        <w:t xml:space="preserve"> </w:t>
      </w:r>
      <w:r w:rsidRPr="004104C6">
        <w:rPr>
          <w:b w:val="0"/>
          <w:bCs/>
        </w:rPr>
        <w:t>Blockchain</w:t>
      </w:r>
      <w:r w:rsidRPr="004104C6">
        <w:rPr>
          <w:b w:val="0"/>
          <w:bCs/>
          <w:lang w:val="ru-RU"/>
        </w:rPr>
        <w:t xml:space="preserve"> </w:t>
      </w:r>
      <w:r w:rsidRPr="004104C6">
        <w:rPr>
          <w:b w:val="0"/>
          <w:bCs/>
        </w:rPr>
        <w:t>Wallet </w:t>
      </w:r>
      <w:r w:rsidR="00E201DD">
        <w:rPr>
          <w:b w:val="0"/>
          <w:bCs/>
          <w:lang w:val="ru-RU"/>
        </w:rPr>
        <w:t>–</w:t>
      </w:r>
      <w:r w:rsidRPr="004104C6">
        <w:rPr>
          <w:b w:val="0"/>
          <w:bCs/>
          <w:lang w:val="ru-RU"/>
        </w:rPr>
        <w:t xml:space="preserve"> это</w:t>
      </w:r>
      <w:r w:rsidR="004104C6">
        <w:rPr>
          <w:b w:val="0"/>
          <w:bCs/>
          <w:lang w:val="ru-RU"/>
        </w:rPr>
        <w:t xml:space="preserve"> </w:t>
      </w:r>
      <w:r w:rsidRPr="004104C6">
        <w:rPr>
          <w:b w:val="0"/>
          <w:bCs/>
          <w:lang w:val="ru-RU"/>
        </w:rPr>
        <w:t xml:space="preserve">один из самых популярных цифровой кошелек, который позволяет пользователям хранить свои </w:t>
      </w:r>
      <w:proofErr w:type="spellStart"/>
      <w:r w:rsidRPr="004104C6">
        <w:rPr>
          <w:b w:val="0"/>
          <w:bCs/>
          <w:lang w:val="ru-RU"/>
        </w:rPr>
        <w:t>криптовалюты</w:t>
      </w:r>
      <w:proofErr w:type="spellEnd"/>
      <w:r w:rsidRPr="004104C6">
        <w:rPr>
          <w:b w:val="0"/>
          <w:bCs/>
          <w:lang w:val="ru-RU"/>
        </w:rPr>
        <w:t xml:space="preserve"> и управлять ими в полной мере. </w:t>
      </w:r>
      <w:r w:rsidRPr="00B649A9">
        <w:rPr>
          <w:b w:val="0"/>
          <w:bCs/>
          <w:lang w:val="ru-RU"/>
        </w:rPr>
        <w:t xml:space="preserve">Кошелек поддерживается компанией </w:t>
      </w:r>
      <w:r w:rsidRPr="004104C6">
        <w:rPr>
          <w:b w:val="0"/>
          <w:bCs/>
        </w:rPr>
        <w:t>Blockchain</w:t>
      </w:r>
      <w:r w:rsidRPr="00B649A9">
        <w:rPr>
          <w:b w:val="0"/>
          <w:bCs/>
          <w:lang w:val="ru-RU"/>
        </w:rPr>
        <w:t xml:space="preserve">, занимающейся разработкой программного обеспечения, основанной Питером Смитом и Николасом </w:t>
      </w:r>
      <w:proofErr w:type="spellStart"/>
      <w:r w:rsidRPr="00B649A9">
        <w:rPr>
          <w:b w:val="0"/>
          <w:bCs/>
          <w:lang w:val="ru-RU"/>
        </w:rPr>
        <w:t>Кэри</w:t>
      </w:r>
      <w:proofErr w:type="spellEnd"/>
      <w:r w:rsidRPr="00B649A9">
        <w:rPr>
          <w:b w:val="0"/>
          <w:bCs/>
          <w:lang w:val="ru-RU"/>
        </w:rPr>
        <w:t xml:space="preserve">. Кошелек на </w:t>
      </w:r>
      <w:proofErr w:type="spellStart"/>
      <w:r w:rsidRPr="00B649A9">
        <w:rPr>
          <w:b w:val="0"/>
          <w:bCs/>
          <w:lang w:val="ru-RU"/>
        </w:rPr>
        <w:t>блокчейне</w:t>
      </w:r>
      <w:proofErr w:type="spellEnd"/>
      <w:r w:rsidRPr="00B649A9">
        <w:rPr>
          <w:b w:val="0"/>
          <w:bCs/>
          <w:lang w:val="ru-RU"/>
        </w:rPr>
        <w:t xml:space="preserve"> позволяет осуществлять переводы в </w:t>
      </w:r>
      <w:proofErr w:type="spellStart"/>
      <w:r w:rsidRPr="00B649A9">
        <w:rPr>
          <w:b w:val="0"/>
          <w:bCs/>
          <w:lang w:val="ru-RU"/>
        </w:rPr>
        <w:t>криптовалюте</w:t>
      </w:r>
      <w:proofErr w:type="spellEnd"/>
      <w:r w:rsidRPr="00B649A9">
        <w:rPr>
          <w:b w:val="0"/>
          <w:bCs/>
          <w:lang w:val="ru-RU"/>
        </w:rPr>
        <w:t xml:space="preserve"> и конвертировать их в валюту. </w:t>
      </w:r>
      <w:proofErr w:type="spellStart"/>
      <w:r w:rsidRPr="00B649A9">
        <w:rPr>
          <w:b w:val="0"/>
          <w:bCs/>
          <w:lang w:val="ru-RU"/>
        </w:rPr>
        <w:t>Криптокошелёк</w:t>
      </w:r>
      <w:proofErr w:type="spellEnd"/>
      <w:r w:rsidRPr="00B649A9">
        <w:rPr>
          <w:b w:val="0"/>
          <w:bCs/>
          <w:lang w:val="ru-RU"/>
        </w:rPr>
        <w:t xml:space="preserve"> представлен на рисунке 1.</w:t>
      </w:r>
      <w:r w:rsidRPr="00B649A9">
        <w:rPr>
          <w:b w:val="0"/>
          <w:bCs/>
          <w:lang w:val="ru-RU"/>
        </w:rPr>
        <w:br/>
      </w:r>
    </w:p>
    <w:p w14:paraId="7164AE61" w14:textId="592A66F6" w:rsidR="00001AB1" w:rsidRDefault="00001AB1" w:rsidP="004F7B67">
      <w:pPr>
        <w:pStyle w:val="30"/>
        <w:numPr>
          <w:ilvl w:val="0"/>
          <w:numId w:val="0"/>
        </w:numPr>
        <w:rPr>
          <w:lang w:val="ru-RU"/>
        </w:rPr>
      </w:pPr>
    </w:p>
    <w:p w14:paraId="4ABCCFD8" w14:textId="487E8190" w:rsidR="00001AB1" w:rsidRDefault="00001AB1" w:rsidP="004F7B67">
      <w:pPr>
        <w:pStyle w:val="30"/>
        <w:numPr>
          <w:ilvl w:val="0"/>
          <w:numId w:val="0"/>
        </w:numPr>
        <w:rPr>
          <w:lang w:val="ru-RU"/>
        </w:rPr>
      </w:pPr>
    </w:p>
    <w:p w14:paraId="383D40F6" w14:textId="20F1FA6E" w:rsidR="00001AB1" w:rsidRDefault="00001AB1" w:rsidP="004F7B67">
      <w:pPr>
        <w:pStyle w:val="30"/>
        <w:numPr>
          <w:ilvl w:val="0"/>
          <w:numId w:val="0"/>
        </w:numPr>
        <w:rPr>
          <w:lang w:val="ru-RU"/>
        </w:rPr>
      </w:pPr>
    </w:p>
    <w:p w14:paraId="7E21185C" w14:textId="56B08FC9" w:rsidR="00001AB1" w:rsidRDefault="00001AB1" w:rsidP="004F7B67">
      <w:pPr>
        <w:pStyle w:val="30"/>
        <w:numPr>
          <w:ilvl w:val="0"/>
          <w:numId w:val="0"/>
        </w:numPr>
        <w:rPr>
          <w:lang w:val="ru-RU"/>
        </w:rPr>
      </w:pPr>
    </w:p>
    <w:p w14:paraId="4E88F05B" w14:textId="7679A0D5" w:rsidR="00001AB1" w:rsidRDefault="00001AB1" w:rsidP="004F7B67">
      <w:pPr>
        <w:pStyle w:val="30"/>
        <w:numPr>
          <w:ilvl w:val="0"/>
          <w:numId w:val="0"/>
        </w:numPr>
        <w:rPr>
          <w:lang w:val="ru-RU"/>
        </w:rPr>
      </w:pPr>
    </w:p>
    <w:p w14:paraId="331BFA0D" w14:textId="0D918D73" w:rsidR="00001AB1" w:rsidRDefault="00001AB1" w:rsidP="004F7B67">
      <w:pPr>
        <w:pStyle w:val="30"/>
        <w:numPr>
          <w:ilvl w:val="0"/>
          <w:numId w:val="0"/>
        </w:numPr>
        <w:jc w:val="center"/>
        <w:rPr>
          <w:lang w:val="ru-RU"/>
        </w:rPr>
      </w:pPr>
      <w:r>
        <w:rPr>
          <w:noProof/>
          <w:lang w:val="ru-RU"/>
        </w:rPr>
        <w:lastRenderedPageBreak/>
        <w:drawing>
          <wp:inline distT="0" distB="0" distL="0" distR="0" wp14:anchorId="5444A914" wp14:editId="191B7EE4">
            <wp:extent cx="2881957" cy="3873500"/>
            <wp:effectExtent l="12700" t="12700" r="13970" b="127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2913803" cy="3916302"/>
                    </a:xfrm>
                    <a:prstGeom prst="rect">
                      <a:avLst/>
                    </a:prstGeom>
                    <a:ln>
                      <a:solidFill>
                        <a:schemeClr val="tx1"/>
                      </a:solidFill>
                    </a:ln>
                  </pic:spPr>
                </pic:pic>
              </a:graphicData>
            </a:graphic>
          </wp:inline>
        </w:drawing>
      </w:r>
    </w:p>
    <w:p w14:paraId="23EC30B9" w14:textId="25F26376" w:rsidR="00001AB1" w:rsidRDefault="00001AB1" w:rsidP="004F7B67">
      <w:pPr>
        <w:pStyle w:val="30"/>
        <w:numPr>
          <w:ilvl w:val="0"/>
          <w:numId w:val="0"/>
        </w:numPr>
        <w:jc w:val="center"/>
        <w:rPr>
          <w:lang w:val="ru-RU"/>
        </w:rPr>
      </w:pPr>
    </w:p>
    <w:p w14:paraId="6437DAD3" w14:textId="54FAE81E" w:rsidR="00E83F55" w:rsidRDefault="00001AB1" w:rsidP="004F7B67">
      <w:pPr>
        <w:spacing w:line="276" w:lineRule="auto"/>
        <w:jc w:val="center"/>
        <w:rPr>
          <w:sz w:val="28"/>
          <w:szCs w:val="28"/>
          <w:lang w:val="ru-RU"/>
        </w:rPr>
      </w:pPr>
      <w:r w:rsidRPr="002E4672">
        <w:rPr>
          <w:sz w:val="28"/>
          <w:szCs w:val="28"/>
          <w:lang w:val="ru-RU"/>
        </w:rPr>
        <w:t xml:space="preserve">Рисунок 1 </w:t>
      </w:r>
      <w:r w:rsidR="00E61D8A" w:rsidRPr="002E4672">
        <w:rPr>
          <w:sz w:val="28"/>
          <w:szCs w:val="28"/>
          <w:lang w:val="ru-RU"/>
        </w:rPr>
        <w:t>–</w:t>
      </w:r>
      <w:r w:rsidRPr="002E4672">
        <w:rPr>
          <w:sz w:val="28"/>
          <w:szCs w:val="28"/>
          <w:lang w:val="ru-RU"/>
        </w:rPr>
        <w:t xml:space="preserve"> </w:t>
      </w:r>
      <w:proofErr w:type="spellStart"/>
      <w:r w:rsidR="002355FA">
        <w:rPr>
          <w:sz w:val="28"/>
          <w:szCs w:val="28"/>
          <w:lang w:val="ru-RU"/>
        </w:rPr>
        <w:t>К</w:t>
      </w:r>
      <w:r w:rsidRPr="002E4672">
        <w:rPr>
          <w:sz w:val="28"/>
          <w:szCs w:val="28"/>
          <w:lang w:val="ru-RU"/>
        </w:rPr>
        <w:t>риптокошелёк</w:t>
      </w:r>
      <w:proofErr w:type="spellEnd"/>
      <w:r w:rsidRPr="002E4672">
        <w:rPr>
          <w:sz w:val="28"/>
          <w:szCs w:val="28"/>
          <w:lang w:val="ru-RU"/>
        </w:rPr>
        <w:t xml:space="preserve"> </w:t>
      </w:r>
    </w:p>
    <w:p w14:paraId="5EDE7D9B" w14:textId="17EFC3D1" w:rsidR="00001AB1" w:rsidRPr="002E4672" w:rsidRDefault="00001AB1" w:rsidP="004F7B67">
      <w:pPr>
        <w:spacing w:line="276" w:lineRule="auto"/>
        <w:jc w:val="center"/>
        <w:rPr>
          <w:sz w:val="28"/>
          <w:szCs w:val="28"/>
          <w:lang w:val="ru-RU"/>
        </w:rPr>
      </w:pPr>
      <w:r w:rsidRPr="002E4672">
        <w:rPr>
          <w:i/>
          <w:iCs/>
          <w:sz w:val="28"/>
          <w:szCs w:val="28"/>
        </w:rPr>
        <w:t>Blockchain</w:t>
      </w:r>
      <w:r w:rsidRPr="002E4672">
        <w:rPr>
          <w:i/>
          <w:iCs/>
          <w:sz w:val="28"/>
          <w:szCs w:val="28"/>
          <w:lang w:val="ru-RU"/>
        </w:rPr>
        <w:t xml:space="preserve"> </w:t>
      </w:r>
      <w:r w:rsidRPr="002E4672">
        <w:rPr>
          <w:i/>
          <w:iCs/>
          <w:sz w:val="28"/>
          <w:szCs w:val="28"/>
        </w:rPr>
        <w:t>Wallet</w:t>
      </w:r>
    </w:p>
    <w:p w14:paraId="0C546BBB" w14:textId="2B5097B8" w:rsidR="00134944" w:rsidRDefault="00134944" w:rsidP="004F7B67">
      <w:pPr>
        <w:pStyle w:val="a0"/>
        <w:ind w:firstLine="0"/>
        <w:contextualSpacing/>
        <w:rPr>
          <w:lang w:val="ru-RU"/>
        </w:rPr>
      </w:pPr>
    </w:p>
    <w:p w14:paraId="4DD94A14" w14:textId="2A622D4F" w:rsidR="00483F9A" w:rsidRDefault="00483F9A" w:rsidP="004F7B67">
      <w:pPr>
        <w:pStyle w:val="a0"/>
        <w:ind w:firstLine="708"/>
        <w:contextualSpacing/>
        <w:rPr>
          <w:lang w:val="ru-RU"/>
        </w:rPr>
      </w:pPr>
      <w:r>
        <w:rPr>
          <w:lang w:val="ru-RU"/>
        </w:rPr>
        <w:t xml:space="preserve">К плюсам данного кошелька </w:t>
      </w:r>
      <w:r w:rsidR="00E61D8A">
        <w:rPr>
          <w:lang w:val="ru-RU"/>
        </w:rPr>
        <w:t>относятся</w:t>
      </w:r>
      <w:r>
        <w:rPr>
          <w:lang w:val="ru-RU"/>
        </w:rPr>
        <w:t>:</w:t>
      </w:r>
    </w:p>
    <w:p w14:paraId="604029E1" w14:textId="2EEB22CE" w:rsidR="00483F9A" w:rsidRDefault="00483F9A" w:rsidP="004F7B67">
      <w:pPr>
        <w:pStyle w:val="a5"/>
        <w:numPr>
          <w:ilvl w:val="0"/>
          <w:numId w:val="16"/>
        </w:numPr>
        <w:tabs>
          <w:tab w:val="left" w:pos="1134"/>
        </w:tabs>
        <w:ind w:left="0" w:firstLine="709"/>
        <w:rPr>
          <w:rFonts w:eastAsia="Calibri"/>
        </w:rPr>
      </w:pPr>
      <w:r>
        <w:rPr>
          <w:rFonts w:eastAsia="Calibri"/>
        </w:rPr>
        <w:t>поддержка мобильного приложения с хорошо проработанным пользовательским интерфейсом;</w:t>
      </w:r>
    </w:p>
    <w:p w14:paraId="18937AA1" w14:textId="6DF1A680" w:rsidR="00483F9A" w:rsidRDefault="00483F9A" w:rsidP="004F7B67">
      <w:pPr>
        <w:pStyle w:val="a5"/>
        <w:numPr>
          <w:ilvl w:val="0"/>
          <w:numId w:val="16"/>
        </w:numPr>
        <w:tabs>
          <w:tab w:val="left" w:pos="1134"/>
        </w:tabs>
        <w:ind w:left="0" w:firstLine="709"/>
        <w:rPr>
          <w:rFonts w:eastAsia="Calibri"/>
        </w:rPr>
      </w:pPr>
      <w:r>
        <w:rPr>
          <w:rFonts w:eastAsia="Calibri"/>
        </w:rPr>
        <w:t>поддержка веб-интерфейса;</w:t>
      </w:r>
    </w:p>
    <w:p w14:paraId="6CD421EA" w14:textId="4811CD62" w:rsidR="00483F9A" w:rsidRDefault="00483F9A" w:rsidP="004F7B67">
      <w:pPr>
        <w:pStyle w:val="a5"/>
        <w:numPr>
          <w:ilvl w:val="0"/>
          <w:numId w:val="16"/>
        </w:numPr>
        <w:tabs>
          <w:tab w:val="left" w:pos="1134"/>
        </w:tabs>
        <w:ind w:left="0" w:firstLine="709"/>
        <w:rPr>
          <w:rFonts w:eastAsia="Calibri"/>
        </w:rPr>
      </w:pPr>
      <w:r>
        <w:rPr>
          <w:rFonts w:eastAsia="Calibri"/>
        </w:rPr>
        <w:t>поддержка ведущих криптовалют;</w:t>
      </w:r>
    </w:p>
    <w:p w14:paraId="157CFF39" w14:textId="0183207E" w:rsidR="00483F9A" w:rsidRPr="00D2023B" w:rsidRDefault="00483F9A" w:rsidP="004F7B67">
      <w:pPr>
        <w:pStyle w:val="a5"/>
        <w:numPr>
          <w:ilvl w:val="0"/>
          <w:numId w:val="16"/>
        </w:numPr>
        <w:tabs>
          <w:tab w:val="left" w:pos="1134"/>
        </w:tabs>
        <w:ind w:left="0" w:firstLine="709"/>
        <w:rPr>
          <w:rFonts w:eastAsia="Calibri"/>
        </w:rPr>
      </w:pPr>
      <w:r>
        <w:rPr>
          <w:rFonts w:eastAsia="Calibri"/>
        </w:rPr>
        <w:t>открытый исходный код</w:t>
      </w:r>
      <w:r w:rsidR="00E61D8A">
        <w:rPr>
          <w:rFonts w:eastAsia="Calibri"/>
          <w:lang w:val="en-US"/>
        </w:rPr>
        <w:t>.</w:t>
      </w:r>
    </w:p>
    <w:p w14:paraId="534C0855" w14:textId="0F1E2956" w:rsidR="00483F9A" w:rsidRDefault="00483F9A" w:rsidP="004F7B67">
      <w:pPr>
        <w:pStyle w:val="a0"/>
        <w:ind w:firstLine="708"/>
        <w:contextualSpacing/>
        <w:rPr>
          <w:lang w:val="ru-RU"/>
        </w:rPr>
      </w:pPr>
      <w:r>
        <w:rPr>
          <w:lang w:val="ru-RU"/>
        </w:rPr>
        <w:t xml:space="preserve">К минусам данного кошелька </w:t>
      </w:r>
      <w:r w:rsidR="00E61D8A">
        <w:rPr>
          <w:lang w:val="ru-RU"/>
        </w:rPr>
        <w:t>относятся</w:t>
      </w:r>
      <w:r>
        <w:rPr>
          <w:lang w:val="ru-RU"/>
        </w:rPr>
        <w:t>:</w:t>
      </w:r>
    </w:p>
    <w:p w14:paraId="26E880AB" w14:textId="3F063FF8" w:rsidR="00483F9A" w:rsidRDefault="00483F9A" w:rsidP="004F7B67">
      <w:pPr>
        <w:pStyle w:val="a5"/>
        <w:numPr>
          <w:ilvl w:val="0"/>
          <w:numId w:val="16"/>
        </w:numPr>
        <w:tabs>
          <w:tab w:val="left" w:pos="1134"/>
        </w:tabs>
        <w:ind w:left="0" w:firstLine="709"/>
        <w:rPr>
          <w:rFonts w:eastAsia="Calibri"/>
        </w:rPr>
      </w:pPr>
      <w:r>
        <w:rPr>
          <w:rFonts w:eastAsia="Calibri"/>
        </w:rPr>
        <w:t>наличие возможности вывода всех средств, если злоумышленники смогут получить доступ к почте пользователя;</w:t>
      </w:r>
    </w:p>
    <w:p w14:paraId="409CE727" w14:textId="1FF92280" w:rsidR="00483F9A" w:rsidRDefault="00483F9A" w:rsidP="004F7B67">
      <w:pPr>
        <w:pStyle w:val="a5"/>
        <w:numPr>
          <w:ilvl w:val="0"/>
          <w:numId w:val="16"/>
        </w:numPr>
        <w:tabs>
          <w:tab w:val="left" w:pos="1134"/>
        </w:tabs>
        <w:ind w:left="0" w:firstLine="709"/>
        <w:rPr>
          <w:rFonts w:eastAsia="Calibri"/>
        </w:rPr>
      </w:pPr>
      <w:r>
        <w:rPr>
          <w:rFonts w:eastAsia="Calibri"/>
        </w:rPr>
        <w:t>хранение приватных ключей на стороне разработчика</w:t>
      </w:r>
      <w:r w:rsidR="00E61D8A" w:rsidRPr="00E61D8A">
        <w:rPr>
          <w:rFonts w:eastAsia="Calibri"/>
          <w:lang w:val="ru-RU"/>
        </w:rPr>
        <w:t>.</w:t>
      </w:r>
    </w:p>
    <w:p w14:paraId="2067A153" w14:textId="767DD0DC" w:rsidR="00483F9A" w:rsidRDefault="00483F9A" w:rsidP="004F7B67">
      <w:pPr>
        <w:pStyle w:val="a0"/>
        <w:widowControl w:val="0"/>
        <w:ind w:firstLine="0"/>
        <w:contextualSpacing/>
        <w:rPr>
          <w:lang/>
        </w:rPr>
      </w:pPr>
    </w:p>
    <w:p w14:paraId="1E61D05C" w14:textId="1E82219F" w:rsidR="00483F9A" w:rsidRDefault="00483F9A" w:rsidP="004F7B67">
      <w:pPr>
        <w:pStyle w:val="a0"/>
        <w:widowControl w:val="0"/>
        <w:contextualSpacing/>
        <w:rPr>
          <w:lang/>
        </w:rPr>
      </w:pPr>
      <w:r w:rsidRPr="00483F9A">
        <w:rPr>
          <w:i/>
          <w:iCs/>
          <w:lang/>
        </w:rPr>
        <w:t>Blockchain Wall</w:t>
      </w:r>
      <w:r w:rsidRPr="00483F9A">
        <w:rPr>
          <w:lang/>
        </w:rPr>
        <w:t xml:space="preserve">et является самым популярным местом для хранения средств, однако, уровень безопасности оставляет желать лучшего. </w:t>
      </w:r>
      <w:r w:rsidRPr="00483F9A">
        <w:rPr>
          <w:i/>
          <w:iCs/>
          <w:lang/>
        </w:rPr>
        <w:t>Blockchain</w:t>
      </w:r>
      <w:r w:rsidRPr="00483F9A">
        <w:rPr>
          <w:lang/>
        </w:rPr>
        <w:t xml:space="preserve"> позволяет пользователям хранить средства в относительной безопасности, и максимально нацелены на удобство. Этот вариант можно рассмотреть, если пользователь не собирается хранить больших сумм, и является новичком в крипто-пространстве, для которого важна простота функционала.</w:t>
      </w:r>
    </w:p>
    <w:p w14:paraId="63FEFBA5" w14:textId="53F71D25" w:rsidR="00E61D8A" w:rsidRPr="00E83F55" w:rsidRDefault="00483F9A" w:rsidP="004F7B67">
      <w:pPr>
        <w:pStyle w:val="30"/>
        <w:widowControl w:val="0"/>
        <w:ind w:left="0"/>
        <w:rPr>
          <w:b w:val="0"/>
          <w:bCs/>
        </w:rPr>
      </w:pPr>
      <w:r w:rsidRPr="002E4672">
        <w:rPr>
          <w:b w:val="0"/>
          <w:bCs/>
          <w:i/>
          <w:iCs/>
        </w:rPr>
        <w:lastRenderedPageBreak/>
        <w:t>Coin</w:t>
      </w:r>
      <w:r w:rsidR="00E61D8A" w:rsidRPr="002E4672">
        <w:rPr>
          <w:b w:val="0"/>
          <w:bCs/>
          <w:i/>
          <w:iCs/>
        </w:rPr>
        <w:t>base</w:t>
      </w:r>
      <w:r w:rsidR="00E61D8A" w:rsidRPr="00B649A9">
        <w:rPr>
          <w:b w:val="0"/>
          <w:bCs/>
          <w:i/>
          <w:iCs/>
          <w:lang w:val="ru-RU"/>
        </w:rPr>
        <w:t xml:space="preserve"> </w:t>
      </w:r>
      <w:r w:rsidR="00E61D8A" w:rsidRPr="002E4672">
        <w:rPr>
          <w:b w:val="0"/>
          <w:bCs/>
          <w:i/>
          <w:iCs/>
        </w:rPr>
        <w:t>Wallet</w:t>
      </w:r>
      <w:r w:rsidR="00E61D8A" w:rsidRPr="00B649A9">
        <w:rPr>
          <w:b w:val="0"/>
          <w:bCs/>
          <w:i/>
          <w:iCs/>
          <w:lang w:val="ru-RU"/>
        </w:rPr>
        <w:t xml:space="preserve">. </w:t>
      </w:r>
      <w:r w:rsidR="00E61D8A" w:rsidRPr="002E4672">
        <w:rPr>
          <w:b w:val="0"/>
          <w:bCs/>
          <w:i/>
          <w:iCs/>
        </w:rPr>
        <w:t>Coinbase</w:t>
      </w:r>
      <w:r w:rsidR="00E61D8A" w:rsidRPr="00B649A9">
        <w:rPr>
          <w:b w:val="0"/>
          <w:bCs/>
          <w:i/>
          <w:iCs/>
          <w:lang w:val="ru-RU"/>
        </w:rPr>
        <w:t xml:space="preserve"> </w:t>
      </w:r>
      <w:r w:rsidR="00E61D8A" w:rsidRPr="002E4672">
        <w:rPr>
          <w:b w:val="0"/>
          <w:bCs/>
          <w:i/>
          <w:iCs/>
        </w:rPr>
        <w:t>Wallet</w:t>
      </w:r>
      <w:r w:rsidR="00E61D8A" w:rsidRPr="002E4672">
        <w:rPr>
          <w:b w:val="0"/>
          <w:bCs/>
        </w:rPr>
        <w:t> </w:t>
      </w:r>
      <w:r w:rsidR="00C63C64">
        <w:rPr>
          <w:b w:val="0"/>
          <w:bCs/>
          <w:lang w:val="ru-RU"/>
        </w:rPr>
        <w:t>–</w:t>
      </w:r>
      <w:r w:rsidR="00E61D8A" w:rsidRPr="00B649A9">
        <w:rPr>
          <w:b w:val="0"/>
          <w:bCs/>
          <w:lang w:val="ru-RU"/>
        </w:rPr>
        <w:t xml:space="preserve"> это приложение, которое</w:t>
      </w:r>
      <w:r w:rsidR="00E61D8A" w:rsidRPr="00E61D8A">
        <w:rPr>
          <w:lang/>
        </w:rPr>
        <w:t xml:space="preserve"> </w:t>
      </w:r>
      <w:r w:rsidR="00E61D8A" w:rsidRPr="00B649A9">
        <w:rPr>
          <w:b w:val="0"/>
          <w:bCs/>
          <w:lang w:val="ru-RU"/>
        </w:rPr>
        <w:t xml:space="preserve">позволяет пользователям хранить свою собственную </w:t>
      </w:r>
      <w:proofErr w:type="spellStart"/>
      <w:r w:rsidR="00E61D8A" w:rsidRPr="00B649A9">
        <w:rPr>
          <w:b w:val="0"/>
          <w:bCs/>
          <w:lang w:val="ru-RU"/>
        </w:rPr>
        <w:t>криптовалюту</w:t>
      </w:r>
      <w:proofErr w:type="spellEnd"/>
      <w:r w:rsidR="00E61D8A" w:rsidRPr="00B649A9">
        <w:rPr>
          <w:b w:val="0"/>
          <w:bCs/>
          <w:lang w:val="ru-RU"/>
        </w:rPr>
        <w:t xml:space="preserve"> и взаимодействовать с </w:t>
      </w:r>
      <w:proofErr w:type="spellStart"/>
      <w:r w:rsidR="00E61D8A" w:rsidRPr="00B649A9">
        <w:rPr>
          <w:b w:val="0"/>
          <w:bCs/>
          <w:lang w:val="ru-RU"/>
        </w:rPr>
        <w:t>блокчейном</w:t>
      </w:r>
      <w:proofErr w:type="spellEnd"/>
      <w:r w:rsidR="00E61D8A" w:rsidRPr="00B649A9">
        <w:rPr>
          <w:b w:val="0"/>
          <w:bCs/>
          <w:lang w:val="ru-RU"/>
        </w:rPr>
        <w:t xml:space="preserve"> посредством децентрализованного приложения. Этот кошелек сочетает в себе универсальность и поддержку, предлагаемую компанией </w:t>
      </w:r>
      <w:r w:rsidR="00E61D8A" w:rsidRPr="002E4672">
        <w:rPr>
          <w:b w:val="0"/>
          <w:bCs/>
          <w:i/>
          <w:iCs/>
        </w:rPr>
        <w:t>Coinbase</w:t>
      </w:r>
      <w:r w:rsidR="00E61D8A" w:rsidRPr="00B649A9">
        <w:rPr>
          <w:b w:val="0"/>
          <w:bCs/>
          <w:lang w:val="ru-RU"/>
        </w:rPr>
        <w:t xml:space="preserve">. В этом кошельке пользователь может не только хранить </w:t>
      </w:r>
      <w:r w:rsidR="00E61D8A" w:rsidRPr="002E4672">
        <w:rPr>
          <w:b w:val="0"/>
          <w:bCs/>
          <w:i/>
          <w:iCs/>
        </w:rPr>
        <w:t>ETH</w:t>
      </w:r>
      <w:r w:rsidR="00E61D8A" w:rsidRPr="00B649A9">
        <w:rPr>
          <w:b w:val="0"/>
          <w:bCs/>
          <w:lang w:val="ru-RU"/>
        </w:rPr>
        <w:t xml:space="preserve"> и </w:t>
      </w:r>
      <w:proofErr w:type="spellStart"/>
      <w:r w:rsidR="00E61D8A" w:rsidRPr="00B649A9">
        <w:rPr>
          <w:b w:val="0"/>
          <w:bCs/>
          <w:lang w:val="ru-RU"/>
        </w:rPr>
        <w:t>токены</w:t>
      </w:r>
      <w:proofErr w:type="spellEnd"/>
      <w:r w:rsidR="00E61D8A" w:rsidRPr="00B649A9">
        <w:rPr>
          <w:b w:val="0"/>
          <w:bCs/>
          <w:lang w:val="ru-RU"/>
        </w:rPr>
        <w:t xml:space="preserve">, стандарта </w:t>
      </w:r>
      <w:r w:rsidR="00E61D8A" w:rsidRPr="002E4672">
        <w:rPr>
          <w:b w:val="0"/>
          <w:bCs/>
          <w:i/>
          <w:iCs/>
        </w:rPr>
        <w:t>ERC</w:t>
      </w:r>
      <w:r w:rsidR="00E61D8A" w:rsidRPr="00B649A9">
        <w:rPr>
          <w:b w:val="0"/>
          <w:bCs/>
          <w:lang w:val="ru-RU"/>
        </w:rPr>
        <w:t xml:space="preserve">, основанные на сети </w:t>
      </w:r>
      <w:r w:rsidR="00E61D8A" w:rsidRPr="002E4672">
        <w:rPr>
          <w:b w:val="0"/>
          <w:bCs/>
          <w:i/>
          <w:iCs/>
        </w:rPr>
        <w:t>Ethereum</w:t>
      </w:r>
      <w:r w:rsidR="00E61D8A" w:rsidRPr="00B649A9">
        <w:rPr>
          <w:b w:val="0"/>
          <w:bCs/>
          <w:lang w:val="ru-RU"/>
        </w:rPr>
        <w:t xml:space="preserve">, но также и взаимодействовать с </w:t>
      </w:r>
      <w:proofErr w:type="spellStart"/>
      <w:r w:rsidR="00E61D8A" w:rsidRPr="00B649A9">
        <w:rPr>
          <w:b w:val="0"/>
          <w:bCs/>
          <w:lang w:val="ru-RU"/>
        </w:rPr>
        <w:t>криптовалютами</w:t>
      </w:r>
      <w:proofErr w:type="spellEnd"/>
      <w:r w:rsidR="00E61D8A" w:rsidRPr="00B649A9">
        <w:rPr>
          <w:b w:val="0"/>
          <w:bCs/>
          <w:lang w:val="ru-RU"/>
        </w:rPr>
        <w:t xml:space="preserve"> </w:t>
      </w:r>
      <w:r w:rsidR="00E61D8A" w:rsidRPr="002E4672">
        <w:rPr>
          <w:b w:val="0"/>
          <w:bCs/>
          <w:i/>
          <w:iCs/>
        </w:rPr>
        <w:t>BTC</w:t>
      </w:r>
      <w:r w:rsidR="00E61D8A" w:rsidRPr="00B649A9">
        <w:rPr>
          <w:b w:val="0"/>
          <w:bCs/>
          <w:lang w:val="ru-RU"/>
        </w:rPr>
        <w:t xml:space="preserve">, </w:t>
      </w:r>
      <w:r w:rsidR="00E61D8A" w:rsidRPr="002E4672">
        <w:rPr>
          <w:b w:val="0"/>
          <w:bCs/>
          <w:i/>
          <w:iCs/>
        </w:rPr>
        <w:t>BCH</w:t>
      </w:r>
      <w:r w:rsidR="00E61D8A" w:rsidRPr="00B649A9">
        <w:rPr>
          <w:b w:val="0"/>
          <w:bCs/>
          <w:lang w:val="ru-RU"/>
        </w:rPr>
        <w:t xml:space="preserve"> и </w:t>
      </w:r>
      <w:r w:rsidR="00E61D8A" w:rsidRPr="002E4672">
        <w:rPr>
          <w:b w:val="0"/>
          <w:bCs/>
          <w:i/>
          <w:iCs/>
        </w:rPr>
        <w:t>LTC</w:t>
      </w:r>
      <w:r w:rsidR="00E61D8A" w:rsidRPr="00B649A9">
        <w:rPr>
          <w:b w:val="0"/>
          <w:bCs/>
          <w:lang w:val="ru-RU"/>
        </w:rPr>
        <w:t>.</w:t>
      </w:r>
      <w:r w:rsidR="00E61D8A" w:rsidRPr="00B649A9">
        <w:rPr>
          <w:b w:val="0"/>
          <w:bCs/>
          <w:lang w:val="ru-RU"/>
        </w:rPr>
        <w:br/>
      </w:r>
      <w:proofErr w:type="spellStart"/>
      <w:r w:rsidR="00E61D8A" w:rsidRPr="002E4672">
        <w:rPr>
          <w:b w:val="0"/>
          <w:bCs/>
        </w:rPr>
        <w:t>Данный</w:t>
      </w:r>
      <w:proofErr w:type="spellEnd"/>
      <w:r w:rsidR="00E61D8A" w:rsidRPr="002E4672">
        <w:rPr>
          <w:b w:val="0"/>
          <w:bCs/>
        </w:rPr>
        <w:t xml:space="preserve"> </w:t>
      </w:r>
      <w:proofErr w:type="spellStart"/>
      <w:r w:rsidR="00E61D8A" w:rsidRPr="002E4672">
        <w:rPr>
          <w:b w:val="0"/>
          <w:bCs/>
        </w:rPr>
        <w:t>криптокошелёк</w:t>
      </w:r>
      <w:proofErr w:type="spellEnd"/>
      <w:r w:rsidR="00E61D8A" w:rsidRPr="002E4672">
        <w:rPr>
          <w:b w:val="0"/>
          <w:bCs/>
        </w:rPr>
        <w:t xml:space="preserve"> </w:t>
      </w:r>
      <w:proofErr w:type="spellStart"/>
      <w:r w:rsidR="00E61D8A" w:rsidRPr="002E4672">
        <w:rPr>
          <w:b w:val="0"/>
          <w:bCs/>
        </w:rPr>
        <w:t>представлен</w:t>
      </w:r>
      <w:proofErr w:type="spellEnd"/>
      <w:r w:rsidR="00E61D8A" w:rsidRPr="002E4672">
        <w:rPr>
          <w:b w:val="0"/>
          <w:bCs/>
        </w:rPr>
        <w:t xml:space="preserve"> </w:t>
      </w:r>
      <w:proofErr w:type="spellStart"/>
      <w:r w:rsidR="00E61D8A" w:rsidRPr="002E4672">
        <w:rPr>
          <w:b w:val="0"/>
          <w:bCs/>
        </w:rPr>
        <w:t>на</w:t>
      </w:r>
      <w:proofErr w:type="spellEnd"/>
      <w:r w:rsidR="00E61D8A" w:rsidRPr="002E4672">
        <w:rPr>
          <w:b w:val="0"/>
          <w:bCs/>
        </w:rPr>
        <w:t xml:space="preserve"> </w:t>
      </w:r>
      <w:proofErr w:type="spellStart"/>
      <w:r w:rsidR="00E61D8A" w:rsidRPr="002E4672">
        <w:rPr>
          <w:b w:val="0"/>
          <w:bCs/>
        </w:rPr>
        <w:t>рисунке</w:t>
      </w:r>
      <w:proofErr w:type="spellEnd"/>
      <w:r w:rsidR="00E61D8A" w:rsidRPr="002E4672">
        <w:rPr>
          <w:b w:val="0"/>
          <w:bCs/>
        </w:rPr>
        <w:t xml:space="preserve"> 2.</w:t>
      </w:r>
    </w:p>
    <w:p w14:paraId="136D2119" w14:textId="77FD654F" w:rsidR="00E61D8A" w:rsidRDefault="00E61D8A" w:rsidP="004F7B67">
      <w:pPr>
        <w:pStyle w:val="30"/>
        <w:numPr>
          <w:ilvl w:val="0"/>
          <w:numId w:val="0"/>
        </w:numPr>
        <w:ind w:left="709"/>
        <w:rPr>
          <w:lang w:val="ru-RU"/>
        </w:rPr>
      </w:pPr>
    </w:p>
    <w:p w14:paraId="2BE2B819" w14:textId="09D7F21A" w:rsidR="00E61D8A" w:rsidRDefault="00D2023B" w:rsidP="004F7B67">
      <w:pPr>
        <w:pStyle w:val="30"/>
        <w:numPr>
          <w:ilvl w:val="0"/>
          <w:numId w:val="0"/>
        </w:numPr>
        <w:jc w:val="center"/>
        <w:rPr>
          <w:lang w:val="ru-RU"/>
        </w:rPr>
      </w:pPr>
      <w:r>
        <w:rPr>
          <w:noProof/>
          <w:lang w:val="ru-RU"/>
        </w:rPr>
        <w:drawing>
          <wp:inline distT="0" distB="0" distL="0" distR="0" wp14:anchorId="3183621A" wp14:editId="73DD3F72">
            <wp:extent cx="5421240" cy="3340360"/>
            <wp:effectExtent l="12700" t="12700" r="14605" b="127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a:extLst>
                        <a:ext uri="{28A0092B-C50C-407E-A947-70E740481C1C}">
                          <a14:useLocalDpi xmlns:a14="http://schemas.microsoft.com/office/drawing/2010/main" val="0"/>
                        </a:ext>
                      </a:extLst>
                    </a:blip>
                    <a:stretch>
                      <a:fillRect/>
                    </a:stretch>
                  </pic:blipFill>
                  <pic:spPr>
                    <a:xfrm>
                      <a:off x="0" y="0"/>
                      <a:ext cx="5453336" cy="3360137"/>
                    </a:xfrm>
                    <a:prstGeom prst="rect">
                      <a:avLst/>
                    </a:prstGeom>
                    <a:ln>
                      <a:solidFill>
                        <a:schemeClr val="tx1"/>
                      </a:solidFill>
                    </a:ln>
                  </pic:spPr>
                </pic:pic>
              </a:graphicData>
            </a:graphic>
          </wp:inline>
        </w:drawing>
      </w:r>
    </w:p>
    <w:p w14:paraId="3C6F8252" w14:textId="77777777" w:rsidR="00E83F55" w:rsidRDefault="00E83F55" w:rsidP="004F7B67">
      <w:pPr>
        <w:pStyle w:val="30"/>
        <w:numPr>
          <w:ilvl w:val="0"/>
          <w:numId w:val="0"/>
        </w:numPr>
        <w:jc w:val="center"/>
        <w:rPr>
          <w:lang w:val="ru-RU"/>
        </w:rPr>
      </w:pPr>
    </w:p>
    <w:p w14:paraId="7FB0D02D" w14:textId="04CFA99A" w:rsidR="00E61D8A" w:rsidRPr="002E4672" w:rsidRDefault="00E61D8A" w:rsidP="004F7B67">
      <w:pPr>
        <w:spacing w:line="276" w:lineRule="auto"/>
        <w:jc w:val="center"/>
        <w:rPr>
          <w:i/>
          <w:iCs/>
          <w:sz w:val="28"/>
          <w:szCs w:val="28"/>
          <w:lang w:val="ru-RU"/>
        </w:rPr>
      </w:pPr>
      <w:r w:rsidRPr="002E4672">
        <w:rPr>
          <w:sz w:val="28"/>
          <w:szCs w:val="28"/>
          <w:lang w:val="ru-RU"/>
        </w:rPr>
        <w:t xml:space="preserve">Рисунок 2 – </w:t>
      </w:r>
      <w:proofErr w:type="spellStart"/>
      <w:r w:rsidR="00667B90">
        <w:rPr>
          <w:sz w:val="28"/>
          <w:szCs w:val="28"/>
          <w:lang w:val="ru-RU"/>
        </w:rPr>
        <w:t>К</w:t>
      </w:r>
      <w:r w:rsidRPr="002E4672">
        <w:rPr>
          <w:sz w:val="28"/>
          <w:szCs w:val="28"/>
          <w:lang w:val="ru-RU"/>
        </w:rPr>
        <w:t>риптокошелёк</w:t>
      </w:r>
      <w:proofErr w:type="spellEnd"/>
      <w:r w:rsidRPr="002E4672">
        <w:rPr>
          <w:sz w:val="28"/>
          <w:szCs w:val="28"/>
          <w:lang w:val="ru-RU"/>
        </w:rPr>
        <w:t xml:space="preserve"> </w:t>
      </w:r>
      <w:r w:rsidRPr="002E4672">
        <w:rPr>
          <w:i/>
          <w:iCs/>
          <w:sz w:val="28"/>
          <w:szCs w:val="28"/>
        </w:rPr>
        <w:t>Coinbase</w:t>
      </w:r>
      <w:r w:rsidRPr="002E4672">
        <w:rPr>
          <w:i/>
          <w:iCs/>
          <w:sz w:val="28"/>
          <w:szCs w:val="28"/>
          <w:lang w:val="ru-RU"/>
        </w:rPr>
        <w:t xml:space="preserve"> </w:t>
      </w:r>
      <w:r w:rsidRPr="002E4672">
        <w:rPr>
          <w:i/>
          <w:iCs/>
          <w:sz w:val="28"/>
          <w:szCs w:val="28"/>
        </w:rPr>
        <w:t>Wallet</w:t>
      </w:r>
    </w:p>
    <w:p w14:paraId="0ED4B759" w14:textId="041EAE45" w:rsidR="00E61D8A" w:rsidRPr="007541A6" w:rsidRDefault="00E61D8A" w:rsidP="004F7B67">
      <w:pPr>
        <w:pStyle w:val="30"/>
        <w:numPr>
          <w:ilvl w:val="0"/>
          <w:numId w:val="0"/>
        </w:numPr>
        <w:ind w:left="709"/>
        <w:rPr>
          <w:lang w:val="ru-RU"/>
        </w:rPr>
      </w:pPr>
      <w:r>
        <w:rPr>
          <w:lang w:val="ru-RU"/>
        </w:rPr>
        <w:t xml:space="preserve"> </w:t>
      </w:r>
    </w:p>
    <w:p w14:paraId="667560C7" w14:textId="02F38405" w:rsidR="00E61D8A" w:rsidRDefault="00E61D8A" w:rsidP="004F7B67">
      <w:pPr>
        <w:pStyle w:val="a0"/>
        <w:ind w:firstLine="708"/>
        <w:contextualSpacing/>
        <w:rPr>
          <w:lang w:val="ru-RU"/>
        </w:rPr>
      </w:pPr>
      <w:r>
        <w:rPr>
          <w:lang w:val="ru-RU"/>
        </w:rPr>
        <w:t>Плюсам данного являются:</w:t>
      </w:r>
    </w:p>
    <w:p w14:paraId="400E9054" w14:textId="77777777" w:rsidR="00E61D8A" w:rsidRDefault="00E61D8A" w:rsidP="004F7B67">
      <w:pPr>
        <w:pStyle w:val="a5"/>
        <w:numPr>
          <w:ilvl w:val="0"/>
          <w:numId w:val="16"/>
        </w:numPr>
        <w:tabs>
          <w:tab w:val="left" w:pos="1134"/>
        </w:tabs>
        <w:ind w:left="0" w:firstLine="709"/>
        <w:rPr>
          <w:rFonts w:eastAsia="Calibri"/>
        </w:rPr>
      </w:pPr>
      <w:r>
        <w:rPr>
          <w:rFonts w:eastAsia="Calibri"/>
        </w:rPr>
        <w:t>поддержка мобильного приложения с хорошо проработанным пользовательским интерфейсом;</w:t>
      </w:r>
    </w:p>
    <w:p w14:paraId="09C3BEC9" w14:textId="77777777" w:rsidR="00E61D8A" w:rsidRDefault="00E61D8A" w:rsidP="004F7B67">
      <w:pPr>
        <w:pStyle w:val="a5"/>
        <w:numPr>
          <w:ilvl w:val="0"/>
          <w:numId w:val="16"/>
        </w:numPr>
        <w:tabs>
          <w:tab w:val="left" w:pos="1134"/>
        </w:tabs>
        <w:ind w:left="0" w:firstLine="709"/>
        <w:rPr>
          <w:rFonts w:eastAsia="Calibri"/>
        </w:rPr>
      </w:pPr>
      <w:r>
        <w:rPr>
          <w:rFonts w:eastAsia="Calibri"/>
        </w:rPr>
        <w:t>поддержка веб-интерфейса;</w:t>
      </w:r>
    </w:p>
    <w:p w14:paraId="7F05811E" w14:textId="0CE8155F" w:rsidR="00E61D8A" w:rsidRPr="00D2023B" w:rsidRDefault="00E61D8A" w:rsidP="004F7B67">
      <w:pPr>
        <w:pStyle w:val="a5"/>
        <w:numPr>
          <w:ilvl w:val="0"/>
          <w:numId w:val="16"/>
        </w:numPr>
        <w:tabs>
          <w:tab w:val="left" w:pos="1134"/>
        </w:tabs>
        <w:ind w:left="0" w:firstLine="709"/>
        <w:rPr>
          <w:rFonts w:eastAsia="Calibri"/>
        </w:rPr>
      </w:pPr>
      <w:r>
        <w:rPr>
          <w:rFonts w:eastAsia="Calibri"/>
        </w:rPr>
        <w:t>поддержка ведущих криптовалют.</w:t>
      </w:r>
    </w:p>
    <w:p w14:paraId="11374B3F" w14:textId="5F79EE4F" w:rsidR="00E61D8A" w:rsidRDefault="00E61D8A" w:rsidP="004F7B67">
      <w:pPr>
        <w:pStyle w:val="a0"/>
        <w:ind w:firstLine="708"/>
        <w:contextualSpacing/>
        <w:rPr>
          <w:lang w:val="ru-RU"/>
        </w:rPr>
      </w:pPr>
      <w:r>
        <w:rPr>
          <w:lang w:val="ru-RU"/>
        </w:rPr>
        <w:t>Минусами данного кошелька являются:</w:t>
      </w:r>
    </w:p>
    <w:p w14:paraId="06D3BDA2" w14:textId="63B8464E" w:rsidR="00E61D8A" w:rsidRDefault="00E61D8A" w:rsidP="004F7B67">
      <w:pPr>
        <w:pStyle w:val="a5"/>
        <w:numPr>
          <w:ilvl w:val="0"/>
          <w:numId w:val="16"/>
        </w:numPr>
        <w:tabs>
          <w:tab w:val="left" w:pos="1134"/>
        </w:tabs>
        <w:ind w:left="0" w:firstLine="709"/>
        <w:rPr>
          <w:rFonts w:eastAsia="Calibri"/>
        </w:rPr>
      </w:pPr>
      <w:r>
        <w:rPr>
          <w:rFonts w:eastAsia="Calibri"/>
        </w:rPr>
        <w:t>хранение приватных ключей на стороне разработчика;</w:t>
      </w:r>
    </w:p>
    <w:p w14:paraId="753D33FB" w14:textId="77777777" w:rsidR="001F0742" w:rsidRDefault="00E61D8A" w:rsidP="004F7B67">
      <w:pPr>
        <w:pStyle w:val="a5"/>
        <w:numPr>
          <w:ilvl w:val="0"/>
          <w:numId w:val="16"/>
        </w:numPr>
        <w:tabs>
          <w:tab w:val="left" w:pos="1134"/>
        </w:tabs>
        <w:ind w:left="0" w:firstLine="709"/>
        <w:rPr>
          <w:rFonts w:eastAsia="Calibri"/>
        </w:rPr>
      </w:pPr>
      <w:r>
        <w:rPr>
          <w:rFonts w:eastAsia="Calibri"/>
        </w:rPr>
        <w:t>отсутствие открытого исходного кода.</w:t>
      </w:r>
    </w:p>
    <w:p w14:paraId="5DD15A66" w14:textId="1959947E" w:rsidR="001F0742" w:rsidRPr="001F0742" w:rsidRDefault="001F0742" w:rsidP="004F7B67">
      <w:pPr>
        <w:pStyle w:val="a5"/>
        <w:tabs>
          <w:tab w:val="left" w:pos="1134"/>
        </w:tabs>
        <w:rPr>
          <w:rFonts w:eastAsia="Calibri"/>
          <w:lang w:val="ru-RU"/>
        </w:rPr>
      </w:pPr>
      <w:r w:rsidRPr="001F0742">
        <w:t xml:space="preserve">Кошелек </w:t>
      </w:r>
      <w:r w:rsidRPr="001F0742">
        <w:rPr>
          <w:i/>
          <w:iCs/>
        </w:rPr>
        <w:t>Coinbase</w:t>
      </w:r>
      <w:r w:rsidRPr="001F0742">
        <w:t xml:space="preserve"> представляет собой отличную альтернативу хранению своих средств. Во-первых, он генерирует сид для обеспечения безопасности, во-вторых, позволяет защитить приложение от использования </w:t>
      </w:r>
      <w:r w:rsidRPr="001F0742">
        <w:lastRenderedPageBreak/>
        <w:t>считывателя отпечатков пальцев. В общем, это очень простое и удобное в использовании приложение, но с множеством инструментов. Кроме того, этот кошелек поддерживается</w:t>
      </w:r>
      <w:r w:rsidR="005A7A84">
        <w:t xml:space="preserve"> компанией</w:t>
      </w:r>
      <w:r w:rsidRPr="001F0742">
        <w:t xml:space="preserve"> </w:t>
      </w:r>
      <w:r w:rsidRPr="005A7A84">
        <w:rPr>
          <w:i/>
          <w:iCs/>
        </w:rPr>
        <w:t>Coinbase</w:t>
      </w:r>
      <w:r w:rsidRPr="001F0742">
        <w:t>. С другой стороны, он может доставлять определенные неудобства. При открытии некоторых децентрализованных приложений, браузер может зависнуть, что не всегда позволит произвести сделку в считанные секунды, как того будут требовать заданные пользователям стандарты качества.</w:t>
      </w:r>
    </w:p>
    <w:p w14:paraId="3291CF32" w14:textId="77777777" w:rsidR="001F0742" w:rsidRPr="00E61D8A" w:rsidRDefault="001F0742" w:rsidP="004F7B67">
      <w:pPr>
        <w:pStyle w:val="30"/>
        <w:numPr>
          <w:ilvl w:val="0"/>
          <w:numId w:val="0"/>
        </w:numPr>
        <w:rPr>
          <w:lang w:val="ru-RU"/>
        </w:rPr>
      </w:pPr>
    </w:p>
    <w:p w14:paraId="5F27F75E" w14:textId="51962338" w:rsidR="00D2023B" w:rsidRDefault="002E4672" w:rsidP="00B2528C">
      <w:pPr>
        <w:pStyle w:val="30"/>
        <w:ind w:left="0"/>
        <w:rPr>
          <w:i/>
          <w:iCs/>
          <w:lang/>
        </w:rPr>
      </w:pPr>
      <w:r>
        <w:rPr>
          <w:b w:val="0"/>
          <w:bCs/>
          <w:lang w:val="ru-RU"/>
        </w:rPr>
        <w:t xml:space="preserve"> </w:t>
      </w:r>
      <w:r w:rsidR="001F0742" w:rsidRPr="002E4672">
        <w:rPr>
          <w:b w:val="0"/>
          <w:bCs/>
          <w:i/>
          <w:iCs/>
        </w:rPr>
        <w:t>Trust</w:t>
      </w:r>
      <w:r w:rsidR="001F0742" w:rsidRPr="00B649A9">
        <w:rPr>
          <w:b w:val="0"/>
          <w:bCs/>
          <w:i/>
          <w:iCs/>
          <w:lang w:val="ru-RU"/>
        </w:rPr>
        <w:t xml:space="preserve"> </w:t>
      </w:r>
      <w:r w:rsidR="001F0742" w:rsidRPr="002E4672">
        <w:rPr>
          <w:b w:val="0"/>
          <w:bCs/>
          <w:i/>
          <w:iCs/>
        </w:rPr>
        <w:t>Wallet</w:t>
      </w:r>
      <w:r w:rsidR="001F0742" w:rsidRPr="00B649A9">
        <w:rPr>
          <w:b w:val="0"/>
          <w:bCs/>
          <w:i/>
          <w:iCs/>
          <w:lang w:val="ru-RU"/>
        </w:rPr>
        <w:t xml:space="preserve">. </w:t>
      </w:r>
      <w:r w:rsidR="001F0742" w:rsidRPr="002E4672">
        <w:rPr>
          <w:b w:val="0"/>
          <w:bCs/>
          <w:i/>
          <w:iCs/>
        </w:rPr>
        <w:t>Trust</w:t>
      </w:r>
      <w:r w:rsidR="001F0742" w:rsidRPr="00B649A9">
        <w:rPr>
          <w:b w:val="0"/>
          <w:bCs/>
          <w:i/>
          <w:iCs/>
          <w:lang w:val="ru-RU"/>
        </w:rPr>
        <w:t xml:space="preserve"> </w:t>
      </w:r>
      <w:r w:rsidR="001F0742" w:rsidRPr="002E4672">
        <w:rPr>
          <w:b w:val="0"/>
          <w:bCs/>
          <w:i/>
          <w:iCs/>
        </w:rPr>
        <w:t>Wallet</w:t>
      </w:r>
      <w:r w:rsidR="001F0742" w:rsidRPr="00B649A9">
        <w:rPr>
          <w:b w:val="0"/>
          <w:bCs/>
          <w:lang w:val="ru-RU"/>
        </w:rPr>
        <w:t xml:space="preserve"> – это приложение для</w:t>
      </w:r>
      <w:r w:rsidR="001F0742" w:rsidRPr="001F0742">
        <w:rPr>
          <w:lang/>
        </w:rPr>
        <w:t xml:space="preserve"> </w:t>
      </w:r>
      <w:r w:rsidR="001F0742" w:rsidRPr="00B649A9">
        <w:rPr>
          <w:b w:val="0"/>
          <w:bCs/>
          <w:lang w:val="ru-RU"/>
        </w:rPr>
        <w:t xml:space="preserve">мобильных устройств, которое позволяет отправлять, получать и хранить </w:t>
      </w:r>
      <w:proofErr w:type="spellStart"/>
      <w:r w:rsidR="001F0742" w:rsidRPr="00B649A9">
        <w:rPr>
          <w:b w:val="0"/>
          <w:bCs/>
          <w:lang w:val="ru-RU"/>
        </w:rPr>
        <w:t>токены</w:t>
      </w:r>
      <w:proofErr w:type="spellEnd"/>
      <w:r w:rsidR="001F0742" w:rsidRPr="00B649A9">
        <w:rPr>
          <w:b w:val="0"/>
          <w:bCs/>
          <w:lang w:val="ru-RU"/>
        </w:rPr>
        <w:t xml:space="preserve"> </w:t>
      </w:r>
      <w:proofErr w:type="spellStart"/>
      <w:r w:rsidR="001F0742" w:rsidRPr="00B649A9">
        <w:rPr>
          <w:b w:val="0"/>
          <w:bCs/>
          <w:lang w:val="ru-RU"/>
        </w:rPr>
        <w:t>криптовалюты</w:t>
      </w:r>
      <w:proofErr w:type="spellEnd"/>
      <w:r w:rsidR="001F0742" w:rsidRPr="00B649A9">
        <w:rPr>
          <w:b w:val="0"/>
          <w:bCs/>
          <w:lang w:val="ru-RU"/>
        </w:rPr>
        <w:t xml:space="preserve"> в </w:t>
      </w:r>
      <w:proofErr w:type="spellStart"/>
      <w:r w:rsidR="001F0742" w:rsidRPr="00B649A9">
        <w:rPr>
          <w:b w:val="0"/>
          <w:bCs/>
          <w:lang w:val="ru-RU"/>
        </w:rPr>
        <w:t>блокчейне</w:t>
      </w:r>
      <w:proofErr w:type="spellEnd"/>
      <w:r w:rsidR="001F0742" w:rsidRPr="00B649A9">
        <w:rPr>
          <w:b w:val="0"/>
          <w:bCs/>
          <w:lang w:val="ru-RU"/>
        </w:rPr>
        <w:t xml:space="preserve"> </w:t>
      </w:r>
      <w:r w:rsidR="001F0742" w:rsidRPr="002E4672">
        <w:rPr>
          <w:b w:val="0"/>
          <w:bCs/>
        </w:rPr>
        <w:t>Ethereum</w:t>
      </w:r>
      <w:r w:rsidR="001F0742" w:rsidRPr="00B649A9">
        <w:rPr>
          <w:b w:val="0"/>
          <w:bCs/>
          <w:lang w:val="ru-RU"/>
        </w:rPr>
        <w:t xml:space="preserve">. Портфолио с открытым исходным кодом, разработанное с упором на простоту, призвано предоставить платформу, которую легко настроить и использовать. </w:t>
      </w:r>
      <w:r w:rsidR="001F0742" w:rsidRPr="002E4672">
        <w:rPr>
          <w:b w:val="0"/>
          <w:bCs/>
          <w:i/>
          <w:iCs/>
        </w:rPr>
        <w:t>Trust</w:t>
      </w:r>
      <w:r w:rsidR="001F0742" w:rsidRPr="00B649A9">
        <w:rPr>
          <w:b w:val="0"/>
          <w:bCs/>
          <w:i/>
          <w:iCs/>
          <w:lang w:val="ru-RU"/>
        </w:rPr>
        <w:t xml:space="preserve"> </w:t>
      </w:r>
      <w:r w:rsidR="001F0742" w:rsidRPr="002E4672">
        <w:rPr>
          <w:b w:val="0"/>
          <w:bCs/>
          <w:i/>
          <w:iCs/>
        </w:rPr>
        <w:t>Wallet</w:t>
      </w:r>
      <w:r w:rsidR="001F0742" w:rsidRPr="00B649A9">
        <w:rPr>
          <w:b w:val="0"/>
          <w:bCs/>
          <w:lang w:val="ru-RU"/>
        </w:rPr>
        <w:t xml:space="preserve"> позволяет пользователям хранить свои приватные ключи на своих устройствах и предоставляет функцию резервного копирования для простого восстановления.</w:t>
      </w:r>
      <w:r w:rsidR="005A7A84" w:rsidRPr="00B649A9">
        <w:rPr>
          <w:b w:val="0"/>
          <w:bCs/>
          <w:lang w:val="ru-RU"/>
        </w:rPr>
        <w:t xml:space="preserve"> </w:t>
      </w:r>
      <w:proofErr w:type="spellStart"/>
      <w:r w:rsidR="005A7A84" w:rsidRPr="002E4672">
        <w:rPr>
          <w:b w:val="0"/>
          <w:bCs/>
        </w:rPr>
        <w:t>Данный</w:t>
      </w:r>
      <w:proofErr w:type="spellEnd"/>
      <w:r w:rsidR="005A7A84" w:rsidRPr="002E4672">
        <w:rPr>
          <w:b w:val="0"/>
          <w:bCs/>
        </w:rPr>
        <w:t xml:space="preserve"> </w:t>
      </w:r>
      <w:proofErr w:type="spellStart"/>
      <w:r w:rsidR="005A7A84" w:rsidRPr="002E4672">
        <w:rPr>
          <w:b w:val="0"/>
          <w:bCs/>
        </w:rPr>
        <w:t>криптокошелёк</w:t>
      </w:r>
      <w:proofErr w:type="spellEnd"/>
      <w:r w:rsidR="005A7A84" w:rsidRPr="002E4672">
        <w:rPr>
          <w:b w:val="0"/>
          <w:bCs/>
        </w:rPr>
        <w:t xml:space="preserve"> </w:t>
      </w:r>
      <w:proofErr w:type="spellStart"/>
      <w:r w:rsidR="005A7A84" w:rsidRPr="002E4672">
        <w:rPr>
          <w:b w:val="0"/>
          <w:bCs/>
        </w:rPr>
        <w:t>представлен</w:t>
      </w:r>
      <w:proofErr w:type="spellEnd"/>
      <w:r w:rsidR="005A7A84" w:rsidRPr="002E4672">
        <w:rPr>
          <w:b w:val="0"/>
          <w:bCs/>
        </w:rPr>
        <w:t xml:space="preserve"> </w:t>
      </w:r>
      <w:proofErr w:type="spellStart"/>
      <w:r w:rsidR="005A7A84" w:rsidRPr="002E4672">
        <w:rPr>
          <w:b w:val="0"/>
          <w:bCs/>
        </w:rPr>
        <w:t>на</w:t>
      </w:r>
      <w:proofErr w:type="spellEnd"/>
      <w:r w:rsidR="005A7A84" w:rsidRPr="002E4672">
        <w:rPr>
          <w:b w:val="0"/>
          <w:bCs/>
        </w:rPr>
        <w:t xml:space="preserve"> </w:t>
      </w:r>
      <w:proofErr w:type="spellStart"/>
      <w:r w:rsidR="005A7A84" w:rsidRPr="002E4672">
        <w:rPr>
          <w:b w:val="0"/>
          <w:bCs/>
        </w:rPr>
        <w:t>рисунке</w:t>
      </w:r>
      <w:proofErr w:type="spellEnd"/>
      <w:r w:rsidR="005A7A84" w:rsidRPr="002E4672">
        <w:rPr>
          <w:b w:val="0"/>
          <w:bCs/>
        </w:rPr>
        <w:t xml:space="preserve"> 3.</w:t>
      </w:r>
    </w:p>
    <w:p w14:paraId="7C65FBF1" w14:textId="77777777" w:rsidR="00D2023B" w:rsidRPr="00D2023B" w:rsidRDefault="00D2023B" w:rsidP="004F7B67">
      <w:pPr>
        <w:pStyle w:val="30"/>
        <w:numPr>
          <w:ilvl w:val="0"/>
          <w:numId w:val="0"/>
        </w:numPr>
        <w:rPr>
          <w:i/>
          <w:iCs/>
          <w:lang/>
        </w:rPr>
      </w:pPr>
    </w:p>
    <w:p w14:paraId="28AA81D6" w14:textId="73045998" w:rsidR="001F0742" w:rsidRDefault="005A7A84" w:rsidP="004F7B67">
      <w:pPr>
        <w:spacing w:line="276" w:lineRule="auto"/>
        <w:jc w:val="center"/>
      </w:pPr>
      <w:r>
        <w:rPr>
          <w:noProof/>
        </w:rPr>
        <w:drawing>
          <wp:inline distT="0" distB="0" distL="0" distR="0" wp14:anchorId="737F4069" wp14:editId="47DC6AEB">
            <wp:extent cx="2378466" cy="4513322"/>
            <wp:effectExtent l="12700" t="12700" r="952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8525" cy="4968853"/>
                    </a:xfrm>
                    <a:prstGeom prst="rect">
                      <a:avLst/>
                    </a:prstGeom>
                    <a:ln>
                      <a:solidFill>
                        <a:schemeClr val="tx1"/>
                      </a:solidFill>
                    </a:ln>
                  </pic:spPr>
                </pic:pic>
              </a:graphicData>
            </a:graphic>
          </wp:inline>
        </w:drawing>
      </w:r>
    </w:p>
    <w:p w14:paraId="08EE0965" w14:textId="2EEB0DD5" w:rsidR="005A7A84" w:rsidRDefault="005A7A84" w:rsidP="004F7B67">
      <w:pPr>
        <w:pStyle w:val="20"/>
        <w:numPr>
          <w:ilvl w:val="0"/>
          <w:numId w:val="0"/>
        </w:numPr>
        <w:jc w:val="center"/>
      </w:pPr>
    </w:p>
    <w:p w14:paraId="74C84E7A" w14:textId="00153647" w:rsidR="00D2023B" w:rsidRPr="00061EEC" w:rsidRDefault="005A7A84" w:rsidP="00061EEC">
      <w:pPr>
        <w:spacing w:line="276" w:lineRule="auto"/>
        <w:jc w:val="center"/>
        <w:rPr>
          <w:sz w:val="28"/>
          <w:szCs w:val="28"/>
        </w:rPr>
      </w:pPr>
      <w:r w:rsidRPr="00847CE0">
        <w:rPr>
          <w:sz w:val="28"/>
          <w:szCs w:val="28"/>
        </w:rPr>
        <w:t xml:space="preserve">Рисунок 3 – </w:t>
      </w:r>
      <w:r w:rsidR="00BE469A">
        <w:rPr>
          <w:sz w:val="28"/>
          <w:szCs w:val="28"/>
          <w:lang w:val="ru-RU"/>
        </w:rPr>
        <w:t>К</w:t>
      </w:r>
      <w:r w:rsidRPr="00847CE0">
        <w:rPr>
          <w:sz w:val="28"/>
          <w:szCs w:val="28"/>
        </w:rPr>
        <w:t>ри</w:t>
      </w:r>
      <w:r w:rsidR="00EB5C74">
        <w:rPr>
          <w:sz w:val="28"/>
          <w:szCs w:val="28"/>
          <w:lang w:val="ru-RU"/>
        </w:rPr>
        <w:t>п</w:t>
      </w:r>
      <w:r w:rsidRPr="00847CE0">
        <w:rPr>
          <w:sz w:val="28"/>
          <w:szCs w:val="28"/>
        </w:rPr>
        <w:t xml:space="preserve">токошелёк </w:t>
      </w:r>
      <w:r w:rsidRPr="00847CE0">
        <w:rPr>
          <w:i/>
          <w:iCs/>
          <w:sz w:val="28"/>
          <w:szCs w:val="28"/>
        </w:rPr>
        <w:t>Trust</w:t>
      </w:r>
      <w:r w:rsidRPr="00847CE0">
        <w:rPr>
          <w:i/>
          <w:iCs/>
          <w:sz w:val="28"/>
          <w:szCs w:val="28"/>
          <w:lang w:val="ru-RU"/>
        </w:rPr>
        <w:t xml:space="preserve"> </w:t>
      </w:r>
      <w:r w:rsidRPr="00847CE0">
        <w:rPr>
          <w:i/>
          <w:iCs/>
          <w:sz w:val="28"/>
          <w:szCs w:val="28"/>
        </w:rPr>
        <w:t>Wallet</w:t>
      </w:r>
    </w:p>
    <w:p w14:paraId="06EA7822" w14:textId="77777777" w:rsidR="00D2023B" w:rsidRDefault="00D2023B" w:rsidP="004F7B67">
      <w:pPr>
        <w:pStyle w:val="a0"/>
        <w:ind w:firstLine="708"/>
        <w:contextualSpacing/>
        <w:rPr>
          <w:lang w:val="ru-RU"/>
        </w:rPr>
      </w:pPr>
      <w:r>
        <w:rPr>
          <w:lang w:val="ru-RU"/>
        </w:rPr>
        <w:lastRenderedPageBreak/>
        <w:t>Плюсам данного являются:</w:t>
      </w:r>
    </w:p>
    <w:p w14:paraId="6C0F6A7E" w14:textId="2064E686" w:rsidR="00D2023B" w:rsidRDefault="00D2023B" w:rsidP="004F7B67">
      <w:pPr>
        <w:pStyle w:val="a5"/>
        <w:numPr>
          <w:ilvl w:val="0"/>
          <w:numId w:val="16"/>
        </w:numPr>
        <w:tabs>
          <w:tab w:val="left" w:pos="1134"/>
        </w:tabs>
        <w:ind w:left="0" w:firstLine="709"/>
        <w:rPr>
          <w:rFonts w:eastAsia="Calibri"/>
        </w:rPr>
      </w:pPr>
      <w:r>
        <w:rPr>
          <w:rFonts w:eastAsia="Calibri"/>
        </w:rPr>
        <w:t xml:space="preserve">возможность хранения любых </w:t>
      </w:r>
      <w:r w:rsidRPr="00D2023B">
        <w:rPr>
          <w:rFonts w:eastAsia="Calibri"/>
          <w:i/>
          <w:iCs/>
          <w:lang w:val="en-US"/>
        </w:rPr>
        <w:t>ERC</w:t>
      </w:r>
      <w:r w:rsidRPr="00D2023B">
        <w:rPr>
          <w:rFonts w:eastAsia="Calibri"/>
          <w:i/>
          <w:iCs/>
          <w:lang w:val="ru-RU"/>
        </w:rPr>
        <w:t xml:space="preserve"> </w:t>
      </w:r>
      <w:r>
        <w:rPr>
          <w:rFonts w:eastAsia="Calibri"/>
        </w:rPr>
        <w:t>токенов;</w:t>
      </w:r>
    </w:p>
    <w:p w14:paraId="2675622E" w14:textId="308F4520" w:rsidR="00D2023B" w:rsidRDefault="00D2023B" w:rsidP="004F7B67">
      <w:pPr>
        <w:pStyle w:val="a5"/>
        <w:numPr>
          <w:ilvl w:val="0"/>
          <w:numId w:val="16"/>
        </w:numPr>
        <w:tabs>
          <w:tab w:val="left" w:pos="1134"/>
        </w:tabs>
        <w:ind w:left="0" w:firstLine="709"/>
        <w:rPr>
          <w:rFonts w:eastAsia="Calibri"/>
        </w:rPr>
      </w:pPr>
      <w:r>
        <w:rPr>
          <w:rFonts w:eastAsia="Calibri"/>
        </w:rPr>
        <w:t>хранения приватных ключей на устройстве пользователя;</w:t>
      </w:r>
    </w:p>
    <w:p w14:paraId="035BA084" w14:textId="0A8ECE15" w:rsidR="00D2023B" w:rsidRDefault="00D2023B" w:rsidP="004F7B67">
      <w:pPr>
        <w:pStyle w:val="a5"/>
        <w:numPr>
          <w:ilvl w:val="0"/>
          <w:numId w:val="16"/>
        </w:numPr>
        <w:tabs>
          <w:tab w:val="left" w:pos="1134"/>
        </w:tabs>
        <w:ind w:left="0" w:firstLine="709"/>
        <w:rPr>
          <w:rFonts w:eastAsia="Calibri"/>
        </w:rPr>
      </w:pPr>
      <w:r>
        <w:rPr>
          <w:rFonts w:eastAsia="Calibri"/>
        </w:rPr>
        <w:t>возможность работы с децентрализованными приложениями.</w:t>
      </w:r>
    </w:p>
    <w:p w14:paraId="55BE90A8" w14:textId="6421CBF8" w:rsidR="00D2023B" w:rsidRDefault="00D2023B" w:rsidP="004F7B67">
      <w:pPr>
        <w:pStyle w:val="a0"/>
        <w:ind w:firstLine="708"/>
        <w:contextualSpacing/>
        <w:rPr>
          <w:lang w:val="ru-RU"/>
        </w:rPr>
      </w:pPr>
      <w:r>
        <w:rPr>
          <w:lang w:val="ru-RU"/>
        </w:rPr>
        <w:t>К минусам данного кошелька можно отнести:</w:t>
      </w:r>
    </w:p>
    <w:p w14:paraId="0AC06483" w14:textId="5DFBA0CA" w:rsidR="00D2023B" w:rsidRDefault="00E07F1B" w:rsidP="004F7B67">
      <w:pPr>
        <w:pStyle w:val="a5"/>
        <w:numPr>
          <w:ilvl w:val="0"/>
          <w:numId w:val="16"/>
        </w:numPr>
        <w:tabs>
          <w:tab w:val="left" w:pos="1134"/>
        </w:tabs>
        <w:ind w:left="0" w:firstLine="709"/>
        <w:rPr>
          <w:rFonts w:eastAsia="Calibri"/>
        </w:rPr>
      </w:pPr>
      <w:r>
        <w:rPr>
          <w:rFonts w:eastAsia="Calibri"/>
        </w:rPr>
        <w:t>о</w:t>
      </w:r>
      <w:r w:rsidR="00D2023B">
        <w:rPr>
          <w:rFonts w:eastAsia="Calibri"/>
        </w:rPr>
        <w:t>тс</w:t>
      </w:r>
      <w:r>
        <w:rPr>
          <w:rFonts w:eastAsia="Calibri"/>
        </w:rPr>
        <w:t>у</w:t>
      </w:r>
      <w:r w:rsidR="00D2023B">
        <w:rPr>
          <w:rFonts w:eastAsia="Calibri"/>
        </w:rPr>
        <w:t>т</w:t>
      </w:r>
      <w:r>
        <w:rPr>
          <w:rFonts w:eastAsia="Calibri"/>
        </w:rPr>
        <w:t>ст</w:t>
      </w:r>
      <w:r w:rsidR="00D2023B">
        <w:rPr>
          <w:rFonts w:eastAsia="Calibri"/>
        </w:rPr>
        <w:t>вие поддержки многих криптовалют;</w:t>
      </w:r>
    </w:p>
    <w:p w14:paraId="19544239" w14:textId="34FCD120" w:rsidR="00E07F1B" w:rsidRDefault="00E07F1B" w:rsidP="004F7B67">
      <w:pPr>
        <w:pStyle w:val="a5"/>
        <w:numPr>
          <w:ilvl w:val="0"/>
          <w:numId w:val="16"/>
        </w:numPr>
        <w:tabs>
          <w:tab w:val="left" w:pos="1134"/>
        </w:tabs>
        <w:ind w:left="0" w:firstLine="709"/>
        <w:rPr>
          <w:rFonts w:eastAsia="Calibri"/>
        </w:rPr>
      </w:pPr>
      <w:r>
        <w:rPr>
          <w:rFonts w:eastAsia="Calibri"/>
        </w:rPr>
        <w:t>отсутствие двухфакторной аунтификации;</w:t>
      </w:r>
    </w:p>
    <w:p w14:paraId="11DCB189" w14:textId="6675E94F" w:rsidR="00D2023B" w:rsidRDefault="00E07F1B" w:rsidP="004F7B67">
      <w:pPr>
        <w:pStyle w:val="a5"/>
        <w:numPr>
          <w:ilvl w:val="0"/>
          <w:numId w:val="16"/>
        </w:numPr>
        <w:tabs>
          <w:tab w:val="left" w:pos="1134"/>
        </w:tabs>
        <w:ind w:left="0" w:firstLine="709"/>
        <w:rPr>
          <w:rFonts w:eastAsia="Calibri"/>
        </w:rPr>
      </w:pPr>
      <w:r>
        <w:rPr>
          <w:rFonts w:eastAsia="Calibri"/>
        </w:rPr>
        <w:t>плохой дизайн интерфейса, плохо ориентированный на пользователя</w:t>
      </w:r>
      <w:r w:rsidR="00D2023B">
        <w:rPr>
          <w:rFonts w:eastAsia="Calibri"/>
        </w:rPr>
        <w:t>.</w:t>
      </w:r>
    </w:p>
    <w:p w14:paraId="2AA560A1" w14:textId="2F4E59DC" w:rsidR="00E465DC" w:rsidRPr="002E4672" w:rsidRDefault="00E07F1B" w:rsidP="004F7B67">
      <w:pPr>
        <w:spacing w:line="276" w:lineRule="auto"/>
        <w:ind w:firstLine="708"/>
        <w:rPr>
          <w:sz w:val="28"/>
          <w:szCs w:val="28"/>
        </w:rPr>
      </w:pPr>
      <w:r w:rsidRPr="002E4672">
        <w:rPr>
          <w:i/>
          <w:iCs/>
          <w:sz w:val="28"/>
          <w:szCs w:val="28"/>
        </w:rPr>
        <w:t>Trust Wallet</w:t>
      </w:r>
      <w:r w:rsidRPr="002E4672">
        <w:rPr>
          <w:sz w:val="28"/>
          <w:szCs w:val="28"/>
        </w:rPr>
        <w:t xml:space="preserve"> включает в себя встроенный браузер </w:t>
      </w:r>
      <w:r w:rsidRPr="002E4672">
        <w:rPr>
          <w:i/>
          <w:iCs/>
          <w:sz w:val="28"/>
          <w:szCs w:val="28"/>
        </w:rPr>
        <w:t>Web3</w:t>
      </w:r>
      <w:r w:rsidRPr="002E4672">
        <w:rPr>
          <w:sz w:val="28"/>
          <w:szCs w:val="28"/>
        </w:rPr>
        <w:t xml:space="preserve">, который позволяет легко исследовать децентрализованные интернет-приложения. Это приложение соответствует стандартам качества и безопасности и оптимизированы для работы на высоком уровне. </w:t>
      </w:r>
      <w:r w:rsidRPr="002E4672">
        <w:rPr>
          <w:i/>
          <w:iCs/>
          <w:sz w:val="28"/>
          <w:szCs w:val="28"/>
        </w:rPr>
        <w:t>Trust Wallet</w:t>
      </w:r>
      <w:r w:rsidRPr="002E4672">
        <w:rPr>
          <w:sz w:val="28"/>
          <w:szCs w:val="28"/>
        </w:rPr>
        <w:t xml:space="preserve"> отлично подойдет для тех пользователей, которые не слишком придирчивы к функционалу, и не имеют надобности держать большой портфель различных токенов не </w:t>
      </w:r>
      <w:r w:rsidRPr="002E4672">
        <w:rPr>
          <w:i/>
          <w:iCs/>
          <w:sz w:val="28"/>
          <w:szCs w:val="28"/>
        </w:rPr>
        <w:t>ERC</w:t>
      </w:r>
      <w:r w:rsidRPr="002E4672">
        <w:rPr>
          <w:sz w:val="28"/>
          <w:szCs w:val="28"/>
        </w:rPr>
        <w:t>-стандарта.</w:t>
      </w:r>
    </w:p>
    <w:p w14:paraId="6BDA0F9B" w14:textId="2795A07A" w:rsidR="00E07F1B" w:rsidRDefault="00E07F1B" w:rsidP="004F7B67">
      <w:pPr>
        <w:pStyle w:val="30"/>
        <w:numPr>
          <w:ilvl w:val="0"/>
          <w:numId w:val="0"/>
        </w:numPr>
        <w:rPr>
          <w:lang/>
        </w:rPr>
      </w:pPr>
    </w:p>
    <w:p w14:paraId="5C9FBDB4" w14:textId="12062CB1" w:rsidR="00DE1414" w:rsidRPr="002E4672" w:rsidRDefault="006B24E6" w:rsidP="004F7B67">
      <w:pPr>
        <w:pStyle w:val="30"/>
        <w:ind w:left="0" w:firstLine="851"/>
        <w:rPr>
          <w:b w:val="0"/>
          <w:bCs/>
        </w:rPr>
      </w:pPr>
      <w:r>
        <w:rPr>
          <w:b w:val="0"/>
          <w:bCs/>
          <w:lang w:val="ru-RU"/>
        </w:rPr>
        <w:t xml:space="preserve"> </w:t>
      </w:r>
      <w:r w:rsidR="00E07F1B" w:rsidRPr="003D6A6B">
        <w:rPr>
          <w:b w:val="0"/>
          <w:bCs/>
          <w:i/>
          <w:iCs/>
        </w:rPr>
        <w:t>Atomic</w:t>
      </w:r>
      <w:r w:rsidR="00E07F1B" w:rsidRPr="003D6A6B">
        <w:rPr>
          <w:b w:val="0"/>
          <w:bCs/>
          <w:i/>
          <w:iCs/>
          <w:lang w:val="ru-RU"/>
        </w:rPr>
        <w:t xml:space="preserve"> </w:t>
      </w:r>
      <w:r w:rsidR="00E07F1B" w:rsidRPr="003D6A6B">
        <w:rPr>
          <w:b w:val="0"/>
          <w:bCs/>
          <w:i/>
          <w:iCs/>
        </w:rPr>
        <w:t>Wallet</w:t>
      </w:r>
      <w:r w:rsidR="00E07F1B" w:rsidRPr="003D6A6B">
        <w:rPr>
          <w:b w:val="0"/>
          <w:bCs/>
          <w:i/>
          <w:iCs/>
          <w:lang w:val="ru-RU"/>
        </w:rPr>
        <w:t xml:space="preserve">. </w:t>
      </w:r>
      <w:r w:rsidR="00E07F1B" w:rsidRPr="003D6A6B">
        <w:rPr>
          <w:b w:val="0"/>
          <w:bCs/>
          <w:i/>
          <w:iCs/>
        </w:rPr>
        <w:t>Atomic</w:t>
      </w:r>
      <w:r w:rsidR="00E07F1B" w:rsidRPr="003D6A6B">
        <w:rPr>
          <w:b w:val="0"/>
          <w:bCs/>
          <w:i/>
          <w:iCs/>
          <w:lang w:val="ru-RU"/>
        </w:rPr>
        <w:t xml:space="preserve"> </w:t>
      </w:r>
      <w:r w:rsidR="00E07F1B" w:rsidRPr="003D6A6B">
        <w:rPr>
          <w:b w:val="0"/>
          <w:bCs/>
          <w:i/>
          <w:iCs/>
        </w:rPr>
        <w:t>Wallet</w:t>
      </w:r>
      <w:r w:rsidR="00E07F1B" w:rsidRPr="002E4672">
        <w:rPr>
          <w:b w:val="0"/>
          <w:bCs/>
        </w:rPr>
        <w:t> </w:t>
      </w:r>
      <w:r w:rsidR="00ED6811">
        <w:rPr>
          <w:b w:val="0"/>
          <w:bCs/>
          <w:lang w:val="ru-RU"/>
        </w:rPr>
        <w:t>–</w:t>
      </w:r>
      <w:r w:rsidR="00E07F1B" w:rsidRPr="006B24E6">
        <w:rPr>
          <w:b w:val="0"/>
          <w:bCs/>
          <w:lang w:val="ru-RU"/>
        </w:rPr>
        <w:t xml:space="preserve"> уникальный</w:t>
      </w:r>
      <w:r w:rsidR="00E07F1B" w:rsidRPr="007541A6">
        <w:rPr>
          <w:lang w:val="ru-RU"/>
        </w:rPr>
        <w:t xml:space="preserve"> </w:t>
      </w:r>
      <w:proofErr w:type="spellStart"/>
      <w:r w:rsidR="00E07F1B" w:rsidRPr="006B24E6">
        <w:rPr>
          <w:b w:val="0"/>
          <w:bCs/>
          <w:lang w:val="ru-RU"/>
        </w:rPr>
        <w:t>криптовалютный</w:t>
      </w:r>
      <w:proofErr w:type="spellEnd"/>
      <w:r w:rsidR="00E07F1B" w:rsidRPr="006B24E6">
        <w:rPr>
          <w:b w:val="0"/>
          <w:bCs/>
          <w:lang w:val="ru-RU"/>
        </w:rPr>
        <w:t xml:space="preserve"> кошелек, который позволяет управлять более чем тремястами различными крипто активами, в дополнение к возможности добавления пользовательских </w:t>
      </w:r>
      <w:proofErr w:type="spellStart"/>
      <w:r w:rsidR="00E07F1B" w:rsidRPr="006B24E6">
        <w:rPr>
          <w:b w:val="0"/>
          <w:bCs/>
          <w:lang w:val="ru-RU"/>
        </w:rPr>
        <w:t>токенов</w:t>
      </w:r>
      <w:proofErr w:type="spellEnd"/>
      <w:r w:rsidR="00E07F1B" w:rsidRPr="006B24E6">
        <w:rPr>
          <w:b w:val="0"/>
          <w:bCs/>
          <w:lang w:val="ru-RU"/>
        </w:rPr>
        <w:t xml:space="preserve"> </w:t>
      </w:r>
      <w:r w:rsidR="00E07F1B" w:rsidRPr="001276A2">
        <w:rPr>
          <w:b w:val="0"/>
          <w:bCs/>
          <w:i/>
          <w:iCs/>
        </w:rPr>
        <w:t>ERC</w:t>
      </w:r>
      <w:r w:rsidR="00E07F1B" w:rsidRPr="001276A2">
        <w:rPr>
          <w:b w:val="0"/>
          <w:bCs/>
          <w:i/>
          <w:iCs/>
          <w:lang w:val="ru-RU"/>
        </w:rPr>
        <w:t>20</w:t>
      </w:r>
      <w:r w:rsidR="00E07F1B" w:rsidRPr="006B24E6">
        <w:rPr>
          <w:b w:val="0"/>
          <w:bCs/>
          <w:lang w:val="ru-RU"/>
        </w:rPr>
        <w:t xml:space="preserve">. </w:t>
      </w:r>
      <w:r w:rsidR="00E07F1B" w:rsidRPr="00B649A9">
        <w:rPr>
          <w:b w:val="0"/>
          <w:bCs/>
          <w:lang w:val="ru-RU"/>
        </w:rPr>
        <w:t xml:space="preserve">Еще одна характеристика, которой может похвастаться этот кошелек, заключается в том, что в нем есть возможность проводить атомарные свопы, которые основаны на реализации обменов без посредников с использованием технологии смарт-контрактов. </w:t>
      </w:r>
      <w:proofErr w:type="spellStart"/>
      <w:r w:rsidR="00DE1414" w:rsidRPr="002E4672">
        <w:rPr>
          <w:b w:val="0"/>
          <w:bCs/>
        </w:rPr>
        <w:t>Данный</w:t>
      </w:r>
      <w:proofErr w:type="spellEnd"/>
      <w:r w:rsidR="00DE1414" w:rsidRPr="002E4672">
        <w:rPr>
          <w:b w:val="0"/>
          <w:bCs/>
        </w:rPr>
        <w:t xml:space="preserve"> </w:t>
      </w:r>
      <w:proofErr w:type="spellStart"/>
      <w:r w:rsidR="00DE1414" w:rsidRPr="002E4672">
        <w:rPr>
          <w:b w:val="0"/>
          <w:bCs/>
        </w:rPr>
        <w:t>криптокошелёк</w:t>
      </w:r>
      <w:proofErr w:type="spellEnd"/>
      <w:r w:rsidR="00DE1414" w:rsidRPr="002E4672">
        <w:rPr>
          <w:b w:val="0"/>
          <w:bCs/>
        </w:rPr>
        <w:t xml:space="preserve"> </w:t>
      </w:r>
      <w:proofErr w:type="spellStart"/>
      <w:r w:rsidR="00DE1414" w:rsidRPr="002E4672">
        <w:rPr>
          <w:b w:val="0"/>
          <w:bCs/>
        </w:rPr>
        <w:t>представлен</w:t>
      </w:r>
      <w:proofErr w:type="spellEnd"/>
      <w:r w:rsidR="00DE1414" w:rsidRPr="002E4672">
        <w:rPr>
          <w:b w:val="0"/>
          <w:bCs/>
        </w:rPr>
        <w:t xml:space="preserve"> </w:t>
      </w:r>
      <w:proofErr w:type="spellStart"/>
      <w:r w:rsidR="00DE1414" w:rsidRPr="002E4672">
        <w:rPr>
          <w:b w:val="0"/>
          <w:bCs/>
        </w:rPr>
        <w:t>на</w:t>
      </w:r>
      <w:proofErr w:type="spellEnd"/>
      <w:r w:rsidR="00DE1414" w:rsidRPr="002E4672">
        <w:rPr>
          <w:b w:val="0"/>
          <w:bCs/>
        </w:rPr>
        <w:t xml:space="preserve"> </w:t>
      </w:r>
      <w:proofErr w:type="spellStart"/>
      <w:r w:rsidR="00DE1414" w:rsidRPr="002E4672">
        <w:rPr>
          <w:b w:val="0"/>
          <w:bCs/>
        </w:rPr>
        <w:t>рисунке</w:t>
      </w:r>
      <w:proofErr w:type="spellEnd"/>
      <w:r w:rsidR="00DE1414" w:rsidRPr="002E4672">
        <w:rPr>
          <w:b w:val="0"/>
          <w:bCs/>
        </w:rPr>
        <w:t xml:space="preserve"> 4.</w:t>
      </w:r>
    </w:p>
    <w:p w14:paraId="5F3BA639" w14:textId="03593E4E" w:rsidR="00E07F1B" w:rsidRDefault="00E07F1B" w:rsidP="004F7B67">
      <w:pPr>
        <w:pStyle w:val="30"/>
        <w:numPr>
          <w:ilvl w:val="0"/>
          <w:numId w:val="0"/>
        </w:numPr>
        <w:ind w:left="709"/>
        <w:rPr>
          <w:i/>
          <w:iCs/>
          <w:lang w:val="ru-RU"/>
        </w:rPr>
      </w:pPr>
    </w:p>
    <w:p w14:paraId="11B7EDA3" w14:textId="0A97C955" w:rsidR="002A18C5" w:rsidRDefault="002A18C5" w:rsidP="004F7B67">
      <w:pPr>
        <w:pStyle w:val="30"/>
        <w:numPr>
          <w:ilvl w:val="0"/>
          <w:numId w:val="0"/>
        </w:numPr>
        <w:jc w:val="center"/>
        <w:rPr>
          <w:i/>
          <w:iCs/>
          <w:lang w:val="ru-RU"/>
        </w:rPr>
      </w:pPr>
      <w:r>
        <w:rPr>
          <w:i/>
          <w:iCs/>
          <w:noProof/>
          <w:lang w:val="ru-RU"/>
        </w:rPr>
        <w:drawing>
          <wp:inline distT="0" distB="0" distL="0" distR="0" wp14:anchorId="7C138A55" wp14:editId="7CF4757C">
            <wp:extent cx="4122263" cy="2385042"/>
            <wp:effectExtent l="12700" t="12700" r="18415" b="158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a:extLst>
                        <a:ext uri="{28A0092B-C50C-407E-A947-70E740481C1C}">
                          <a14:useLocalDpi xmlns:a14="http://schemas.microsoft.com/office/drawing/2010/main" val="0"/>
                        </a:ext>
                      </a:extLst>
                    </a:blip>
                    <a:stretch>
                      <a:fillRect/>
                    </a:stretch>
                  </pic:blipFill>
                  <pic:spPr>
                    <a:xfrm>
                      <a:off x="0" y="0"/>
                      <a:ext cx="4166433" cy="2410598"/>
                    </a:xfrm>
                    <a:prstGeom prst="rect">
                      <a:avLst/>
                    </a:prstGeom>
                    <a:ln>
                      <a:solidFill>
                        <a:schemeClr val="tx1"/>
                      </a:solidFill>
                    </a:ln>
                  </pic:spPr>
                </pic:pic>
              </a:graphicData>
            </a:graphic>
          </wp:inline>
        </w:drawing>
      </w:r>
    </w:p>
    <w:p w14:paraId="14D23DB6" w14:textId="308E86CF" w:rsidR="00DE1414" w:rsidRDefault="00DE1414" w:rsidP="004F7B67">
      <w:pPr>
        <w:pStyle w:val="30"/>
        <w:numPr>
          <w:ilvl w:val="0"/>
          <w:numId w:val="0"/>
        </w:numPr>
        <w:ind w:left="709"/>
        <w:jc w:val="center"/>
        <w:rPr>
          <w:lang w:val="ru-RU"/>
        </w:rPr>
      </w:pPr>
    </w:p>
    <w:p w14:paraId="3F449326" w14:textId="090BD5B6" w:rsidR="002A18C5" w:rsidRPr="00E83F55" w:rsidRDefault="002A18C5" w:rsidP="004F7B67">
      <w:pPr>
        <w:spacing w:line="276" w:lineRule="auto"/>
        <w:jc w:val="center"/>
        <w:rPr>
          <w:sz w:val="28"/>
          <w:szCs w:val="28"/>
          <w:lang w:val="ru-RU"/>
        </w:rPr>
      </w:pPr>
      <w:r w:rsidRPr="00847CE0">
        <w:rPr>
          <w:sz w:val="28"/>
          <w:szCs w:val="28"/>
          <w:lang w:val="ru-RU"/>
        </w:rPr>
        <w:t xml:space="preserve">Рисунок 4 – </w:t>
      </w:r>
      <w:r w:rsidR="00EB212D">
        <w:rPr>
          <w:sz w:val="28"/>
          <w:szCs w:val="28"/>
          <w:lang w:val="ru-RU"/>
        </w:rPr>
        <w:t>К</w:t>
      </w:r>
      <w:r w:rsidRPr="00847CE0">
        <w:rPr>
          <w:sz w:val="28"/>
          <w:szCs w:val="28"/>
        </w:rPr>
        <w:t xml:space="preserve">ритокошелёк </w:t>
      </w:r>
      <w:r w:rsidRPr="00847CE0">
        <w:rPr>
          <w:i/>
          <w:iCs/>
          <w:sz w:val="28"/>
          <w:szCs w:val="28"/>
          <w:lang w:val="en-US"/>
        </w:rPr>
        <w:t>Atomic</w:t>
      </w:r>
      <w:r w:rsidRPr="00847CE0">
        <w:rPr>
          <w:i/>
          <w:iCs/>
          <w:sz w:val="28"/>
          <w:szCs w:val="28"/>
          <w:lang w:val="ru-RU"/>
        </w:rPr>
        <w:t xml:space="preserve"> </w:t>
      </w:r>
      <w:r w:rsidRPr="00847CE0">
        <w:rPr>
          <w:i/>
          <w:iCs/>
          <w:sz w:val="28"/>
          <w:szCs w:val="28"/>
        </w:rPr>
        <w:t>Wallet</w:t>
      </w:r>
    </w:p>
    <w:p w14:paraId="21555E84" w14:textId="07540FFA" w:rsidR="002A18C5" w:rsidRDefault="002A18C5" w:rsidP="004F7B67">
      <w:pPr>
        <w:pStyle w:val="a0"/>
        <w:ind w:firstLine="708"/>
        <w:contextualSpacing/>
        <w:rPr>
          <w:lang w:val="ru-RU"/>
        </w:rPr>
      </w:pPr>
      <w:r>
        <w:rPr>
          <w:lang w:val="ru-RU"/>
        </w:rPr>
        <w:lastRenderedPageBreak/>
        <w:t>Преимуществами данного</w:t>
      </w:r>
      <w:r w:rsidR="00847CE0">
        <w:rPr>
          <w:lang w:val="ru-RU"/>
        </w:rPr>
        <w:t xml:space="preserve"> </w:t>
      </w:r>
      <w:proofErr w:type="spellStart"/>
      <w:r w:rsidR="00847CE0">
        <w:rPr>
          <w:lang w:val="ru-RU"/>
        </w:rPr>
        <w:t>криптокошелька</w:t>
      </w:r>
      <w:proofErr w:type="spellEnd"/>
      <w:r>
        <w:rPr>
          <w:lang w:val="ru-RU"/>
        </w:rPr>
        <w:t xml:space="preserve"> являются:</w:t>
      </w:r>
    </w:p>
    <w:p w14:paraId="6317A82C" w14:textId="74D90B47" w:rsidR="002A18C5" w:rsidRDefault="002A18C5" w:rsidP="004F7B67">
      <w:pPr>
        <w:pStyle w:val="a5"/>
        <w:numPr>
          <w:ilvl w:val="0"/>
          <w:numId w:val="16"/>
        </w:numPr>
        <w:tabs>
          <w:tab w:val="left" w:pos="1134"/>
        </w:tabs>
        <w:ind w:left="0" w:firstLine="709"/>
        <w:rPr>
          <w:rFonts w:eastAsia="Calibri"/>
        </w:rPr>
      </w:pPr>
      <w:r>
        <w:rPr>
          <w:rFonts w:eastAsia="Calibri"/>
        </w:rPr>
        <w:t>поддержка мобильного приложени;</w:t>
      </w:r>
    </w:p>
    <w:p w14:paraId="1D9B7EFF" w14:textId="3375B34E" w:rsidR="002A18C5" w:rsidRDefault="002A18C5" w:rsidP="004F7B67">
      <w:pPr>
        <w:pStyle w:val="a5"/>
        <w:numPr>
          <w:ilvl w:val="0"/>
          <w:numId w:val="16"/>
        </w:numPr>
        <w:tabs>
          <w:tab w:val="left" w:pos="1134"/>
        </w:tabs>
        <w:ind w:left="0" w:firstLine="709"/>
        <w:rPr>
          <w:rFonts w:eastAsia="Calibri"/>
        </w:rPr>
      </w:pPr>
      <w:r>
        <w:rPr>
          <w:rFonts w:eastAsia="Calibri"/>
        </w:rPr>
        <w:t>поддержка дестком-клиента;</w:t>
      </w:r>
    </w:p>
    <w:p w14:paraId="456C9260" w14:textId="414CB523" w:rsidR="002A18C5" w:rsidRDefault="002A18C5" w:rsidP="004F7B67">
      <w:pPr>
        <w:pStyle w:val="a5"/>
        <w:numPr>
          <w:ilvl w:val="0"/>
          <w:numId w:val="16"/>
        </w:numPr>
        <w:tabs>
          <w:tab w:val="left" w:pos="1134"/>
        </w:tabs>
        <w:ind w:left="0" w:firstLine="709"/>
        <w:rPr>
          <w:rFonts w:eastAsia="Calibri"/>
        </w:rPr>
      </w:pPr>
      <w:r>
        <w:rPr>
          <w:rFonts w:eastAsia="Calibri"/>
        </w:rPr>
        <w:t>хранение приватных ключей на устройстве пользователя</w:t>
      </w:r>
      <w:r w:rsidRPr="002A18C5">
        <w:rPr>
          <w:rFonts w:eastAsia="Calibri"/>
          <w:lang w:val="ru-RU"/>
        </w:rPr>
        <w:t>;</w:t>
      </w:r>
    </w:p>
    <w:p w14:paraId="2B3386B7" w14:textId="36CDD236" w:rsidR="002A18C5" w:rsidRDefault="002A18C5" w:rsidP="004F7B67">
      <w:pPr>
        <w:pStyle w:val="a5"/>
        <w:numPr>
          <w:ilvl w:val="0"/>
          <w:numId w:val="16"/>
        </w:numPr>
        <w:tabs>
          <w:tab w:val="left" w:pos="1134"/>
        </w:tabs>
        <w:ind w:left="0" w:firstLine="709"/>
        <w:rPr>
          <w:rFonts w:eastAsia="Calibri"/>
        </w:rPr>
      </w:pPr>
      <w:r>
        <w:rPr>
          <w:rFonts w:eastAsia="Calibri"/>
        </w:rPr>
        <w:t>широкий спектр поддерживаемых криптовалют</w:t>
      </w:r>
      <w:r>
        <w:rPr>
          <w:rFonts w:eastAsia="Calibri"/>
          <w:lang w:val="en-US"/>
        </w:rPr>
        <w:t>;</w:t>
      </w:r>
    </w:p>
    <w:p w14:paraId="7163BC66" w14:textId="42257E93" w:rsidR="002A18C5" w:rsidRDefault="002A18C5" w:rsidP="004F7B67">
      <w:pPr>
        <w:pStyle w:val="a5"/>
        <w:numPr>
          <w:ilvl w:val="0"/>
          <w:numId w:val="16"/>
        </w:numPr>
        <w:tabs>
          <w:tab w:val="left" w:pos="1134"/>
        </w:tabs>
        <w:ind w:left="0" w:firstLine="709"/>
        <w:rPr>
          <w:rFonts w:eastAsia="Calibri"/>
        </w:rPr>
      </w:pPr>
      <w:r>
        <w:rPr>
          <w:rFonts w:eastAsia="Calibri"/>
        </w:rPr>
        <w:t>открытый исходный код.</w:t>
      </w:r>
    </w:p>
    <w:p w14:paraId="1A3F8500" w14:textId="6B3C9482" w:rsidR="002A18C5" w:rsidRDefault="002A18C5" w:rsidP="004F7B67">
      <w:pPr>
        <w:pStyle w:val="a0"/>
        <w:ind w:firstLine="708"/>
        <w:contextualSpacing/>
        <w:rPr>
          <w:lang w:val="ru-RU"/>
        </w:rPr>
      </w:pPr>
      <w:r>
        <w:rPr>
          <w:lang w:val="ru-RU"/>
        </w:rPr>
        <w:t>К недостатком данного кошелька можно отнести:</w:t>
      </w:r>
    </w:p>
    <w:p w14:paraId="3D6EC0CA" w14:textId="3D464E52" w:rsidR="002A18C5" w:rsidRPr="00BA2F4C" w:rsidRDefault="002A18C5" w:rsidP="004F7B67">
      <w:pPr>
        <w:pStyle w:val="a5"/>
        <w:numPr>
          <w:ilvl w:val="0"/>
          <w:numId w:val="16"/>
        </w:numPr>
        <w:tabs>
          <w:tab w:val="left" w:pos="1134"/>
        </w:tabs>
        <w:ind w:left="0" w:firstLine="709"/>
        <w:rPr>
          <w:rFonts w:eastAsia="Calibri"/>
        </w:rPr>
      </w:pPr>
      <w:r>
        <w:rPr>
          <w:rFonts w:eastAsia="Calibri"/>
        </w:rPr>
        <w:t>отсутствие веб-клиента.</w:t>
      </w:r>
    </w:p>
    <w:p w14:paraId="323A22D7" w14:textId="069635ED" w:rsidR="00E07F1B" w:rsidRPr="00CF3AC6" w:rsidRDefault="002A18C5" w:rsidP="004F7B67">
      <w:pPr>
        <w:pStyle w:val="a5"/>
        <w:tabs>
          <w:tab w:val="left" w:pos="1134"/>
        </w:tabs>
        <w:rPr>
          <w:rFonts w:eastAsia="Calibri"/>
        </w:rPr>
      </w:pPr>
      <w:r w:rsidRPr="001276A2">
        <w:rPr>
          <w:rFonts w:eastAsia="Calibri"/>
          <w:i/>
          <w:iCs/>
        </w:rPr>
        <w:t>Atomic Wallet</w:t>
      </w:r>
      <w:r w:rsidRPr="002A18C5">
        <w:rPr>
          <w:rFonts w:eastAsia="Calibri"/>
        </w:rPr>
        <w:t xml:space="preserve"> полностью безопасен для хранения средств. </w:t>
      </w:r>
      <w:r>
        <w:rPr>
          <w:rFonts w:eastAsia="Calibri"/>
        </w:rPr>
        <w:t>Данный к</w:t>
      </w:r>
      <w:r w:rsidRPr="002A18C5">
        <w:rPr>
          <w:rFonts w:eastAsia="Calibri"/>
        </w:rPr>
        <w:t xml:space="preserve">ошелек </w:t>
      </w:r>
      <w:r>
        <w:rPr>
          <w:rFonts w:eastAsia="Calibri"/>
        </w:rPr>
        <w:t>имеет</w:t>
      </w:r>
      <w:r w:rsidRPr="002A18C5">
        <w:rPr>
          <w:rFonts w:eastAsia="Calibri"/>
        </w:rPr>
        <w:t xml:space="preserve"> открыт</w:t>
      </w:r>
      <w:r>
        <w:rPr>
          <w:rFonts w:eastAsia="Calibri"/>
        </w:rPr>
        <w:t>ый</w:t>
      </w:r>
      <w:r w:rsidRPr="002A18C5">
        <w:rPr>
          <w:rFonts w:eastAsia="Calibri"/>
        </w:rPr>
        <w:t xml:space="preserve"> исходны</w:t>
      </w:r>
      <w:r>
        <w:rPr>
          <w:rFonts w:eastAsia="Calibri"/>
        </w:rPr>
        <w:t>й</w:t>
      </w:r>
      <w:r w:rsidRPr="002A18C5">
        <w:rPr>
          <w:rFonts w:eastAsia="Calibri"/>
        </w:rPr>
        <w:t xml:space="preserve"> код, что значительно снижает вероятность возникновения ошибок или внедрения скрытых уязвимостей в программу. Более того, важные данные, такие как пароли, зашифрованы и хранятся только локально на устройстве конечного пользователя.</w:t>
      </w:r>
    </w:p>
    <w:p w14:paraId="24128B98" w14:textId="77777777" w:rsidR="00E465DC" w:rsidRPr="00E07F1B" w:rsidRDefault="00E465DC" w:rsidP="004F7B67">
      <w:pPr>
        <w:pStyle w:val="1"/>
        <w:numPr>
          <w:ilvl w:val="0"/>
          <w:numId w:val="0"/>
        </w:numPr>
        <w:ind w:left="709"/>
      </w:pPr>
    </w:p>
    <w:p w14:paraId="7977546E" w14:textId="22EA0E2C" w:rsidR="0082773C" w:rsidRPr="00A50643" w:rsidRDefault="0082773C" w:rsidP="004F7B67">
      <w:pPr>
        <w:pStyle w:val="20"/>
      </w:pPr>
      <w:bookmarkStart w:id="8" w:name="_Toc90247018"/>
      <w:r w:rsidRPr="00A50643">
        <w:t>Выбранные методологии и инструментальные средства проектирования</w:t>
      </w:r>
      <w:bookmarkEnd w:id="8"/>
    </w:p>
    <w:p w14:paraId="495C465F" w14:textId="679A955B" w:rsidR="00044141" w:rsidRDefault="00044141" w:rsidP="004F7B67">
      <w:pPr>
        <w:pStyle w:val="1"/>
        <w:numPr>
          <w:ilvl w:val="0"/>
          <w:numId w:val="0"/>
        </w:numPr>
        <w:ind w:firstLine="709"/>
      </w:pPr>
    </w:p>
    <w:p w14:paraId="64B7A0F0" w14:textId="61157207" w:rsidR="00044141" w:rsidRDefault="00044141" w:rsidP="004F7B67">
      <w:pPr>
        <w:spacing w:line="276" w:lineRule="auto"/>
        <w:ind w:firstLine="567"/>
        <w:jc w:val="both"/>
        <w:rPr>
          <w:sz w:val="28"/>
        </w:rPr>
      </w:pPr>
      <w:r w:rsidRPr="00B649A9">
        <w:rPr>
          <w:rStyle w:val="31"/>
          <w:lang w:val="ru-RU"/>
        </w:rPr>
        <w:t>1.4.1</w:t>
      </w:r>
      <w:r>
        <w:rPr>
          <w:bCs/>
          <w:color w:val="000000"/>
          <w:sz w:val="28"/>
          <w:szCs w:val="28"/>
          <w:u w:color="000000"/>
          <w:bdr w:val="nil"/>
          <w:shd w:val="clear" w:color="auto" w:fill="FFFFFF"/>
        </w:rPr>
        <w:tab/>
        <w:t xml:space="preserve">Методология </w:t>
      </w:r>
      <w:r w:rsidRPr="00F51364">
        <w:rPr>
          <w:bCs/>
          <w:i/>
          <w:iCs/>
          <w:color w:val="000000"/>
          <w:sz w:val="28"/>
          <w:szCs w:val="28"/>
          <w:u w:color="000000"/>
          <w:bdr w:val="nil"/>
          <w:shd w:val="clear" w:color="auto" w:fill="FFFFFF"/>
          <w:lang w:val="en-US"/>
        </w:rPr>
        <w:t>IDEF</w:t>
      </w:r>
      <w:r w:rsidRPr="00F51364">
        <w:rPr>
          <w:bCs/>
          <w:i/>
          <w:iCs/>
          <w:color w:val="000000"/>
          <w:sz w:val="28"/>
          <w:szCs w:val="28"/>
          <w:u w:color="000000"/>
          <w:bdr w:val="nil"/>
          <w:shd w:val="clear" w:color="auto" w:fill="FFFFFF"/>
        </w:rPr>
        <w:t>0</w:t>
      </w:r>
      <w:r w:rsidRPr="00F51364">
        <w:rPr>
          <w:bCs/>
          <w:color w:val="000000"/>
          <w:sz w:val="28"/>
          <w:szCs w:val="28"/>
          <w:u w:color="000000"/>
          <w:bdr w:val="nil"/>
          <w:shd w:val="clear" w:color="auto" w:fill="FFFFFF"/>
        </w:rPr>
        <w:t>.</w:t>
      </w:r>
      <w:r w:rsidRPr="00044141">
        <w:rPr>
          <w:bCs/>
          <w:color w:val="000000"/>
          <w:sz w:val="28"/>
          <w:szCs w:val="28"/>
          <w:u w:color="000000"/>
          <w:bdr w:val="nil"/>
          <w:shd w:val="clear" w:color="auto" w:fill="FFFFFF"/>
          <w:lang w:val="ru-RU"/>
        </w:rPr>
        <w:t xml:space="preserve"> </w:t>
      </w:r>
      <w:r>
        <w:rPr>
          <w:sz w:val="28"/>
        </w:rPr>
        <w:t xml:space="preserve">Согласно методологии </w:t>
      </w:r>
      <w:r w:rsidRPr="00044141">
        <w:rPr>
          <w:i/>
          <w:iCs/>
          <w:sz w:val="28"/>
          <w:lang w:val="en-US"/>
        </w:rPr>
        <w:t>IDEF</w:t>
      </w:r>
      <w:r w:rsidRPr="00044141">
        <w:rPr>
          <w:i/>
          <w:iCs/>
          <w:sz w:val="28"/>
        </w:rPr>
        <w:t>0</w:t>
      </w:r>
      <w:r>
        <w:rPr>
          <w:sz w:val="28"/>
        </w:rPr>
        <w:t>, модель объекта управления строится в виде диаграмм, состоящих из блоков и стрелок. Блоки (</w:t>
      </w:r>
      <w:r w:rsidRPr="00044141">
        <w:rPr>
          <w:i/>
          <w:iCs/>
          <w:sz w:val="28"/>
          <w:lang w:val="en-US"/>
        </w:rPr>
        <w:t>Activities</w:t>
      </w:r>
      <w:r>
        <w:rPr>
          <w:sz w:val="28"/>
        </w:rPr>
        <w:t>) обозначают работы (функции), выполняемые на объекте управления, а стрелки (</w:t>
      </w:r>
      <w:r w:rsidRPr="00044141">
        <w:rPr>
          <w:i/>
          <w:iCs/>
          <w:sz w:val="28"/>
          <w:lang w:val="en-US"/>
        </w:rPr>
        <w:t>Arrows</w:t>
      </w:r>
      <w:r>
        <w:rPr>
          <w:sz w:val="28"/>
        </w:rPr>
        <w:t>) – материальные объекты и информацию, обрабатываемые в ходе выполнения работ или используемые для их выполнения. Строится набор диаграмм, последовательно детализирующих процессы функционирования объекта управления.</w:t>
      </w:r>
    </w:p>
    <w:p w14:paraId="73A5F73E" w14:textId="6816E321" w:rsidR="00044141" w:rsidRDefault="00044141" w:rsidP="004F7B67">
      <w:pPr>
        <w:spacing w:after="120" w:line="276" w:lineRule="auto"/>
        <w:ind w:firstLine="567"/>
        <w:jc w:val="both"/>
        <w:rPr>
          <w:sz w:val="28"/>
        </w:rPr>
      </w:pPr>
      <w:r>
        <w:rPr>
          <w:sz w:val="28"/>
        </w:rPr>
        <w:t xml:space="preserve">Общий вид блока диаграммы, построенной согласно методологии </w:t>
      </w:r>
      <w:r w:rsidRPr="00044141">
        <w:rPr>
          <w:i/>
          <w:iCs/>
          <w:sz w:val="28"/>
          <w:lang w:val="en-US"/>
        </w:rPr>
        <w:t>IDEF</w:t>
      </w:r>
      <w:r w:rsidRPr="00044141">
        <w:rPr>
          <w:i/>
          <w:iCs/>
          <w:sz w:val="28"/>
        </w:rPr>
        <w:t>0</w:t>
      </w:r>
      <w:r>
        <w:rPr>
          <w:sz w:val="28"/>
        </w:rPr>
        <w:t xml:space="preserve"> (</w:t>
      </w:r>
      <w:r w:rsidRPr="00044141">
        <w:rPr>
          <w:i/>
          <w:iCs/>
          <w:sz w:val="28"/>
          <w:lang w:val="en-US"/>
        </w:rPr>
        <w:t>IDEF</w:t>
      </w:r>
      <w:r w:rsidRPr="00044141">
        <w:rPr>
          <w:i/>
          <w:iCs/>
          <w:sz w:val="28"/>
        </w:rPr>
        <w:t>0</w:t>
      </w:r>
      <w:r>
        <w:rPr>
          <w:sz w:val="28"/>
        </w:rPr>
        <w:t xml:space="preserve">-диаграммы, или </w:t>
      </w:r>
      <w:r w:rsidRPr="00044141">
        <w:rPr>
          <w:i/>
          <w:iCs/>
          <w:sz w:val="28"/>
          <w:lang w:val="en-US"/>
        </w:rPr>
        <w:t>IDEF</w:t>
      </w:r>
      <w:r w:rsidRPr="00044141">
        <w:rPr>
          <w:i/>
          <w:iCs/>
          <w:sz w:val="28"/>
        </w:rPr>
        <w:t>0</w:t>
      </w:r>
      <w:r>
        <w:rPr>
          <w:sz w:val="28"/>
        </w:rPr>
        <w:t xml:space="preserve">-модели), </w:t>
      </w:r>
      <w:r>
        <w:rPr>
          <w:sz w:val="28"/>
          <w:lang w:val="ru-RU"/>
        </w:rPr>
        <w:t>представлен на рисунке 5</w:t>
      </w:r>
      <w:r>
        <w:rPr>
          <w:sz w:val="28"/>
        </w:rPr>
        <w:t>.</w:t>
      </w:r>
    </w:p>
    <w:p w14:paraId="511448AC" w14:textId="1234C69A" w:rsidR="000A446B" w:rsidRDefault="000A446B" w:rsidP="004F7B67">
      <w:pPr>
        <w:spacing w:after="120" w:line="276" w:lineRule="auto"/>
        <w:ind w:firstLine="567"/>
        <w:jc w:val="both"/>
        <w:rPr>
          <w:sz w:val="28"/>
        </w:rPr>
      </w:pPr>
    </w:p>
    <w:p w14:paraId="0DB3CCCD" w14:textId="5A5C4D56" w:rsidR="000A446B" w:rsidRDefault="00484A39" w:rsidP="004F7B67">
      <w:pPr>
        <w:spacing w:after="120" w:line="276" w:lineRule="auto"/>
        <w:ind w:firstLine="567"/>
        <w:jc w:val="center"/>
        <w:rPr>
          <w:sz w:val="28"/>
        </w:rPr>
      </w:pPr>
      <w:r>
        <w:rPr>
          <w:noProof/>
          <w:sz w:val="28"/>
        </w:rPr>
        <w:object w:dxaOrig="6494" w:dyaOrig="2400" w14:anchorId="30F2D7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4.1pt;height:126.4pt;mso-width-percent:0;mso-height-percent:0;mso-width-percent:0;mso-height-percent:0" o:ole="" o:bordertopcolor="this" o:borderleftcolor="this" o:borderbottomcolor="this" o:borderrightcolor="this" fillcolor="window">
            <v:imagedata r:id="rId15" o:title=""/>
            <w10:bordertop type="single" width="4"/>
            <w10:borderleft type="single" width="4"/>
            <w10:borderbottom type="single" width="4"/>
            <w10:borderright type="single" width="4"/>
          </v:shape>
          <o:OLEObject Type="Embed" ProgID="PBrush" ShapeID="_x0000_i1025" DrawAspect="Content" ObjectID="_1701361915" r:id="rId16"/>
        </w:object>
      </w:r>
    </w:p>
    <w:p w14:paraId="1D61A8A2" w14:textId="433AFAF0" w:rsidR="000A446B" w:rsidRDefault="000A446B" w:rsidP="004F7B67">
      <w:pPr>
        <w:spacing w:after="120" w:line="276" w:lineRule="auto"/>
        <w:ind w:firstLine="567"/>
        <w:jc w:val="center"/>
        <w:rPr>
          <w:sz w:val="28"/>
        </w:rPr>
      </w:pPr>
    </w:p>
    <w:p w14:paraId="48B9970A" w14:textId="0F80027E" w:rsidR="000A446B" w:rsidRDefault="000A446B" w:rsidP="004F7B67">
      <w:pPr>
        <w:spacing w:after="120" w:line="276" w:lineRule="auto"/>
        <w:ind w:firstLine="567"/>
        <w:jc w:val="center"/>
        <w:rPr>
          <w:i/>
          <w:iCs/>
          <w:sz w:val="28"/>
        </w:rPr>
      </w:pPr>
      <w:r>
        <w:rPr>
          <w:sz w:val="28"/>
          <w:lang w:val="ru-RU"/>
        </w:rPr>
        <w:t xml:space="preserve">Рисунок 5 – </w:t>
      </w:r>
      <w:r>
        <w:rPr>
          <w:sz w:val="28"/>
        </w:rPr>
        <w:t>Общий вид блока диаграммы</w:t>
      </w:r>
      <w:r>
        <w:rPr>
          <w:sz w:val="28"/>
          <w:lang w:val="ru-RU"/>
        </w:rPr>
        <w:t xml:space="preserve"> </w:t>
      </w:r>
      <w:r w:rsidRPr="00044141">
        <w:rPr>
          <w:i/>
          <w:iCs/>
          <w:sz w:val="28"/>
          <w:lang w:val="en-US"/>
        </w:rPr>
        <w:t>IDEF</w:t>
      </w:r>
      <w:r w:rsidRPr="00044141">
        <w:rPr>
          <w:i/>
          <w:iCs/>
          <w:sz w:val="28"/>
        </w:rPr>
        <w:t>0</w:t>
      </w:r>
    </w:p>
    <w:p w14:paraId="3060A2B2" w14:textId="410B007B" w:rsidR="00044141" w:rsidRDefault="00044141" w:rsidP="004F7B67">
      <w:pPr>
        <w:pBdr>
          <w:top w:val="nil"/>
          <w:left w:val="nil"/>
          <w:bottom w:val="nil"/>
          <w:right w:val="nil"/>
          <w:between w:val="nil"/>
          <w:bar w:val="nil"/>
        </w:pBdr>
        <w:tabs>
          <w:tab w:val="left" w:pos="1134"/>
        </w:tabs>
        <w:spacing w:line="276" w:lineRule="auto"/>
        <w:jc w:val="both"/>
      </w:pPr>
    </w:p>
    <w:p w14:paraId="358651FB" w14:textId="77777777" w:rsidR="00CF3AC6" w:rsidRDefault="00CF3AC6" w:rsidP="004F7B67">
      <w:pPr>
        <w:spacing w:line="276" w:lineRule="auto"/>
        <w:ind w:firstLine="567"/>
        <w:jc w:val="both"/>
        <w:rPr>
          <w:sz w:val="28"/>
        </w:rPr>
      </w:pPr>
      <w:r>
        <w:rPr>
          <w:sz w:val="28"/>
        </w:rPr>
        <w:t xml:space="preserve">Смысл стрелок, используемых на </w:t>
      </w:r>
      <w:r w:rsidRPr="00CF3AC6">
        <w:rPr>
          <w:i/>
          <w:iCs/>
          <w:sz w:val="28"/>
          <w:lang w:val="en-US"/>
        </w:rPr>
        <w:t>IDEF</w:t>
      </w:r>
      <w:r w:rsidRPr="00CF3AC6">
        <w:rPr>
          <w:i/>
          <w:iCs/>
          <w:sz w:val="28"/>
        </w:rPr>
        <w:t>0</w:t>
      </w:r>
      <w:r>
        <w:rPr>
          <w:sz w:val="28"/>
        </w:rPr>
        <w:t>-диаграмме, следующий.</w:t>
      </w:r>
    </w:p>
    <w:p w14:paraId="7D03CB5E" w14:textId="77777777" w:rsidR="00CF3AC6" w:rsidRDefault="00CF3AC6" w:rsidP="004F7B67">
      <w:pPr>
        <w:spacing w:line="276" w:lineRule="auto"/>
        <w:ind w:firstLine="567"/>
        <w:jc w:val="both"/>
        <w:rPr>
          <w:sz w:val="28"/>
        </w:rPr>
      </w:pPr>
      <w:r>
        <w:rPr>
          <w:sz w:val="28"/>
        </w:rPr>
        <w:t>Вход – материальные объекты (например, сырье) или информация, обрабатываемые в процессе выполнения работы для получения результата (выхода).</w:t>
      </w:r>
    </w:p>
    <w:p w14:paraId="159DD667" w14:textId="77777777" w:rsidR="00CF3AC6" w:rsidRDefault="00CF3AC6" w:rsidP="004F7B67">
      <w:pPr>
        <w:spacing w:line="276" w:lineRule="auto"/>
        <w:ind w:firstLine="567"/>
        <w:jc w:val="both"/>
        <w:rPr>
          <w:sz w:val="28"/>
        </w:rPr>
      </w:pPr>
      <w:r>
        <w:rPr>
          <w:sz w:val="28"/>
        </w:rPr>
        <w:t>Управление – правила выполнения работы (методы, стандарты и т.д.).</w:t>
      </w:r>
    </w:p>
    <w:p w14:paraId="6336EDA1" w14:textId="77777777" w:rsidR="00CF3AC6" w:rsidRDefault="00CF3AC6" w:rsidP="004F7B67">
      <w:pPr>
        <w:spacing w:line="276" w:lineRule="auto"/>
        <w:ind w:firstLine="567"/>
        <w:jc w:val="both"/>
        <w:rPr>
          <w:sz w:val="28"/>
        </w:rPr>
      </w:pPr>
      <w:r>
        <w:rPr>
          <w:sz w:val="28"/>
        </w:rPr>
        <w:t>Механизм – ресурсы для выполнения работы (персонал, станки, оборудование и т.д.).</w:t>
      </w:r>
    </w:p>
    <w:p w14:paraId="4D472CE1" w14:textId="77777777" w:rsidR="00CF3AC6" w:rsidRDefault="00CF3AC6" w:rsidP="004F7B67">
      <w:pPr>
        <w:spacing w:line="276" w:lineRule="auto"/>
        <w:ind w:firstLine="567"/>
        <w:jc w:val="both"/>
        <w:rPr>
          <w:sz w:val="28"/>
        </w:rPr>
      </w:pPr>
      <w:r>
        <w:rPr>
          <w:sz w:val="28"/>
        </w:rPr>
        <w:t>Выход – результат выполнения работы (готовая продукция, результаты анализа информации и т.д.).</w:t>
      </w:r>
    </w:p>
    <w:p w14:paraId="78ABC67C" w14:textId="16E551A3" w:rsidR="00044141" w:rsidRDefault="00CF3AC6" w:rsidP="004F7B67">
      <w:pPr>
        <w:spacing w:line="276" w:lineRule="auto"/>
        <w:ind w:firstLine="567"/>
        <w:jc w:val="both"/>
        <w:rPr>
          <w:sz w:val="28"/>
        </w:rPr>
      </w:pPr>
      <w:r>
        <w:rPr>
          <w:sz w:val="28"/>
        </w:rPr>
        <w:t>Вызов – указатель на другую модель.</w:t>
      </w:r>
    </w:p>
    <w:p w14:paraId="7679A36B" w14:textId="77777777" w:rsidR="001276A2" w:rsidRDefault="001276A2" w:rsidP="004F7B67">
      <w:pPr>
        <w:spacing w:line="276" w:lineRule="auto"/>
        <w:ind w:firstLine="567"/>
        <w:jc w:val="both"/>
        <w:rPr>
          <w:sz w:val="28"/>
        </w:rPr>
      </w:pPr>
    </w:p>
    <w:p w14:paraId="63DF1BB9" w14:textId="77777777" w:rsidR="00A50643" w:rsidRPr="00F51364" w:rsidRDefault="001276A2" w:rsidP="004F7B67">
      <w:pPr>
        <w:spacing w:line="276" w:lineRule="auto"/>
        <w:ind w:firstLine="720"/>
        <w:jc w:val="both"/>
        <w:rPr>
          <w:sz w:val="28"/>
          <w:szCs w:val="28"/>
        </w:rPr>
      </w:pPr>
      <w:r w:rsidRPr="00A50643">
        <w:rPr>
          <w:rStyle w:val="31"/>
          <w:lang w:val="ru-RU"/>
        </w:rPr>
        <w:t>1.4.2</w:t>
      </w:r>
      <w:r>
        <w:t xml:space="preserve"> </w:t>
      </w:r>
      <w:r w:rsidRPr="00A50643">
        <w:rPr>
          <w:sz w:val="28"/>
          <w:szCs w:val="28"/>
        </w:rPr>
        <w:t xml:space="preserve">Методология </w:t>
      </w:r>
      <w:r w:rsidRPr="00A50643">
        <w:rPr>
          <w:i/>
          <w:iCs/>
          <w:sz w:val="28"/>
          <w:szCs w:val="28"/>
        </w:rPr>
        <w:t>DFD</w:t>
      </w:r>
      <w:r>
        <w:rPr>
          <w:b/>
          <w:bCs/>
        </w:rPr>
        <w:t>.</w:t>
      </w:r>
      <w:r w:rsidR="00A50643">
        <w:rPr>
          <w:b/>
          <w:bCs/>
        </w:rPr>
        <w:t xml:space="preserve"> </w:t>
      </w:r>
      <w:r w:rsidR="00A50643" w:rsidRPr="00F51364">
        <w:rPr>
          <w:i/>
          <w:sz w:val="28"/>
          <w:szCs w:val="28"/>
        </w:rPr>
        <w:t xml:space="preserve">DFD </w:t>
      </w:r>
      <w:r w:rsidR="00A50643" w:rsidRPr="00F51364">
        <w:rPr>
          <w:sz w:val="28"/>
          <w:szCs w:val="28"/>
        </w:rPr>
        <w:t xml:space="preserve">(англ. </w:t>
      </w:r>
      <w:r w:rsidR="00A50643" w:rsidRPr="00F51364">
        <w:rPr>
          <w:i/>
          <w:sz w:val="28"/>
          <w:szCs w:val="28"/>
        </w:rPr>
        <w:t>Data flow diagram</w:t>
      </w:r>
      <w:r w:rsidR="00A50643" w:rsidRPr="00F51364">
        <w:rPr>
          <w:sz w:val="28"/>
          <w:szCs w:val="28"/>
        </w:rPr>
        <w:t xml:space="preserve"> – диаграмма потоков данных) –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14:paraId="01376A84" w14:textId="77777777" w:rsidR="00A50643" w:rsidRPr="00F51364" w:rsidRDefault="00A50643" w:rsidP="004F7B67">
      <w:pPr>
        <w:spacing w:line="276" w:lineRule="auto"/>
        <w:ind w:firstLine="720"/>
        <w:jc w:val="both"/>
        <w:rPr>
          <w:sz w:val="28"/>
          <w:szCs w:val="28"/>
        </w:rPr>
      </w:pPr>
      <w:r w:rsidRPr="00F51364">
        <w:rPr>
          <w:i/>
          <w:sz w:val="28"/>
          <w:szCs w:val="28"/>
        </w:rPr>
        <w:t>DFD</w:t>
      </w:r>
      <w:r w:rsidRPr="00F51364">
        <w:rPr>
          <w:sz w:val="28"/>
          <w:szCs w:val="28"/>
        </w:rPr>
        <w:t>–диаграммы включают следующие элементы:</w:t>
      </w:r>
    </w:p>
    <w:p w14:paraId="45FE096B" w14:textId="77777777" w:rsidR="00A50643" w:rsidRPr="00F51364" w:rsidRDefault="00A50643" w:rsidP="004F7B67">
      <w:pPr>
        <w:numPr>
          <w:ilvl w:val="0"/>
          <w:numId w:val="20"/>
        </w:numPr>
        <w:tabs>
          <w:tab w:val="left" w:pos="1134"/>
        </w:tabs>
        <w:spacing w:line="276" w:lineRule="auto"/>
        <w:ind w:left="0" w:firstLine="709"/>
        <w:contextualSpacing/>
        <w:jc w:val="both"/>
        <w:rPr>
          <w:sz w:val="28"/>
          <w:szCs w:val="28"/>
        </w:rPr>
      </w:pPr>
      <w:r w:rsidRPr="00F51364">
        <w:rPr>
          <w:sz w:val="28"/>
          <w:szCs w:val="28"/>
        </w:rPr>
        <w:t>работы (</w:t>
      </w:r>
      <w:r w:rsidRPr="00F51364">
        <w:rPr>
          <w:i/>
          <w:sz w:val="28"/>
          <w:szCs w:val="28"/>
        </w:rPr>
        <w:t>Activities</w:t>
      </w:r>
      <w:r w:rsidRPr="00F51364">
        <w:rPr>
          <w:sz w:val="28"/>
          <w:szCs w:val="28"/>
        </w:rPr>
        <w:t>). Обычно они обозначают операции по обработке данных;</w:t>
      </w:r>
    </w:p>
    <w:p w14:paraId="3DBC21F1" w14:textId="77777777" w:rsidR="00A50643" w:rsidRPr="00F51364" w:rsidRDefault="00A50643" w:rsidP="004F7B67">
      <w:pPr>
        <w:numPr>
          <w:ilvl w:val="0"/>
          <w:numId w:val="19"/>
        </w:numPr>
        <w:tabs>
          <w:tab w:val="left" w:pos="142"/>
          <w:tab w:val="left" w:pos="360"/>
          <w:tab w:val="left" w:pos="1134"/>
        </w:tabs>
        <w:spacing w:line="276" w:lineRule="auto"/>
        <w:ind w:left="0" w:firstLine="709"/>
        <w:contextualSpacing/>
        <w:jc w:val="both"/>
        <w:rPr>
          <w:sz w:val="28"/>
          <w:szCs w:val="28"/>
        </w:rPr>
      </w:pPr>
      <w:r w:rsidRPr="00F51364">
        <w:rPr>
          <w:sz w:val="28"/>
          <w:szCs w:val="28"/>
        </w:rPr>
        <w:t>стрелки (</w:t>
      </w:r>
      <w:r w:rsidRPr="00F51364">
        <w:rPr>
          <w:i/>
          <w:sz w:val="28"/>
          <w:szCs w:val="28"/>
        </w:rPr>
        <w:t>Arrows</w:t>
      </w:r>
      <w:r w:rsidRPr="00F51364">
        <w:rPr>
          <w:sz w:val="28"/>
          <w:szCs w:val="28"/>
        </w:rPr>
        <w:t>), обозначающие перемещение данных или объектов в процессе их обработки;</w:t>
      </w:r>
    </w:p>
    <w:p w14:paraId="756EF835" w14:textId="77777777" w:rsidR="00A50643" w:rsidRPr="00F51364" w:rsidRDefault="00A50643" w:rsidP="004F7B67">
      <w:pPr>
        <w:numPr>
          <w:ilvl w:val="0"/>
          <w:numId w:val="19"/>
        </w:numPr>
        <w:tabs>
          <w:tab w:val="left" w:pos="360"/>
          <w:tab w:val="left" w:pos="1134"/>
        </w:tabs>
        <w:spacing w:line="276" w:lineRule="auto"/>
        <w:ind w:left="0" w:firstLine="709"/>
        <w:contextualSpacing/>
        <w:jc w:val="both"/>
        <w:rPr>
          <w:sz w:val="28"/>
          <w:szCs w:val="28"/>
        </w:rPr>
      </w:pPr>
      <w:r w:rsidRPr="00F51364">
        <w:rPr>
          <w:sz w:val="28"/>
          <w:szCs w:val="28"/>
        </w:rPr>
        <w:t>внешние ссылки (</w:t>
      </w:r>
      <w:r w:rsidRPr="00F51364">
        <w:rPr>
          <w:i/>
          <w:sz w:val="28"/>
          <w:szCs w:val="28"/>
        </w:rPr>
        <w:t>External</w:t>
      </w:r>
      <w:r w:rsidRPr="00F51364">
        <w:rPr>
          <w:sz w:val="28"/>
          <w:szCs w:val="28"/>
        </w:rPr>
        <w:t xml:space="preserve"> </w:t>
      </w:r>
      <w:r w:rsidRPr="00F51364">
        <w:rPr>
          <w:i/>
          <w:sz w:val="28"/>
          <w:szCs w:val="28"/>
        </w:rPr>
        <w:t>references</w:t>
      </w:r>
      <w:r w:rsidRPr="00F51364">
        <w:rPr>
          <w:sz w:val="28"/>
          <w:szCs w:val="28"/>
        </w:rPr>
        <w:t>) – входы и выходы модели. Используются для обозначения источников данных, обрабатываемых в анализируемой системе, или приемников результатов обработки данных;</w:t>
      </w:r>
    </w:p>
    <w:p w14:paraId="3D350B68" w14:textId="72D31B81" w:rsidR="00A50643" w:rsidRPr="00F51364" w:rsidRDefault="00A50643" w:rsidP="004F7B67">
      <w:pPr>
        <w:numPr>
          <w:ilvl w:val="0"/>
          <w:numId w:val="19"/>
        </w:numPr>
        <w:tabs>
          <w:tab w:val="left" w:pos="360"/>
          <w:tab w:val="left" w:pos="1134"/>
        </w:tabs>
        <w:spacing w:line="276" w:lineRule="auto"/>
        <w:ind w:left="0" w:firstLine="709"/>
        <w:contextualSpacing/>
        <w:jc w:val="both"/>
        <w:rPr>
          <w:sz w:val="28"/>
          <w:szCs w:val="28"/>
        </w:rPr>
      </w:pPr>
      <w:r w:rsidRPr="00F51364">
        <w:rPr>
          <w:sz w:val="28"/>
          <w:szCs w:val="28"/>
        </w:rPr>
        <w:t>хранилища данных (</w:t>
      </w:r>
      <w:r w:rsidRPr="00F51364">
        <w:rPr>
          <w:i/>
          <w:sz w:val="28"/>
          <w:szCs w:val="28"/>
        </w:rPr>
        <w:t>Data</w:t>
      </w:r>
      <w:r w:rsidRPr="00F51364">
        <w:rPr>
          <w:sz w:val="28"/>
          <w:szCs w:val="28"/>
        </w:rPr>
        <w:t xml:space="preserve"> </w:t>
      </w:r>
      <w:r w:rsidRPr="00F51364">
        <w:rPr>
          <w:i/>
          <w:sz w:val="28"/>
          <w:szCs w:val="28"/>
        </w:rPr>
        <w:t>stores</w:t>
      </w:r>
      <w:r w:rsidRPr="00F51364">
        <w:rPr>
          <w:sz w:val="28"/>
          <w:szCs w:val="28"/>
        </w:rPr>
        <w:t>). Используются для обозначения баз данных, массивов, картотек (при ручной обработке данных) и т.д.</w:t>
      </w:r>
    </w:p>
    <w:p w14:paraId="60497CFB" w14:textId="37035BE4" w:rsidR="001276A2" w:rsidRPr="00A50643" w:rsidRDefault="00A50643" w:rsidP="004F7B67">
      <w:pPr>
        <w:pStyle w:val="30"/>
        <w:numPr>
          <w:ilvl w:val="0"/>
          <w:numId w:val="0"/>
        </w:numPr>
        <w:ind w:firstLine="567"/>
        <w:rPr>
          <w:b w:val="0"/>
          <w:bCs/>
          <w:lang w:val="ru-RU"/>
        </w:rPr>
      </w:pPr>
      <w:r w:rsidRPr="00A50643">
        <w:rPr>
          <w:b w:val="0"/>
          <w:bCs/>
          <w:lang w:val="ru-RU"/>
        </w:rPr>
        <w:t xml:space="preserve">Таким образом диаграммы потоков данных показывают, как каждый процесс преобразует свои входные данные в выходные, и выявляют отношения между этими процессами. </w:t>
      </w:r>
      <w:r w:rsidRPr="00A50643">
        <w:rPr>
          <w:b w:val="0"/>
          <w:bCs/>
          <w:i/>
        </w:rPr>
        <w:t>DFD</w:t>
      </w:r>
      <w:r w:rsidRPr="00A50643">
        <w:rPr>
          <w:b w:val="0"/>
          <w:bCs/>
          <w:lang w:val="ru-RU"/>
        </w:rPr>
        <w:t xml:space="preserve"> представляет моделируемую систему как сеть связанных работ. Стрелки в </w:t>
      </w:r>
      <w:r w:rsidRPr="00A50643">
        <w:rPr>
          <w:b w:val="0"/>
          <w:bCs/>
          <w:i/>
        </w:rPr>
        <w:t>DFD</w:t>
      </w:r>
      <w:r w:rsidRPr="00A50643">
        <w:rPr>
          <w:b w:val="0"/>
          <w:bCs/>
          <w:lang w:val="ru-RU"/>
        </w:rPr>
        <w:t xml:space="preserve"> показывают, как объекты (включая и данные) реально перемещаются от одного действия к другому. Диаграммы потоков данных моделируют систему как набор действий, соединенных друг с другом стрелками.</w:t>
      </w:r>
    </w:p>
    <w:p w14:paraId="70D84B27" w14:textId="0517912E" w:rsidR="00044141" w:rsidRDefault="00044141" w:rsidP="004F7B67">
      <w:pPr>
        <w:pStyle w:val="1"/>
        <w:numPr>
          <w:ilvl w:val="0"/>
          <w:numId w:val="0"/>
        </w:numPr>
        <w:ind w:firstLine="709"/>
        <w:rPr>
          <w:b w:val="0"/>
        </w:rPr>
      </w:pPr>
    </w:p>
    <w:p w14:paraId="0CF6D0E8" w14:textId="6142E622" w:rsidR="00A50643" w:rsidRPr="00B649A9" w:rsidRDefault="00A50643" w:rsidP="004F7B67">
      <w:pPr>
        <w:spacing w:line="276" w:lineRule="auto"/>
        <w:ind w:firstLine="720"/>
        <w:jc w:val="both"/>
        <w:rPr>
          <w:color w:val="000000"/>
          <w:sz w:val="28"/>
          <w:szCs w:val="28"/>
          <w:lang w:val="ru-RU"/>
        </w:rPr>
      </w:pPr>
      <w:r w:rsidRPr="00A50643">
        <w:rPr>
          <w:rStyle w:val="31"/>
          <w:lang w:val="ru-RU"/>
        </w:rPr>
        <w:t>1.4.3</w:t>
      </w:r>
      <w:r w:rsidR="00E83F55" w:rsidRPr="00E83F55">
        <w:rPr>
          <w:lang w:val="ru-RU"/>
        </w:rPr>
        <w:t xml:space="preserve"> </w:t>
      </w:r>
      <w:r>
        <w:rPr>
          <w:iCs/>
          <w:color w:val="000000"/>
          <w:sz w:val="28"/>
          <w:szCs w:val="28"/>
        </w:rPr>
        <w:t xml:space="preserve">Методология </w:t>
      </w:r>
      <w:r w:rsidRPr="00B9551C">
        <w:rPr>
          <w:i/>
          <w:color w:val="000000"/>
          <w:sz w:val="28"/>
          <w:szCs w:val="28"/>
        </w:rPr>
        <w:t>IDEF3</w:t>
      </w:r>
      <w:r w:rsidRPr="00B9551C">
        <w:rPr>
          <w:color w:val="000000"/>
          <w:sz w:val="28"/>
          <w:szCs w:val="28"/>
        </w:rPr>
        <w:t xml:space="preserve"> – способ описания процесса с использованием структурированного метода, позволяет представить положение вещей в предметной области как упорядоченную последовательность событий с </w:t>
      </w:r>
      <w:r w:rsidRPr="00B9551C">
        <w:rPr>
          <w:color w:val="000000"/>
          <w:sz w:val="28"/>
          <w:szCs w:val="28"/>
        </w:rPr>
        <w:lastRenderedPageBreak/>
        <w:t xml:space="preserve">одновременным описанием объектов, имеющих непосредственное отношение к процессу. </w:t>
      </w:r>
      <w:r w:rsidRPr="00B9551C">
        <w:rPr>
          <w:i/>
          <w:color w:val="000000"/>
          <w:sz w:val="28"/>
          <w:szCs w:val="28"/>
        </w:rPr>
        <w:t>IDEF3</w:t>
      </w:r>
      <w:r w:rsidRPr="00B9551C">
        <w:rPr>
          <w:color w:val="000000"/>
          <w:sz w:val="28"/>
          <w:szCs w:val="28"/>
        </w:rPr>
        <w:t xml:space="preserve"> также может быть использован как метод проектирования бизнес-процессов. </w:t>
      </w:r>
      <w:r w:rsidRPr="00B9551C">
        <w:rPr>
          <w:i/>
          <w:color w:val="000000"/>
          <w:sz w:val="28"/>
          <w:szCs w:val="28"/>
        </w:rPr>
        <w:t>IDEF3</w:t>
      </w:r>
      <w:r w:rsidRPr="00B9551C">
        <w:rPr>
          <w:color w:val="000000"/>
          <w:sz w:val="28"/>
          <w:szCs w:val="28"/>
        </w:rPr>
        <w:t xml:space="preserve">-моделирование органично дополняет традиционное моделирование с использованием стандарта методологии </w:t>
      </w:r>
      <w:r w:rsidRPr="00B9551C">
        <w:rPr>
          <w:i/>
          <w:color w:val="000000"/>
          <w:sz w:val="28"/>
          <w:szCs w:val="28"/>
        </w:rPr>
        <w:t>IDEF0</w:t>
      </w:r>
      <w:r w:rsidRPr="00B9551C">
        <w:rPr>
          <w:color w:val="000000"/>
          <w:sz w:val="28"/>
          <w:szCs w:val="28"/>
        </w:rPr>
        <w:t>.</w:t>
      </w:r>
    </w:p>
    <w:p w14:paraId="73B91E28" w14:textId="77777777" w:rsidR="00A50643" w:rsidRPr="00B9551C" w:rsidRDefault="00A50643" w:rsidP="004F7B67">
      <w:pPr>
        <w:spacing w:line="276" w:lineRule="auto"/>
        <w:ind w:firstLine="720"/>
        <w:jc w:val="both"/>
        <w:rPr>
          <w:color w:val="000000"/>
          <w:sz w:val="28"/>
          <w:szCs w:val="28"/>
        </w:rPr>
      </w:pPr>
      <w:r w:rsidRPr="00B9551C">
        <w:rPr>
          <w:i/>
          <w:color w:val="000000"/>
          <w:sz w:val="28"/>
          <w:szCs w:val="28"/>
        </w:rPr>
        <w:t>IDEF3</w:t>
      </w:r>
      <w:r w:rsidRPr="00B9551C">
        <w:rPr>
          <w:color w:val="000000"/>
          <w:sz w:val="28"/>
          <w:szCs w:val="28"/>
        </w:rPr>
        <w:t>-диаграммы включают следующие элементы:</w:t>
      </w:r>
    </w:p>
    <w:p w14:paraId="1FC6E87B" w14:textId="77777777" w:rsidR="00A50643" w:rsidRPr="00B9551C" w:rsidRDefault="00A50643" w:rsidP="004F7B67">
      <w:pPr>
        <w:numPr>
          <w:ilvl w:val="0"/>
          <w:numId w:val="19"/>
        </w:numPr>
        <w:tabs>
          <w:tab w:val="left" w:pos="1134"/>
        </w:tabs>
        <w:spacing w:line="276" w:lineRule="auto"/>
        <w:ind w:left="0" w:firstLine="709"/>
        <w:contextualSpacing/>
        <w:jc w:val="both"/>
        <w:rPr>
          <w:color w:val="000000"/>
          <w:sz w:val="28"/>
          <w:szCs w:val="28"/>
        </w:rPr>
      </w:pPr>
      <w:r w:rsidRPr="00B9551C">
        <w:rPr>
          <w:color w:val="000000"/>
          <w:sz w:val="28"/>
          <w:szCs w:val="28"/>
        </w:rPr>
        <w:t>единицы работы (</w:t>
      </w:r>
      <w:r w:rsidRPr="00B9551C">
        <w:rPr>
          <w:i/>
          <w:color w:val="000000"/>
          <w:sz w:val="28"/>
          <w:szCs w:val="28"/>
        </w:rPr>
        <w:t>UOW</w:t>
      </w:r>
      <w:r w:rsidRPr="00B9551C">
        <w:rPr>
          <w:color w:val="000000"/>
          <w:sz w:val="28"/>
          <w:szCs w:val="28"/>
        </w:rPr>
        <w:t xml:space="preserve"> – </w:t>
      </w:r>
      <w:r w:rsidRPr="00B9551C">
        <w:rPr>
          <w:i/>
          <w:color w:val="000000"/>
          <w:sz w:val="28"/>
          <w:szCs w:val="28"/>
        </w:rPr>
        <w:t>Units of work</w:t>
      </w:r>
      <w:r w:rsidRPr="00B9551C">
        <w:rPr>
          <w:color w:val="000000"/>
          <w:sz w:val="28"/>
          <w:szCs w:val="28"/>
        </w:rPr>
        <w:t xml:space="preserve">), аналогичные работам на </w:t>
      </w:r>
      <w:r w:rsidRPr="00B9551C">
        <w:rPr>
          <w:i/>
          <w:color w:val="000000"/>
          <w:sz w:val="28"/>
          <w:szCs w:val="28"/>
        </w:rPr>
        <w:t>IDEF0</w:t>
      </w:r>
      <w:r w:rsidRPr="00B9551C">
        <w:rPr>
          <w:color w:val="000000"/>
          <w:sz w:val="28"/>
          <w:szCs w:val="28"/>
        </w:rPr>
        <w:t>-диаграммах;</w:t>
      </w:r>
    </w:p>
    <w:p w14:paraId="2CD18B94" w14:textId="77777777" w:rsidR="00A50643" w:rsidRPr="00B9551C" w:rsidRDefault="00A50643" w:rsidP="004F7B67">
      <w:pPr>
        <w:numPr>
          <w:ilvl w:val="0"/>
          <w:numId w:val="19"/>
        </w:numPr>
        <w:tabs>
          <w:tab w:val="left" w:pos="1134"/>
        </w:tabs>
        <w:spacing w:line="276" w:lineRule="auto"/>
        <w:ind w:left="0" w:firstLine="709"/>
        <w:contextualSpacing/>
        <w:jc w:val="both"/>
        <w:rPr>
          <w:color w:val="000000"/>
          <w:sz w:val="28"/>
          <w:szCs w:val="28"/>
        </w:rPr>
      </w:pPr>
      <w:r w:rsidRPr="00B9551C">
        <w:rPr>
          <w:color w:val="000000"/>
          <w:sz w:val="28"/>
          <w:szCs w:val="28"/>
        </w:rPr>
        <w:t>стрелки (</w:t>
      </w:r>
      <w:r w:rsidRPr="00B9551C">
        <w:rPr>
          <w:i/>
          <w:color w:val="000000"/>
          <w:sz w:val="28"/>
          <w:szCs w:val="28"/>
        </w:rPr>
        <w:t>Arrows</w:t>
      </w:r>
      <w:r w:rsidRPr="00B9551C">
        <w:rPr>
          <w:color w:val="000000"/>
          <w:sz w:val="28"/>
          <w:szCs w:val="28"/>
        </w:rPr>
        <w:t>), обозначающие порядок выполнения работ;</w:t>
      </w:r>
    </w:p>
    <w:p w14:paraId="7DE47EE2" w14:textId="7BF97273" w:rsidR="00A50643" w:rsidRPr="00B9551C" w:rsidRDefault="00A50643" w:rsidP="004F7B67">
      <w:pPr>
        <w:numPr>
          <w:ilvl w:val="0"/>
          <w:numId w:val="19"/>
        </w:numPr>
        <w:tabs>
          <w:tab w:val="left" w:pos="1134"/>
        </w:tabs>
        <w:spacing w:line="276" w:lineRule="auto"/>
        <w:ind w:left="0" w:firstLine="709"/>
        <w:contextualSpacing/>
        <w:jc w:val="both"/>
        <w:rPr>
          <w:color w:val="000000"/>
          <w:sz w:val="27"/>
          <w:szCs w:val="27"/>
        </w:rPr>
      </w:pPr>
      <w:r w:rsidRPr="00B9551C">
        <w:rPr>
          <w:color w:val="000000"/>
          <w:sz w:val="28"/>
          <w:szCs w:val="28"/>
        </w:rPr>
        <w:t>перекрестки (</w:t>
      </w:r>
      <w:r w:rsidRPr="00B9551C">
        <w:rPr>
          <w:i/>
          <w:color w:val="000000"/>
          <w:sz w:val="28"/>
          <w:szCs w:val="28"/>
        </w:rPr>
        <w:t>Junctions</w:t>
      </w:r>
      <w:r w:rsidRPr="00B9551C">
        <w:rPr>
          <w:color w:val="000000"/>
          <w:sz w:val="28"/>
          <w:szCs w:val="28"/>
        </w:rPr>
        <w:t>), отображающие логические связи между работами</w:t>
      </w:r>
      <w:r w:rsidRPr="00B9551C">
        <w:rPr>
          <w:color w:val="000000"/>
          <w:sz w:val="27"/>
          <w:szCs w:val="27"/>
        </w:rPr>
        <w:t>.</w:t>
      </w:r>
    </w:p>
    <w:p w14:paraId="742939F2" w14:textId="17855EEA" w:rsidR="00A50643" w:rsidRDefault="00A50643" w:rsidP="004F7B67">
      <w:pPr>
        <w:spacing w:line="276" w:lineRule="auto"/>
        <w:ind w:firstLine="720"/>
        <w:jc w:val="both"/>
        <w:rPr>
          <w:b/>
        </w:rPr>
      </w:pPr>
    </w:p>
    <w:p w14:paraId="0449602B" w14:textId="1AA51A1A" w:rsidR="00AE1ECB" w:rsidRPr="001E0728" w:rsidRDefault="00AE1ECB" w:rsidP="004F7B67">
      <w:pPr>
        <w:pStyle w:val="a5"/>
        <w:rPr>
          <w:rFonts w:eastAsia="Arial"/>
          <w:lang w:val="ru-RU"/>
        </w:rPr>
      </w:pPr>
      <w:r w:rsidRPr="00A50643">
        <w:rPr>
          <w:rStyle w:val="31"/>
          <w:lang w:val="ru-RU"/>
        </w:rPr>
        <w:t>1.4.</w:t>
      </w:r>
      <w:r w:rsidRPr="00AE1ECB">
        <w:rPr>
          <w:rStyle w:val="31"/>
          <w:lang w:val="ru-RU"/>
        </w:rPr>
        <w:t>4</w:t>
      </w:r>
      <w:r>
        <w:t xml:space="preserve"> </w:t>
      </w:r>
      <w:r w:rsidRPr="007446DE">
        <w:rPr>
          <w:rFonts w:eastAsia="Arial"/>
          <w:i/>
          <w:iCs/>
        </w:rPr>
        <w:t>UML</w:t>
      </w:r>
      <w:r w:rsidRPr="007446DE">
        <w:rPr>
          <w:rFonts w:eastAsia="Arial"/>
        </w:rPr>
        <w:t xml:space="preserve"> (англ. </w:t>
      </w:r>
      <w:r w:rsidRPr="007446DE">
        <w:rPr>
          <w:rFonts w:eastAsia="Arial"/>
          <w:i/>
          <w:iCs/>
        </w:rPr>
        <w:t>Unified</w:t>
      </w:r>
      <w:r w:rsidRPr="007446DE">
        <w:rPr>
          <w:rFonts w:eastAsia="Arial"/>
        </w:rPr>
        <w:t xml:space="preserve"> </w:t>
      </w:r>
      <w:r w:rsidRPr="007446DE">
        <w:rPr>
          <w:rFonts w:eastAsia="Arial"/>
          <w:i/>
          <w:iCs/>
        </w:rPr>
        <w:t>Modeling</w:t>
      </w:r>
      <w:r w:rsidRPr="007446DE">
        <w:rPr>
          <w:rFonts w:eastAsia="Arial"/>
        </w:rPr>
        <w:t xml:space="preserve"> </w:t>
      </w:r>
      <w:r w:rsidRPr="007446DE">
        <w:rPr>
          <w:rFonts w:eastAsia="Arial"/>
          <w:i/>
          <w:iCs/>
        </w:rPr>
        <w:t>Language</w:t>
      </w:r>
      <w:r w:rsidRPr="007446DE">
        <w:rPr>
          <w:rFonts w:eastAsia="Arial"/>
        </w:rPr>
        <w:t xml:space="preserve"> </w:t>
      </w:r>
      <w:r>
        <w:rPr>
          <w:rFonts w:eastAsia="Arial"/>
        </w:rPr>
        <w:t>–</w:t>
      </w:r>
      <w:r w:rsidRPr="007446DE">
        <w:rPr>
          <w:rFonts w:eastAsia="Arial"/>
        </w:rPr>
        <w:t xml:space="preserve"> унифицированный язык моделирования) </w:t>
      </w:r>
      <w:r>
        <w:rPr>
          <w:rFonts w:eastAsia="Arial"/>
        </w:rPr>
        <w:t>–</w:t>
      </w:r>
      <w:r w:rsidRPr="007446DE">
        <w:rPr>
          <w:rFonts w:eastAsia="Arial"/>
        </w:rPr>
        <w:t xml:space="preserve">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p w14:paraId="0DFAF644" w14:textId="7C1E47EB" w:rsidR="00AE1ECB" w:rsidRPr="009A1F28" w:rsidRDefault="00AE1ECB" w:rsidP="004F7B67">
      <w:pPr>
        <w:pStyle w:val="a5"/>
        <w:rPr>
          <w:rFonts w:eastAsia="Arial"/>
        </w:rPr>
      </w:pPr>
      <w:r w:rsidRPr="007446DE">
        <w:rPr>
          <w:rFonts w:eastAsia="Arial"/>
          <w:i/>
          <w:iCs/>
        </w:rPr>
        <w:t>UML</w:t>
      </w:r>
      <w:r w:rsidRPr="007446DE">
        <w:rPr>
          <w:rFonts w:eastAsia="Arial"/>
        </w:rPr>
        <w:t xml:space="preserve"> является языком широкого профиля, это </w:t>
      </w:r>
      <w:r>
        <w:rPr>
          <w:rFonts w:eastAsia="Arial"/>
        </w:rPr>
        <w:t>–</w:t>
      </w:r>
      <w:r w:rsidRPr="007446DE">
        <w:rPr>
          <w:rFonts w:eastAsia="Arial"/>
        </w:rPr>
        <w:t xml:space="preserve"> открытый стандарт, использующий графические обозначения для создания абстрактной модели системы, называемой </w:t>
      </w:r>
      <w:r w:rsidRPr="007446DE">
        <w:rPr>
          <w:rFonts w:eastAsia="Arial"/>
          <w:i/>
          <w:iCs/>
        </w:rPr>
        <w:t>UML</w:t>
      </w:r>
      <w:r w:rsidRPr="007446DE">
        <w:rPr>
          <w:rFonts w:eastAsia="Arial"/>
        </w:rPr>
        <w:t xml:space="preserve">-моделью. </w:t>
      </w:r>
      <w:r w:rsidRPr="007446DE">
        <w:rPr>
          <w:rFonts w:eastAsia="Arial"/>
          <w:i/>
          <w:iCs/>
        </w:rPr>
        <w:t>UML</w:t>
      </w:r>
      <w:r w:rsidRPr="007446DE">
        <w:rPr>
          <w:rFonts w:eastAsia="Arial"/>
        </w:rPr>
        <w:t xml:space="preserve"> был создан для определения, визуализации, проектирования и документирования, в основном, программных систем. </w:t>
      </w:r>
      <w:r w:rsidRPr="007446DE">
        <w:rPr>
          <w:rFonts w:eastAsia="Arial"/>
          <w:i/>
          <w:iCs/>
        </w:rPr>
        <w:t>UML</w:t>
      </w:r>
      <w:r w:rsidRPr="007446DE">
        <w:rPr>
          <w:rFonts w:eastAsia="Arial"/>
        </w:rPr>
        <w:t xml:space="preserve"> не является языком программирования, но на основании </w:t>
      </w:r>
      <w:r w:rsidRPr="007446DE">
        <w:rPr>
          <w:rFonts w:eastAsia="Arial"/>
          <w:i/>
          <w:iCs/>
        </w:rPr>
        <w:t>UML</w:t>
      </w:r>
      <w:r w:rsidRPr="007446DE">
        <w:rPr>
          <w:rFonts w:eastAsia="Arial"/>
        </w:rPr>
        <w:t>-моделей возможна генерация кода.</w:t>
      </w:r>
    </w:p>
    <w:p w14:paraId="3EF403AC" w14:textId="6FC63B5C" w:rsidR="00A50643" w:rsidRPr="00A50643" w:rsidRDefault="00A50643" w:rsidP="004F7B67">
      <w:pPr>
        <w:spacing w:line="276" w:lineRule="auto"/>
        <w:ind w:firstLine="720"/>
        <w:jc w:val="both"/>
        <w:rPr>
          <w:b/>
          <w:bCs/>
        </w:rPr>
      </w:pPr>
    </w:p>
    <w:p w14:paraId="00B3BB65" w14:textId="77777777" w:rsidR="00C723F4" w:rsidRDefault="00C723F4" w:rsidP="004F7B67">
      <w:pPr>
        <w:pStyle w:val="a0"/>
        <w:widowControl w:val="0"/>
        <w:rPr>
          <w:lang w:val="ru-RU"/>
        </w:rPr>
      </w:pPr>
    </w:p>
    <w:p w14:paraId="0A1FDDAE" w14:textId="77777777" w:rsidR="00217561" w:rsidRPr="00217561" w:rsidRDefault="00217561" w:rsidP="004F7B67">
      <w:pPr>
        <w:pStyle w:val="a0"/>
        <w:widowControl w:val="0"/>
        <w:ind w:firstLine="0"/>
        <w:jc w:val="center"/>
        <w:rPr>
          <w:lang w:val="ru-RU"/>
        </w:rPr>
      </w:pPr>
    </w:p>
    <w:p w14:paraId="28464063" w14:textId="77777777" w:rsidR="00217561" w:rsidRDefault="00217561" w:rsidP="004F7B67">
      <w:pPr>
        <w:pStyle w:val="a0"/>
        <w:widowControl w:val="0"/>
        <w:rPr>
          <w:lang w:val="ru-RU"/>
        </w:rPr>
        <w:sectPr w:rsidR="00217561" w:rsidSect="00C276CB">
          <w:pgSz w:w="11906" w:h="16838"/>
          <w:pgMar w:top="1134" w:right="851" w:bottom="1531" w:left="1701" w:header="709" w:footer="709" w:gutter="0"/>
          <w:cols w:space="708"/>
          <w:docGrid w:linePitch="360"/>
        </w:sectPr>
      </w:pPr>
    </w:p>
    <w:p w14:paraId="54EFD56A" w14:textId="24859CE1" w:rsidR="000F2949" w:rsidRPr="00FF4509" w:rsidRDefault="00FF4509" w:rsidP="004F7B67">
      <w:pPr>
        <w:pStyle w:val="1"/>
        <w:widowControl w:val="0"/>
        <w:numPr>
          <w:ilvl w:val="0"/>
          <w:numId w:val="11"/>
        </w:numPr>
        <w:rPr>
          <w:szCs w:val="32"/>
        </w:rPr>
      </w:pPr>
      <w:bookmarkStart w:id="9" w:name="_Toc90247019"/>
      <w:r w:rsidRPr="00FF4509">
        <w:rPr>
          <w:szCs w:val="32"/>
        </w:rPr>
        <w:lastRenderedPageBreak/>
        <w:t>ПРОЕКТНО-РАСЧЕТНАЯ ЧАСТЬ</w:t>
      </w:r>
      <w:bookmarkEnd w:id="9"/>
    </w:p>
    <w:p w14:paraId="6870A565" w14:textId="17EED978" w:rsidR="008009D5" w:rsidRDefault="008009D5" w:rsidP="004F7B67">
      <w:pPr>
        <w:pStyle w:val="a0"/>
        <w:widowControl w:val="0"/>
      </w:pPr>
    </w:p>
    <w:p w14:paraId="004FF372" w14:textId="519A1CF9" w:rsidR="00930BEB" w:rsidRPr="00B649A9" w:rsidRDefault="00FF4509" w:rsidP="004F7B67">
      <w:pPr>
        <w:pStyle w:val="20"/>
        <w:widowControl w:val="0"/>
        <w:numPr>
          <w:ilvl w:val="1"/>
          <w:numId w:val="11"/>
        </w:numPr>
        <w:rPr>
          <w:lang w:val="en-US"/>
        </w:rPr>
      </w:pPr>
      <w:bookmarkStart w:id="10" w:name="_Toc90247020"/>
      <w:r w:rsidRPr="00FF4509">
        <w:t>Концептуальная модель системы</w:t>
      </w:r>
      <w:bookmarkEnd w:id="10"/>
    </w:p>
    <w:p w14:paraId="4DA1F8CD" w14:textId="59D29C73" w:rsidR="00B649A9" w:rsidRDefault="00B649A9" w:rsidP="004F7B67">
      <w:pPr>
        <w:pStyle w:val="20"/>
        <w:widowControl w:val="0"/>
        <w:numPr>
          <w:ilvl w:val="0"/>
          <w:numId w:val="0"/>
        </w:numPr>
        <w:ind w:firstLine="709"/>
      </w:pPr>
    </w:p>
    <w:p w14:paraId="271F8355" w14:textId="4333D0C4" w:rsidR="00B649A9" w:rsidRDefault="00B649A9" w:rsidP="004F7B67">
      <w:pPr>
        <w:tabs>
          <w:tab w:val="left" w:pos="1134"/>
        </w:tabs>
        <w:spacing w:line="276" w:lineRule="auto"/>
        <w:ind w:firstLine="709"/>
        <w:jc w:val="both"/>
        <w:rPr>
          <w:rFonts w:eastAsia="Arial" w:cs="Arial"/>
          <w:bCs/>
          <w:color w:val="000000"/>
          <w:sz w:val="28"/>
          <w:lang w:val="ru-RU"/>
        </w:rPr>
      </w:pPr>
      <w:r>
        <w:rPr>
          <w:rFonts w:eastAsia="Arial" w:cs="Arial"/>
          <w:bCs/>
          <w:color w:val="000000"/>
          <w:sz w:val="28"/>
          <w:lang w:val="ru-RU"/>
        </w:rPr>
        <w:t>Проектируемая</w:t>
      </w:r>
      <w:r>
        <w:rPr>
          <w:rFonts w:eastAsia="Arial" w:cs="Arial"/>
          <w:bCs/>
          <w:color w:val="000000"/>
          <w:sz w:val="28"/>
        </w:rPr>
        <w:t xml:space="preserve"> система разрабатывается для пользователей, которые хотят вести уч</w:t>
      </w:r>
      <w:r>
        <w:rPr>
          <w:rFonts w:eastAsia="Arial" w:cs="Arial"/>
          <w:bCs/>
          <w:color w:val="000000"/>
          <w:sz w:val="28"/>
          <w:lang w:val="ru-RU"/>
        </w:rPr>
        <w:t>ё</w:t>
      </w:r>
      <w:r>
        <w:rPr>
          <w:rFonts w:eastAsia="Arial" w:cs="Arial"/>
          <w:bCs/>
          <w:color w:val="000000"/>
          <w:sz w:val="28"/>
        </w:rPr>
        <w:t xml:space="preserve">т </w:t>
      </w:r>
      <w:proofErr w:type="spellStart"/>
      <w:r>
        <w:rPr>
          <w:rFonts w:eastAsia="Arial" w:cs="Arial"/>
          <w:bCs/>
          <w:color w:val="000000"/>
          <w:sz w:val="28"/>
          <w:lang w:val="ru-RU"/>
        </w:rPr>
        <w:t>криптовалют</w:t>
      </w:r>
      <w:proofErr w:type="spellEnd"/>
      <w:r>
        <w:rPr>
          <w:rFonts w:eastAsia="Arial" w:cs="Arial"/>
          <w:bCs/>
          <w:color w:val="000000"/>
          <w:sz w:val="28"/>
        </w:rPr>
        <w:t xml:space="preserve">. Для этого разрабатывается </w:t>
      </w:r>
      <w:r>
        <w:rPr>
          <w:rFonts w:eastAsia="Arial" w:cs="Arial"/>
          <w:bCs/>
          <w:color w:val="000000"/>
          <w:sz w:val="28"/>
          <w:lang w:val="ru-RU"/>
        </w:rPr>
        <w:t xml:space="preserve">мобильное приложение, в котором пользователь сможет создавать кошельки в </w:t>
      </w:r>
      <w:proofErr w:type="spellStart"/>
      <w:r>
        <w:rPr>
          <w:rFonts w:eastAsia="Arial" w:cs="Arial"/>
          <w:bCs/>
          <w:color w:val="000000"/>
          <w:sz w:val="28"/>
          <w:lang w:val="ru-RU"/>
        </w:rPr>
        <w:t>блокчейнах</w:t>
      </w:r>
      <w:proofErr w:type="spellEnd"/>
      <w:r>
        <w:rPr>
          <w:rFonts w:eastAsia="Arial" w:cs="Arial"/>
          <w:bCs/>
          <w:color w:val="000000"/>
          <w:sz w:val="28"/>
          <w:lang w:val="ru-RU"/>
        </w:rPr>
        <w:t xml:space="preserve"> </w:t>
      </w:r>
      <w:r w:rsidR="00E83F55">
        <w:rPr>
          <w:rFonts w:eastAsia="Arial" w:cs="Arial"/>
          <w:bCs/>
          <w:color w:val="000000"/>
          <w:sz w:val="28"/>
          <w:lang w:val="ru-RU"/>
        </w:rPr>
        <w:t>различных</w:t>
      </w:r>
      <w:r>
        <w:rPr>
          <w:rFonts w:eastAsia="Arial" w:cs="Arial"/>
          <w:bCs/>
          <w:color w:val="000000"/>
          <w:sz w:val="28"/>
          <w:lang w:val="ru-RU"/>
        </w:rPr>
        <w:t xml:space="preserve"> </w:t>
      </w:r>
      <w:proofErr w:type="spellStart"/>
      <w:r>
        <w:rPr>
          <w:rFonts w:eastAsia="Arial" w:cs="Arial"/>
          <w:bCs/>
          <w:color w:val="000000"/>
          <w:sz w:val="28"/>
          <w:lang w:val="ru-RU"/>
        </w:rPr>
        <w:t>криптовалют</w:t>
      </w:r>
      <w:proofErr w:type="spellEnd"/>
      <w:r w:rsidR="00E83F55">
        <w:rPr>
          <w:rFonts w:eastAsia="Arial" w:cs="Arial"/>
          <w:bCs/>
          <w:color w:val="000000"/>
          <w:sz w:val="28"/>
          <w:lang w:val="ru-RU"/>
        </w:rPr>
        <w:t xml:space="preserve">, просматривать информацию о балансе и истории транзакций на данных кошельках, а так же создавать новые транзакции. </w:t>
      </w:r>
    </w:p>
    <w:p w14:paraId="35DCC18D" w14:textId="70FA0999" w:rsidR="00E83F55" w:rsidRDefault="00E83F55" w:rsidP="004F7B67">
      <w:pPr>
        <w:tabs>
          <w:tab w:val="left" w:pos="1134"/>
        </w:tabs>
        <w:spacing w:line="276" w:lineRule="auto"/>
        <w:ind w:firstLine="709"/>
        <w:jc w:val="both"/>
        <w:rPr>
          <w:rFonts w:eastAsia="Arial" w:cs="Arial"/>
          <w:bCs/>
          <w:color w:val="000000"/>
          <w:sz w:val="28"/>
          <w:lang w:val="ru-RU"/>
        </w:rPr>
      </w:pPr>
    </w:p>
    <w:p w14:paraId="7FC8C8A8" w14:textId="748BC9E5" w:rsidR="00B649A9" w:rsidRDefault="00E83F55" w:rsidP="004F7B67">
      <w:pPr>
        <w:pStyle w:val="30"/>
        <w:numPr>
          <w:ilvl w:val="2"/>
          <w:numId w:val="11"/>
        </w:numPr>
        <w:rPr>
          <w:rStyle w:val="a1"/>
          <w:b w:val="0"/>
          <w:bCs/>
          <w:lang w:val="ru-RU"/>
        </w:rPr>
      </w:pPr>
      <w:r w:rsidRPr="00E83F55">
        <w:rPr>
          <w:rStyle w:val="a1"/>
          <w:b w:val="0"/>
          <w:bCs/>
          <w:lang w:val="ru-RU"/>
        </w:rPr>
        <w:t>Построение модели начинается с описания функционирования системы в целом в виде контекстной диаграммы.</w:t>
      </w:r>
      <w:r w:rsidR="00001240" w:rsidRPr="00001240">
        <w:rPr>
          <w:rStyle w:val="a1"/>
          <w:b w:val="0"/>
          <w:bCs/>
          <w:lang w:val="ru-RU"/>
        </w:rPr>
        <w:t xml:space="preserve"> </w:t>
      </w:r>
      <w:r w:rsidR="00001240" w:rsidRPr="000658B4">
        <w:rPr>
          <w:rStyle w:val="a1"/>
          <w:b w:val="0"/>
          <w:bCs/>
          <w:lang w:val="ru-RU"/>
        </w:rPr>
        <w:t>[1]</w:t>
      </w:r>
      <w:r w:rsidRPr="00E83F55">
        <w:rPr>
          <w:rStyle w:val="a1"/>
          <w:b w:val="0"/>
          <w:bCs/>
          <w:lang w:val="ru-RU"/>
        </w:rPr>
        <w:t xml:space="preserve"> Исходя из перечня входных и выходных данных, а также основываясь </w:t>
      </w:r>
      <w:r>
        <w:rPr>
          <w:rStyle w:val="a1"/>
          <w:b w:val="0"/>
          <w:bCs/>
          <w:lang w:val="ru-RU"/>
        </w:rPr>
        <w:t xml:space="preserve">на требованиях к системе, была разработана контекстная диаграмма по методологии </w:t>
      </w:r>
      <w:r w:rsidRPr="00E83F55">
        <w:rPr>
          <w:rStyle w:val="a1"/>
          <w:b w:val="0"/>
          <w:bCs/>
          <w:i/>
          <w:iCs/>
        </w:rPr>
        <w:t>IDEF</w:t>
      </w:r>
      <w:r w:rsidRPr="00E83F55">
        <w:rPr>
          <w:rStyle w:val="a1"/>
          <w:b w:val="0"/>
          <w:bCs/>
          <w:i/>
          <w:iCs/>
          <w:lang w:val="ru-RU"/>
        </w:rPr>
        <w:t>0</w:t>
      </w:r>
      <w:r w:rsidRPr="00E83F55">
        <w:rPr>
          <w:rStyle w:val="a1"/>
          <w:b w:val="0"/>
          <w:bCs/>
          <w:lang w:val="ru-RU"/>
        </w:rPr>
        <w:t xml:space="preserve">. </w:t>
      </w:r>
      <w:r>
        <w:rPr>
          <w:rStyle w:val="a1"/>
          <w:b w:val="0"/>
          <w:bCs/>
          <w:lang w:val="ru-RU"/>
        </w:rPr>
        <w:t>Контекстная диаграмма представлена на рисунке 6.</w:t>
      </w:r>
    </w:p>
    <w:p w14:paraId="7D5ADBA1" w14:textId="3484C01D" w:rsidR="00E83F55" w:rsidRDefault="00E83F55" w:rsidP="004F7B67">
      <w:pPr>
        <w:pStyle w:val="30"/>
        <w:numPr>
          <w:ilvl w:val="0"/>
          <w:numId w:val="0"/>
        </w:numPr>
        <w:ind w:left="709"/>
        <w:rPr>
          <w:rStyle w:val="a1"/>
          <w:b w:val="0"/>
          <w:bCs/>
          <w:lang w:val="ru-RU"/>
        </w:rPr>
      </w:pPr>
    </w:p>
    <w:p w14:paraId="63CAEBB4" w14:textId="4B14F380" w:rsidR="00E83F55" w:rsidRDefault="00E83F55" w:rsidP="004F7B67">
      <w:pPr>
        <w:pStyle w:val="30"/>
        <w:numPr>
          <w:ilvl w:val="0"/>
          <w:numId w:val="0"/>
        </w:numPr>
        <w:rPr>
          <w:rStyle w:val="a1"/>
          <w:b w:val="0"/>
          <w:bCs/>
          <w:lang w:val="ru-RU"/>
        </w:rPr>
      </w:pPr>
      <w:r>
        <w:rPr>
          <w:b w:val="0"/>
          <w:bCs/>
          <w:noProof/>
          <w:lang w:val="ru-RU"/>
        </w:rPr>
        <w:drawing>
          <wp:inline distT="0" distB="0" distL="0" distR="0" wp14:anchorId="3BEF955B" wp14:editId="13695600">
            <wp:extent cx="5854700" cy="4051300"/>
            <wp:effectExtent l="12700" t="12700" r="12700" b="127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Lst>
                    </a:blip>
                    <a:stretch>
                      <a:fillRect/>
                    </a:stretch>
                  </pic:blipFill>
                  <pic:spPr>
                    <a:xfrm>
                      <a:off x="0" y="0"/>
                      <a:ext cx="5854700" cy="4051300"/>
                    </a:xfrm>
                    <a:prstGeom prst="rect">
                      <a:avLst/>
                    </a:prstGeom>
                    <a:ln>
                      <a:solidFill>
                        <a:schemeClr val="tx1"/>
                      </a:solidFill>
                    </a:ln>
                  </pic:spPr>
                </pic:pic>
              </a:graphicData>
            </a:graphic>
          </wp:inline>
        </w:drawing>
      </w:r>
    </w:p>
    <w:p w14:paraId="7DCE437F" w14:textId="2E202F9E" w:rsidR="00E83F55" w:rsidRDefault="00E83F55" w:rsidP="004F7B67">
      <w:pPr>
        <w:pStyle w:val="30"/>
        <w:numPr>
          <w:ilvl w:val="0"/>
          <w:numId w:val="0"/>
        </w:numPr>
        <w:jc w:val="center"/>
        <w:rPr>
          <w:rStyle w:val="a1"/>
          <w:b w:val="0"/>
          <w:bCs/>
          <w:lang w:val="ru-RU"/>
        </w:rPr>
      </w:pPr>
    </w:p>
    <w:p w14:paraId="23CF85EF" w14:textId="613C5C73" w:rsidR="00E83F55" w:rsidRDefault="00E83F55" w:rsidP="004F7B67">
      <w:pPr>
        <w:pStyle w:val="30"/>
        <w:numPr>
          <w:ilvl w:val="0"/>
          <w:numId w:val="0"/>
        </w:numPr>
        <w:jc w:val="center"/>
        <w:rPr>
          <w:rStyle w:val="a1"/>
          <w:b w:val="0"/>
          <w:bCs/>
          <w:lang w:val="ru-RU"/>
        </w:rPr>
      </w:pPr>
      <w:r>
        <w:rPr>
          <w:rStyle w:val="a1"/>
          <w:b w:val="0"/>
          <w:bCs/>
          <w:lang w:val="ru-RU"/>
        </w:rPr>
        <w:t>Рисунок 6 – Контекстная диагр</w:t>
      </w:r>
      <w:r w:rsidR="00D818A3">
        <w:rPr>
          <w:rStyle w:val="a1"/>
          <w:b w:val="0"/>
          <w:bCs/>
          <w:lang w:val="ru-RU"/>
        </w:rPr>
        <w:t>а</w:t>
      </w:r>
      <w:r>
        <w:rPr>
          <w:rStyle w:val="a1"/>
          <w:b w:val="0"/>
          <w:bCs/>
          <w:lang w:val="ru-RU"/>
        </w:rPr>
        <w:t>мма</w:t>
      </w:r>
      <w:r w:rsidR="00D818A3">
        <w:rPr>
          <w:rStyle w:val="a1"/>
          <w:b w:val="0"/>
          <w:bCs/>
          <w:lang w:val="ru-RU"/>
        </w:rPr>
        <w:t xml:space="preserve"> системы учёта </w:t>
      </w:r>
      <w:proofErr w:type="spellStart"/>
      <w:r w:rsidR="00D818A3">
        <w:rPr>
          <w:rStyle w:val="a1"/>
          <w:b w:val="0"/>
          <w:bCs/>
          <w:lang w:val="ru-RU"/>
        </w:rPr>
        <w:t>криптовалют</w:t>
      </w:r>
      <w:proofErr w:type="spellEnd"/>
    </w:p>
    <w:p w14:paraId="3656A1AA" w14:textId="1285310E" w:rsidR="00E83F55" w:rsidRDefault="00E83F55" w:rsidP="004F7B67">
      <w:pPr>
        <w:pStyle w:val="30"/>
        <w:numPr>
          <w:ilvl w:val="0"/>
          <w:numId w:val="0"/>
        </w:numPr>
        <w:rPr>
          <w:rStyle w:val="a1"/>
          <w:b w:val="0"/>
          <w:bCs/>
          <w:lang w:val="ru-RU"/>
        </w:rPr>
      </w:pPr>
    </w:p>
    <w:p w14:paraId="0FB084D1" w14:textId="3B29D12D" w:rsidR="00463B2C" w:rsidRPr="000650A5" w:rsidRDefault="00463B2C" w:rsidP="004F7B67">
      <w:pPr>
        <w:pBdr>
          <w:top w:val="nil"/>
          <w:left w:val="nil"/>
          <w:bottom w:val="nil"/>
          <w:right w:val="nil"/>
          <w:between w:val="nil"/>
          <w:bar w:val="nil"/>
        </w:pBdr>
        <w:tabs>
          <w:tab w:val="left" w:pos="1134"/>
        </w:tabs>
        <w:spacing w:line="276" w:lineRule="auto"/>
        <w:ind w:firstLine="709"/>
        <w:jc w:val="both"/>
        <w:rPr>
          <w:rFonts w:eastAsia="Arial" w:cs="Arial"/>
          <w:color w:val="000000"/>
          <w:sz w:val="28"/>
          <w:szCs w:val="28"/>
          <w:u w:color="000000"/>
          <w:bdr w:val="nil"/>
        </w:rPr>
      </w:pPr>
      <w:r w:rsidRPr="000650A5">
        <w:rPr>
          <w:rFonts w:eastAsia="Arial" w:cs="Arial"/>
          <w:color w:val="000000"/>
          <w:sz w:val="28"/>
          <w:szCs w:val="28"/>
          <w:u w:color="000000"/>
          <w:bdr w:val="nil"/>
        </w:rPr>
        <w:lastRenderedPageBreak/>
        <w:t xml:space="preserve">Контекстная диаграмма представляет собой общее описание </w:t>
      </w:r>
      <w:r>
        <w:rPr>
          <w:rFonts w:eastAsia="Arial" w:cs="Arial"/>
          <w:color w:val="000000"/>
          <w:sz w:val="28"/>
          <w:szCs w:val="28"/>
          <w:u w:color="000000"/>
          <w:bdr w:val="nil"/>
        </w:rPr>
        <w:t xml:space="preserve">работы системы </w:t>
      </w:r>
      <w:r>
        <w:rPr>
          <w:rFonts w:eastAsia="Arial" w:cs="Arial"/>
          <w:color w:val="000000"/>
          <w:sz w:val="28"/>
          <w:szCs w:val="28"/>
          <w:u w:color="000000"/>
          <w:bdr w:val="nil"/>
          <w:lang w:val="ru-RU"/>
        </w:rPr>
        <w:t xml:space="preserve">учёта </w:t>
      </w:r>
      <w:proofErr w:type="spellStart"/>
      <w:r>
        <w:rPr>
          <w:rFonts w:eastAsia="Arial" w:cs="Arial"/>
          <w:color w:val="000000"/>
          <w:sz w:val="28"/>
          <w:szCs w:val="28"/>
          <w:u w:color="000000"/>
          <w:bdr w:val="nil"/>
          <w:lang w:val="ru-RU"/>
        </w:rPr>
        <w:t>криптовалют</w:t>
      </w:r>
      <w:proofErr w:type="spellEnd"/>
      <w:r>
        <w:rPr>
          <w:rFonts w:eastAsia="Arial" w:cs="Arial"/>
          <w:color w:val="000000"/>
          <w:sz w:val="28"/>
          <w:szCs w:val="28"/>
          <w:u w:color="000000"/>
          <w:bdr w:val="nil"/>
        </w:rPr>
        <w:t xml:space="preserve"> </w:t>
      </w:r>
      <w:r w:rsidRPr="000650A5">
        <w:rPr>
          <w:rFonts w:eastAsia="Arial" w:cs="Arial"/>
          <w:color w:val="000000"/>
          <w:sz w:val="28"/>
          <w:szCs w:val="28"/>
          <w:u w:color="000000"/>
          <w:bdr w:val="nil"/>
        </w:rPr>
        <w:t>и ее взаимодействия с внешними элементами или данными. На приведённой контекстной диаграмме представлены виды входной и выходной информации системы, а также механизмы и элементы управления. На вход поступает следующая информация:</w:t>
      </w:r>
    </w:p>
    <w:p w14:paraId="01E3FF40" w14:textId="67D2654C" w:rsidR="00463B2C" w:rsidRPr="000650A5" w:rsidRDefault="00117CD9" w:rsidP="004F7B67">
      <w:pPr>
        <w:numPr>
          <w:ilvl w:val="0"/>
          <w:numId w:val="21"/>
        </w:numPr>
        <w:pBdr>
          <w:top w:val="nil"/>
          <w:left w:val="nil"/>
          <w:bottom w:val="nil"/>
          <w:right w:val="nil"/>
          <w:between w:val="nil"/>
          <w:bar w:val="nil"/>
        </w:pBdr>
        <w:tabs>
          <w:tab w:val="left" w:pos="1134"/>
        </w:tabs>
        <w:spacing w:line="276" w:lineRule="auto"/>
        <w:ind w:left="0" w:firstLine="709"/>
        <w:contextualSpacing/>
        <w:jc w:val="both"/>
        <w:rPr>
          <w:rFonts w:eastAsia="Arial" w:cs="Arial"/>
          <w:color w:val="000000"/>
          <w:sz w:val="28"/>
          <w:szCs w:val="28"/>
          <w:u w:color="000000"/>
          <w:bdr w:val="nil"/>
        </w:rPr>
      </w:pPr>
      <w:r>
        <w:rPr>
          <w:rFonts w:eastAsia="Arial" w:cs="Arial"/>
          <w:color w:val="000000"/>
          <w:sz w:val="28"/>
          <w:szCs w:val="28"/>
          <w:u w:color="000000"/>
          <w:bdr w:val="nil"/>
          <w:lang w:val="ru-RU"/>
        </w:rPr>
        <w:t>с</w:t>
      </w:r>
      <w:r w:rsidR="00463B2C">
        <w:rPr>
          <w:rFonts w:eastAsia="Arial" w:cs="Arial"/>
          <w:color w:val="000000"/>
          <w:sz w:val="28"/>
          <w:szCs w:val="28"/>
          <w:u w:color="000000"/>
          <w:bdr w:val="nil"/>
          <w:lang w:val="ru-RU"/>
        </w:rPr>
        <w:t>екретная фраза</w:t>
      </w:r>
      <w:r w:rsidR="00463B2C" w:rsidRPr="000650A5">
        <w:rPr>
          <w:rFonts w:eastAsia="Arial" w:cs="Arial"/>
          <w:color w:val="000000"/>
          <w:sz w:val="28"/>
          <w:szCs w:val="28"/>
          <w:u w:color="000000"/>
          <w:bdr w:val="nil"/>
        </w:rPr>
        <w:t xml:space="preserve"> – </w:t>
      </w:r>
      <w:r w:rsidR="00463B2C">
        <w:rPr>
          <w:rFonts w:eastAsia="Arial" w:cs="Arial"/>
          <w:color w:val="000000"/>
          <w:sz w:val="28"/>
          <w:szCs w:val="28"/>
          <w:u w:color="000000"/>
          <w:bdr w:val="nil"/>
          <w:lang w:val="ru-RU"/>
        </w:rPr>
        <w:t>фраза, состоящая из 24 слов</w:t>
      </w:r>
      <w:r w:rsidR="00463B2C" w:rsidRPr="00463B2C">
        <w:rPr>
          <w:rFonts w:eastAsia="Arial" w:cs="Arial"/>
          <w:color w:val="000000"/>
          <w:sz w:val="28"/>
          <w:szCs w:val="28"/>
          <w:u w:color="000000"/>
          <w:bdr w:val="nil"/>
          <w:lang w:val="ru-RU"/>
        </w:rPr>
        <w:t xml:space="preserve">. </w:t>
      </w:r>
      <w:r w:rsidR="00463B2C">
        <w:rPr>
          <w:rFonts w:eastAsia="Arial" w:cs="Arial"/>
          <w:color w:val="000000"/>
          <w:sz w:val="28"/>
          <w:szCs w:val="28"/>
          <w:u w:color="000000"/>
          <w:bdr w:val="nil"/>
          <w:lang w:val="ru-RU"/>
        </w:rPr>
        <w:t xml:space="preserve">Данной фразой будет зашифрован резервный файл, содержащий приватные ключи от кошельков всех </w:t>
      </w:r>
      <w:proofErr w:type="spellStart"/>
      <w:r w:rsidR="00463B2C">
        <w:rPr>
          <w:rFonts w:eastAsia="Arial" w:cs="Arial"/>
          <w:color w:val="000000"/>
          <w:sz w:val="28"/>
          <w:szCs w:val="28"/>
          <w:u w:color="000000"/>
          <w:bdr w:val="nil"/>
          <w:lang w:val="ru-RU"/>
        </w:rPr>
        <w:t>криптовалют</w:t>
      </w:r>
      <w:proofErr w:type="spellEnd"/>
      <w:r w:rsidR="00463B2C">
        <w:rPr>
          <w:rFonts w:eastAsia="Arial" w:cs="Arial"/>
          <w:color w:val="000000"/>
          <w:sz w:val="28"/>
          <w:szCs w:val="28"/>
          <w:u w:color="000000"/>
          <w:bdr w:val="nil"/>
          <w:lang w:val="ru-RU"/>
        </w:rPr>
        <w:t>, созданных пользователем в системе</w:t>
      </w:r>
      <w:r w:rsidR="00463B2C" w:rsidRPr="000650A5">
        <w:rPr>
          <w:rFonts w:eastAsia="Arial" w:cs="Arial"/>
          <w:color w:val="000000"/>
          <w:sz w:val="28"/>
          <w:szCs w:val="28"/>
          <w:u w:color="000000"/>
          <w:bdr w:val="nil"/>
        </w:rPr>
        <w:t>;</w:t>
      </w:r>
    </w:p>
    <w:p w14:paraId="22C3EC01" w14:textId="674146A3" w:rsidR="00463B2C" w:rsidRPr="000650A5" w:rsidRDefault="00117CD9" w:rsidP="004F7B67">
      <w:pPr>
        <w:numPr>
          <w:ilvl w:val="0"/>
          <w:numId w:val="21"/>
        </w:numPr>
        <w:pBdr>
          <w:top w:val="nil"/>
          <w:left w:val="nil"/>
          <w:bottom w:val="nil"/>
          <w:right w:val="nil"/>
          <w:between w:val="nil"/>
          <w:bar w:val="nil"/>
        </w:pBdr>
        <w:tabs>
          <w:tab w:val="left" w:pos="1134"/>
        </w:tabs>
        <w:spacing w:line="276" w:lineRule="auto"/>
        <w:ind w:left="0" w:firstLine="709"/>
        <w:contextualSpacing/>
        <w:jc w:val="both"/>
        <w:rPr>
          <w:rFonts w:eastAsia="Arial" w:cs="Arial"/>
          <w:color w:val="000000"/>
          <w:sz w:val="28"/>
          <w:szCs w:val="28"/>
          <w:u w:color="000000"/>
          <w:bdr w:val="nil"/>
        </w:rPr>
      </w:pPr>
      <w:r>
        <w:rPr>
          <w:rFonts w:eastAsia="Arial" w:cs="Arial"/>
          <w:color w:val="000000"/>
          <w:sz w:val="28"/>
          <w:szCs w:val="28"/>
          <w:u w:color="000000"/>
          <w:bdr w:val="nil"/>
          <w:lang w:val="ru-RU"/>
        </w:rPr>
        <w:t>р</w:t>
      </w:r>
      <w:r w:rsidR="00463B2C">
        <w:rPr>
          <w:rFonts w:eastAsia="Arial" w:cs="Arial"/>
          <w:color w:val="000000"/>
          <w:sz w:val="28"/>
          <w:szCs w:val="28"/>
          <w:u w:color="000000"/>
          <w:bdr w:val="nil"/>
          <w:lang w:val="ru-RU"/>
        </w:rPr>
        <w:t xml:space="preserve">езервный файл – файл, хранящий в зашифрованном виде приватные ключи от кошельков </w:t>
      </w:r>
      <w:proofErr w:type="spellStart"/>
      <w:r w:rsidR="00463B2C">
        <w:rPr>
          <w:rFonts w:eastAsia="Arial" w:cs="Arial"/>
          <w:color w:val="000000"/>
          <w:sz w:val="28"/>
          <w:szCs w:val="28"/>
          <w:u w:color="000000"/>
          <w:bdr w:val="nil"/>
          <w:lang w:val="ru-RU"/>
        </w:rPr>
        <w:t>криптовалют</w:t>
      </w:r>
      <w:proofErr w:type="spellEnd"/>
      <w:r w:rsidR="00463B2C">
        <w:rPr>
          <w:rFonts w:eastAsia="Arial" w:cs="Arial"/>
          <w:color w:val="000000"/>
          <w:sz w:val="28"/>
          <w:szCs w:val="28"/>
          <w:u w:color="000000"/>
          <w:bdr w:val="nil"/>
          <w:lang w:val="ru-RU"/>
        </w:rPr>
        <w:t xml:space="preserve">. Данный файл необходим для восстановления доступа к созданным в системе ранее </w:t>
      </w:r>
      <w:proofErr w:type="spellStart"/>
      <w:r w:rsidR="00463B2C">
        <w:rPr>
          <w:rFonts w:eastAsia="Arial" w:cs="Arial"/>
          <w:color w:val="000000"/>
          <w:sz w:val="28"/>
          <w:szCs w:val="28"/>
          <w:u w:color="000000"/>
          <w:bdr w:val="nil"/>
          <w:lang w:val="ru-RU"/>
        </w:rPr>
        <w:t>криптовалютным</w:t>
      </w:r>
      <w:proofErr w:type="spellEnd"/>
      <w:r w:rsidR="00463B2C">
        <w:rPr>
          <w:rFonts w:eastAsia="Arial" w:cs="Arial"/>
          <w:color w:val="000000"/>
          <w:sz w:val="28"/>
          <w:szCs w:val="28"/>
          <w:u w:color="000000"/>
          <w:bdr w:val="nil"/>
          <w:lang w:val="ru-RU"/>
        </w:rPr>
        <w:t xml:space="preserve"> кошелькам при повторной авторизации</w:t>
      </w:r>
      <w:r w:rsidR="00AC1B38" w:rsidRPr="00AC1B38">
        <w:rPr>
          <w:rFonts w:eastAsia="Arial" w:cs="Arial"/>
          <w:color w:val="000000"/>
          <w:sz w:val="28"/>
          <w:szCs w:val="28"/>
          <w:u w:color="000000"/>
          <w:bdr w:val="nil"/>
          <w:lang w:val="ru-RU"/>
        </w:rPr>
        <w:t>.</w:t>
      </w:r>
    </w:p>
    <w:p w14:paraId="5141AD38" w14:textId="77777777" w:rsidR="00463B2C" w:rsidRPr="000650A5" w:rsidRDefault="00463B2C" w:rsidP="004F7B67">
      <w:pPr>
        <w:pBdr>
          <w:top w:val="nil"/>
          <w:left w:val="nil"/>
          <w:bottom w:val="nil"/>
          <w:right w:val="nil"/>
          <w:between w:val="nil"/>
          <w:bar w:val="nil"/>
        </w:pBdr>
        <w:tabs>
          <w:tab w:val="left" w:pos="1134"/>
        </w:tabs>
        <w:spacing w:line="276" w:lineRule="auto"/>
        <w:ind w:firstLine="709"/>
        <w:jc w:val="both"/>
        <w:rPr>
          <w:rFonts w:eastAsia="Arial" w:cs="Arial"/>
          <w:color w:val="000000"/>
          <w:sz w:val="28"/>
          <w:szCs w:val="28"/>
          <w:u w:color="000000"/>
          <w:bdr w:val="nil"/>
        </w:rPr>
      </w:pPr>
      <w:r w:rsidRPr="000650A5">
        <w:rPr>
          <w:rFonts w:eastAsia="Arial" w:cs="Arial"/>
          <w:color w:val="000000"/>
          <w:sz w:val="28"/>
          <w:szCs w:val="28"/>
          <w:u w:color="000000"/>
          <w:bdr w:val="nil"/>
        </w:rPr>
        <w:t>В качестве выходной информации служат следующие данные:</w:t>
      </w:r>
    </w:p>
    <w:p w14:paraId="5F9F196E" w14:textId="371AEA3C" w:rsidR="00463B2C" w:rsidRPr="000650A5" w:rsidRDefault="00246D1B" w:rsidP="004F7B67">
      <w:pPr>
        <w:numPr>
          <w:ilvl w:val="0"/>
          <w:numId w:val="22"/>
        </w:numPr>
        <w:pBdr>
          <w:top w:val="nil"/>
          <w:left w:val="nil"/>
          <w:bottom w:val="nil"/>
          <w:right w:val="nil"/>
          <w:between w:val="nil"/>
          <w:bar w:val="nil"/>
        </w:pBdr>
        <w:tabs>
          <w:tab w:val="left" w:pos="1134"/>
        </w:tabs>
        <w:spacing w:line="276" w:lineRule="auto"/>
        <w:ind w:left="0" w:firstLine="709"/>
        <w:contextualSpacing/>
        <w:jc w:val="both"/>
        <w:rPr>
          <w:rFonts w:eastAsia="Arial" w:cs="Arial"/>
          <w:color w:val="000000"/>
          <w:sz w:val="28"/>
          <w:szCs w:val="28"/>
          <w:u w:color="000000"/>
          <w:bdr w:val="nil"/>
        </w:rPr>
      </w:pPr>
      <w:r>
        <w:rPr>
          <w:rFonts w:eastAsia="Arial" w:cs="Arial"/>
          <w:color w:val="000000"/>
          <w:sz w:val="28"/>
          <w:szCs w:val="28"/>
          <w:u w:color="000000"/>
          <w:bdr w:val="nil"/>
          <w:lang w:val="ru-RU"/>
        </w:rPr>
        <w:t>транзакции</w:t>
      </w:r>
      <w:r w:rsidR="00463B2C" w:rsidRPr="000650A5">
        <w:rPr>
          <w:rFonts w:eastAsia="Arial" w:cs="Arial"/>
          <w:color w:val="000000"/>
          <w:sz w:val="28"/>
          <w:szCs w:val="28"/>
          <w:u w:color="000000"/>
          <w:bdr w:val="nil"/>
        </w:rPr>
        <w:t xml:space="preserve"> – </w:t>
      </w:r>
      <w:r>
        <w:rPr>
          <w:rFonts w:eastAsia="Arial" w:cs="Arial"/>
          <w:color w:val="000000"/>
          <w:sz w:val="28"/>
          <w:szCs w:val="28"/>
          <w:u w:color="000000"/>
          <w:bdr w:val="nil"/>
          <w:lang w:val="ru-RU"/>
        </w:rPr>
        <w:t xml:space="preserve">созданные пользователем в системе транзакции в </w:t>
      </w:r>
      <w:proofErr w:type="spellStart"/>
      <w:r>
        <w:rPr>
          <w:rFonts w:eastAsia="Arial" w:cs="Arial"/>
          <w:color w:val="000000"/>
          <w:sz w:val="28"/>
          <w:szCs w:val="28"/>
          <w:u w:color="000000"/>
          <w:bdr w:val="nil"/>
          <w:lang w:val="ru-RU"/>
        </w:rPr>
        <w:t>блокчейнах</w:t>
      </w:r>
      <w:proofErr w:type="spellEnd"/>
      <w:r>
        <w:rPr>
          <w:rFonts w:eastAsia="Arial" w:cs="Arial"/>
          <w:color w:val="000000"/>
          <w:sz w:val="28"/>
          <w:szCs w:val="28"/>
          <w:u w:color="000000"/>
          <w:bdr w:val="nil"/>
          <w:lang w:val="ru-RU"/>
        </w:rPr>
        <w:t xml:space="preserve"> различных </w:t>
      </w:r>
      <w:proofErr w:type="spellStart"/>
      <w:r>
        <w:rPr>
          <w:rFonts w:eastAsia="Arial" w:cs="Arial"/>
          <w:color w:val="000000"/>
          <w:sz w:val="28"/>
          <w:szCs w:val="28"/>
          <w:u w:color="000000"/>
          <w:bdr w:val="nil"/>
          <w:lang w:val="ru-RU"/>
        </w:rPr>
        <w:t>криптовалют</w:t>
      </w:r>
      <w:proofErr w:type="spellEnd"/>
      <w:r w:rsidR="00463B2C" w:rsidRPr="000650A5">
        <w:rPr>
          <w:rFonts w:eastAsia="Arial" w:cs="Arial"/>
          <w:color w:val="000000"/>
          <w:sz w:val="28"/>
          <w:szCs w:val="28"/>
          <w:u w:color="000000"/>
          <w:bdr w:val="nil"/>
        </w:rPr>
        <w:t>;</w:t>
      </w:r>
    </w:p>
    <w:p w14:paraId="759F73DD" w14:textId="57604284" w:rsidR="00463B2C" w:rsidRPr="000650A5" w:rsidRDefault="00246D1B" w:rsidP="004F7B67">
      <w:pPr>
        <w:numPr>
          <w:ilvl w:val="0"/>
          <w:numId w:val="22"/>
        </w:numPr>
        <w:pBdr>
          <w:top w:val="nil"/>
          <w:left w:val="nil"/>
          <w:bottom w:val="nil"/>
          <w:right w:val="nil"/>
          <w:between w:val="nil"/>
          <w:bar w:val="nil"/>
        </w:pBdr>
        <w:tabs>
          <w:tab w:val="left" w:pos="1134"/>
        </w:tabs>
        <w:spacing w:line="276" w:lineRule="auto"/>
        <w:ind w:left="0" w:firstLine="709"/>
        <w:contextualSpacing/>
        <w:jc w:val="both"/>
        <w:rPr>
          <w:rFonts w:eastAsia="Arial" w:cs="Arial"/>
          <w:color w:val="000000"/>
          <w:sz w:val="28"/>
          <w:szCs w:val="28"/>
          <w:u w:color="000000"/>
          <w:bdr w:val="nil"/>
        </w:rPr>
      </w:pPr>
      <w:r>
        <w:rPr>
          <w:rFonts w:eastAsia="Arial" w:cs="Arial"/>
          <w:color w:val="000000"/>
          <w:sz w:val="28"/>
          <w:szCs w:val="28"/>
          <w:u w:color="000000"/>
          <w:bdr w:val="nil"/>
          <w:lang w:val="ru-RU"/>
        </w:rPr>
        <w:t xml:space="preserve">история транзакций </w:t>
      </w:r>
      <w:r w:rsidR="00463B2C" w:rsidRPr="000650A5">
        <w:rPr>
          <w:rFonts w:eastAsia="Arial" w:cs="Arial"/>
          <w:color w:val="000000"/>
          <w:sz w:val="28"/>
          <w:szCs w:val="28"/>
          <w:u w:color="000000"/>
          <w:bdr w:val="nil"/>
        </w:rPr>
        <w:t xml:space="preserve">– </w:t>
      </w:r>
      <w:r>
        <w:rPr>
          <w:rFonts w:eastAsia="Arial" w:cs="Arial"/>
          <w:color w:val="000000"/>
          <w:sz w:val="28"/>
          <w:szCs w:val="28"/>
          <w:u w:color="000000"/>
          <w:bdr w:val="nil"/>
          <w:lang w:val="ru-RU"/>
        </w:rPr>
        <w:t xml:space="preserve">информация о транзакциях </w:t>
      </w:r>
      <w:proofErr w:type="spellStart"/>
      <w:r>
        <w:rPr>
          <w:rFonts w:eastAsia="Arial" w:cs="Arial"/>
          <w:color w:val="000000"/>
          <w:sz w:val="28"/>
          <w:szCs w:val="28"/>
          <w:u w:color="000000"/>
          <w:bdr w:val="nil"/>
          <w:lang w:val="ru-RU"/>
        </w:rPr>
        <w:t>криптокошельков</w:t>
      </w:r>
      <w:proofErr w:type="spellEnd"/>
      <w:r>
        <w:rPr>
          <w:rFonts w:eastAsia="Arial" w:cs="Arial"/>
          <w:color w:val="000000"/>
          <w:sz w:val="28"/>
          <w:szCs w:val="28"/>
          <w:u w:color="000000"/>
          <w:bdr w:val="nil"/>
          <w:lang w:val="ru-RU"/>
        </w:rPr>
        <w:t xml:space="preserve">, созданных в системе, а также их баланса. </w:t>
      </w:r>
    </w:p>
    <w:p w14:paraId="60191CCE" w14:textId="60145C37" w:rsidR="00463B2C" w:rsidRPr="00246D1B" w:rsidRDefault="00463B2C" w:rsidP="004F7B67">
      <w:pPr>
        <w:pBdr>
          <w:top w:val="nil"/>
          <w:left w:val="nil"/>
          <w:bottom w:val="nil"/>
          <w:right w:val="nil"/>
          <w:between w:val="nil"/>
          <w:bar w:val="nil"/>
        </w:pBdr>
        <w:tabs>
          <w:tab w:val="left" w:pos="1134"/>
        </w:tabs>
        <w:spacing w:line="276" w:lineRule="auto"/>
        <w:ind w:firstLine="709"/>
        <w:jc w:val="both"/>
        <w:rPr>
          <w:rFonts w:eastAsia="Arial" w:cs="Arial"/>
          <w:color w:val="000000"/>
          <w:sz w:val="28"/>
          <w:szCs w:val="28"/>
          <w:u w:color="000000"/>
          <w:bdr w:val="nil"/>
          <w:lang w:val="ru-RU"/>
        </w:rPr>
      </w:pPr>
      <w:r w:rsidRPr="000650A5">
        <w:rPr>
          <w:rFonts w:eastAsia="Arial" w:cs="Arial"/>
          <w:color w:val="000000"/>
          <w:sz w:val="28"/>
          <w:szCs w:val="28"/>
          <w:u w:color="000000"/>
          <w:bdr w:val="nil"/>
        </w:rPr>
        <w:t xml:space="preserve">В качестве механизмов служат </w:t>
      </w:r>
      <w:proofErr w:type="spellStart"/>
      <w:r w:rsidR="00246D1B">
        <w:rPr>
          <w:rFonts w:eastAsia="Arial" w:cs="Arial"/>
          <w:color w:val="000000"/>
          <w:sz w:val="28"/>
          <w:szCs w:val="28"/>
          <w:u w:color="000000"/>
          <w:bdr w:val="nil"/>
          <w:lang w:val="ru-RU"/>
        </w:rPr>
        <w:t>блокчейны</w:t>
      </w:r>
      <w:proofErr w:type="spellEnd"/>
      <w:r w:rsidR="00246D1B">
        <w:rPr>
          <w:rFonts w:eastAsia="Arial" w:cs="Arial"/>
          <w:color w:val="000000"/>
          <w:sz w:val="28"/>
          <w:szCs w:val="28"/>
          <w:u w:color="000000"/>
          <w:bdr w:val="nil"/>
          <w:lang w:val="ru-RU"/>
        </w:rPr>
        <w:t xml:space="preserve"> </w:t>
      </w:r>
      <w:proofErr w:type="spellStart"/>
      <w:r w:rsidR="00246D1B">
        <w:rPr>
          <w:rFonts w:eastAsia="Arial" w:cs="Arial"/>
          <w:color w:val="000000"/>
          <w:sz w:val="28"/>
          <w:szCs w:val="28"/>
          <w:u w:color="000000"/>
          <w:bdr w:val="nil"/>
          <w:lang w:val="ru-RU"/>
        </w:rPr>
        <w:t>криптовалют</w:t>
      </w:r>
      <w:proofErr w:type="spellEnd"/>
      <w:r w:rsidR="00246D1B">
        <w:rPr>
          <w:rFonts w:eastAsia="Arial" w:cs="Arial"/>
          <w:color w:val="000000"/>
          <w:sz w:val="28"/>
          <w:szCs w:val="28"/>
          <w:u w:color="000000"/>
          <w:bdr w:val="nil"/>
          <w:lang w:val="ru-RU"/>
        </w:rPr>
        <w:t>, поддерживаемых системой. В них хранится информация о всех созданных транзакциях и балансах кошельков.</w:t>
      </w:r>
    </w:p>
    <w:p w14:paraId="4999654D" w14:textId="1CD0048E" w:rsidR="00246D1B" w:rsidRPr="000650A5" w:rsidRDefault="00463B2C" w:rsidP="004F7B67">
      <w:pPr>
        <w:pBdr>
          <w:top w:val="nil"/>
          <w:left w:val="nil"/>
          <w:bottom w:val="nil"/>
          <w:right w:val="nil"/>
          <w:between w:val="nil"/>
          <w:bar w:val="nil"/>
        </w:pBdr>
        <w:tabs>
          <w:tab w:val="left" w:pos="1134"/>
        </w:tabs>
        <w:spacing w:line="276" w:lineRule="auto"/>
        <w:ind w:firstLine="709"/>
        <w:jc w:val="both"/>
        <w:rPr>
          <w:rFonts w:eastAsia="Arial" w:cs="Arial"/>
          <w:color w:val="000000"/>
          <w:sz w:val="28"/>
          <w:szCs w:val="28"/>
          <w:u w:color="000000"/>
          <w:bdr w:val="nil"/>
        </w:rPr>
      </w:pPr>
      <w:r w:rsidRPr="000650A5">
        <w:rPr>
          <w:rFonts w:eastAsia="Arial" w:cs="Arial"/>
          <w:color w:val="000000"/>
          <w:sz w:val="28"/>
          <w:szCs w:val="28"/>
          <w:u w:color="000000"/>
          <w:bdr w:val="nil"/>
        </w:rPr>
        <w:t>Элементы управления представлены следующими составляющими:</w:t>
      </w:r>
    </w:p>
    <w:p w14:paraId="1F3D3CC5" w14:textId="185343F6" w:rsidR="00463B2C" w:rsidRDefault="00246D1B" w:rsidP="004F7B67">
      <w:pPr>
        <w:numPr>
          <w:ilvl w:val="0"/>
          <w:numId w:val="24"/>
        </w:numPr>
        <w:pBdr>
          <w:top w:val="nil"/>
          <w:left w:val="nil"/>
          <w:bottom w:val="nil"/>
          <w:right w:val="nil"/>
          <w:between w:val="nil"/>
          <w:bar w:val="nil"/>
        </w:pBdr>
        <w:tabs>
          <w:tab w:val="left" w:pos="1134"/>
        </w:tabs>
        <w:spacing w:line="276" w:lineRule="auto"/>
        <w:ind w:left="0" w:firstLine="709"/>
        <w:contextualSpacing/>
        <w:jc w:val="both"/>
        <w:rPr>
          <w:rFonts w:eastAsia="Arial" w:cs="Arial"/>
          <w:color w:val="000000"/>
          <w:sz w:val="28"/>
          <w:szCs w:val="28"/>
          <w:u w:color="000000"/>
          <w:bdr w:val="nil"/>
        </w:rPr>
      </w:pPr>
      <w:r>
        <w:rPr>
          <w:rFonts w:eastAsia="Arial" w:cs="Arial"/>
          <w:color w:val="000000"/>
          <w:sz w:val="28"/>
          <w:szCs w:val="28"/>
          <w:u w:color="000000"/>
          <w:bdr w:val="nil"/>
          <w:lang w:val="ru-RU"/>
        </w:rPr>
        <w:t>алгоритм шифрования</w:t>
      </w:r>
      <w:r w:rsidR="00463B2C" w:rsidRPr="000650A5">
        <w:rPr>
          <w:rFonts w:eastAsia="Arial" w:cs="Arial"/>
          <w:color w:val="000000"/>
          <w:sz w:val="28"/>
          <w:szCs w:val="28"/>
          <w:u w:color="000000"/>
          <w:bdr w:val="nil"/>
        </w:rPr>
        <w:t xml:space="preserve"> – </w:t>
      </w:r>
      <w:r>
        <w:rPr>
          <w:rFonts w:eastAsia="Arial" w:cs="Arial"/>
          <w:color w:val="000000"/>
          <w:sz w:val="28"/>
          <w:szCs w:val="28"/>
          <w:u w:color="000000"/>
          <w:bdr w:val="nil"/>
          <w:lang w:val="ru-RU"/>
        </w:rPr>
        <w:t xml:space="preserve">алгоритм, с помощью которого в системе будет зашифрован резервный файл, содержащий приватные ключи созданных </w:t>
      </w:r>
      <w:proofErr w:type="spellStart"/>
      <w:r>
        <w:rPr>
          <w:rFonts w:eastAsia="Arial" w:cs="Arial"/>
          <w:color w:val="000000"/>
          <w:sz w:val="28"/>
          <w:szCs w:val="28"/>
          <w:u w:color="000000"/>
          <w:bdr w:val="nil"/>
          <w:lang w:val="ru-RU"/>
        </w:rPr>
        <w:t>криптокошельков</w:t>
      </w:r>
      <w:proofErr w:type="spellEnd"/>
      <w:r w:rsidRPr="00246D1B">
        <w:rPr>
          <w:rFonts w:eastAsia="Arial" w:cs="Arial"/>
          <w:color w:val="000000"/>
          <w:sz w:val="28"/>
          <w:szCs w:val="28"/>
          <w:u w:color="000000"/>
          <w:bdr w:val="nil"/>
          <w:lang w:val="ru-RU"/>
        </w:rPr>
        <w:t>;</w:t>
      </w:r>
    </w:p>
    <w:p w14:paraId="3212B1EA" w14:textId="56C1367E" w:rsidR="00246D1B" w:rsidRPr="00246D1B" w:rsidRDefault="00246D1B" w:rsidP="004F7B67">
      <w:pPr>
        <w:numPr>
          <w:ilvl w:val="0"/>
          <w:numId w:val="24"/>
        </w:numPr>
        <w:pBdr>
          <w:top w:val="nil"/>
          <w:left w:val="nil"/>
          <w:bottom w:val="nil"/>
          <w:right w:val="nil"/>
          <w:between w:val="nil"/>
          <w:bar w:val="nil"/>
        </w:pBdr>
        <w:tabs>
          <w:tab w:val="left" w:pos="1134"/>
        </w:tabs>
        <w:spacing w:line="276" w:lineRule="auto"/>
        <w:ind w:left="0" w:firstLine="709"/>
        <w:contextualSpacing/>
        <w:jc w:val="both"/>
        <w:rPr>
          <w:rFonts w:eastAsia="Arial" w:cs="Arial"/>
          <w:color w:val="000000"/>
          <w:sz w:val="28"/>
          <w:szCs w:val="28"/>
          <w:u w:color="000000"/>
          <w:bdr w:val="nil"/>
        </w:rPr>
      </w:pPr>
      <w:r>
        <w:rPr>
          <w:rFonts w:eastAsia="Arial" w:cs="Arial"/>
          <w:color w:val="000000"/>
          <w:sz w:val="28"/>
          <w:szCs w:val="28"/>
          <w:u w:color="000000"/>
          <w:bdr w:val="nil"/>
          <w:lang w:val="ru-RU"/>
        </w:rPr>
        <w:t xml:space="preserve">алгоритм хеширования </w:t>
      </w:r>
      <w:r w:rsidRPr="00246D1B">
        <w:rPr>
          <w:rFonts w:eastAsia="Arial" w:cs="Arial"/>
          <w:color w:val="000000"/>
          <w:sz w:val="28"/>
          <w:szCs w:val="28"/>
          <w:u w:color="000000"/>
          <w:bdr w:val="nil"/>
          <w:lang w:val="ru-RU"/>
        </w:rPr>
        <w:t xml:space="preserve">– </w:t>
      </w:r>
      <w:r>
        <w:rPr>
          <w:rFonts w:eastAsia="Arial" w:cs="Arial"/>
          <w:color w:val="000000"/>
          <w:sz w:val="28"/>
          <w:szCs w:val="28"/>
          <w:u w:color="000000"/>
          <w:bdr w:val="nil"/>
          <w:lang w:val="ru-RU"/>
        </w:rPr>
        <w:t xml:space="preserve">алгоритм, по которому будет сгенерирован приватный ключ из секретной фразы, используемый для шифрования резервного файла. Хеширование секретной фразы осуществляется для повышения криптографической стойкости системы. </w:t>
      </w:r>
    </w:p>
    <w:p w14:paraId="4D547569" w14:textId="77777777" w:rsidR="00246D1B" w:rsidRPr="000650A5" w:rsidRDefault="00246D1B" w:rsidP="004F7B67">
      <w:pPr>
        <w:pBdr>
          <w:top w:val="nil"/>
          <w:left w:val="nil"/>
          <w:bottom w:val="nil"/>
          <w:right w:val="nil"/>
          <w:between w:val="nil"/>
          <w:bar w:val="nil"/>
        </w:pBdr>
        <w:tabs>
          <w:tab w:val="left" w:pos="1134"/>
        </w:tabs>
        <w:spacing w:line="276" w:lineRule="auto"/>
        <w:ind w:left="709"/>
        <w:contextualSpacing/>
        <w:jc w:val="both"/>
        <w:rPr>
          <w:rFonts w:eastAsia="Arial" w:cs="Arial"/>
          <w:color w:val="000000"/>
          <w:sz w:val="28"/>
          <w:szCs w:val="28"/>
          <w:u w:color="000000"/>
          <w:bdr w:val="nil"/>
        </w:rPr>
      </w:pPr>
    </w:p>
    <w:p w14:paraId="0B51154E" w14:textId="38E2C511" w:rsidR="00463B2C" w:rsidRPr="000650A5" w:rsidRDefault="00246D1B" w:rsidP="004F7B67">
      <w:pPr>
        <w:pBdr>
          <w:top w:val="nil"/>
          <w:left w:val="nil"/>
          <w:bottom w:val="nil"/>
          <w:right w:val="nil"/>
          <w:between w:val="nil"/>
          <w:bar w:val="nil"/>
        </w:pBdr>
        <w:tabs>
          <w:tab w:val="left" w:pos="1134"/>
        </w:tabs>
        <w:spacing w:line="276" w:lineRule="auto"/>
        <w:ind w:firstLine="709"/>
        <w:jc w:val="both"/>
        <w:rPr>
          <w:rFonts w:eastAsia="Arial" w:cs="Arial"/>
          <w:color w:val="000000"/>
          <w:sz w:val="28"/>
          <w:szCs w:val="28"/>
          <w:u w:color="000000"/>
          <w:bdr w:val="nil"/>
        </w:rPr>
      </w:pPr>
      <w:r w:rsidRPr="001E0728">
        <w:rPr>
          <w:rStyle w:val="31"/>
          <w:rFonts w:eastAsia="Arial"/>
          <w:lang w:val="ru-RU"/>
        </w:rPr>
        <w:t>2</w:t>
      </w:r>
      <w:r w:rsidRPr="00246D1B">
        <w:rPr>
          <w:rStyle w:val="31"/>
          <w:rFonts w:eastAsia="Arial"/>
          <w:lang w:val="ru-RU"/>
        </w:rPr>
        <w:t>.1.2</w:t>
      </w:r>
      <w:r w:rsidRPr="00246D1B">
        <w:rPr>
          <w:rFonts w:eastAsia="Arial" w:cs="Arial"/>
          <w:color w:val="000000"/>
          <w:sz w:val="28"/>
          <w:szCs w:val="28"/>
          <w:u w:color="000000"/>
          <w:bdr w:val="nil"/>
          <w:lang w:val="ru-RU"/>
        </w:rPr>
        <w:t xml:space="preserve"> </w:t>
      </w:r>
      <w:r w:rsidR="00463B2C" w:rsidRPr="000650A5">
        <w:rPr>
          <w:rFonts w:eastAsia="Arial" w:cs="Arial"/>
          <w:color w:val="000000"/>
          <w:sz w:val="28"/>
          <w:szCs w:val="28"/>
          <w:u w:color="000000"/>
          <w:bdr w:val="nil"/>
        </w:rPr>
        <w:t xml:space="preserve">Для более подробного описания и детализации рассматриваемого процесса используется диаграмма декомпозиции. Декомпозиция позволяет постепенно и структурировано представлять модель системы в виде иерархической структуры отдельных диаграмм, что делает ее менее перегруженной и легко усваиваемой. </w:t>
      </w:r>
    </w:p>
    <w:p w14:paraId="40AB0C9B" w14:textId="20FC6602" w:rsidR="00463B2C" w:rsidRPr="000650A5" w:rsidRDefault="00463B2C" w:rsidP="004F7B67">
      <w:pPr>
        <w:pBdr>
          <w:top w:val="nil"/>
          <w:left w:val="nil"/>
          <w:bottom w:val="nil"/>
          <w:right w:val="nil"/>
          <w:between w:val="nil"/>
          <w:bar w:val="nil"/>
        </w:pBdr>
        <w:tabs>
          <w:tab w:val="left" w:pos="1134"/>
        </w:tabs>
        <w:spacing w:line="276" w:lineRule="auto"/>
        <w:ind w:firstLine="709"/>
        <w:jc w:val="both"/>
        <w:rPr>
          <w:rFonts w:eastAsia="Arial" w:cs="Arial"/>
          <w:color w:val="000000"/>
          <w:sz w:val="28"/>
          <w:szCs w:val="28"/>
          <w:u w:color="000000"/>
          <w:bdr w:val="nil"/>
        </w:rPr>
      </w:pPr>
      <w:r w:rsidRPr="000650A5">
        <w:rPr>
          <w:rFonts w:eastAsia="Arial" w:cs="Arial"/>
          <w:color w:val="000000"/>
          <w:sz w:val="28"/>
          <w:szCs w:val="28"/>
          <w:u w:color="000000"/>
          <w:bdr w:val="nil"/>
        </w:rPr>
        <w:t>Контекстн</w:t>
      </w:r>
      <w:proofErr w:type="spellStart"/>
      <w:r w:rsidR="006C08EA">
        <w:rPr>
          <w:rFonts w:eastAsia="Arial" w:cs="Arial"/>
          <w:color w:val="000000"/>
          <w:sz w:val="28"/>
          <w:szCs w:val="28"/>
          <w:u w:color="000000"/>
          <w:bdr w:val="nil"/>
          <w:lang w:val="ru-RU"/>
        </w:rPr>
        <w:t>ая</w:t>
      </w:r>
      <w:proofErr w:type="spellEnd"/>
      <w:r w:rsidRPr="000650A5">
        <w:rPr>
          <w:rFonts w:eastAsia="Arial" w:cs="Arial"/>
          <w:color w:val="000000"/>
          <w:sz w:val="28"/>
          <w:szCs w:val="28"/>
          <w:u w:color="000000"/>
          <w:bdr w:val="nil"/>
        </w:rPr>
        <w:t xml:space="preserve"> диаграмм</w:t>
      </w:r>
      <w:r w:rsidR="006C08EA">
        <w:rPr>
          <w:rFonts w:eastAsia="Arial" w:cs="Arial"/>
          <w:color w:val="000000"/>
          <w:sz w:val="28"/>
          <w:szCs w:val="28"/>
          <w:u w:color="000000"/>
          <w:bdr w:val="nil"/>
          <w:lang w:val="ru-RU"/>
        </w:rPr>
        <w:t>а</w:t>
      </w:r>
      <w:r w:rsidRPr="000650A5">
        <w:rPr>
          <w:rFonts w:eastAsia="Arial" w:cs="Arial"/>
          <w:color w:val="000000"/>
          <w:sz w:val="28"/>
          <w:szCs w:val="28"/>
          <w:u w:color="000000"/>
          <w:bdr w:val="nil"/>
        </w:rPr>
        <w:t xml:space="preserve"> </w:t>
      </w:r>
      <w:r w:rsidR="006C08EA">
        <w:rPr>
          <w:rFonts w:eastAsia="Arial" w:cs="Arial"/>
          <w:color w:val="000000"/>
          <w:sz w:val="28"/>
          <w:szCs w:val="28"/>
          <w:u w:color="000000"/>
          <w:bdr w:val="nil"/>
          <w:lang w:val="ru-RU"/>
        </w:rPr>
        <w:t>была разбита</w:t>
      </w:r>
      <w:r w:rsidRPr="000650A5">
        <w:rPr>
          <w:rFonts w:eastAsia="Arial" w:cs="Arial"/>
          <w:color w:val="000000"/>
          <w:sz w:val="28"/>
          <w:szCs w:val="28"/>
          <w:u w:color="000000"/>
          <w:bdr w:val="nil"/>
        </w:rPr>
        <w:t xml:space="preserve"> на </w:t>
      </w:r>
      <w:r w:rsidR="006C08EA">
        <w:rPr>
          <w:rFonts w:eastAsia="Arial" w:cs="Arial"/>
          <w:color w:val="000000"/>
          <w:sz w:val="28"/>
          <w:szCs w:val="28"/>
          <w:u w:color="000000"/>
          <w:bdr w:val="nil"/>
          <w:lang w:val="ru-RU"/>
        </w:rPr>
        <w:t>три</w:t>
      </w:r>
      <w:r w:rsidRPr="000650A5">
        <w:rPr>
          <w:rFonts w:eastAsia="Arial" w:cs="Arial"/>
          <w:color w:val="000000"/>
          <w:sz w:val="28"/>
          <w:szCs w:val="28"/>
          <w:u w:color="000000"/>
          <w:bdr w:val="nil"/>
        </w:rPr>
        <w:t xml:space="preserve"> последовательных функциональных блока:</w:t>
      </w:r>
    </w:p>
    <w:p w14:paraId="7D0F63C8" w14:textId="36D15556" w:rsidR="00463B2C" w:rsidRPr="000650A5" w:rsidRDefault="00463B2C" w:rsidP="004F7B67">
      <w:pPr>
        <w:numPr>
          <w:ilvl w:val="0"/>
          <w:numId w:val="24"/>
        </w:numPr>
        <w:pBdr>
          <w:top w:val="nil"/>
          <w:left w:val="nil"/>
          <w:bottom w:val="nil"/>
          <w:right w:val="nil"/>
          <w:between w:val="nil"/>
          <w:bar w:val="nil"/>
        </w:pBdr>
        <w:tabs>
          <w:tab w:val="left" w:pos="1134"/>
        </w:tabs>
        <w:spacing w:line="276" w:lineRule="auto"/>
        <w:ind w:left="0" w:firstLine="709"/>
        <w:contextualSpacing/>
        <w:jc w:val="both"/>
        <w:rPr>
          <w:rFonts w:eastAsia="Arial" w:cs="Arial"/>
          <w:color w:val="000000"/>
          <w:sz w:val="28"/>
          <w:szCs w:val="28"/>
          <w:u w:color="000000"/>
          <w:bdr w:val="nil"/>
        </w:rPr>
      </w:pPr>
      <w:r w:rsidRPr="000650A5">
        <w:rPr>
          <w:rFonts w:eastAsia="Arial" w:cs="Arial"/>
          <w:color w:val="000000"/>
          <w:sz w:val="28"/>
          <w:szCs w:val="28"/>
          <w:u w:color="000000"/>
          <w:bdr w:val="nil"/>
        </w:rPr>
        <w:t xml:space="preserve">«авторизация» – функциональный блок, отвечающий за предоставление доступа к системе, формирование персональных данных для </w:t>
      </w:r>
      <w:r w:rsidRPr="000650A5">
        <w:rPr>
          <w:rFonts w:eastAsia="Arial" w:cs="Arial"/>
          <w:color w:val="000000"/>
          <w:sz w:val="28"/>
          <w:szCs w:val="28"/>
          <w:u w:color="000000"/>
          <w:bdr w:val="nil"/>
        </w:rPr>
        <w:lastRenderedPageBreak/>
        <w:t>незарегистрированных пользователях, проверка и верификация данных для входа в систему;</w:t>
      </w:r>
    </w:p>
    <w:p w14:paraId="5273E8D1" w14:textId="1F63D106" w:rsidR="00463B2C" w:rsidRPr="000650A5" w:rsidRDefault="00463B2C" w:rsidP="004F7B67">
      <w:pPr>
        <w:numPr>
          <w:ilvl w:val="0"/>
          <w:numId w:val="24"/>
        </w:numPr>
        <w:pBdr>
          <w:top w:val="nil"/>
          <w:left w:val="nil"/>
          <w:bottom w:val="nil"/>
          <w:right w:val="nil"/>
          <w:between w:val="nil"/>
          <w:bar w:val="nil"/>
        </w:pBdr>
        <w:tabs>
          <w:tab w:val="left" w:pos="1134"/>
        </w:tabs>
        <w:spacing w:line="276" w:lineRule="auto"/>
        <w:ind w:left="0" w:firstLine="709"/>
        <w:contextualSpacing/>
        <w:jc w:val="both"/>
        <w:rPr>
          <w:rFonts w:eastAsia="Arial" w:cs="Arial"/>
          <w:color w:val="000000"/>
          <w:sz w:val="28"/>
          <w:szCs w:val="28"/>
          <w:u w:color="000000"/>
          <w:bdr w:val="nil"/>
        </w:rPr>
      </w:pPr>
      <w:r w:rsidRPr="000650A5">
        <w:rPr>
          <w:rFonts w:eastAsia="Arial" w:cs="Arial"/>
          <w:color w:val="000000"/>
          <w:sz w:val="28"/>
          <w:szCs w:val="28"/>
          <w:u w:color="000000"/>
          <w:bdr w:val="nil"/>
        </w:rPr>
        <w:t>«</w:t>
      </w:r>
      <w:r w:rsidR="006C08EA">
        <w:rPr>
          <w:rFonts w:eastAsia="Arial" w:cs="Arial"/>
          <w:color w:val="000000"/>
          <w:sz w:val="28"/>
          <w:szCs w:val="28"/>
          <w:u w:color="000000"/>
          <w:bdr w:val="nil"/>
          <w:lang w:val="ru-RU"/>
        </w:rPr>
        <w:t>генерация кошелька</w:t>
      </w:r>
      <w:r w:rsidRPr="000650A5">
        <w:rPr>
          <w:rFonts w:eastAsia="Arial" w:cs="Arial"/>
          <w:color w:val="000000"/>
          <w:sz w:val="28"/>
          <w:szCs w:val="28"/>
          <w:u w:color="000000"/>
          <w:bdr w:val="nil"/>
        </w:rPr>
        <w:t xml:space="preserve">» – функциональный блок, отвечающий за </w:t>
      </w:r>
      <w:r w:rsidR="006C08EA">
        <w:rPr>
          <w:rFonts w:eastAsia="Arial" w:cs="Arial"/>
          <w:color w:val="000000"/>
          <w:sz w:val="28"/>
          <w:szCs w:val="28"/>
          <w:u w:color="000000"/>
          <w:bdr w:val="nil"/>
          <w:lang w:val="ru-RU"/>
        </w:rPr>
        <w:t xml:space="preserve">создание кошельков для поддерживаемых системой </w:t>
      </w:r>
      <w:proofErr w:type="spellStart"/>
      <w:r w:rsidR="006C08EA">
        <w:rPr>
          <w:rFonts w:eastAsia="Arial" w:cs="Arial"/>
          <w:color w:val="000000"/>
          <w:sz w:val="28"/>
          <w:szCs w:val="28"/>
          <w:u w:color="000000"/>
          <w:bdr w:val="nil"/>
          <w:lang w:val="ru-RU"/>
        </w:rPr>
        <w:t>криптовалют</w:t>
      </w:r>
      <w:proofErr w:type="spellEnd"/>
      <w:r w:rsidRPr="000650A5">
        <w:rPr>
          <w:rFonts w:eastAsia="Arial" w:cs="Arial"/>
          <w:color w:val="000000"/>
          <w:sz w:val="28"/>
          <w:szCs w:val="28"/>
          <w:u w:color="000000"/>
          <w:bdr w:val="nil"/>
        </w:rPr>
        <w:t>;</w:t>
      </w:r>
    </w:p>
    <w:p w14:paraId="208CBB3A" w14:textId="11F63582" w:rsidR="006C08EA" w:rsidRPr="006C08EA" w:rsidRDefault="00463B2C" w:rsidP="004F7B67">
      <w:pPr>
        <w:numPr>
          <w:ilvl w:val="0"/>
          <w:numId w:val="24"/>
        </w:numPr>
        <w:pBdr>
          <w:top w:val="nil"/>
          <w:left w:val="nil"/>
          <w:bottom w:val="nil"/>
          <w:right w:val="nil"/>
          <w:between w:val="nil"/>
          <w:bar w:val="nil"/>
        </w:pBdr>
        <w:tabs>
          <w:tab w:val="left" w:pos="1134"/>
        </w:tabs>
        <w:spacing w:line="276" w:lineRule="auto"/>
        <w:ind w:left="0" w:firstLine="709"/>
        <w:contextualSpacing/>
        <w:jc w:val="both"/>
        <w:rPr>
          <w:rFonts w:eastAsia="Arial" w:cs="Arial"/>
          <w:color w:val="000000"/>
          <w:sz w:val="28"/>
          <w:szCs w:val="28"/>
          <w:u w:color="000000"/>
          <w:bdr w:val="nil"/>
        </w:rPr>
      </w:pPr>
      <w:r w:rsidRPr="000650A5">
        <w:rPr>
          <w:rFonts w:eastAsia="Arial" w:cs="Arial"/>
          <w:color w:val="000000"/>
          <w:sz w:val="28"/>
          <w:szCs w:val="28"/>
          <w:u w:color="000000"/>
          <w:bdr w:val="nil"/>
        </w:rPr>
        <w:t>«</w:t>
      </w:r>
      <w:r w:rsidR="006C08EA">
        <w:rPr>
          <w:rFonts w:eastAsia="Arial" w:cs="Arial"/>
          <w:color w:val="000000"/>
          <w:sz w:val="28"/>
          <w:szCs w:val="28"/>
          <w:u w:color="000000"/>
          <w:bdr w:val="nil"/>
          <w:lang w:val="ru-RU"/>
        </w:rPr>
        <w:t>управление транзакциями</w:t>
      </w:r>
      <w:r w:rsidRPr="000650A5">
        <w:rPr>
          <w:rFonts w:eastAsia="Arial" w:cs="Arial"/>
          <w:color w:val="000000"/>
          <w:sz w:val="28"/>
          <w:szCs w:val="28"/>
          <w:u w:color="000000"/>
          <w:bdr w:val="nil"/>
        </w:rPr>
        <w:t xml:space="preserve">» – функциональный блок, отвечающий за </w:t>
      </w:r>
      <w:r w:rsidR="006C08EA">
        <w:rPr>
          <w:rFonts w:eastAsia="Arial" w:cs="Arial"/>
          <w:color w:val="000000"/>
          <w:sz w:val="28"/>
          <w:szCs w:val="28"/>
          <w:u w:color="000000"/>
          <w:bdr w:val="nil"/>
          <w:lang w:val="ru-RU"/>
        </w:rPr>
        <w:t xml:space="preserve">просмотр истории транзакций, баланса кошельков и создание новых транзакций в </w:t>
      </w:r>
      <w:proofErr w:type="spellStart"/>
      <w:r w:rsidR="006C08EA">
        <w:rPr>
          <w:rFonts w:eastAsia="Arial" w:cs="Arial"/>
          <w:color w:val="000000"/>
          <w:sz w:val="28"/>
          <w:szCs w:val="28"/>
          <w:u w:color="000000"/>
          <w:bdr w:val="nil"/>
          <w:lang w:val="ru-RU"/>
        </w:rPr>
        <w:t>блокчейнах</w:t>
      </w:r>
      <w:proofErr w:type="spellEnd"/>
      <w:r w:rsidR="006C08EA">
        <w:rPr>
          <w:rFonts w:eastAsia="Arial" w:cs="Arial"/>
          <w:color w:val="000000"/>
          <w:sz w:val="28"/>
          <w:szCs w:val="28"/>
          <w:u w:color="000000"/>
          <w:bdr w:val="nil"/>
          <w:lang w:val="ru-RU"/>
        </w:rPr>
        <w:t xml:space="preserve"> поддерживаемых системой </w:t>
      </w:r>
      <w:proofErr w:type="spellStart"/>
      <w:r w:rsidR="006C08EA">
        <w:rPr>
          <w:rFonts w:eastAsia="Arial" w:cs="Arial"/>
          <w:color w:val="000000"/>
          <w:sz w:val="28"/>
          <w:szCs w:val="28"/>
          <w:u w:color="000000"/>
          <w:bdr w:val="nil"/>
          <w:lang w:val="ru-RU"/>
        </w:rPr>
        <w:t>криптовалют</w:t>
      </w:r>
      <w:proofErr w:type="spellEnd"/>
      <w:r w:rsidR="006C08EA" w:rsidRPr="006C08EA">
        <w:rPr>
          <w:rFonts w:eastAsia="Arial" w:cs="Arial"/>
          <w:color w:val="000000"/>
          <w:sz w:val="28"/>
          <w:szCs w:val="28"/>
          <w:u w:color="000000"/>
          <w:bdr w:val="nil"/>
          <w:lang w:val="ru-RU"/>
        </w:rPr>
        <w:t>.</w:t>
      </w:r>
    </w:p>
    <w:p w14:paraId="3439E0E6" w14:textId="6D41134A" w:rsidR="00463B2C" w:rsidRDefault="00463B2C" w:rsidP="004F7B67">
      <w:pPr>
        <w:pBdr>
          <w:top w:val="nil"/>
          <w:left w:val="nil"/>
          <w:bottom w:val="nil"/>
          <w:right w:val="nil"/>
          <w:between w:val="nil"/>
          <w:bar w:val="nil"/>
        </w:pBdr>
        <w:tabs>
          <w:tab w:val="left" w:pos="1134"/>
        </w:tabs>
        <w:spacing w:line="276" w:lineRule="auto"/>
        <w:ind w:firstLine="709"/>
        <w:contextualSpacing/>
        <w:jc w:val="both"/>
        <w:rPr>
          <w:rFonts w:eastAsia="Arial"/>
          <w:sz w:val="28"/>
          <w:szCs w:val="28"/>
          <w:u w:color="000000"/>
          <w:bdr w:val="nil"/>
        </w:rPr>
      </w:pPr>
      <w:r w:rsidRPr="006C08EA">
        <w:rPr>
          <w:rFonts w:eastAsia="Arial"/>
          <w:sz w:val="28"/>
          <w:szCs w:val="28"/>
          <w:u w:color="000000"/>
          <w:bdr w:val="nil"/>
        </w:rPr>
        <w:t>Диаграмма декомпозиции контекстной диаграммы представлена на рисунке </w:t>
      </w:r>
      <w:r w:rsidR="006C08EA" w:rsidRPr="006C08EA">
        <w:rPr>
          <w:rFonts w:eastAsia="Arial"/>
          <w:sz w:val="28"/>
          <w:szCs w:val="28"/>
          <w:u w:color="000000"/>
          <w:bdr w:val="nil"/>
          <w:lang w:val="ru-RU"/>
        </w:rPr>
        <w:t>7</w:t>
      </w:r>
      <w:r w:rsidRPr="006C08EA">
        <w:rPr>
          <w:rFonts w:eastAsia="Arial"/>
          <w:sz w:val="28"/>
          <w:szCs w:val="28"/>
          <w:u w:color="000000"/>
          <w:bdr w:val="nil"/>
        </w:rPr>
        <w:t>.</w:t>
      </w:r>
    </w:p>
    <w:p w14:paraId="748E01C1" w14:textId="06E63D55" w:rsidR="006C08EA" w:rsidRDefault="006C08EA" w:rsidP="004F7B67">
      <w:pPr>
        <w:pBdr>
          <w:top w:val="nil"/>
          <w:left w:val="nil"/>
          <w:bottom w:val="nil"/>
          <w:right w:val="nil"/>
          <w:between w:val="nil"/>
          <w:bar w:val="nil"/>
        </w:pBdr>
        <w:tabs>
          <w:tab w:val="left" w:pos="1134"/>
        </w:tabs>
        <w:spacing w:line="276" w:lineRule="auto"/>
        <w:ind w:left="709"/>
        <w:contextualSpacing/>
        <w:jc w:val="both"/>
        <w:rPr>
          <w:rFonts w:eastAsia="Arial"/>
          <w:sz w:val="28"/>
          <w:szCs w:val="28"/>
          <w:u w:color="000000"/>
          <w:bdr w:val="nil"/>
        </w:rPr>
      </w:pPr>
    </w:p>
    <w:p w14:paraId="49CB8EDD" w14:textId="128C06FF" w:rsidR="006C08EA" w:rsidRDefault="00185AC6" w:rsidP="004F7B67">
      <w:pPr>
        <w:pBdr>
          <w:top w:val="nil"/>
          <w:left w:val="nil"/>
          <w:bottom w:val="nil"/>
          <w:right w:val="nil"/>
          <w:between w:val="nil"/>
          <w:bar w:val="nil"/>
        </w:pBdr>
        <w:tabs>
          <w:tab w:val="left" w:pos="1134"/>
        </w:tabs>
        <w:spacing w:line="276" w:lineRule="auto"/>
        <w:contextualSpacing/>
        <w:jc w:val="center"/>
        <w:rPr>
          <w:rFonts w:eastAsia="Arial" w:cs="Arial"/>
          <w:color w:val="000000"/>
          <w:sz w:val="28"/>
          <w:szCs w:val="28"/>
          <w:u w:color="000000"/>
          <w:bdr w:val="nil"/>
        </w:rPr>
      </w:pPr>
      <w:r>
        <w:rPr>
          <w:rFonts w:eastAsia="Arial" w:cs="Arial"/>
          <w:noProof/>
          <w:color w:val="000000"/>
          <w:sz w:val="28"/>
          <w:szCs w:val="28"/>
          <w:u w:color="000000"/>
          <w:bdr w:val="nil"/>
        </w:rPr>
        <w:drawing>
          <wp:inline distT="0" distB="0" distL="0" distR="0" wp14:anchorId="4811C7FF" wp14:editId="77E475E7">
            <wp:extent cx="5867400" cy="4038600"/>
            <wp:effectExtent l="12700" t="12700" r="12700"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8">
                      <a:extLst>
                        <a:ext uri="{28A0092B-C50C-407E-A947-70E740481C1C}">
                          <a14:useLocalDpi xmlns:a14="http://schemas.microsoft.com/office/drawing/2010/main" val="0"/>
                        </a:ext>
                      </a:extLst>
                    </a:blip>
                    <a:stretch>
                      <a:fillRect/>
                    </a:stretch>
                  </pic:blipFill>
                  <pic:spPr>
                    <a:xfrm>
                      <a:off x="0" y="0"/>
                      <a:ext cx="5867400" cy="4038600"/>
                    </a:xfrm>
                    <a:prstGeom prst="rect">
                      <a:avLst/>
                    </a:prstGeom>
                    <a:ln>
                      <a:solidFill>
                        <a:schemeClr val="tx1"/>
                      </a:solidFill>
                    </a:ln>
                  </pic:spPr>
                </pic:pic>
              </a:graphicData>
            </a:graphic>
          </wp:inline>
        </w:drawing>
      </w:r>
    </w:p>
    <w:p w14:paraId="20F523A7" w14:textId="77658E4A" w:rsidR="00185AC6" w:rsidRDefault="00185AC6" w:rsidP="004F7B67">
      <w:pPr>
        <w:pBdr>
          <w:top w:val="nil"/>
          <w:left w:val="nil"/>
          <w:bottom w:val="nil"/>
          <w:right w:val="nil"/>
          <w:between w:val="nil"/>
          <w:bar w:val="nil"/>
        </w:pBdr>
        <w:tabs>
          <w:tab w:val="left" w:pos="1134"/>
        </w:tabs>
        <w:spacing w:line="276" w:lineRule="auto"/>
        <w:contextualSpacing/>
        <w:jc w:val="center"/>
        <w:rPr>
          <w:rFonts w:eastAsia="Arial" w:cs="Arial"/>
          <w:color w:val="000000"/>
          <w:sz w:val="28"/>
          <w:szCs w:val="28"/>
          <w:u w:color="000000"/>
          <w:bdr w:val="nil"/>
        </w:rPr>
      </w:pPr>
    </w:p>
    <w:p w14:paraId="0E1097CF" w14:textId="17650AE4" w:rsidR="00185AC6" w:rsidRDefault="00185AC6" w:rsidP="004F7B67">
      <w:pPr>
        <w:pBdr>
          <w:top w:val="nil"/>
          <w:left w:val="nil"/>
          <w:bottom w:val="nil"/>
          <w:right w:val="nil"/>
          <w:between w:val="nil"/>
          <w:bar w:val="nil"/>
        </w:pBdr>
        <w:tabs>
          <w:tab w:val="left" w:pos="1134"/>
        </w:tabs>
        <w:spacing w:line="276" w:lineRule="auto"/>
        <w:contextualSpacing/>
        <w:jc w:val="center"/>
        <w:rPr>
          <w:rFonts w:eastAsia="Arial" w:cs="Arial"/>
          <w:color w:val="000000"/>
          <w:sz w:val="28"/>
          <w:szCs w:val="28"/>
          <w:u w:color="000000"/>
          <w:bdr w:val="nil"/>
          <w:lang w:val="ru-RU"/>
        </w:rPr>
      </w:pPr>
      <w:r>
        <w:rPr>
          <w:rFonts w:eastAsia="Arial" w:cs="Arial"/>
          <w:color w:val="000000"/>
          <w:sz w:val="28"/>
          <w:szCs w:val="28"/>
          <w:u w:color="000000"/>
          <w:bdr w:val="nil"/>
          <w:lang w:val="ru-RU"/>
        </w:rPr>
        <w:t>Рисунок 7 – Диаграмма декомпозиции</w:t>
      </w:r>
    </w:p>
    <w:p w14:paraId="027C92EF" w14:textId="77777777" w:rsidR="00C1060E" w:rsidRPr="00185AC6" w:rsidRDefault="00C1060E" w:rsidP="004F7B67">
      <w:pPr>
        <w:pBdr>
          <w:top w:val="nil"/>
          <w:left w:val="nil"/>
          <w:bottom w:val="nil"/>
          <w:right w:val="nil"/>
          <w:between w:val="nil"/>
          <w:bar w:val="nil"/>
        </w:pBdr>
        <w:tabs>
          <w:tab w:val="left" w:pos="1134"/>
        </w:tabs>
        <w:spacing w:line="276" w:lineRule="auto"/>
        <w:contextualSpacing/>
        <w:jc w:val="center"/>
        <w:rPr>
          <w:rFonts w:eastAsia="Arial" w:cs="Arial"/>
          <w:color w:val="000000"/>
          <w:sz w:val="28"/>
          <w:szCs w:val="28"/>
          <w:u w:color="000000"/>
          <w:bdr w:val="nil"/>
          <w:lang w:val="ru-RU"/>
        </w:rPr>
      </w:pPr>
    </w:p>
    <w:p w14:paraId="46EAECCC" w14:textId="2D99651E" w:rsidR="00C1060E" w:rsidRPr="001E0728" w:rsidRDefault="00C1060E" w:rsidP="004F7B67">
      <w:pPr>
        <w:pStyle w:val="a5"/>
        <w:rPr>
          <w:rFonts w:eastAsia="Arial"/>
          <w:lang w:val="ru-RU"/>
        </w:rPr>
      </w:pPr>
      <w:r w:rsidRPr="00C1060E">
        <w:rPr>
          <w:rStyle w:val="31"/>
          <w:rFonts w:eastAsia="Arial"/>
          <w:lang w:val="ru-RU"/>
        </w:rPr>
        <w:t>2.1.3</w:t>
      </w:r>
      <w:r w:rsidRPr="00C1060E">
        <w:rPr>
          <w:rFonts w:eastAsia="Arial"/>
          <w:lang w:val="ru-RU"/>
        </w:rPr>
        <w:t xml:space="preserve"> </w:t>
      </w:r>
      <w:r w:rsidRPr="00B470BE">
        <w:rPr>
          <w:rFonts w:eastAsia="Arial"/>
        </w:rPr>
        <w:t>Диаграмма вариантов использования (</w:t>
      </w:r>
      <w:r w:rsidRPr="00B470BE">
        <w:rPr>
          <w:rFonts w:eastAsia="Arial"/>
          <w:i/>
          <w:iCs/>
        </w:rPr>
        <w:t>Use case diagram</w:t>
      </w:r>
      <w:r w:rsidRPr="00B470BE">
        <w:rPr>
          <w:rFonts w:eastAsia="Arial"/>
        </w:rPr>
        <w:t xml:space="preserve">, диаграмма прецедентов) </w:t>
      </w:r>
      <w:r>
        <w:rPr>
          <w:rFonts w:eastAsia="Arial"/>
        </w:rPr>
        <w:t>–</w:t>
      </w:r>
      <w:r w:rsidRPr="00B470BE">
        <w:rPr>
          <w:rFonts w:eastAsia="Arial"/>
        </w:rPr>
        <w:t xml:space="preserve"> диаграмма, на которой отражены отношения, существующие между </w:t>
      </w:r>
      <w:r>
        <w:rPr>
          <w:rFonts w:eastAsia="Arial"/>
          <w:lang w:val="ru-RU"/>
        </w:rPr>
        <w:t>действующими лицами</w:t>
      </w:r>
      <w:r w:rsidRPr="00B470BE">
        <w:rPr>
          <w:rFonts w:eastAsia="Arial"/>
        </w:rPr>
        <w:t xml:space="preserve"> и вариантами использования.</w:t>
      </w:r>
      <w:r w:rsidR="000658B4" w:rsidRPr="000658B4">
        <w:rPr>
          <w:rFonts w:eastAsia="Arial"/>
          <w:lang w:val="ru-RU"/>
        </w:rPr>
        <w:t xml:space="preserve"> </w:t>
      </w:r>
      <w:r w:rsidR="000658B4" w:rsidRPr="001E0728">
        <w:rPr>
          <w:rFonts w:eastAsia="Arial"/>
          <w:lang w:val="ru-RU"/>
        </w:rPr>
        <w:t>[2]</w:t>
      </w:r>
    </w:p>
    <w:p w14:paraId="3D8B3344" w14:textId="0B355F33" w:rsidR="00C1060E" w:rsidRDefault="00C1060E" w:rsidP="004F7B67">
      <w:pPr>
        <w:pStyle w:val="a5"/>
        <w:rPr>
          <w:rFonts w:eastAsia="Arial"/>
        </w:rPr>
      </w:pPr>
      <w:r w:rsidRPr="00B470BE">
        <w:rPr>
          <w:rFonts w:eastAsia="Arial"/>
        </w:rPr>
        <w:t>Основная задача</w:t>
      </w:r>
      <w:r>
        <w:rPr>
          <w:rFonts w:eastAsia="Arial"/>
          <w:lang w:val="ru-RU"/>
        </w:rPr>
        <w:t xml:space="preserve"> диаграммы</w:t>
      </w:r>
      <w:r w:rsidRPr="00B470BE">
        <w:rPr>
          <w:rFonts w:eastAsia="Arial"/>
        </w:rPr>
        <w:t xml:space="preserve"> </w:t>
      </w:r>
      <w:r>
        <w:rPr>
          <w:rFonts w:eastAsia="Arial"/>
        </w:rPr>
        <w:t>–</w:t>
      </w:r>
      <w:r w:rsidRPr="00B470BE">
        <w:rPr>
          <w:rFonts w:eastAsia="Arial"/>
        </w:rPr>
        <w:t xml:space="preserve"> представлять собой единое средство, дающее возможность заказчику, конечному пользователю и разработчику совместно обсуждать функциональность и поведение системы.</w:t>
      </w:r>
    </w:p>
    <w:p w14:paraId="1AB793DF" w14:textId="2B81469A" w:rsidR="00463B2C" w:rsidRDefault="00C1060E" w:rsidP="004F7B67">
      <w:pPr>
        <w:pStyle w:val="a5"/>
        <w:rPr>
          <w:rFonts w:eastAsia="Arial"/>
          <w:lang w:val="ru-RU"/>
        </w:rPr>
      </w:pPr>
      <w:r>
        <w:rPr>
          <w:rFonts w:eastAsia="Arial"/>
        </w:rPr>
        <w:lastRenderedPageBreak/>
        <w:t xml:space="preserve">В рамках данного проекта рассматривается </w:t>
      </w:r>
      <w:r>
        <w:rPr>
          <w:rFonts w:eastAsia="Arial"/>
          <w:lang w:val="ru-RU"/>
        </w:rPr>
        <w:t>взаимодействие действующего лица «Пользователь» со системой. Разработанная</w:t>
      </w:r>
      <w:r w:rsidRPr="009338AD">
        <w:rPr>
          <w:rFonts w:eastAsia="Arial"/>
          <w:lang w:val="ru-RU"/>
        </w:rPr>
        <w:t xml:space="preserve"> </w:t>
      </w:r>
      <w:r>
        <w:rPr>
          <w:rFonts w:eastAsia="Arial"/>
          <w:lang w:val="ru-RU"/>
        </w:rPr>
        <w:t>диаграмма вариантов использования представлена на рисунке 8.</w:t>
      </w:r>
    </w:p>
    <w:p w14:paraId="2EA02C6B" w14:textId="77777777" w:rsidR="00C1060E" w:rsidRPr="00C1060E" w:rsidRDefault="00C1060E" w:rsidP="004F7B67">
      <w:pPr>
        <w:pStyle w:val="a5"/>
        <w:ind w:firstLine="0"/>
        <w:rPr>
          <w:rStyle w:val="a1"/>
          <w:b/>
          <w:bCs/>
          <w:lang w:val="ru-RU"/>
        </w:rPr>
      </w:pPr>
    </w:p>
    <w:p w14:paraId="5D7037D7" w14:textId="5D79F7A8" w:rsidR="00E83F55" w:rsidRDefault="00C1060E" w:rsidP="004F7B67">
      <w:pPr>
        <w:pStyle w:val="30"/>
        <w:numPr>
          <w:ilvl w:val="0"/>
          <w:numId w:val="0"/>
        </w:numPr>
        <w:rPr>
          <w:rStyle w:val="a1"/>
          <w:b w:val="0"/>
          <w:bCs/>
          <w:lang w:val="ru-RU"/>
        </w:rPr>
      </w:pPr>
      <w:r>
        <w:rPr>
          <w:b w:val="0"/>
          <w:bCs/>
          <w:noProof/>
          <w:lang w:val="ru-RU"/>
        </w:rPr>
        <w:drawing>
          <wp:inline distT="0" distB="0" distL="0" distR="0" wp14:anchorId="1232F76C" wp14:editId="611AD569">
            <wp:extent cx="6069612" cy="4572000"/>
            <wp:effectExtent l="12700" t="12700" r="13970" b="1270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3955" cy="4597869"/>
                    </a:xfrm>
                    <a:prstGeom prst="rect">
                      <a:avLst/>
                    </a:prstGeom>
                    <a:ln>
                      <a:solidFill>
                        <a:schemeClr val="tx1"/>
                      </a:solidFill>
                    </a:ln>
                  </pic:spPr>
                </pic:pic>
              </a:graphicData>
            </a:graphic>
          </wp:inline>
        </w:drawing>
      </w:r>
    </w:p>
    <w:p w14:paraId="2B1ED20E" w14:textId="586D3DBF" w:rsidR="00C1060E" w:rsidRDefault="00C1060E" w:rsidP="004F7B67">
      <w:pPr>
        <w:pStyle w:val="30"/>
        <w:numPr>
          <w:ilvl w:val="0"/>
          <w:numId w:val="0"/>
        </w:numPr>
        <w:rPr>
          <w:rStyle w:val="a1"/>
          <w:b w:val="0"/>
          <w:bCs/>
          <w:lang w:val="ru-RU"/>
        </w:rPr>
      </w:pPr>
    </w:p>
    <w:p w14:paraId="71E6C058" w14:textId="000693E9" w:rsidR="00C1060E" w:rsidRPr="006C08EA" w:rsidRDefault="00C1060E" w:rsidP="004F7B67">
      <w:pPr>
        <w:pStyle w:val="30"/>
        <w:numPr>
          <w:ilvl w:val="0"/>
          <w:numId w:val="0"/>
        </w:numPr>
        <w:jc w:val="center"/>
        <w:rPr>
          <w:rStyle w:val="a1"/>
          <w:b w:val="0"/>
          <w:bCs/>
          <w:lang w:val="ru-RU"/>
        </w:rPr>
      </w:pPr>
      <w:r>
        <w:rPr>
          <w:rStyle w:val="a1"/>
          <w:b w:val="0"/>
          <w:bCs/>
          <w:lang w:val="ru-RU"/>
        </w:rPr>
        <w:t>Рисунок 8 – Диаграмма вариантов использования</w:t>
      </w:r>
    </w:p>
    <w:p w14:paraId="0F57D1E2" w14:textId="14EAE000" w:rsidR="00E83F55" w:rsidRDefault="00E83F55" w:rsidP="004F7B67">
      <w:pPr>
        <w:pStyle w:val="30"/>
        <w:numPr>
          <w:ilvl w:val="0"/>
          <w:numId w:val="0"/>
        </w:numPr>
        <w:ind w:left="709"/>
        <w:rPr>
          <w:rStyle w:val="a1"/>
          <w:b w:val="0"/>
          <w:bCs/>
          <w:lang w:val="ru-RU"/>
        </w:rPr>
      </w:pPr>
    </w:p>
    <w:p w14:paraId="11A02B28" w14:textId="64FB4FA5" w:rsidR="00C1060E" w:rsidRPr="00E83F55" w:rsidRDefault="00C1060E" w:rsidP="004F7B67">
      <w:pPr>
        <w:pStyle w:val="30"/>
        <w:numPr>
          <w:ilvl w:val="0"/>
          <w:numId w:val="0"/>
        </w:numPr>
        <w:ind w:left="709"/>
        <w:rPr>
          <w:rStyle w:val="a1"/>
          <w:b w:val="0"/>
          <w:bCs/>
          <w:lang w:val="ru-RU"/>
        </w:rPr>
      </w:pPr>
      <w:r>
        <w:rPr>
          <w:rStyle w:val="a1"/>
          <w:b w:val="0"/>
          <w:bCs/>
          <w:lang w:val="ru-RU"/>
        </w:rPr>
        <w:t>Система имеет следующие варианты использования:</w:t>
      </w:r>
    </w:p>
    <w:p w14:paraId="70C5B2DB" w14:textId="4E8F141C" w:rsidR="00C1060E" w:rsidRPr="000650A5" w:rsidRDefault="00C1060E" w:rsidP="004F7B67">
      <w:pPr>
        <w:numPr>
          <w:ilvl w:val="0"/>
          <w:numId w:val="24"/>
        </w:numPr>
        <w:pBdr>
          <w:top w:val="nil"/>
          <w:left w:val="nil"/>
          <w:bottom w:val="nil"/>
          <w:right w:val="nil"/>
          <w:between w:val="nil"/>
          <w:bar w:val="nil"/>
        </w:pBdr>
        <w:tabs>
          <w:tab w:val="left" w:pos="1134"/>
        </w:tabs>
        <w:spacing w:line="276" w:lineRule="auto"/>
        <w:ind w:left="0" w:firstLine="709"/>
        <w:contextualSpacing/>
        <w:jc w:val="both"/>
        <w:rPr>
          <w:rFonts w:eastAsia="Arial" w:cs="Arial"/>
          <w:color w:val="000000"/>
          <w:sz w:val="28"/>
          <w:szCs w:val="28"/>
          <w:u w:color="000000"/>
          <w:bdr w:val="nil"/>
        </w:rPr>
      </w:pPr>
      <w:r w:rsidRPr="000650A5">
        <w:rPr>
          <w:rFonts w:eastAsia="Arial" w:cs="Arial"/>
          <w:color w:val="000000"/>
          <w:sz w:val="28"/>
          <w:szCs w:val="28"/>
          <w:u w:color="000000"/>
          <w:bdr w:val="nil"/>
        </w:rPr>
        <w:t>«</w:t>
      </w:r>
      <w:r>
        <w:rPr>
          <w:rFonts w:eastAsia="Arial" w:cs="Arial"/>
          <w:color w:val="000000"/>
          <w:sz w:val="28"/>
          <w:szCs w:val="28"/>
          <w:u w:color="000000"/>
          <w:bdr w:val="nil"/>
          <w:lang w:val="ru-RU"/>
        </w:rPr>
        <w:t>Авторизация</w:t>
      </w:r>
      <w:r w:rsidRPr="000650A5">
        <w:rPr>
          <w:rFonts w:eastAsia="Arial" w:cs="Arial"/>
          <w:color w:val="000000"/>
          <w:sz w:val="28"/>
          <w:szCs w:val="28"/>
          <w:u w:color="000000"/>
          <w:bdr w:val="nil"/>
        </w:rPr>
        <w:t>»</w:t>
      </w:r>
      <w:r w:rsidRPr="009B07EC">
        <w:rPr>
          <w:rFonts w:eastAsia="Arial" w:cs="Arial"/>
          <w:color w:val="000000"/>
          <w:sz w:val="28"/>
          <w:szCs w:val="28"/>
          <w:u w:color="000000"/>
          <w:bdr w:val="nil"/>
          <w:lang w:val="ru-RU"/>
        </w:rPr>
        <w:t xml:space="preserve">. </w:t>
      </w:r>
      <w:r>
        <w:rPr>
          <w:rFonts w:eastAsia="Arial" w:cs="Arial"/>
          <w:color w:val="000000"/>
          <w:sz w:val="28"/>
          <w:szCs w:val="28"/>
          <w:u w:color="000000"/>
          <w:bdr w:val="nil"/>
          <w:lang w:val="ru-RU"/>
        </w:rPr>
        <w:t xml:space="preserve">Данный вариант использования </w:t>
      </w:r>
      <w:r w:rsidR="009B07EC">
        <w:rPr>
          <w:rFonts w:eastAsia="Arial" w:cs="Arial"/>
          <w:color w:val="000000"/>
          <w:sz w:val="28"/>
          <w:szCs w:val="28"/>
          <w:u w:color="000000"/>
          <w:bdr w:val="nil"/>
          <w:lang w:val="ru-RU"/>
        </w:rPr>
        <w:t>отвечает за получения доступа к системе новым и существующим пользователям. Его расширяют прецеденты «Войти в систему» для существующих пользователей и «Создать кошелёк» для новых пользователей. Прецедент «Войти в систему» включает в себя ввод секретной фразы и загрузку резервного (</w:t>
      </w:r>
      <w:proofErr w:type="spellStart"/>
      <w:r w:rsidR="009B07EC">
        <w:rPr>
          <w:rFonts w:eastAsia="Arial" w:cs="Arial"/>
          <w:color w:val="000000"/>
          <w:sz w:val="28"/>
          <w:szCs w:val="28"/>
          <w:u w:color="000000"/>
          <w:bdr w:val="nil"/>
          <w:lang w:val="ru-RU"/>
        </w:rPr>
        <w:t>восстановочного</w:t>
      </w:r>
      <w:proofErr w:type="spellEnd"/>
      <w:r w:rsidR="009B07EC">
        <w:rPr>
          <w:rFonts w:eastAsia="Arial" w:cs="Arial"/>
          <w:color w:val="000000"/>
          <w:sz w:val="28"/>
          <w:szCs w:val="28"/>
          <w:u w:color="000000"/>
          <w:bdr w:val="nil"/>
          <w:lang w:val="ru-RU"/>
        </w:rPr>
        <w:t>) файла. Прецедент «Создать кошелёк» включает в себя сохранения созданной секретной фразы, состоящей из 24 слов</w:t>
      </w:r>
      <w:r w:rsidRPr="000650A5">
        <w:rPr>
          <w:rFonts w:eastAsia="Arial" w:cs="Arial"/>
          <w:color w:val="000000"/>
          <w:sz w:val="28"/>
          <w:szCs w:val="28"/>
          <w:u w:color="000000"/>
          <w:bdr w:val="nil"/>
        </w:rPr>
        <w:t>;</w:t>
      </w:r>
    </w:p>
    <w:p w14:paraId="6B6B7816" w14:textId="671D34C0" w:rsidR="00C1060E" w:rsidRPr="0059063A" w:rsidRDefault="00C1060E" w:rsidP="004F7B67">
      <w:pPr>
        <w:numPr>
          <w:ilvl w:val="0"/>
          <w:numId w:val="24"/>
        </w:numPr>
        <w:pBdr>
          <w:top w:val="nil"/>
          <w:left w:val="nil"/>
          <w:bottom w:val="nil"/>
          <w:right w:val="nil"/>
          <w:between w:val="nil"/>
          <w:bar w:val="nil"/>
        </w:pBdr>
        <w:tabs>
          <w:tab w:val="left" w:pos="1134"/>
        </w:tabs>
        <w:spacing w:line="276" w:lineRule="auto"/>
        <w:ind w:left="0" w:firstLine="709"/>
        <w:contextualSpacing/>
        <w:jc w:val="both"/>
        <w:rPr>
          <w:rFonts w:eastAsia="Arial" w:cs="Arial"/>
          <w:color w:val="000000"/>
          <w:sz w:val="28"/>
          <w:szCs w:val="28"/>
          <w:u w:color="000000"/>
          <w:bdr w:val="nil"/>
        </w:rPr>
      </w:pPr>
      <w:r w:rsidRPr="000650A5">
        <w:rPr>
          <w:rFonts w:eastAsia="Arial" w:cs="Arial"/>
          <w:color w:val="000000"/>
          <w:sz w:val="28"/>
          <w:szCs w:val="28"/>
          <w:u w:color="000000"/>
          <w:bdr w:val="nil"/>
        </w:rPr>
        <w:t>«</w:t>
      </w:r>
      <w:r w:rsidR="009B07EC">
        <w:rPr>
          <w:rFonts w:eastAsia="Arial" w:cs="Arial"/>
          <w:color w:val="000000"/>
          <w:sz w:val="28"/>
          <w:szCs w:val="28"/>
          <w:u w:color="000000"/>
          <w:bdr w:val="nil"/>
          <w:lang w:val="ru-RU"/>
        </w:rPr>
        <w:t>Сохранить данные кошелька</w:t>
      </w:r>
      <w:r w:rsidRPr="000650A5">
        <w:rPr>
          <w:rFonts w:eastAsia="Arial" w:cs="Arial"/>
          <w:color w:val="000000"/>
          <w:sz w:val="28"/>
          <w:szCs w:val="28"/>
          <w:u w:color="000000"/>
          <w:bdr w:val="nil"/>
        </w:rPr>
        <w:t>»</w:t>
      </w:r>
      <w:r w:rsidR="009B07EC" w:rsidRPr="009B07EC">
        <w:rPr>
          <w:rFonts w:eastAsia="Arial" w:cs="Arial"/>
          <w:color w:val="000000"/>
          <w:sz w:val="28"/>
          <w:szCs w:val="28"/>
          <w:u w:color="000000"/>
          <w:bdr w:val="nil"/>
          <w:lang w:val="ru-RU"/>
        </w:rPr>
        <w:t>.</w:t>
      </w:r>
      <w:r w:rsidRPr="000650A5">
        <w:rPr>
          <w:rFonts w:eastAsia="Arial" w:cs="Arial"/>
          <w:color w:val="000000"/>
          <w:sz w:val="28"/>
          <w:szCs w:val="28"/>
          <w:u w:color="000000"/>
          <w:bdr w:val="nil"/>
        </w:rPr>
        <w:t xml:space="preserve"> </w:t>
      </w:r>
      <w:r w:rsidR="009B07EC">
        <w:rPr>
          <w:rFonts w:eastAsia="Arial" w:cs="Arial"/>
          <w:color w:val="000000"/>
          <w:sz w:val="28"/>
          <w:szCs w:val="28"/>
          <w:u w:color="000000"/>
          <w:bdr w:val="nil"/>
          <w:lang w:val="ru-RU"/>
        </w:rPr>
        <w:t>Данный вариант использования включает в себя сохранение секретной фразы и резервного файла</w:t>
      </w:r>
      <w:r w:rsidR="0059063A" w:rsidRPr="0059063A">
        <w:rPr>
          <w:rFonts w:eastAsia="Arial" w:cs="Arial"/>
          <w:color w:val="000000"/>
          <w:sz w:val="28"/>
          <w:szCs w:val="28"/>
          <w:u w:color="000000"/>
          <w:bdr w:val="nil"/>
          <w:lang w:val="ru-RU"/>
        </w:rPr>
        <w:t>;</w:t>
      </w:r>
    </w:p>
    <w:p w14:paraId="7443BDAC" w14:textId="069A8586" w:rsidR="00C1060E" w:rsidRPr="007E1913" w:rsidRDefault="0059063A" w:rsidP="004F7B67">
      <w:pPr>
        <w:numPr>
          <w:ilvl w:val="0"/>
          <w:numId w:val="24"/>
        </w:numPr>
        <w:pBdr>
          <w:top w:val="nil"/>
          <w:left w:val="nil"/>
          <w:bottom w:val="nil"/>
          <w:right w:val="nil"/>
          <w:between w:val="nil"/>
          <w:bar w:val="nil"/>
        </w:pBdr>
        <w:tabs>
          <w:tab w:val="left" w:pos="1134"/>
        </w:tabs>
        <w:spacing w:line="276" w:lineRule="auto"/>
        <w:ind w:left="0" w:firstLine="709"/>
        <w:contextualSpacing/>
        <w:jc w:val="both"/>
        <w:rPr>
          <w:rStyle w:val="a1"/>
          <w:rFonts w:eastAsia="Arial" w:cs="Arial"/>
          <w:color w:val="000000"/>
          <w:u w:color="000000"/>
          <w:bdr w:val="nil"/>
          <w:lang/>
        </w:rPr>
      </w:pPr>
      <w:r>
        <w:rPr>
          <w:rFonts w:eastAsia="Arial" w:cs="Arial"/>
          <w:color w:val="000000"/>
          <w:sz w:val="28"/>
          <w:szCs w:val="28"/>
          <w:u w:color="000000"/>
          <w:bdr w:val="nil"/>
          <w:lang w:val="ru-RU"/>
        </w:rPr>
        <w:lastRenderedPageBreak/>
        <w:t xml:space="preserve">«Работа с </w:t>
      </w:r>
      <w:proofErr w:type="spellStart"/>
      <w:r>
        <w:rPr>
          <w:rFonts w:eastAsia="Arial" w:cs="Arial"/>
          <w:color w:val="000000"/>
          <w:sz w:val="28"/>
          <w:szCs w:val="28"/>
          <w:u w:color="000000"/>
          <w:bdr w:val="nil"/>
          <w:lang w:val="ru-RU"/>
        </w:rPr>
        <w:t>криптовалютами</w:t>
      </w:r>
      <w:proofErr w:type="spellEnd"/>
      <w:r>
        <w:rPr>
          <w:rFonts w:eastAsia="Arial" w:cs="Arial"/>
          <w:color w:val="000000"/>
          <w:sz w:val="28"/>
          <w:szCs w:val="28"/>
          <w:u w:color="000000"/>
          <w:bdr w:val="nil"/>
          <w:lang w:val="ru-RU"/>
        </w:rPr>
        <w:t xml:space="preserve">». Данный вариант использования подразумевает учёт и управление кошельками всех поддерживаемых системой </w:t>
      </w:r>
      <w:proofErr w:type="spellStart"/>
      <w:r>
        <w:rPr>
          <w:rFonts w:eastAsia="Arial" w:cs="Arial"/>
          <w:color w:val="000000"/>
          <w:sz w:val="28"/>
          <w:szCs w:val="28"/>
          <w:u w:color="000000"/>
          <w:bdr w:val="nil"/>
          <w:lang w:val="ru-RU"/>
        </w:rPr>
        <w:t>криптовалют</w:t>
      </w:r>
      <w:proofErr w:type="spellEnd"/>
      <w:r>
        <w:rPr>
          <w:rFonts w:eastAsia="Arial" w:cs="Arial"/>
          <w:color w:val="000000"/>
          <w:sz w:val="28"/>
          <w:szCs w:val="28"/>
          <w:u w:color="000000"/>
          <w:bdr w:val="nil"/>
          <w:lang w:val="ru-RU"/>
        </w:rPr>
        <w:t xml:space="preserve">. Он расширяется прецедентами «Создать </w:t>
      </w:r>
      <w:proofErr w:type="spellStart"/>
      <w:r>
        <w:rPr>
          <w:rFonts w:eastAsia="Arial" w:cs="Arial"/>
          <w:color w:val="000000"/>
          <w:sz w:val="28"/>
          <w:szCs w:val="28"/>
          <w:u w:color="000000"/>
          <w:bdr w:val="nil"/>
          <w:lang w:val="ru-RU"/>
        </w:rPr>
        <w:t>криптокошелёк</w:t>
      </w:r>
      <w:proofErr w:type="spellEnd"/>
      <w:r>
        <w:rPr>
          <w:rFonts w:eastAsia="Arial" w:cs="Arial"/>
          <w:color w:val="000000"/>
          <w:sz w:val="28"/>
          <w:szCs w:val="28"/>
          <w:u w:color="000000"/>
          <w:bdr w:val="nil"/>
          <w:lang w:val="ru-RU"/>
        </w:rPr>
        <w:t>», «Просмотр истории транзакций», «Создать транзакцию» и «Просмотреть баланс».</w:t>
      </w:r>
    </w:p>
    <w:p w14:paraId="62FE1E5C" w14:textId="77777777" w:rsidR="007E1913" w:rsidRPr="00E83F55" w:rsidRDefault="007E1913" w:rsidP="004F7B67">
      <w:pPr>
        <w:pStyle w:val="30"/>
        <w:numPr>
          <w:ilvl w:val="0"/>
          <w:numId w:val="0"/>
        </w:numPr>
        <w:ind w:left="709"/>
        <w:rPr>
          <w:rStyle w:val="a1"/>
          <w:b w:val="0"/>
          <w:bCs/>
          <w:lang w:val="ru-RU"/>
        </w:rPr>
      </w:pPr>
    </w:p>
    <w:p w14:paraId="7A2F611F" w14:textId="6E55F343" w:rsidR="00863776" w:rsidRDefault="00FF4509" w:rsidP="004F7B67">
      <w:pPr>
        <w:pStyle w:val="20"/>
        <w:widowControl w:val="0"/>
        <w:numPr>
          <w:ilvl w:val="1"/>
          <w:numId w:val="11"/>
        </w:numPr>
      </w:pPr>
      <w:bookmarkStart w:id="11" w:name="_Toc90247021"/>
      <w:r w:rsidRPr="00FF4509">
        <w:t>Информационное обеспечение</w:t>
      </w:r>
      <w:bookmarkEnd w:id="11"/>
    </w:p>
    <w:p w14:paraId="53A49464" w14:textId="3BBD4212" w:rsidR="007E1913" w:rsidRDefault="007E1913" w:rsidP="004F7B67">
      <w:pPr>
        <w:pStyle w:val="20"/>
        <w:widowControl w:val="0"/>
        <w:numPr>
          <w:ilvl w:val="0"/>
          <w:numId w:val="0"/>
        </w:numPr>
        <w:ind w:firstLine="709"/>
      </w:pPr>
    </w:p>
    <w:p w14:paraId="669C6F26" w14:textId="0B646E14" w:rsidR="00D433BB" w:rsidRDefault="00D433BB" w:rsidP="004F7B67">
      <w:pPr>
        <w:pStyle w:val="30"/>
        <w:numPr>
          <w:ilvl w:val="2"/>
          <w:numId w:val="11"/>
        </w:numPr>
        <w:rPr>
          <w:b w:val="0"/>
          <w:bCs/>
          <w:lang w:val="ru-RU"/>
        </w:rPr>
      </w:pPr>
      <w:r>
        <w:rPr>
          <w:b w:val="0"/>
          <w:bCs/>
          <w:lang w:val="ru-RU"/>
        </w:rPr>
        <w:t xml:space="preserve">Для подробного описания процесса «Авторизация» была использована методология </w:t>
      </w:r>
      <w:r w:rsidRPr="00D433BB">
        <w:rPr>
          <w:b w:val="0"/>
          <w:bCs/>
          <w:i/>
          <w:iCs/>
        </w:rPr>
        <w:t>DFD</w:t>
      </w:r>
      <w:r>
        <w:rPr>
          <w:b w:val="0"/>
          <w:bCs/>
          <w:lang w:val="ru-RU"/>
        </w:rPr>
        <w:t xml:space="preserve">. Разработанная </w:t>
      </w:r>
      <w:r w:rsidRPr="00D433BB">
        <w:rPr>
          <w:b w:val="0"/>
          <w:bCs/>
          <w:i/>
          <w:iCs/>
        </w:rPr>
        <w:t>DFD</w:t>
      </w:r>
      <w:r>
        <w:rPr>
          <w:b w:val="0"/>
          <w:bCs/>
          <w:lang w:val="ru-RU"/>
        </w:rPr>
        <w:t xml:space="preserve"> диаграмма представлена на рисунке 9.</w:t>
      </w:r>
    </w:p>
    <w:p w14:paraId="0CC8B8C1" w14:textId="26DF9DF4" w:rsidR="00D433BB" w:rsidRDefault="00D433BB" w:rsidP="004F7B67">
      <w:pPr>
        <w:pStyle w:val="30"/>
        <w:numPr>
          <w:ilvl w:val="0"/>
          <w:numId w:val="0"/>
        </w:numPr>
        <w:ind w:left="709" w:firstLine="709"/>
        <w:rPr>
          <w:b w:val="0"/>
          <w:bCs/>
          <w:lang w:val="ru-RU"/>
        </w:rPr>
      </w:pPr>
    </w:p>
    <w:p w14:paraId="6BBB6551" w14:textId="209F98ED" w:rsidR="00D433BB" w:rsidRDefault="00D433BB" w:rsidP="004F7B67">
      <w:pPr>
        <w:pStyle w:val="30"/>
        <w:numPr>
          <w:ilvl w:val="0"/>
          <w:numId w:val="0"/>
        </w:numPr>
        <w:rPr>
          <w:lang w:val="ru-RU"/>
        </w:rPr>
      </w:pPr>
      <w:r>
        <w:rPr>
          <w:noProof/>
          <w:lang w:val="ru-RU"/>
        </w:rPr>
        <w:drawing>
          <wp:inline distT="0" distB="0" distL="0" distR="0" wp14:anchorId="0B1B1CC4" wp14:editId="5C8976CE">
            <wp:extent cx="5854700" cy="4051300"/>
            <wp:effectExtent l="12700" t="12700" r="12700" b="1270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0">
                      <a:extLst>
                        <a:ext uri="{28A0092B-C50C-407E-A947-70E740481C1C}">
                          <a14:useLocalDpi xmlns:a14="http://schemas.microsoft.com/office/drawing/2010/main" val="0"/>
                        </a:ext>
                      </a:extLst>
                    </a:blip>
                    <a:stretch>
                      <a:fillRect/>
                    </a:stretch>
                  </pic:blipFill>
                  <pic:spPr>
                    <a:xfrm>
                      <a:off x="0" y="0"/>
                      <a:ext cx="5854700" cy="4051300"/>
                    </a:xfrm>
                    <a:prstGeom prst="rect">
                      <a:avLst/>
                    </a:prstGeom>
                    <a:ln>
                      <a:solidFill>
                        <a:schemeClr val="tx1"/>
                      </a:solidFill>
                    </a:ln>
                  </pic:spPr>
                </pic:pic>
              </a:graphicData>
            </a:graphic>
          </wp:inline>
        </w:drawing>
      </w:r>
    </w:p>
    <w:p w14:paraId="25BA78A4" w14:textId="2475D0B3" w:rsidR="00D433BB" w:rsidRDefault="00D433BB" w:rsidP="004F7B67">
      <w:pPr>
        <w:pStyle w:val="30"/>
        <w:numPr>
          <w:ilvl w:val="0"/>
          <w:numId w:val="0"/>
        </w:numPr>
        <w:rPr>
          <w:lang w:val="ru-RU"/>
        </w:rPr>
      </w:pPr>
    </w:p>
    <w:p w14:paraId="56D41BE6" w14:textId="6BDA77F2" w:rsidR="00D433BB" w:rsidRDefault="00D433BB" w:rsidP="004F7B67">
      <w:pPr>
        <w:pStyle w:val="a0"/>
        <w:jc w:val="center"/>
        <w:rPr>
          <w:lang w:val="ru-RU"/>
        </w:rPr>
      </w:pPr>
      <w:r w:rsidRPr="00D433BB">
        <w:rPr>
          <w:lang w:val="ru-RU"/>
        </w:rPr>
        <w:t>Рисунок 9</w:t>
      </w:r>
      <w:r>
        <w:rPr>
          <w:lang w:val="ru-RU"/>
        </w:rPr>
        <w:t xml:space="preserve"> – </w:t>
      </w:r>
      <w:r w:rsidRPr="00D433BB">
        <w:rPr>
          <w:i/>
          <w:iCs/>
        </w:rPr>
        <w:t>DFD</w:t>
      </w:r>
      <w:r w:rsidRPr="00D433BB">
        <w:rPr>
          <w:i/>
          <w:iCs/>
          <w:lang w:val="ru-RU"/>
        </w:rPr>
        <w:t xml:space="preserve"> </w:t>
      </w:r>
      <w:r>
        <w:rPr>
          <w:lang w:val="ru-RU"/>
        </w:rPr>
        <w:t>диаграмма для процесса «Авторизация»</w:t>
      </w:r>
    </w:p>
    <w:p w14:paraId="37387A9F" w14:textId="0CC4FB69" w:rsidR="00D433BB" w:rsidRDefault="00D433BB" w:rsidP="004F7B67">
      <w:pPr>
        <w:pStyle w:val="a0"/>
        <w:jc w:val="center"/>
        <w:rPr>
          <w:lang w:val="ru-RU"/>
        </w:rPr>
      </w:pPr>
    </w:p>
    <w:p w14:paraId="5B0E1891" w14:textId="50AEAC83" w:rsidR="00AE39E1" w:rsidRPr="00CE7E82" w:rsidRDefault="00AE39E1" w:rsidP="004F7B67">
      <w:pPr>
        <w:tabs>
          <w:tab w:val="left" w:pos="1134"/>
        </w:tabs>
        <w:spacing w:line="276" w:lineRule="auto"/>
        <w:ind w:firstLine="709"/>
        <w:contextualSpacing/>
        <w:jc w:val="both"/>
        <w:rPr>
          <w:rFonts w:eastAsia="Arial" w:cs="Arial"/>
          <w:color w:val="000000"/>
          <w:sz w:val="28"/>
        </w:rPr>
      </w:pPr>
      <w:r w:rsidRPr="00CE7E82">
        <w:rPr>
          <w:rFonts w:eastAsia="Arial" w:cs="Arial"/>
          <w:color w:val="000000"/>
          <w:sz w:val="28"/>
        </w:rPr>
        <w:t>На данной диаграмме представлены следующие работы:</w:t>
      </w:r>
    </w:p>
    <w:p w14:paraId="46D16A7C" w14:textId="6B4C9B9B" w:rsidR="00AE39E1" w:rsidRPr="00CE7E82" w:rsidRDefault="00AE39E1" w:rsidP="004F7B67">
      <w:pPr>
        <w:numPr>
          <w:ilvl w:val="0"/>
          <w:numId w:val="24"/>
        </w:numPr>
        <w:tabs>
          <w:tab w:val="left" w:pos="1134"/>
        </w:tabs>
        <w:spacing w:line="276" w:lineRule="auto"/>
        <w:ind w:left="0" w:firstLine="709"/>
        <w:contextualSpacing/>
        <w:jc w:val="both"/>
        <w:rPr>
          <w:rFonts w:eastAsia="Arial" w:cs="Arial"/>
          <w:color w:val="000000"/>
          <w:sz w:val="28"/>
        </w:rPr>
      </w:pPr>
      <w:r>
        <w:rPr>
          <w:rFonts w:eastAsia="Arial" w:cs="Arial"/>
          <w:color w:val="000000"/>
          <w:sz w:val="28"/>
        </w:rPr>
        <w:t>«</w:t>
      </w:r>
      <w:r>
        <w:rPr>
          <w:rFonts w:eastAsia="Arial" w:cs="Arial"/>
          <w:color w:val="000000"/>
          <w:sz w:val="28"/>
          <w:lang w:val="ru-RU"/>
        </w:rPr>
        <w:t>Генерация приватного ключа из секретной фразы</w:t>
      </w:r>
      <w:r>
        <w:rPr>
          <w:rFonts w:eastAsia="Arial" w:cs="Arial"/>
          <w:color w:val="000000"/>
          <w:sz w:val="28"/>
        </w:rPr>
        <w:t>»</w:t>
      </w:r>
      <w:r w:rsidRPr="00AE39E1">
        <w:rPr>
          <w:rFonts w:eastAsia="Arial" w:cs="Arial"/>
          <w:color w:val="000000"/>
          <w:sz w:val="28"/>
          <w:lang w:val="ru-RU"/>
        </w:rPr>
        <w:t>;</w:t>
      </w:r>
    </w:p>
    <w:p w14:paraId="6AEF01E4" w14:textId="5E54E22F" w:rsidR="00AE39E1" w:rsidRPr="00CE7E82" w:rsidRDefault="00AE39E1" w:rsidP="004F7B67">
      <w:pPr>
        <w:numPr>
          <w:ilvl w:val="0"/>
          <w:numId w:val="24"/>
        </w:numPr>
        <w:tabs>
          <w:tab w:val="left" w:pos="1134"/>
        </w:tabs>
        <w:spacing w:line="276" w:lineRule="auto"/>
        <w:ind w:left="0" w:firstLine="709"/>
        <w:contextualSpacing/>
        <w:jc w:val="both"/>
        <w:rPr>
          <w:rFonts w:eastAsia="Arial" w:cs="Arial"/>
          <w:color w:val="000000"/>
          <w:sz w:val="28"/>
        </w:rPr>
      </w:pPr>
      <w:r>
        <w:rPr>
          <w:rFonts w:eastAsia="Arial" w:cs="Arial"/>
          <w:color w:val="000000"/>
          <w:sz w:val="28"/>
        </w:rPr>
        <w:t>«</w:t>
      </w:r>
      <w:r>
        <w:rPr>
          <w:rFonts w:eastAsia="Arial" w:cs="Arial"/>
          <w:color w:val="000000"/>
          <w:sz w:val="28"/>
          <w:lang w:val="ru-RU"/>
        </w:rPr>
        <w:t>Расшифровка резервного файла</w:t>
      </w:r>
      <w:r>
        <w:rPr>
          <w:rFonts w:eastAsia="Arial" w:cs="Arial"/>
          <w:color w:val="000000"/>
          <w:sz w:val="28"/>
        </w:rPr>
        <w:t>»</w:t>
      </w:r>
      <w:r w:rsidRPr="00CE7E82">
        <w:rPr>
          <w:rFonts w:eastAsia="Arial" w:cs="Arial"/>
          <w:color w:val="000000"/>
          <w:sz w:val="28"/>
          <w:lang w:val="en-US"/>
        </w:rPr>
        <w:t>;</w:t>
      </w:r>
    </w:p>
    <w:p w14:paraId="6E2888C7" w14:textId="41A8F760" w:rsidR="00AE39E1" w:rsidRPr="00CE7E82" w:rsidRDefault="00AE39E1" w:rsidP="004F7B67">
      <w:pPr>
        <w:numPr>
          <w:ilvl w:val="0"/>
          <w:numId w:val="24"/>
        </w:numPr>
        <w:tabs>
          <w:tab w:val="left" w:pos="1134"/>
        </w:tabs>
        <w:spacing w:line="276" w:lineRule="auto"/>
        <w:ind w:left="0" w:firstLine="709"/>
        <w:contextualSpacing/>
        <w:jc w:val="both"/>
        <w:rPr>
          <w:rFonts w:eastAsia="Arial" w:cs="Arial"/>
          <w:color w:val="000000"/>
          <w:sz w:val="28"/>
        </w:rPr>
      </w:pPr>
      <w:r>
        <w:rPr>
          <w:rFonts w:eastAsia="Arial" w:cs="Arial"/>
          <w:color w:val="000000"/>
          <w:sz w:val="28"/>
        </w:rPr>
        <w:t>«</w:t>
      </w:r>
      <w:r>
        <w:rPr>
          <w:rFonts w:eastAsia="Arial" w:cs="Arial"/>
          <w:color w:val="000000"/>
          <w:sz w:val="28"/>
          <w:lang w:val="ru-RU"/>
        </w:rPr>
        <w:t>Разбиение расшифрованного резервного файла</w:t>
      </w:r>
      <w:r>
        <w:rPr>
          <w:rFonts w:eastAsia="Arial" w:cs="Arial"/>
          <w:color w:val="000000"/>
          <w:sz w:val="28"/>
        </w:rPr>
        <w:t>»</w:t>
      </w:r>
      <w:r w:rsidR="00FC1A1A">
        <w:rPr>
          <w:rFonts w:eastAsia="Arial" w:cs="Arial"/>
          <w:color w:val="000000"/>
          <w:sz w:val="28"/>
          <w:lang w:val="en-US"/>
        </w:rPr>
        <w:t>.</w:t>
      </w:r>
    </w:p>
    <w:p w14:paraId="4BA1C641" w14:textId="0111B9FE" w:rsidR="00FC1A1A" w:rsidRPr="00FC1A1A" w:rsidRDefault="00FC1A1A" w:rsidP="004F7B67">
      <w:pPr>
        <w:tabs>
          <w:tab w:val="left" w:pos="1134"/>
        </w:tabs>
        <w:spacing w:line="276" w:lineRule="auto"/>
        <w:ind w:left="709"/>
        <w:contextualSpacing/>
        <w:jc w:val="both"/>
        <w:rPr>
          <w:rFonts w:eastAsia="Arial" w:cs="Arial"/>
          <w:color w:val="000000"/>
          <w:sz w:val="28"/>
          <w:lang w:val="ru-RU"/>
        </w:rPr>
      </w:pPr>
      <w:r>
        <w:rPr>
          <w:rFonts w:eastAsia="Arial" w:cs="Arial"/>
          <w:color w:val="000000"/>
          <w:sz w:val="28"/>
          <w:lang w:val="ru-RU"/>
        </w:rPr>
        <w:t>Также на диаграмме представлены следующие внешние о</w:t>
      </w:r>
      <w:r w:rsidR="00AE39E1" w:rsidRPr="00CE7E82">
        <w:rPr>
          <w:rFonts w:eastAsia="Arial" w:cs="Arial"/>
          <w:color w:val="000000"/>
          <w:sz w:val="28"/>
        </w:rPr>
        <w:t>бъекты</w:t>
      </w:r>
      <w:r>
        <w:rPr>
          <w:rFonts w:eastAsia="Arial" w:cs="Arial"/>
          <w:color w:val="000000"/>
          <w:sz w:val="28"/>
          <w:lang w:val="ru-RU"/>
        </w:rPr>
        <w:t>.</w:t>
      </w:r>
    </w:p>
    <w:p w14:paraId="48A92AA8" w14:textId="1ACEBDFD" w:rsidR="00AE39E1" w:rsidRDefault="00AE39E1" w:rsidP="004F7B67">
      <w:pPr>
        <w:numPr>
          <w:ilvl w:val="0"/>
          <w:numId w:val="26"/>
        </w:numPr>
        <w:tabs>
          <w:tab w:val="left" w:pos="1134"/>
        </w:tabs>
        <w:spacing w:line="276" w:lineRule="auto"/>
        <w:ind w:left="0" w:firstLine="709"/>
        <w:contextualSpacing/>
        <w:jc w:val="both"/>
        <w:rPr>
          <w:rFonts w:eastAsia="Arial" w:cs="Arial"/>
          <w:color w:val="000000"/>
          <w:sz w:val="28"/>
          <w:lang w:val="en-US"/>
        </w:rPr>
      </w:pPr>
      <w:r>
        <w:rPr>
          <w:rFonts w:eastAsia="Arial" w:cs="Arial"/>
          <w:color w:val="000000"/>
          <w:sz w:val="28"/>
        </w:rPr>
        <w:lastRenderedPageBreak/>
        <w:t>«</w:t>
      </w:r>
      <w:r w:rsidR="00FC1A1A">
        <w:rPr>
          <w:rFonts w:eastAsia="Arial" w:cs="Arial"/>
          <w:color w:val="000000"/>
          <w:sz w:val="28"/>
          <w:lang w:val="ru-RU"/>
        </w:rPr>
        <w:t>Секретная фраза</w:t>
      </w:r>
      <w:r>
        <w:rPr>
          <w:rFonts w:eastAsia="Arial" w:cs="Arial"/>
          <w:color w:val="000000"/>
          <w:sz w:val="28"/>
        </w:rPr>
        <w:t>»</w:t>
      </w:r>
      <w:r>
        <w:rPr>
          <w:rFonts w:eastAsia="Arial" w:cs="Arial"/>
          <w:color w:val="000000"/>
          <w:sz w:val="28"/>
          <w:lang w:val="en-US"/>
        </w:rPr>
        <w:t>;</w:t>
      </w:r>
    </w:p>
    <w:p w14:paraId="1CD63E88" w14:textId="63CDC7E2" w:rsidR="00AE39E1" w:rsidRPr="00CE7E82" w:rsidRDefault="00AE39E1" w:rsidP="004F7B67">
      <w:pPr>
        <w:numPr>
          <w:ilvl w:val="0"/>
          <w:numId w:val="26"/>
        </w:numPr>
        <w:tabs>
          <w:tab w:val="left" w:pos="1134"/>
        </w:tabs>
        <w:spacing w:line="276" w:lineRule="auto"/>
        <w:ind w:left="0" w:firstLine="709"/>
        <w:contextualSpacing/>
        <w:jc w:val="both"/>
        <w:rPr>
          <w:rFonts w:eastAsia="Arial" w:cs="Arial"/>
          <w:color w:val="000000"/>
          <w:sz w:val="28"/>
          <w:lang w:val="en-US"/>
        </w:rPr>
      </w:pPr>
      <w:r>
        <w:rPr>
          <w:rFonts w:eastAsia="Arial" w:cs="Arial"/>
          <w:color w:val="000000"/>
          <w:sz w:val="28"/>
        </w:rPr>
        <w:t>«</w:t>
      </w:r>
      <w:r w:rsidR="00FC1A1A">
        <w:rPr>
          <w:rFonts w:eastAsia="Arial" w:cs="Arial"/>
          <w:color w:val="000000"/>
          <w:sz w:val="28"/>
          <w:lang w:val="ru-RU"/>
        </w:rPr>
        <w:t>Резервный файл</w:t>
      </w:r>
      <w:r>
        <w:rPr>
          <w:rFonts w:eastAsia="Arial" w:cs="Arial"/>
          <w:color w:val="000000"/>
          <w:sz w:val="28"/>
        </w:rPr>
        <w:t>»</w:t>
      </w:r>
      <w:r w:rsidR="009F6215">
        <w:rPr>
          <w:rFonts w:eastAsia="Arial" w:cs="Arial"/>
          <w:color w:val="000000"/>
          <w:sz w:val="28"/>
          <w:lang w:val="en-US"/>
        </w:rPr>
        <w:t>;</w:t>
      </w:r>
    </w:p>
    <w:p w14:paraId="754C520D" w14:textId="782E7D8B" w:rsidR="00AE39E1" w:rsidRDefault="00AE39E1" w:rsidP="004F7B67">
      <w:pPr>
        <w:numPr>
          <w:ilvl w:val="0"/>
          <w:numId w:val="26"/>
        </w:numPr>
        <w:tabs>
          <w:tab w:val="left" w:pos="1134"/>
        </w:tabs>
        <w:spacing w:line="276" w:lineRule="auto"/>
        <w:ind w:left="0" w:firstLine="709"/>
        <w:contextualSpacing/>
        <w:jc w:val="both"/>
        <w:rPr>
          <w:rFonts w:eastAsia="Arial" w:cs="Arial"/>
          <w:color w:val="000000"/>
          <w:sz w:val="28"/>
        </w:rPr>
      </w:pPr>
      <w:r>
        <w:rPr>
          <w:rFonts w:eastAsia="Arial" w:cs="Arial"/>
          <w:color w:val="000000"/>
          <w:sz w:val="28"/>
        </w:rPr>
        <w:t>«</w:t>
      </w:r>
      <w:r w:rsidR="00FC1A1A">
        <w:rPr>
          <w:rFonts w:eastAsia="Arial" w:cs="Arial"/>
          <w:color w:val="000000"/>
          <w:sz w:val="28"/>
          <w:lang w:val="ru-RU"/>
        </w:rPr>
        <w:t>Локальная ба</w:t>
      </w:r>
      <w:r w:rsidRPr="00CE7E82">
        <w:rPr>
          <w:rFonts w:eastAsia="Arial" w:cs="Arial"/>
          <w:color w:val="000000"/>
          <w:sz w:val="28"/>
        </w:rPr>
        <w:t xml:space="preserve">за </w:t>
      </w:r>
      <w:r>
        <w:rPr>
          <w:rFonts w:eastAsia="Arial" w:cs="Arial"/>
          <w:color w:val="000000"/>
          <w:sz w:val="28"/>
        </w:rPr>
        <w:t>данных».</w:t>
      </w:r>
    </w:p>
    <w:p w14:paraId="2A9331C9" w14:textId="0867957B" w:rsidR="00FC1A1A" w:rsidRDefault="00FC1A1A" w:rsidP="004F7B67">
      <w:pPr>
        <w:tabs>
          <w:tab w:val="left" w:pos="1134"/>
        </w:tabs>
        <w:spacing w:line="276" w:lineRule="auto"/>
        <w:ind w:left="709"/>
        <w:contextualSpacing/>
        <w:jc w:val="both"/>
        <w:rPr>
          <w:rFonts w:eastAsia="Arial" w:cs="Arial"/>
          <w:color w:val="000000"/>
          <w:sz w:val="28"/>
          <w:lang w:val="ru-RU"/>
        </w:rPr>
      </w:pPr>
      <w:r>
        <w:rPr>
          <w:rFonts w:eastAsia="Arial" w:cs="Arial"/>
          <w:color w:val="000000"/>
          <w:sz w:val="28"/>
          <w:lang w:val="ru-RU"/>
        </w:rPr>
        <w:tab/>
        <w:t>Кроме этого, на диаграмме представлены следующие хранилища данных:</w:t>
      </w:r>
    </w:p>
    <w:p w14:paraId="6554EABA" w14:textId="78C884D7" w:rsidR="00FC1A1A" w:rsidRDefault="00FC1A1A" w:rsidP="004F7B67">
      <w:pPr>
        <w:numPr>
          <w:ilvl w:val="0"/>
          <w:numId w:val="26"/>
        </w:numPr>
        <w:tabs>
          <w:tab w:val="left" w:pos="1134"/>
        </w:tabs>
        <w:spacing w:line="276" w:lineRule="auto"/>
        <w:ind w:left="0" w:firstLine="709"/>
        <w:contextualSpacing/>
        <w:jc w:val="both"/>
        <w:rPr>
          <w:rFonts w:eastAsia="Arial" w:cs="Arial"/>
          <w:color w:val="000000"/>
          <w:sz w:val="28"/>
          <w:lang w:val="en-US"/>
        </w:rPr>
      </w:pPr>
      <w:r>
        <w:rPr>
          <w:rFonts w:eastAsia="Arial" w:cs="Arial"/>
          <w:color w:val="000000"/>
          <w:sz w:val="28"/>
        </w:rPr>
        <w:t>«</w:t>
      </w:r>
      <w:r>
        <w:rPr>
          <w:rFonts w:eastAsia="Arial" w:cs="Arial"/>
          <w:color w:val="000000"/>
          <w:sz w:val="28"/>
          <w:lang w:val="ru-RU"/>
        </w:rPr>
        <w:t>Алгоритм хеширования</w:t>
      </w:r>
      <w:r>
        <w:rPr>
          <w:rFonts w:eastAsia="Arial" w:cs="Arial"/>
          <w:color w:val="000000"/>
          <w:sz w:val="28"/>
        </w:rPr>
        <w:t>»</w:t>
      </w:r>
      <w:r>
        <w:rPr>
          <w:rFonts w:eastAsia="Arial" w:cs="Arial"/>
          <w:color w:val="000000"/>
          <w:sz w:val="28"/>
          <w:lang w:val="en-US"/>
        </w:rPr>
        <w:t>;</w:t>
      </w:r>
    </w:p>
    <w:p w14:paraId="05BDC71A" w14:textId="1CE25B32" w:rsidR="00FC1A1A" w:rsidRPr="00CE7E82" w:rsidRDefault="00FC1A1A" w:rsidP="004F7B67">
      <w:pPr>
        <w:numPr>
          <w:ilvl w:val="0"/>
          <w:numId w:val="26"/>
        </w:numPr>
        <w:tabs>
          <w:tab w:val="left" w:pos="1134"/>
        </w:tabs>
        <w:spacing w:line="276" w:lineRule="auto"/>
        <w:ind w:left="0" w:firstLine="709"/>
        <w:contextualSpacing/>
        <w:jc w:val="both"/>
        <w:rPr>
          <w:rFonts w:eastAsia="Arial" w:cs="Arial"/>
          <w:color w:val="000000"/>
          <w:sz w:val="28"/>
          <w:lang w:val="en-US"/>
        </w:rPr>
      </w:pPr>
      <w:r>
        <w:rPr>
          <w:rFonts w:eastAsia="Arial" w:cs="Arial"/>
          <w:color w:val="000000"/>
          <w:sz w:val="28"/>
        </w:rPr>
        <w:t>«</w:t>
      </w:r>
      <w:r>
        <w:rPr>
          <w:rFonts w:eastAsia="Arial" w:cs="Arial"/>
          <w:color w:val="000000"/>
          <w:sz w:val="28"/>
          <w:lang w:val="ru-RU"/>
        </w:rPr>
        <w:t>Алгоритм шифрования</w:t>
      </w:r>
      <w:r>
        <w:rPr>
          <w:rFonts w:eastAsia="Arial" w:cs="Arial"/>
          <w:color w:val="000000"/>
          <w:sz w:val="28"/>
        </w:rPr>
        <w:t>».</w:t>
      </w:r>
    </w:p>
    <w:p w14:paraId="1D971999" w14:textId="32D15612" w:rsidR="00FC1A1A" w:rsidRDefault="00FC1A1A" w:rsidP="004F7B67">
      <w:pPr>
        <w:tabs>
          <w:tab w:val="left" w:pos="1134"/>
        </w:tabs>
        <w:spacing w:line="276" w:lineRule="auto"/>
        <w:ind w:left="709"/>
        <w:contextualSpacing/>
        <w:jc w:val="both"/>
        <w:rPr>
          <w:rFonts w:eastAsia="Arial" w:cs="Arial"/>
          <w:color w:val="000000"/>
          <w:sz w:val="28"/>
          <w:lang w:val="ru-RU"/>
        </w:rPr>
      </w:pPr>
    </w:p>
    <w:p w14:paraId="5F789264" w14:textId="77777777" w:rsidR="00A82E26" w:rsidRDefault="00FC1A1A" w:rsidP="004F7B67">
      <w:pPr>
        <w:tabs>
          <w:tab w:val="left" w:pos="1134"/>
        </w:tabs>
        <w:spacing w:line="276" w:lineRule="auto"/>
        <w:ind w:firstLine="709"/>
        <w:contextualSpacing/>
        <w:jc w:val="both"/>
        <w:rPr>
          <w:rFonts w:eastAsia="Arial" w:cs="Arial"/>
          <w:color w:val="000000"/>
          <w:sz w:val="28"/>
          <w:lang w:val="ru-RU"/>
        </w:rPr>
      </w:pPr>
      <w:r>
        <w:rPr>
          <w:rFonts w:eastAsia="Arial" w:cs="Arial"/>
          <w:color w:val="000000"/>
          <w:sz w:val="28"/>
          <w:lang w:val="ru-RU"/>
        </w:rPr>
        <w:t xml:space="preserve">Вначале процесса происходит генерация приватного ключа из секретной фразы путем хеширования по заданному алгоритму. Хеширование секретной фразы необходимо для повышение криптографической устойчивости системы. </w:t>
      </w:r>
    </w:p>
    <w:p w14:paraId="0225ACB9" w14:textId="77777777" w:rsidR="00A82E26" w:rsidRDefault="00FC1A1A" w:rsidP="004F7B67">
      <w:pPr>
        <w:tabs>
          <w:tab w:val="left" w:pos="1134"/>
        </w:tabs>
        <w:spacing w:line="276" w:lineRule="auto"/>
        <w:ind w:firstLine="709"/>
        <w:contextualSpacing/>
        <w:jc w:val="both"/>
        <w:rPr>
          <w:rFonts w:eastAsia="Arial" w:cs="Arial"/>
          <w:color w:val="000000"/>
          <w:sz w:val="28"/>
          <w:lang w:val="ru-RU"/>
        </w:rPr>
      </w:pPr>
      <w:r>
        <w:rPr>
          <w:rFonts w:eastAsia="Arial" w:cs="Arial"/>
          <w:color w:val="000000"/>
          <w:sz w:val="28"/>
          <w:lang w:val="ru-RU"/>
        </w:rPr>
        <w:t xml:space="preserve">После того, как приватный ключ получен, он используется для расшифровки резервного файла по заданному алгоритму шифрования. Резервный файл хранит приватные ключи от </w:t>
      </w:r>
      <w:proofErr w:type="spellStart"/>
      <w:r>
        <w:rPr>
          <w:rFonts w:eastAsia="Arial" w:cs="Arial"/>
          <w:color w:val="000000"/>
          <w:sz w:val="28"/>
          <w:lang w:val="ru-RU"/>
        </w:rPr>
        <w:t>криптокошельков</w:t>
      </w:r>
      <w:proofErr w:type="spellEnd"/>
      <w:r>
        <w:rPr>
          <w:rFonts w:eastAsia="Arial" w:cs="Arial"/>
          <w:color w:val="000000"/>
          <w:sz w:val="28"/>
          <w:lang w:val="ru-RU"/>
        </w:rPr>
        <w:t xml:space="preserve">, созданных пользователем. </w:t>
      </w:r>
    </w:p>
    <w:p w14:paraId="23DFC044" w14:textId="77121DBD" w:rsidR="00FC1A1A" w:rsidRDefault="00FC1A1A" w:rsidP="004F7B67">
      <w:pPr>
        <w:tabs>
          <w:tab w:val="left" w:pos="1134"/>
        </w:tabs>
        <w:spacing w:line="276" w:lineRule="auto"/>
        <w:ind w:firstLine="709"/>
        <w:contextualSpacing/>
        <w:jc w:val="both"/>
        <w:rPr>
          <w:rFonts w:eastAsia="Arial" w:cs="Arial"/>
          <w:color w:val="000000"/>
          <w:sz w:val="28"/>
          <w:lang w:val="ru-RU"/>
        </w:rPr>
      </w:pPr>
      <w:r>
        <w:rPr>
          <w:rFonts w:eastAsia="Arial" w:cs="Arial"/>
          <w:color w:val="000000"/>
          <w:sz w:val="28"/>
          <w:lang w:val="ru-RU"/>
        </w:rPr>
        <w:t xml:space="preserve">После расшифрованные данные разбиваются по </w:t>
      </w:r>
      <w:r w:rsidR="00C23D19">
        <w:rPr>
          <w:rFonts w:eastAsia="Arial" w:cs="Arial"/>
          <w:color w:val="000000"/>
          <w:sz w:val="28"/>
          <w:lang w:val="ru-RU"/>
        </w:rPr>
        <w:t xml:space="preserve">заданной структуре резервного файла для получения приватных ключей от кошельков каждой из </w:t>
      </w:r>
      <w:proofErr w:type="spellStart"/>
      <w:r w:rsidR="00C23D19">
        <w:rPr>
          <w:rFonts w:eastAsia="Arial" w:cs="Arial"/>
          <w:color w:val="000000"/>
          <w:sz w:val="28"/>
          <w:lang w:val="ru-RU"/>
        </w:rPr>
        <w:t>криптовалют</w:t>
      </w:r>
      <w:proofErr w:type="spellEnd"/>
      <w:r w:rsidR="00C23D19">
        <w:rPr>
          <w:rFonts w:eastAsia="Arial" w:cs="Arial"/>
          <w:color w:val="000000"/>
          <w:sz w:val="28"/>
          <w:lang w:val="ru-RU"/>
        </w:rPr>
        <w:t xml:space="preserve">, а также идентификатора </w:t>
      </w:r>
      <w:r w:rsidR="009F6215">
        <w:rPr>
          <w:rFonts w:eastAsia="Arial" w:cs="Arial"/>
          <w:color w:val="000000"/>
          <w:sz w:val="28"/>
          <w:lang w:val="ru-RU"/>
        </w:rPr>
        <w:t>соответствующих</w:t>
      </w:r>
      <w:r w:rsidR="00C23D19">
        <w:rPr>
          <w:rFonts w:eastAsia="Arial" w:cs="Arial"/>
          <w:color w:val="000000"/>
          <w:sz w:val="28"/>
          <w:lang w:val="ru-RU"/>
        </w:rPr>
        <w:t xml:space="preserve"> </w:t>
      </w:r>
      <w:proofErr w:type="spellStart"/>
      <w:r w:rsidR="00C23D19">
        <w:rPr>
          <w:rFonts w:eastAsia="Arial" w:cs="Arial"/>
          <w:color w:val="000000"/>
          <w:sz w:val="28"/>
          <w:lang w:val="ru-RU"/>
        </w:rPr>
        <w:t>криптовалют</w:t>
      </w:r>
      <w:proofErr w:type="spellEnd"/>
      <w:r w:rsidR="00C23D19">
        <w:rPr>
          <w:rFonts w:eastAsia="Arial" w:cs="Arial"/>
          <w:color w:val="000000"/>
          <w:sz w:val="28"/>
          <w:lang w:val="ru-RU"/>
        </w:rPr>
        <w:t>. Полученный данные сохраняются в локальную базу данных.</w:t>
      </w:r>
    </w:p>
    <w:p w14:paraId="2E3C066F" w14:textId="01563BA1" w:rsidR="00C23D19" w:rsidRDefault="00C23D19" w:rsidP="004F7B67">
      <w:pPr>
        <w:tabs>
          <w:tab w:val="left" w:pos="1134"/>
        </w:tabs>
        <w:spacing w:line="276" w:lineRule="auto"/>
        <w:ind w:firstLine="709"/>
        <w:contextualSpacing/>
        <w:jc w:val="both"/>
        <w:rPr>
          <w:rFonts w:eastAsia="Arial" w:cs="Arial"/>
          <w:color w:val="000000"/>
          <w:sz w:val="28"/>
          <w:lang w:val="ru-RU"/>
        </w:rPr>
      </w:pPr>
    </w:p>
    <w:p w14:paraId="6F814400" w14:textId="02BD9961" w:rsidR="00A82E26" w:rsidRDefault="0055750F" w:rsidP="004F7B67">
      <w:pPr>
        <w:pStyle w:val="a0"/>
        <w:rPr>
          <w:lang w:val="ru-RU"/>
        </w:rPr>
      </w:pPr>
      <w:r w:rsidRPr="00B83ACE">
        <w:rPr>
          <w:rStyle w:val="31"/>
          <w:rFonts w:eastAsia="Arial"/>
          <w:lang w:val="ru-RU"/>
        </w:rPr>
        <w:t>2.2.2</w:t>
      </w:r>
      <w:r w:rsidR="00B83ACE" w:rsidRPr="00B83ACE">
        <w:rPr>
          <w:rStyle w:val="31"/>
          <w:rFonts w:eastAsia="Arial"/>
          <w:lang w:val="ru-RU"/>
        </w:rPr>
        <w:t xml:space="preserve"> </w:t>
      </w:r>
      <w:r w:rsidR="00B83ACE" w:rsidRPr="00B83ACE">
        <w:rPr>
          <w:rFonts w:eastAsia="Arial"/>
          <w:lang w:val="ru-RU"/>
        </w:rPr>
        <w:t>Для</w:t>
      </w:r>
      <w:r w:rsidR="00B83ACE">
        <w:rPr>
          <w:rFonts w:eastAsia="Arial"/>
          <w:lang w:val="ru-RU"/>
        </w:rPr>
        <w:t xml:space="preserve"> </w:t>
      </w:r>
      <w:r w:rsidR="00B83ACE" w:rsidRPr="00B83ACE">
        <w:rPr>
          <w:lang w:val="ru-RU"/>
        </w:rPr>
        <w:t xml:space="preserve">описания </w:t>
      </w:r>
      <w:r w:rsidR="005D6FC3">
        <w:rPr>
          <w:lang w:val="ru-RU"/>
        </w:rPr>
        <w:t>работы</w:t>
      </w:r>
      <w:r w:rsidR="00B83ACE" w:rsidRPr="00B83ACE">
        <w:rPr>
          <w:lang w:val="ru-RU"/>
        </w:rPr>
        <w:t xml:space="preserve"> </w:t>
      </w:r>
      <w:r w:rsidR="00B83ACE">
        <w:rPr>
          <w:lang w:val="ru-RU"/>
        </w:rPr>
        <w:t>«</w:t>
      </w:r>
      <w:r w:rsidR="00B83ACE">
        <w:rPr>
          <w:rFonts w:eastAsia="Arial" w:cs="Arial"/>
          <w:color w:val="000000"/>
          <w:lang w:val="ru-RU"/>
        </w:rPr>
        <w:t>Разбиение расшифрованного резервного файла</w:t>
      </w:r>
      <w:r w:rsidR="00B83ACE">
        <w:rPr>
          <w:lang w:val="ru-RU"/>
        </w:rPr>
        <w:t xml:space="preserve">» </w:t>
      </w:r>
      <w:r w:rsidR="00B83ACE" w:rsidRPr="00B83ACE">
        <w:rPr>
          <w:lang w:val="ru-RU"/>
        </w:rPr>
        <w:t xml:space="preserve">с использованием структурированного метода, </w:t>
      </w:r>
      <w:r w:rsidR="00B83ACE">
        <w:rPr>
          <w:lang w:val="ru-RU"/>
        </w:rPr>
        <w:t>позволяющего</w:t>
      </w:r>
      <w:r w:rsidR="00B83ACE" w:rsidRPr="00B83ACE">
        <w:rPr>
          <w:lang w:val="ru-RU"/>
        </w:rPr>
        <w:t xml:space="preserve"> представить положение вещей в предметной области как упорядоченную последовательность событий с одновременным описанием объектов, имеющих непосредственное отношение к процессу</w:t>
      </w:r>
      <w:r w:rsidR="00B83ACE">
        <w:rPr>
          <w:lang w:val="ru-RU"/>
        </w:rPr>
        <w:t xml:space="preserve">, была использована методология </w:t>
      </w:r>
      <w:r w:rsidR="00B83ACE" w:rsidRPr="00B83ACE">
        <w:rPr>
          <w:i/>
          <w:iCs/>
        </w:rPr>
        <w:t>IDEF</w:t>
      </w:r>
      <w:r w:rsidR="00B83ACE" w:rsidRPr="00B83ACE">
        <w:rPr>
          <w:lang w:val="ru-RU"/>
        </w:rPr>
        <w:t>3.</w:t>
      </w:r>
      <w:r w:rsidR="005D6FC3">
        <w:rPr>
          <w:lang w:val="ru-RU"/>
        </w:rPr>
        <w:t xml:space="preserve"> </w:t>
      </w:r>
    </w:p>
    <w:p w14:paraId="15703FB8" w14:textId="4B3D17AF" w:rsidR="005D6FC3" w:rsidRPr="006866D6" w:rsidRDefault="000B0FE1" w:rsidP="004F7B67">
      <w:pPr>
        <w:pStyle w:val="a0"/>
        <w:rPr>
          <w:lang w:val="ru-RU"/>
        </w:rPr>
      </w:pPr>
      <w:r>
        <w:rPr>
          <w:lang w:val="ru-RU"/>
        </w:rPr>
        <w:t xml:space="preserve">Разработанная диаграмма представлена на рисунке 10. </w:t>
      </w:r>
      <w:r w:rsidR="00A82E26" w:rsidRPr="006866D6">
        <w:rPr>
          <w:lang w:val="ru-RU"/>
        </w:rPr>
        <w:t>Диаграмма приводит описание процессов, происходящих в работе «</w:t>
      </w:r>
      <w:r>
        <w:rPr>
          <w:rFonts w:eastAsia="Arial" w:cs="Arial"/>
          <w:color w:val="000000"/>
          <w:lang w:val="ru-RU"/>
        </w:rPr>
        <w:t>Разбиение расшифрованного резервного файла</w:t>
      </w:r>
      <w:r w:rsidR="00A82E26" w:rsidRPr="006866D6">
        <w:rPr>
          <w:lang w:val="ru-RU"/>
        </w:rPr>
        <w:t xml:space="preserve">». На данной диаграмме приведено </w:t>
      </w:r>
      <w:r w:rsidR="006866D6">
        <w:rPr>
          <w:lang w:val="ru-RU"/>
        </w:rPr>
        <w:t>семь</w:t>
      </w:r>
      <w:r w:rsidR="00A82E26" w:rsidRPr="006866D6">
        <w:rPr>
          <w:lang w:val="ru-RU"/>
        </w:rPr>
        <w:t xml:space="preserve"> процессов: «</w:t>
      </w:r>
      <w:r w:rsidR="006866D6">
        <w:rPr>
          <w:lang w:val="ru-RU"/>
        </w:rPr>
        <w:t>Открыть файл</w:t>
      </w:r>
      <w:r w:rsidR="00A82E26" w:rsidRPr="006866D6">
        <w:rPr>
          <w:lang w:val="ru-RU"/>
        </w:rPr>
        <w:t>», «</w:t>
      </w:r>
      <w:r w:rsidR="006866D6">
        <w:rPr>
          <w:lang w:val="ru-RU"/>
        </w:rPr>
        <w:t>Извлечь текст из файла</w:t>
      </w:r>
      <w:r w:rsidR="00A82E26" w:rsidRPr="006866D6">
        <w:rPr>
          <w:lang w:val="ru-RU"/>
        </w:rPr>
        <w:t>», «</w:t>
      </w:r>
      <w:r w:rsidR="003773E6">
        <w:rPr>
          <w:lang w:val="ru-RU"/>
        </w:rPr>
        <w:t>Извлечь</w:t>
      </w:r>
      <w:r w:rsidR="006866D6">
        <w:rPr>
          <w:lang w:val="ru-RU"/>
        </w:rPr>
        <w:t xml:space="preserve"> идентификаторы </w:t>
      </w:r>
      <w:proofErr w:type="spellStart"/>
      <w:r w:rsidR="006866D6">
        <w:rPr>
          <w:lang w:val="ru-RU"/>
        </w:rPr>
        <w:t>криптовалют</w:t>
      </w:r>
      <w:proofErr w:type="spellEnd"/>
      <w:r w:rsidR="00A82E26" w:rsidRPr="006866D6">
        <w:rPr>
          <w:lang w:val="ru-RU"/>
        </w:rPr>
        <w:t>», «</w:t>
      </w:r>
      <w:r w:rsidR="006866D6">
        <w:rPr>
          <w:lang w:val="ru-RU"/>
        </w:rPr>
        <w:t>Извлечь приватные ключи</w:t>
      </w:r>
      <w:r w:rsidR="00A82E26" w:rsidRPr="006866D6">
        <w:rPr>
          <w:lang w:val="ru-RU"/>
        </w:rPr>
        <w:t>», «</w:t>
      </w:r>
      <w:r w:rsidR="006866D6">
        <w:rPr>
          <w:lang w:val="ru-RU"/>
        </w:rPr>
        <w:t>Проверить результат</w:t>
      </w:r>
      <w:r w:rsidR="00A82E26" w:rsidRPr="006866D6">
        <w:rPr>
          <w:lang w:val="ru-RU"/>
        </w:rPr>
        <w:t>», «</w:t>
      </w:r>
      <w:r w:rsidR="006866D6">
        <w:rPr>
          <w:lang w:val="ru-RU"/>
        </w:rPr>
        <w:t>Выдать ошибку</w:t>
      </w:r>
      <w:r w:rsidR="00A82E26" w:rsidRPr="006866D6">
        <w:rPr>
          <w:lang w:val="ru-RU"/>
        </w:rPr>
        <w:t>», «</w:t>
      </w:r>
      <w:r w:rsidR="006866D6">
        <w:rPr>
          <w:lang w:val="ru-RU"/>
        </w:rPr>
        <w:t xml:space="preserve">Использовать </w:t>
      </w:r>
      <w:r w:rsidR="000336E9">
        <w:rPr>
          <w:lang w:val="ru-RU"/>
        </w:rPr>
        <w:t>извлечённые</w:t>
      </w:r>
      <w:r w:rsidR="006866D6">
        <w:rPr>
          <w:lang w:val="ru-RU"/>
        </w:rPr>
        <w:t xml:space="preserve"> данные»</w:t>
      </w:r>
      <w:r w:rsidR="006866D6" w:rsidRPr="006866D6">
        <w:rPr>
          <w:lang w:val="ru-RU"/>
        </w:rPr>
        <w:t>.</w:t>
      </w:r>
    </w:p>
    <w:p w14:paraId="05CA9E95" w14:textId="482D56A2" w:rsidR="0055750F" w:rsidRDefault="005D6FC3" w:rsidP="004F7B67">
      <w:pPr>
        <w:tabs>
          <w:tab w:val="left" w:pos="1134"/>
        </w:tabs>
        <w:spacing w:line="276" w:lineRule="auto"/>
        <w:contextualSpacing/>
        <w:jc w:val="center"/>
        <w:rPr>
          <w:rFonts w:eastAsia="Arial" w:cs="Arial"/>
          <w:color w:val="000000"/>
          <w:sz w:val="28"/>
          <w:lang w:val="ru-RU"/>
        </w:rPr>
      </w:pPr>
      <w:r>
        <w:rPr>
          <w:rFonts w:eastAsia="Arial" w:cs="Arial"/>
          <w:noProof/>
          <w:color w:val="000000"/>
          <w:sz w:val="28"/>
          <w:lang w:val="ru-RU"/>
        </w:rPr>
        <w:lastRenderedPageBreak/>
        <w:drawing>
          <wp:inline distT="0" distB="0" distL="0" distR="0" wp14:anchorId="60940CE1" wp14:editId="2064701A">
            <wp:extent cx="5854700" cy="4025900"/>
            <wp:effectExtent l="12700" t="12700" r="12700"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1">
                      <a:extLst>
                        <a:ext uri="{28A0092B-C50C-407E-A947-70E740481C1C}">
                          <a14:useLocalDpi xmlns:a14="http://schemas.microsoft.com/office/drawing/2010/main" val="0"/>
                        </a:ext>
                      </a:extLst>
                    </a:blip>
                    <a:stretch>
                      <a:fillRect/>
                    </a:stretch>
                  </pic:blipFill>
                  <pic:spPr>
                    <a:xfrm>
                      <a:off x="0" y="0"/>
                      <a:ext cx="5854700" cy="4025900"/>
                    </a:xfrm>
                    <a:prstGeom prst="rect">
                      <a:avLst/>
                    </a:prstGeom>
                    <a:ln>
                      <a:solidFill>
                        <a:schemeClr val="tx1"/>
                      </a:solidFill>
                    </a:ln>
                  </pic:spPr>
                </pic:pic>
              </a:graphicData>
            </a:graphic>
          </wp:inline>
        </w:drawing>
      </w:r>
    </w:p>
    <w:p w14:paraId="0E615FBE" w14:textId="48A2BC29" w:rsidR="005D6FC3" w:rsidRDefault="005D6FC3" w:rsidP="004F7B67">
      <w:pPr>
        <w:tabs>
          <w:tab w:val="left" w:pos="1134"/>
        </w:tabs>
        <w:spacing w:line="276" w:lineRule="auto"/>
        <w:contextualSpacing/>
        <w:jc w:val="center"/>
        <w:rPr>
          <w:rFonts w:eastAsia="Arial" w:cs="Arial"/>
          <w:color w:val="000000"/>
          <w:sz w:val="28"/>
          <w:lang w:val="ru-RU"/>
        </w:rPr>
      </w:pPr>
    </w:p>
    <w:p w14:paraId="26195D51" w14:textId="75CAA815" w:rsidR="005D6FC3" w:rsidRDefault="005D6FC3" w:rsidP="004F7B67">
      <w:pPr>
        <w:tabs>
          <w:tab w:val="left" w:pos="1134"/>
        </w:tabs>
        <w:spacing w:line="276" w:lineRule="auto"/>
        <w:contextualSpacing/>
        <w:jc w:val="center"/>
        <w:rPr>
          <w:rFonts w:eastAsia="Arial" w:cs="Arial"/>
          <w:color w:val="000000"/>
          <w:sz w:val="28"/>
          <w:lang w:val="ru-RU"/>
        </w:rPr>
      </w:pPr>
      <w:r>
        <w:rPr>
          <w:rFonts w:eastAsia="Arial" w:cs="Arial"/>
          <w:color w:val="000000"/>
          <w:sz w:val="28"/>
          <w:lang w:val="ru-RU"/>
        </w:rPr>
        <w:t xml:space="preserve">Рисунок 10 – </w:t>
      </w:r>
      <w:r w:rsidR="00964FC9">
        <w:rPr>
          <w:rFonts w:eastAsia="Arial" w:cs="Arial"/>
          <w:color w:val="000000"/>
          <w:sz w:val="28"/>
          <w:szCs w:val="28"/>
          <w:u w:color="000000"/>
          <w:bdr w:val="nil"/>
          <w:lang w:val="ru-RU"/>
        </w:rPr>
        <w:t>Д</w:t>
      </w:r>
      <w:r>
        <w:rPr>
          <w:rFonts w:eastAsia="Arial" w:cs="Arial"/>
          <w:color w:val="000000"/>
          <w:sz w:val="28"/>
          <w:szCs w:val="28"/>
          <w:u w:color="000000"/>
          <w:bdr w:val="nil"/>
        </w:rPr>
        <w:t xml:space="preserve">иаграмма </w:t>
      </w:r>
      <w:r w:rsidRPr="00AF17B9">
        <w:rPr>
          <w:i/>
          <w:sz w:val="28"/>
          <w:szCs w:val="20"/>
          <w:lang w:val="en-US"/>
        </w:rPr>
        <w:t>IDEF</w:t>
      </w:r>
      <w:r w:rsidRPr="00AF17B9">
        <w:rPr>
          <w:sz w:val="28"/>
          <w:szCs w:val="20"/>
        </w:rPr>
        <w:t>3</w:t>
      </w:r>
      <w:r w:rsidRPr="00A531A9">
        <w:rPr>
          <w:sz w:val="28"/>
          <w:szCs w:val="20"/>
        </w:rPr>
        <w:t xml:space="preserve"> </w:t>
      </w:r>
      <w:r>
        <w:rPr>
          <w:rFonts w:eastAsia="Arial" w:cs="Arial"/>
          <w:color w:val="000000"/>
          <w:sz w:val="28"/>
          <w:szCs w:val="28"/>
          <w:u w:color="000000"/>
          <w:bdr w:val="nil"/>
        </w:rPr>
        <w:t>для работы «</w:t>
      </w:r>
      <w:r>
        <w:rPr>
          <w:rFonts w:eastAsia="Arial" w:cs="Arial"/>
          <w:color w:val="000000"/>
          <w:sz w:val="28"/>
          <w:lang w:val="ru-RU"/>
        </w:rPr>
        <w:t>Разбиение расшифрованного резервного файла</w:t>
      </w:r>
      <w:r>
        <w:rPr>
          <w:rFonts w:eastAsia="Arial" w:cs="Arial"/>
          <w:color w:val="000000"/>
          <w:sz w:val="28"/>
          <w:szCs w:val="28"/>
          <w:u w:color="000000"/>
          <w:bdr w:val="nil"/>
        </w:rPr>
        <w:t>»</w:t>
      </w:r>
    </w:p>
    <w:p w14:paraId="2E579B5E" w14:textId="77777777" w:rsidR="005D6FC3" w:rsidRDefault="005D6FC3" w:rsidP="004F7B67">
      <w:pPr>
        <w:tabs>
          <w:tab w:val="left" w:pos="1134"/>
        </w:tabs>
        <w:spacing w:line="276" w:lineRule="auto"/>
        <w:contextualSpacing/>
        <w:jc w:val="center"/>
        <w:rPr>
          <w:rFonts w:eastAsia="Arial" w:cs="Arial"/>
          <w:color w:val="000000"/>
          <w:sz w:val="28"/>
          <w:lang w:val="ru-RU"/>
        </w:rPr>
      </w:pPr>
    </w:p>
    <w:p w14:paraId="168D2BC5" w14:textId="2F55DCF7" w:rsidR="009F6215" w:rsidRPr="009F6215" w:rsidRDefault="00C23D19" w:rsidP="004F7B67">
      <w:pPr>
        <w:tabs>
          <w:tab w:val="left" w:pos="1134"/>
        </w:tabs>
        <w:spacing w:line="276" w:lineRule="auto"/>
        <w:ind w:firstLine="709"/>
        <w:contextualSpacing/>
        <w:jc w:val="both"/>
        <w:rPr>
          <w:rFonts w:eastAsia="Arial" w:cs="Arial"/>
          <w:color w:val="000000"/>
          <w:sz w:val="28"/>
          <w:lang w:val="ru-RU"/>
        </w:rPr>
      </w:pPr>
      <w:r w:rsidRPr="009F6215">
        <w:rPr>
          <w:rStyle w:val="31"/>
          <w:rFonts w:eastAsia="Arial"/>
          <w:lang w:val="ru-RU"/>
        </w:rPr>
        <w:t>2.2.</w:t>
      </w:r>
      <w:r w:rsidR="0055750F" w:rsidRPr="0055750F">
        <w:rPr>
          <w:rStyle w:val="31"/>
          <w:rFonts w:eastAsia="Arial"/>
          <w:lang w:val="ru-RU"/>
        </w:rPr>
        <w:t>3</w:t>
      </w:r>
      <w:r w:rsidR="009F6215">
        <w:rPr>
          <w:rFonts w:eastAsia="Arial" w:cs="Arial"/>
          <w:color w:val="000000"/>
          <w:sz w:val="28"/>
          <w:lang w:val="ru-RU"/>
        </w:rPr>
        <w:tab/>
      </w:r>
      <w:r>
        <w:rPr>
          <w:rFonts w:eastAsia="Arial" w:cs="Arial"/>
          <w:color w:val="000000"/>
          <w:sz w:val="28"/>
          <w:lang w:val="ru-RU"/>
        </w:rPr>
        <w:t>Проектирование структуры локальной базы данных.</w:t>
      </w:r>
      <w:r w:rsidR="009F6215">
        <w:rPr>
          <w:rFonts w:eastAsia="Arial" w:cs="Arial"/>
          <w:color w:val="000000"/>
          <w:sz w:val="28"/>
          <w:lang w:val="ru-RU"/>
        </w:rPr>
        <w:t xml:space="preserve"> </w:t>
      </w:r>
      <w:r w:rsidR="009F6215" w:rsidRPr="000D4A2E">
        <w:rPr>
          <w:bCs/>
          <w:sz w:val="28"/>
          <w:szCs w:val="28"/>
        </w:rPr>
        <w:t>Проектирование баз данных</w:t>
      </w:r>
      <w:r w:rsidR="009F6215" w:rsidRPr="000D4A2E">
        <w:rPr>
          <w:sz w:val="28"/>
          <w:szCs w:val="28"/>
        </w:rPr>
        <w:t xml:space="preserve"> – процесс создания схемы базы данных и определения необходимых ограничений целостности.</w:t>
      </w:r>
    </w:p>
    <w:p w14:paraId="40D4DBF0" w14:textId="77777777" w:rsidR="009F6215" w:rsidRPr="000D4A2E" w:rsidRDefault="009F6215" w:rsidP="004F7B67">
      <w:pPr>
        <w:spacing w:line="276" w:lineRule="auto"/>
        <w:ind w:firstLine="709"/>
        <w:contextualSpacing/>
        <w:jc w:val="both"/>
        <w:rPr>
          <w:color w:val="000000"/>
          <w:sz w:val="28"/>
          <w:szCs w:val="28"/>
          <w:u w:color="000000"/>
        </w:rPr>
      </w:pPr>
      <w:r w:rsidRPr="000D4A2E">
        <w:rPr>
          <w:color w:val="000000"/>
          <w:sz w:val="28"/>
          <w:szCs w:val="28"/>
          <w:u w:color="000000"/>
        </w:rPr>
        <w:t>Основной этап процесс проектирования базы данных информационной системы – преобразование требований к данным в структуры данных. На выходе получаем СУБД-ориентированную структуру базы данных и спецификации прикладных программ. На этом этапе часто моделируют базы данных применительно к различным СУБД и проводят сравнительный анализ моделей.</w:t>
      </w:r>
    </w:p>
    <w:p w14:paraId="410668F1" w14:textId="77777777" w:rsidR="009F6215" w:rsidRPr="000D4A2E" w:rsidRDefault="009F6215" w:rsidP="004F7B67">
      <w:pPr>
        <w:spacing w:line="276" w:lineRule="auto"/>
        <w:ind w:firstLine="709"/>
        <w:contextualSpacing/>
        <w:jc w:val="both"/>
        <w:rPr>
          <w:color w:val="000000"/>
          <w:sz w:val="28"/>
          <w:szCs w:val="28"/>
          <w:u w:color="000000"/>
        </w:rPr>
      </w:pPr>
      <w:r w:rsidRPr="000D4A2E">
        <w:rPr>
          <w:color w:val="000000"/>
          <w:sz w:val="28"/>
          <w:szCs w:val="28"/>
          <w:u w:color="000000"/>
        </w:rPr>
        <w:t>Для реляционных БД (т.е. БД, где данные представлены в виде таблиц) логическая модель включает:</w:t>
      </w:r>
    </w:p>
    <w:p w14:paraId="2DF4CED4" w14:textId="77777777" w:rsidR="009F6215" w:rsidRPr="000D4A2E" w:rsidRDefault="009F6215" w:rsidP="004F7B67">
      <w:pPr>
        <w:numPr>
          <w:ilvl w:val="0"/>
          <w:numId w:val="28"/>
        </w:numPr>
        <w:tabs>
          <w:tab w:val="left" w:pos="1134"/>
        </w:tabs>
        <w:spacing w:line="276" w:lineRule="auto"/>
        <w:ind w:left="0" w:firstLine="709"/>
        <w:contextualSpacing/>
        <w:jc w:val="both"/>
        <w:rPr>
          <w:color w:val="000000"/>
          <w:sz w:val="28"/>
          <w:szCs w:val="28"/>
          <w:u w:color="000000"/>
        </w:rPr>
      </w:pPr>
      <w:r w:rsidRPr="000D4A2E">
        <w:rPr>
          <w:color w:val="000000"/>
          <w:sz w:val="28"/>
          <w:szCs w:val="28"/>
          <w:u w:color="000000"/>
        </w:rPr>
        <w:t>описание таблиц;</w:t>
      </w:r>
    </w:p>
    <w:p w14:paraId="23AF565C" w14:textId="77777777" w:rsidR="009F6215" w:rsidRPr="000D4A2E" w:rsidRDefault="009F6215" w:rsidP="004F7B67">
      <w:pPr>
        <w:numPr>
          <w:ilvl w:val="0"/>
          <w:numId w:val="28"/>
        </w:numPr>
        <w:tabs>
          <w:tab w:val="left" w:pos="1134"/>
        </w:tabs>
        <w:spacing w:line="276" w:lineRule="auto"/>
        <w:ind w:left="0" w:firstLine="709"/>
        <w:contextualSpacing/>
        <w:jc w:val="both"/>
        <w:rPr>
          <w:color w:val="000000"/>
          <w:sz w:val="28"/>
          <w:szCs w:val="28"/>
          <w:u w:color="000000"/>
        </w:rPr>
      </w:pPr>
      <w:r w:rsidRPr="000D4A2E">
        <w:rPr>
          <w:color w:val="000000"/>
          <w:sz w:val="28"/>
          <w:szCs w:val="28"/>
          <w:u w:color="000000"/>
        </w:rPr>
        <w:t>описание связей между таблицами;</w:t>
      </w:r>
    </w:p>
    <w:p w14:paraId="1890DBDE" w14:textId="78D0ED8D" w:rsidR="009F6215" w:rsidRPr="000D4A2E" w:rsidRDefault="009F6215" w:rsidP="004F7B67">
      <w:pPr>
        <w:numPr>
          <w:ilvl w:val="0"/>
          <w:numId w:val="28"/>
        </w:numPr>
        <w:tabs>
          <w:tab w:val="left" w:pos="1134"/>
        </w:tabs>
        <w:spacing w:line="276" w:lineRule="auto"/>
        <w:ind w:left="0" w:firstLine="709"/>
        <w:contextualSpacing/>
        <w:jc w:val="both"/>
        <w:rPr>
          <w:color w:val="000000"/>
          <w:sz w:val="28"/>
          <w:szCs w:val="28"/>
          <w:u w:color="000000"/>
        </w:rPr>
      </w:pPr>
      <w:r w:rsidRPr="000D4A2E">
        <w:rPr>
          <w:color w:val="000000"/>
          <w:sz w:val="28"/>
          <w:szCs w:val="28"/>
          <w:u w:color="000000"/>
        </w:rPr>
        <w:t>описание атрибутов.</w:t>
      </w:r>
    </w:p>
    <w:p w14:paraId="084FA254" w14:textId="77777777" w:rsidR="009F6215" w:rsidRPr="004E03C5" w:rsidRDefault="009F6215" w:rsidP="004F7B67">
      <w:pPr>
        <w:tabs>
          <w:tab w:val="left" w:pos="1134"/>
        </w:tabs>
        <w:spacing w:line="276" w:lineRule="auto"/>
        <w:ind w:firstLine="709"/>
        <w:jc w:val="both"/>
        <w:rPr>
          <w:sz w:val="28"/>
          <w:szCs w:val="28"/>
        </w:rPr>
      </w:pPr>
      <w:r w:rsidRPr="000D4A2E">
        <w:rPr>
          <w:sz w:val="28"/>
          <w:szCs w:val="28"/>
        </w:rPr>
        <w:t xml:space="preserve">При реализации </w:t>
      </w:r>
      <w:r>
        <w:rPr>
          <w:sz w:val="28"/>
          <w:szCs w:val="28"/>
        </w:rPr>
        <w:t>автоматизированной</w:t>
      </w:r>
      <w:r w:rsidRPr="000D4A2E">
        <w:rPr>
          <w:sz w:val="28"/>
          <w:szCs w:val="28"/>
        </w:rPr>
        <w:t xml:space="preserve"> системы необходимо хранение большого объема информации, в связи с чем возникает необходимость в </w:t>
      </w:r>
      <w:r w:rsidRPr="000D4A2E">
        <w:rPr>
          <w:sz w:val="28"/>
          <w:szCs w:val="28"/>
        </w:rPr>
        <w:lastRenderedPageBreak/>
        <w:t>использовании базы данных, которую изначально необходимо спроектировать. Основная цель проектирования базы данных – это сокращение избыточности хранимых данных, и впоследствии, экономия объема используемой памяти, устранение возможности возникновения противоречий из-за хранения в разных местах информации об одном и том же объекте.</w:t>
      </w:r>
      <w:r w:rsidRPr="004E03C5">
        <w:rPr>
          <w:sz w:val="28"/>
          <w:szCs w:val="28"/>
        </w:rPr>
        <w:t xml:space="preserve"> </w:t>
      </w:r>
    </w:p>
    <w:p w14:paraId="72131959" w14:textId="77777777" w:rsidR="009F6215" w:rsidRPr="000D4A2E" w:rsidRDefault="009F6215" w:rsidP="004F7B67">
      <w:pPr>
        <w:spacing w:line="276" w:lineRule="auto"/>
        <w:ind w:firstLine="709"/>
        <w:contextualSpacing/>
        <w:jc w:val="both"/>
        <w:rPr>
          <w:sz w:val="28"/>
          <w:szCs w:val="28"/>
        </w:rPr>
      </w:pPr>
      <w:r w:rsidRPr="000D4A2E">
        <w:rPr>
          <w:sz w:val="28"/>
          <w:szCs w:val="28"/>
        </w:rPr>
        <w:t>Основные задачи проектирования баз данных:</w:t>
      </w:r>
    </w:p>
    <w:p w14:paraId="61C06B4F" w14:textId="77777777" w:rsidR="009F6215" w:rsidRPr="000D4A2E" w:rsidRDefault="009F6215" w:rsidP="004F7B67">
      <w:pPr>
        <w:numPr>
          <w:ilvl w:val="0"/>
          <w:numId w:val="27"/>
        </w:numPr>
        <w:tabs>
          <w:tab w:val="num" w:pos="1134"/>
        </w:tabs>
        <w:spacing w:line="276" w:lineRule="auto"/>
        <w:ind w:left="0" w:firstLine="709"/>
        <w:contextualSpacing/>
        <w:jc w:val="both"/>
        <w:rPr>
          <w:sz w:val="28"/>
          <w:szCs w:val="28"/>
        </w:rPr>
      </w:pPr>
      <w:r w:rsidRPr="000D4A2E">
        <w:rPr>
          <w:sz w:val="28"/>
          <w:szCs w:val="28"/>
        </w:rPr>
        <w:t>обеспечение хранения в БД всей необходимой информации;</w:t>
      </w:r>
    </w:p>
    <w:p w14:paraId="2DE198D5" w14:textId="77777777" w:rsidR="009F6215" w:rsidRPr="000D4A2E" w:rsidRDefault="009F6215" w:rsidP="004F7B67">
      <w:pPr>
        <w:numPr>
          <w:ilvl w:val="0"/>
          <w:numId w:val="27"/>
        </w:numPr>
        <w:tabs>
          <w:tab w:val="num" w:pos="1134"/>
        </w:tabs>
        <w:spacing w:line="276" w:lineRule="auto"/>
        <w:ind w:left="0" w:firstLine="709"/>
        <w:contextualSpacing/>
        <w:jc w:val="both"/>
        <w:rPr>
          <w:sz w:val="28"/>
          <w:szCs w:val="28"/>
        </w:rPr>
      </w:pPr>
      <w:r w:rsidRPr="000D4A2E">
        <w:rPr>
          <w:sz w:val="28"/>
          <w:szCs w:val="28"/>
        </w:rPr>
        <w:t>обеспечение возможности получения данных по всем необходимым запросам;</w:t>
      </w:r>
    </w:p>
    <w:p w14:paraId="42B0E2C5" w14:textId="77777777" w:rsidR="009F6215" w:rsidRPr="000D4A2E" w:rsidRDefault="009F6215" w:rsidP="004F7B67">
      <w:pPr>
        <w:numPr>
          <w:ilvl w:val="0"/>
          <w:numId w:val="27"/>
        </w:numPr>
        <w:tabs>
          <w:tab w:val="num" w:pos="1134"/>
        </w:tabs>
        <w:spacing w:line="276" w:lineRule="auto"/>
        <w:ind w:left="0" w:firstLine="709"/>
        <w:contextualSpacing/>
        <w:jc w:val="both"/>
        <w:rPr>
          <w:sz w:val="28"/>
          <w:szCs w:val="28"/>
        </w:rPr>
      </w:pPr>
      <w:r w:rsidRPr="000D4A2E">
        <w:rPr>
          <w:sz w:val="28"/>
          <w:szCs w:val="28"/>
        </w:rPr>
        <w:t>сокращение избыточности и дублирования данных;</w:t>
      </w:r>
    </w:p>
    <w:p w14:paraId="4ACB4EF7" w14:textId="09416CE8" w:rsidR="00B036E4" w:rsidRPr="00B036E4" w:rsidRDefault="009F6215" w:rsidP="004F7B67">
      <w:pPr>
        <w:numPr>
          <w:ilvl w:val="0"/>
          <w:numId w:val="27"/>
        </w:numPr>
        <w:tabs>
          <w:tab w:val="num" w:pos="1134"/>
        </w:tabs>
        <w:spacing w:line="276" w:lineRule="auto"/>
        <w:ind w:left="0" w:firstLine="709"/>
        <w:contextualSpacing/>
        <w:jc w:val="both"/>
        <w:rPr>
          <w:sz w:val="28"/>
          <w:szCs w:val="28"/>
        </w:rPr>
      </w:pPr>
      <w:r w:rsidRPr="000D4A2E">
        <w:rPr>
          <w:sz w:val="28"/>
          <w:szCs w:val="28"/>
        </w:rPr>
        <w:t>обеспечение целостности данных (правильности их содержания): исключение противоречий в содержании данных, исключение потер</w:t>
      </w:r>
      <w:r>
        <w:rPr>
          <w:sz w:val="28"/>
          <w:szCs w:val="28"/>
        </w:rPr>
        <w:t>ь</w:t>
      </w:r>
      <w:r w:rsidRPr="000D4A2E">
        <w:rPr>
          <w:sz w:val="28"/>
          <w:szCs w:val="28"/>
        </w:rPr>
        <w:t xml:space="preserve"> и т.д.</w:t>
      </w:r>
    </w:p>
    <w:p w14:paraId="20EDEDD7" w14:textId="31DD18F2" w:rsidR="00B036E4" w:rsidRDefault="00B036E4" w:rsidP="004F7B67">
      <w:pPr>
        <w:spacing w:line="276" w:lineRule="auto"/>
        <w:ind w:firstLine="708"/>
        <w:contextualSpacing/>
        <w:jc w:val="both"/>
        <w:rPr>
          <w:sz w:val="28"/>
          <w:szCs w:val="28"/>
          <w:lang w:val="ru-RU"/>
        </w:rPr>
      </w:pPr>
      <w:r>
        <w:rPr>
          <w:sz w:val="28"/>
          <w:szCs w:val="28"/>
          <w:lang w:val="ru-RU"/>
        </w:rPr>
        <w:t>Разработанная схема структуры локальной базы данных разрабатываемой системы представлена на рисунке 11.</w:t>
      </w:r>
    </w:p>
    <w:p w14:paraId="0A12D5C2" w14:textId="0F9F1ECA" w:rsidR="00B036E4" w:rsidRDefault="00B036E4" w:rsidP="004F7B67">
      <w:pPr>
        <w:spacing w:line="276" w:lineRule="auto"/>
        <w:ind w:firstLine="708"/>
        <w:contextualSpacing/>
        <w:jc w:val="both"/>
        <w:rPr>
          <w:sz w:val="28"/>
          <w:szCs w:val="28"/>
          <w:lang w:val="ru-RU"/>
        </w:rPr>
      </w:pPr>
    </w:p>
    <w:p w14:paraId="666CDE68" w14:textId="6333D988" w:rsidR="00B036E4" w:rsidRDefault="00C46710" w:rsidP="004F7B67">
      <w:pPr>
        <w:spacing w:line="276" w:lineRule="auto"/>
        <w:ind w:firstLine="708"/>
        <w:contextualSpacing/>
        <w:jc w:val="both"/>
        <w:rPr>
          <w:sz w:val="28"/>
          <w:szCs w:val="28"/>
          <w:lang w:val="ru-RU"/>
        </w:rPr>
      </w:pPr>
      <w:r>
        <w:rPr>
          <w:noProof/>
          <w:sz w:val="28"/>
          <w:szCs w:val="28"/>
          <w:lang w:val="ru-RU"/>
        </w:rPr>
        <w:drawing>
          <wp:inline distT="0" distB="0" distL="0" distR="0" wp14:anchorId="7BF634AE" wp14:editId="0BF27384">
            <wp:extent cx="4813300" cy="4394200"/>
            <wp:effectExtent l="12700" t="12700" r="12700" b="1270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2">
                      <a:extLst>
                        <a:ext uri="{28A0092B-C50C-407E-A947-70E740481C1C}">
                          <a14:useLocalDpi xmlns:a14="http://schemas.microsoft.com/office/drawing/2010/main" val="0"/>
                        </a:ext>
                      </a:extLst>
                    </a:blip>
                    <a:stretch>
                      <a:fillRect/>
                    </a:stretch>
                  </pic:blipFill>
                  <pic:spPr>
                    <a:xfrm>
                      <a:off x="0" y="0"/>
                      <a:ext cx="4813300" cy="4394200"/>
                    </a:xfrm>
                    <a:prstGeom prst="rect">
                      <a:avLst/>
                    </a:prstGeom>
                    <a:ln>
                      <a:solidFill>
                        <a:schemeClr val="tx1"/>
                      </a:solidFill>
                    </a:ln>
                  </pic:spPr>
                </pic:pic>
              </a:graphicData>
            </a:graphic>
          </wp:inline>
        </w:drawing>
      </w:r>
    </w:p>
    <w:p w14:paraId="572D339C" w14:textId="77777777" w:rsidR="00C46710" w:rsidRDefault="00C46710" w:rsidP="004F7B67">
      <w:pPr>
        <w:spacing w:line="276" w:lineRule="auto"/>
        <w:ind w:firstLine="708"/>
        <w:contextualSpacing/>
        <w:jc w:val="both"/>
        <w:rPr>
          <w:sz w:val="28"/>
          <w:szCs w:val="28"/>
          <w:lang w:val="ru-RU"/>
        </w:rPr>
      </w:pPr>
    </w:p>
    <w:p w14:paraId="73BD3B28" w14:textId="2AC9E7B3" w:rsidR="00C46710" w:rsidRPr="00B036E4" w:rsidRDefault="00C46710" w:rsidP="004F7B67">
      <w:pPr>
        <w:spacing w:line="276" w:lineRule="auto"/>
        <w:contextualSpacing/>
        <w:jc w:val="center"/>
        <w:rPr>
          <w:sz w:val="28"/>
          <w:szCs w:val="28"/>
          <w:lang w:val="ru-RU"/>
        </w:rPr>
      </w:pPr>
      <w:r>
        <w:rPr>
          <w:sz w:val="28"/>
          <w:szCs w:val="28"/>
          <w:lang w:val="ru-RU"/>
        </w:rPr>
        <w:t>Рисунок 11 – Структура локальной базы данных</w:t>
      </w:r>
    </w:p>
    <w:p w14:paraId="109571D7" w14:textId="77777777" w:rsidR="00784B21" w:rsidRDefault="00784B21" w:rsidP="004F7B67">
      <w:pPr>
        <w:pStyle w:val="a0"/>
        <w:ind w:firstLine="0"/>
        <w:jc w:val="left"/>
        <w:rPr>
          <w:lang/>
        </w:rPr>
      </w:pPr>
    </w:p>
    <w:p w14:paraId="68881B46" w14:textId="17B1527B" w:rsidR="00784B21" w:rsidRDefault="00784B21" w:rsidP="004F7B67">
      <w:pPr>
        <w:pStyle w:val="a0"/>
        <w:ind w:firstLine="708"/>
        <w:jc w:val="left"/>
        <w:rPr>
          <w:lang w:val="ru-RU"/>
        </w:rPr>
      </w:pPr>
      <w:r>
        <w:rPr>
          <w:lang w:val="ru-RU"/>
        </w:rPr>
        <w:lastRenderedPageBreak/>
        <w:t>В структуре базы данных есть четыре различных сущностей</w:t>
      </w:r>
      <w:r w:rsidRPr="00784B21">
        <w:rPr>
          <w:lang w:val="ru-RU"/>
        </w:rPr>
        <w:t xml:space="preserve">. </w:t>
      </w:r>
      <w:r>
        <w:rPr>
          <w:lang w:val="ru-RU"/>
        </w:rPr>
        <w:t>Структура сущности «</w:t>
      </w:r>
      <w:r w:rsidRPr="00784B21">
        <w:rPr>
          <w:i/>
          <w:iCs/>
          <w:lang w:val="ru-RU"/>
        </w:rPr>
        <w:t>С</w:t>
      </w:r>
      <w:proofErr w:type="spellStart"/>
      <w:r w:rsidRPr="00784B21">
        <w:rPr>
          <w:i/>
          <w:iCs/>
        </w:rPr>
        <w:t>ryptoC</w:t>
      </w:r>
      <w:r>
        <w:rPr>
          <w:i/>
          <w:iCs/>
        </w:rPr>
        <w:t>u</w:t>
      </w:r>
      <w:r w:rsidRPr="00784B21">
        <w:rPr>
          <w:i/>
          <w:iCs/>
        </w:rPr>
        <w:t>rrency</w:t>
      </w:r>
      <w:proofErr w:type="spellEnd"/>
      <w:r>
        <w:rPr>
          <w:lang w:val="ru-RU"/>
        </w:rPr>
        <w:t>» представлена в таблице 1.</w:t>
      </w:r>
    </w:p>
    <w:p w14:paraId="08B5FD19" w14:textId="48BB5557" w:rsidR="00784B21" w:rsidRDefault="00784B21" w:rsidP="004F7B67">
      <w:pPr>
        <w:pStyle w:val="a0"/>
        <w:ind w:firstLine="708"/>
        <w:jc w:val="left"/>
        <w:rPr>
          <w:lang w:val="ru-RU"/>
        </w:rPr>
      </w:pPr>
    </w:p>
    <w:p w14:paraId="34485327" w14:textId="54825E24" w:rsidR="00784B21" w:rsidRPr="00040559" w:rsidRDefault="00784B21" w:rsidP="004F7B67">
      <w:pPr>
        <w:pBdr>
          <w:top w:val="nil"/>
          <w:left w:val="nil"/>
          <w:bottom w:val="nil"/>
          <w:right w:val="nil"/>
          <w:between w:val="nil"/>
          <w:bar w:val="nil"/>
        </w:pBdr>
        <w:overflowPunct w:val="0"/>
        <w:autoSpaceDE w:val="0"/>
        <w:autoSpaceDN w:val="0"/>
        <w:adjustRightInd w:val="0"/>
        <w:spacing w:line="276" w:lineRule="auto"/>
        <w:jc w:val="both"/>
        <w:rPr>
          <w:color w:val="000000"/>
          <w:sz w:val="28"/>
          <w:szCs w:val="28"/>
          <w:u w:color="000000"/>
          <w:bdr w:val="nil"/>
        </w:rPr>
      </w:pPr>
      <w:r w:rsidRPr="00040559">
        <w:rPr>
          <w:color w:val="000000"/>
          <w:sz w:val="28"/>
          <w:szCs w:val="28"/>
          <w:u w:color="000000"/>
          <w:bdr w:val="nil"/>
        </w:rPr>
        <w:t xml:space="preserve">Таблица </w:t>
      </w:r>
      <w:r>
        <w:rPr>
          <w:color w:val="000000"/>
          <w:sz w:val="28"/>
          <w:szCs w:val="28"/>
          <w:u w:color="000000"/>
          <w:bdr w:val="nil"/>
          <w:lang w:val="ru-RU"/>
        </w:rPr>
        <w:t>1</w:t>
      </w:r>
      <w:r w:rsidRPr="00040559">
        <w:rPr>
          <w:color w:val="000000"/>
          <w:sz w:val="28"/>
          <w:szCs w:val="28"/>
          <w:u w:color="000000"/>
          <w:bdr w:val="nil"/>
        </w:rPr>
        <w:t xml:space="preserve"> – Структура сущности «</w:t>
      </w:r>
      <w:r w:rsidRPr="00784B21">
        <w:rPr>
          <w:rFonts w:eastAsia="Arial Unicode MS"/>
          <w:i/>
          <w:iCs/>
          <w:sz w:val="28"/>
          <w:szCs w:val="28"/>
          <w:u w:color="000000"/>
          <w:bdr w:val="nil"/>
          <w:lang w:val="ru-RU"/>
        </w:rPr>
        <w:t>С</w:t>
      </w:r>
      <w:r w:rsidRPr="00784B21">
        <w:rPr>
          <w:rFonts w:eastAsia="Arial Unicode MS"/>
          <w:i/>
          <w:iCs/>
          <w:sz w:val="28"/>
          <w:szCs w:val="28"/>
          <w:u w:color="000000"/>
          <w:bdr w:val="nil"/>
        </w:rPr>
        <w:t>ryptoCurrency</w:t>
      </w:r>
      <w:r w:rsidRPr="00040559">
        <w:rPr>
          <w:color w:val="000000"/>
          <w:sz w:val="28"/>
          <w:szCs w:val="28"/>
          <w:u w:color="000000"/>
          <w:bdr w:val="nil"/>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1"/>
        <w:gridCol w:w="2040"/>
        <w:gridCol w:w="4333"/>
      </w:tblGrid>
      <w:tr w:rsidR="00784B21" w:rsidRPr="00040559" w14:paraId="760B393A" w14:textId="77777777" w:rsidTr="003A59E3">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55AAD350" w14:textId="77777777" w:rsidR="00784B21" w:rsidRPr="00040559" w:rsidRDefault="00784B21" w:rsidP="004F7B67">
            <w:pPr>
              <w:pBdr>
                <w:top w:val="nil"/>
                <w:left w:val="nil"/>
                <w:bottom w:val="nil"/>
                <w:right w:val="nil"/>
                <w:between w:val="nil"/>
                <w:bar w:val="nil"/>
              </w:pBdr>
              <w:overflowPunct w:val="0"/>
              <w:autoSpaceDE w:val="0"/>
              <w:autoSpaceDN w:val="0"/>
              <w:adjustRightInd w:val="0"/>
              <w:spacing w:line="276" w:lineRule="auto"/>
              <w:ind w:hanging="120"/>
              <w:jc w:val="center"/>
              <w:rPr>
                <w:rFonts w:eastAsia="Calibri"/>
                <w:color w:val="000000"/>
                <w:sz w:val="28"/>
                <w:szCs w:val="28"/>
                <w:u w:color="000000"/>
                <w:bdr w:val="nil"/>
              </w:rPr>
            </w:pPr>
            <w:r w:rsidRPr="00040559">
              <w:rPr>
                <w:rFonts w:eastAsia="Calibri"/>
                <w:color w:val="000000"/>
                <w:sz w:val="28"/>
                <w:szCs w:val="28"/>
                <w:u w:color="000000"/>
                <w:bdr w:val="nil"/>
              </w:rPr>
              <w:t>Название</w:t>
            </w:r>
          </w:p>
        </w:tc>
        <w:tc>
          <w:tcPr>
            <w:tcW w:w="2040" w:type="dxa"/>
            <w:tcBorders>
              <w:top w:val="single" w:sz="4" w:space="0" w:color="000000"/>
              <w:left w:val="single" w:sz="4" w:space="0" w:color="000000"/>
              <w:bottom w:val="single" w:sz="4" w:space="0" w:color="000000"/>
              <w:right w:val="single" w:sz="4" w:space="0" w:color="000000"/>
            </w:tcBorders>
            <w:hideMark/>
          </w:tcPr>
          <w:p w14:paraId="15797D3B" w14:textId="77777777" w:rsidR="00784B21" w:rsidRPr="00040559" w:rsidRDefault="00784B21" w:rsidP="004F7B67">
            <w:pPr>
              <w:pBdr>
                <w:top w:val="nil"/>
                <w:left w:val="nil"/>
                <w:bottom w:val="nil"/>
                <w:right w:val="nil"/>
                <w:between w:val="nil"/>
                <w:bar w:val="nil"/>
              </w:pBdr>
              <w:overflowPunct w:val="0"/>
              <w:autoSpaceDE w:val="0"/>
              <w:autoSpaceDN w:val="0"/>
              <w:adjustRightInd w:val="0"/>
              <w:spacing w:line="276" w:lineRule="auto"/>
              <w:jc w:val="center"/>
              <w:rPr>
                <w:rFonts w:eastAsia="Calibri"/>
                <w:color w:val="000000"/>
                <w:sz w:val="28"/>
                <w:szCs w:val="28"/>
                <w:u w:color="000000"/>
                <w:bdr w:val="nil"/>
              </w:rPr>
            </w:pPr>
            <w:r w:rsidRPr="00040559">
              <w:rPr>
                <w:rFonts w:eastAsia="Calibri"/>
                <w:color w:val="000000"/>
                <w:sz w:val="28"/>
                <w:szCs w:val="28"/>
                <w:u w:color="000000"/>
                <w:bdr w:val="nil"/>
              </w:rPr>
              <w:t>Тип</w:t>
            </w:r>
          </w:p>
        </w:tc>
        <w:tc>
          <w:tcPr>
            <w:tcW w:w="4333" w:type="dxa"/>
            <w:tcBorders>
              <w:top w:val="single" w:sz="4" w:space="0" w:color="000000"/>
              <w:left w:val="single" w:sz="4" w:space="0" w:color="000000"/>
              <w:bottom w:val="single" w:sz="4" w:space="0" w:color="000000"/>
              <w:right w:val="single" w:sz="4" w:space="0" w:color="000000"/>
            </w:tcBorders>
            <w:hideMark/>
          </w:tcPr>
          <w:p w14:paraId="70C5F9C0" w14:textId="77777777" w:rsidR="00784B21" w:rsidRPr="00040559" w:rsidRDefault="00784B21" w:rsidP="004F7B67">
            <w:pPr>
              <w:pBdr>
                <w:top w:val="nil"/>
                <w:left w:val="nil"/>
                <w:bottom w:val="nil"/>
                <w:right w:val="nil"/>
                <w:between w:val="nil"/>
                <w:bar w:val="nil"/>
              </w:pBdr>
              <w:overflowPunct w:val="0"/>
              <w:autoSpaceDE w:val="0"/>
              <w:autoSpaceDN w:val="0"/>
              <w:adjustRightInd w:val="0"/>
              <w:spacing w:line="276" w:lineRule="auto"/>
              <w:jc w:val="center"/>
              <w:rPr>
                <w:rFonts w:eastAsia="Calibri"/>
                <w:color w:val="000000"/>
                <w:sz w:val="28"/>
                <w:szCs w:val="28"/>
                <w:u w:color="000000"/>
                <w:bdr w:val="nil"/>
              </w:rPr>
            </w:pPr>
            <w:r w:rsidRPr="00040559">
              <w:rPr>
                <w:rFonts w:eastAsia="Calibri"/>
                <w:color w:val="000000"/>
                <w:sz w:val="28"/>
                <w:szCs w:val="28"/>
                <w:u w:color="000000"/>
                <w:bdr w:val="nil"/>
              </w:rPr>
              <w:t>Описание</w:t>
            </w:r>
          </w:p>
        </w:tc>
      </w:tr>
      <w:tr w:rsidR="00784B21" w:rsidRPr="00040559" w14:paraId="128AAC4F" w14:textId="77777777" w:rsidTr="003A59E3">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279F574A" w14:textId="45D755E3" w:rsidR="00784B21" w:rsidRPr="00040559" w:rsidRDefault="00784B21"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rPr>
            </w:pPr>
            <w:r>
              <w:rPr>
                <w:i/>
                <w:color w:val="000000"/>
                <w:sz w:val="28"/>
                <w:szCs w:val="28"/>
                <w:u w:color="000000"/>
                <w:bdr w:val="nil"/>
                <w:lang w:val="en-US"/>
              </w:rPr>
              <w:t>i</w:t>
            </w:r>
            <w:r w:rsidRPr="00040559">
              <w:rPr>
                <w:i/>
                <w:color w:val="000000"/>
                <w:sz w:val="28"/>
                <w:szCs w:val="28"/>
                <w:u w:color="000000"/>
                <w:bdr w:val="nil"/>
                <w:lang w:val="en-US"/>
              </w:rPr>
              <w:t>d</w:t>
            </w:r>
            <w:r w:rsidRPr="00040559">
              <w:rPr>
                <w:i/>
                <w:color w:val="000000"/>
                <w:sz w:val="28"/>
                <w:szCs w:val="28"/>
                <w:u w:color="000000"/>
                <w:bdr w:val="nil"/>
              </w:rPr>
              <w:t xml:space="preserve"> </w:t>
            </w:r>
          </w:p>
        </w:tc>
        <w:tc>
          <w:tcPr>
            <w:tcW w:w="2040" w:type="dxa"/>
            <w:tcBorders>
              <w:top w:val="single" w:sz="4" w:space="0" w:color="000000"/>
              <w:left w:val="single" w:sz="4" w:space="0" w:color="000000"/>
              <w:bottom w:val="single" w:sz="4" w:space="0" w:color="000000"/>
              <w:right w:val="single" w:sz="4" w:space="0" w:color="000000"/>
            </w:tcBorders>
            <w:hideMark/>
          </w:tcPr>
          <w:p w14:paraId="26E4770B" w14:textId="6341818C" w:rsidR="00784B21" w:rsidRPr="00040559" w:rsidRDefault="00784B21"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hideMark/>
          </w:tcPr>
          <w:p w14:paraId="25B7AD93" w14:textId="7C1BD56A" w:rsidR="00784B21" w:rsidRPr="00784B21" w:rsidRDefault="00784B21"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sidRPr="00040559">
              <w:rPr>
                <w:color w:val="000000"/>
                <w:sz w:val="28"/>
                <w:szCs w:val="28"/>
                <w:u w:color="000000"/>
                <w:bdr w:val="nil"/>
              </w:rPr>
              <w:t xml:space="preserve">Уникальный </w:t>
            </w:r>
            <w:r>
              <w:rPr>
                <w:color w:val="000000"/>
                <w:sz w:val="28"/>
                <w:szCs w:val="28"/>
                <w:u w:color="000000"/>
                <w:bdr w:val="nil"/>
                <w:lang w:val="ru-RU"/>
              </w:rPr>
              <w:t>идентификатора</w:t>
            </w:r>
            <w:r w:rsidRPr="00040559">
              <w:rPr>
                <w:color w:val="000000"/>
                <w:sz w:val="28"/>
                <w:szCs w:val="28"/>
                <w:u w:color="000000"/>
                <w:bdr w:val="nil"/>
              </w:rPr>
              <w:t xml:space="preserve"> </w:t>
            </w:r>
            <w:proofErr w:type="spellStart"/>
            <w:r>
              <w:rPr>
                <w:color w:val="000000"/>
                <w:sz w:val="28"/>
                <w:szCs w:val="28"/>
                <w:u w:color="000000"/>
                <w:bdr w:val="nil"/>
                <w:lang w:val="ru-RU"/>
              </w:rPr>
              <w:t>криптовалюты</w:t>
            </w:r>
            <w:proofErr w:type="spellEnd"/>
            <w:r w:rsidRPr="00784B21">
              <w:rPr>
                <w:color w:val="000000"/>
                <w:sz w:val="28"/>
                <w:szCs w:val="28"/>
                <w:u w:color="000000"/>
                <w:bdr w:val="nil"/>
                <w:lang w:val="ru-RU"/>
              </w:rPr>
              <w:t xml:space="preserve">, </w:t>
            </w:r>
            <w:r>
              <w:rPr>
                <w:color w:val="000000"/>
                <w:sz w:val="28"/>
                <w:szCs w:val="28"/>
                <w:u w:color="000000"/>
                <w:bdr w:val="nil"/>
                <w:lang w:val="ru-RU"/>
              </w:rPr>
              <w:t>первичный ключ</w:t>
            </w:r>
          </w:p>
        </w:tc>
      </w:tr>
      <w:tr w:rsidR="00784B21" w:rsidRPr="00040559" w14:paraId="7A6BB28D" w14:textId="77777777" w:rsidTr="003A59E3">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6D01063F" w14:textId="7AC6F87F" w:rsidR="00784B21" w:rsidRPr="00040559" w:rsidRDefault="003A59E3"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rPr>
            </w:pPr>
            <w:r>
              <w:rPr>
                <w:i/>
                <w:color w:val="000000"/>
                <w:sz w:val="28"/>
                <w:szCs w:val="28"/>
                <w:u w:color="000000"/>
                <w:bdr w:val="nil"/>
                <w:lang w:val="en-US"/>
              </w:rPr>
              <w:t>name</w:t>
            </w:r>
            <w:r w:rsidR="00784B21" w:rsidRPr="00040559">
              <w:rPr>
                <w:i/>
                <w:color w:val="000000"/>
                <w:sz w:val="28"/>
                <w:szCs w:val="28"/>
                <w:u w:color="000000"/>
                <w:bdr w:val="nil"/>
              </w:rPr>
              <w:t xml:space="preserve"> </w:t>
            </w:r>
          </w:p>
        </w:tc>
        <w:tc>
          <w:tcPr>
            <w:tcW w:w="2040" w:type="dxa"/>
            <w:tcBorders>
              <w:top w:val="single" w:sz="4" w:space="0" w:color="000000"/>
              <w:left w:val="single" w:sz="4" w:space="0" w:color="000000"/>
              <w:bottom w:val="single" w:sz="4" w:space="0" w:color="000000"/>
              <w:right w:val="single" w:sz="4" w:space="0" w:color="000000"/>
            </w:tcBorders>
            <w:hideMark/>
          </w:tcPr>
          <w:p w14:paraId="5B599DE4" w14:textId="77777777" w:rsidR="00784B21" w:rsidRPr="00040559" w:rsidRDefault="00784B21"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hideMark/>
          </w:tcPr>
          <w:p w14:paraId="180B092D" w14:textId="6590573F" w:rsidR="00784B21" w:rsidRPr="003A59E3" w:rsidRDefault="003A59E3"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 xml:space="preserve">Имя </w:t>
            </w:r>
            <w:proofErr w:type="spellStart"/>
            <w:r>
              <w:rPr>
                <w:color w:val="000000"/>
                <w:sz w:val="28"/>
                <w:szCs w:val="28"/>
                <w:u w:color="000000"/>
                <w:bdr w:val="nil"/>
                <w:lang w:val="ru-RU"/>
              </w:rPr>
              <w:t>криптовалюты</w:t>
            </w:r>
            <w:proofErr w:type="spellEnd"/>
          </w:p>
        </w:tc>
      </w:tr>
      <w:tr w:rsidR="00784B21" w:rsidRPr="00040559" w14:paraId="6929EBD1" w14:textId="77777777" w:rsidTr="003A59E3">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10ADB5B3" w14:textId="08B6B418" w:rsidR="00784B21" w:rsidRPr="00040559" w:rsidRDefault="003A59E3"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proofErr w:type="spellStart"/>
            <w:r>
              <w:rPr>
                <w:i/>
                <w:color w:val="000000"/>
                <w:sz w:val="28"/>
                <w:szCs w:val="28"/>
                <w:u w:color="000000"/>
                <w:bdr w:val="nil"/>
                <w:lang w:val="en-US"/>
              </w:rPr>
              <w:t>logoUrl</w:t>
            </w:r>
            <w:proofErr w:type="spellEnd"/>
          </w:p>
        </w:tc>
        <w:tc>
          <w:tcPr>
            <w:tcW w:w="2040" w:type="dxa"/>
            <w:tcBorders>
              <w:top w:val="single" w:sz="4" w:space="0" w:color="000000"/>
              <w:left w:val="single" w:sz="4" w:space="0" w:color="000000"/>
              <w:bottom w:val="single" w:sz="4" w:space="0" w:color="000000"/>
              <w:right w:val="single" w:sz="4" w:space="0" w:color="000000"/>
            </w:tcBorders>
            <w:hideMark/>
          </w:tcPr>
          <w:p w14:paraId="73204BD9" w14:textId="77777777" w:rsidR="00784B21" w:rsidRPr="00040559" w:rsidRDefault="00784B21"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hideMark/>
          </w:tcPr>
          <w:p w14:paraId="390AAA09" w14:textId="6F0088C4" w:rsidR="00784B21" w:rsidRPr="003A59E3" w:rsidRDefault="003A59E3"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 xml:space="preserve">Ссылка на загрузку логотипа </w:t>
            </w:r>
            <w:proofErr w:type="spellStart"/>
            <w:r>
              <w:rPr>
                <w:color w:val="000000"/>
                <w:sz w:val="28"/>
                <w:szCs w:val="28"/>
                <w:u w:color="000000"/>
                <w:bdr w:val="nil"/>
                <w:lang w:val="ru-RU"/>
              </w:rPr>
              <w:t>криптовалюты</w:t>
            </w:r>
            <w:proofErr w:type="spellEnd"/>
          </w:p>
        </w:tc>
      </w:tr>
      <w:tr w:rsidR="00784B21" w:rsidRPr="00040559" w14:paraId="78CB5CCC" w14:textId="77777777" w:rsidTr="003A59E3">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084894E2" w14:textId="6D32520E" w:rsidR="00784B21" w:rsidRPr="00040559" w:rsidRDefault="003A59E3"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proofErr w:type="spellStart"/>
            <w:r>
              <w:rPr>
                <w:i/>
                <w:color w:val="000000"/>
                <w:sz w:val="28"/>
                <w:szCs w:val="28"/>
                <w:u w:color="000000"/>
                <w:bdr w:val="nil"/>
                <w:lang w:val="en-US"/>
              </w:rPr>
              <w:t>lastPrice</w:t>
            </w:r>
            <w:proofErr w:type="spellEnd"/>
          </w:p>
        </w:tc>
        <w:tc>
          <w:tcPr>
            <w:tcW w:w="2040" w:type="dxa"/>
            <w:tcBorders>
              <w:top w:val="single" w:sz="4" w:space="0" w:color="000000"/>
              <w:left w:val="single" w:sz="4" w:space="0" w:color="000000"/>
              <w:bottom w:val="single" w:sz="4" w:space="0" w:color="000000"/>
              <w:right w:val="single" w:sz="4" w:space="0" w:color="000000"/>
            </w:tcBorders>
            <w:hideMark/>
          </w:tcPr>
          <w:p w14:paraId="6384616A" w14:textId="583DFCF8" w:rsidR="00784B21" w:rsidRPr="00040559" w:rsidRDefault="003A59E3"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double</w:t>
            </w:r>
          </w:p>
        </w:tc>
        <w:tc>
          <w:tcPr>
            <w:tcW w:w="4333" w:type="dxa"/>
            <w:tcBorders>
              <w:top w:val="single" w:sz="4" w:space="0" w:color="000000"/>
              <w:left w:val="single" w:sz="4" w:space="0" w:color="000000"/>
              <w:bottom w:val="single" w:sz="4" w:space="0" w:color="000000"/>
              <w:right w:val="single" w:sz="4" w:space="0" w:color="000000"/>
            </w:tcBorders>
            <w:hideMark/>
          </w:tcPr>
          <w:p w14:paraId="689A0C00" w14:textId="0DF90C4D" w:rsidR="00784B21" w:rsidRPr="003A59E3" w:rsidRDefault="003A59E3"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 xml:space="preserve">Цена </w:t>
            </w:r>
            <w:proofErr w:type="spellStart"/>
            <w:r>
              <w:rPr>
                <w:color w:val="000000"/>
                <w:sz w:val="28"/>
                <w:szCs w:val="28"/>
                <w:u w:color="000000"/>
                <w:bdr w:val="nil"/>
                <w:lang w:val="ru-RU"/>
              </w:rPr>
              <w:t>криптовалюты</w:t>
            </w:r>
            <w:proofErr w:type="spellEnd"/>
          </w:p>
        </w:tc>
      </w:tr>
    </w:tbl>
    <w:p w14:paraId="28F2FE54" w14:textId="4BE0EBC0" w:rsidR="00D433BB" w:rsidRDefault="00D433BB" w:rsidP="004F7B67">
      <w:pPr>
        <w:pStyle w:val="a0"/>
        <w:ind w:firstLine="0"/>
        <w:rPr>
          <w:lang w:val="ru-RU"/>
        </w:rPr>
      </w:pPr>
    </w:p>
    <w:p w14:paraId="61D449CE" w14:textId="056A70E0" w:rsidR="00717F10" w:rsidRDefault="00717F10" w:rsidP="004F7B67">
      <w:pPr>
        <w:pStyle w:val="a0"/>
        <w:ind w:firstLine="0"/>
        <w:jc w:val="left"/>
        <w:rPr>
          <w:lang w:val="ru-RU"/>
        </w:rPr>
      </w:pPr>
      <w:r>
        <w:rPr>
          <w:lang w:val="ru-RU"/>
        </w:rPr>
        <w:t>Структура сущности «</w:t>
      </w:r>
      <w:r>
        <w:rPr>
          <w:i/>
          <w:iCs/>
        </w:rPr>
        <w:t>Transaction</w:t>
      </w:r>
      <w:r>
        <w:rPr>
          <w:lang w:val="ru-RU"/>
        </w:rPr>
        <w:t xml:space="preserve">» представлена в таблице </w:t>
      </w:r>
      <w:r w:rsidRPr="00717F10">
        <w:rPr>
          <w:lang w:val="ru-RU"/>
        </w:rPr>
        <w:t>2</w:t>
      </w:r>
      <w:r>
        <w:rPr>
          <w:lang w:val="ru-RU"/>
        </w:rPr>
        <w:t>.</w:t>
      </w:r>
    </w:p>
    <w:p w14:paraId="5F78F66C" w14:textId="3E927E27" w:rsidR="00717F10" w:rsidRDefault="00717F10" w:rsidP="004F7B67">
      <w:pPr>
        <w:pStyle w:val="a0"/>
        <w:ind w:firstLine="0"/>
        <w:jc w:val="left"/>
        <w:rPr>
          <w:lang w:val="ru-RU"/>
        </w:rPr>
      </w:pPr>
    </w:p>
    <w:p w14:paraId="7FC4E81D" w14:textId="6B3C85EB" w:rsidR="00717F10" w:rsidRPr="00040559" w:rsidRDefault="00717F10" w:rsidP="004F7B67">
      <w:pPr>
        <w:pBdr>
          <w:top w:val="nil"/>
          <w:left w:val="nil"/>
          <w:bottom w:val="nil"/>
          <w:right w:val="nil"/>
          <w:between w:val="nil"/>
          <w:bar w:val="nil"/>
        </w:pBdr>
        <w:overflowPunct w:val="0"/>
        <w:autoSpaceDE w:val="0"/>
        <w:autoSpaceDN w:val="0"/>
        <w:adjustRightInd w:val="0"/>
        <w:spacing w:line="276" w:lineRule="auto"/>
        <w:jc w:val="both"/>
        <w:rPr>
          <w:color w:val="000000"/>
          <w:sz w:val="28"/>
          <w:szCs w:val="28"/>
          <w:u w:color="000000"/>
          <w:bdr w:val="nil"/>
        </w:rPr>
      </w:pPr>
      <w:r w:rsidRPr="00040559">
        <w:rPr>
          <w:color w:val="000000"/>
          <w:sz w:val="28"/>
          <w:szCs w:val="28"/>
          <w:u w:color="000000"/>
          <w:bdr w:val="nil"/>
        </w:rPr>
        <w:t xml:space="preserve">Таблица </w:t>
      </w:r>
      <w:r>
        <w:rPr>
          <w:color w:val="000000"/>
          <w:sz w:val="28"/>
          <w:szCs w:val="28"/>
          <w:u w:color="000000"/>
          <w:bdr w:val="nil"/>
          <w:lang w:val="en-US"/>
        </w:rPr>
        <w:t>2</w:t>
      </w:r>
      <w:r w:rsidRPr="00040559">
        <w:rPr>
          <w:color w:val="000000"/>
          <w:sz w:val="28"/>
          <w:szCs w:val="28"/>
          <w:u w:color="000000"/>
          <w:bdr w:val="nil"/>
        </w:rPr>
        <w:t xml:space="preserve"> – Структура сущности «</w:t>
      </w:r>
      <w:r w:rsidRPr="00717F10">
        <w:rPr>
          <w:rFonts w:eastAsia="Arial Unicode MS"/>
          <w:i/>
          <w:iCs/>
          <w:sz w:val="28"/>
          <w:szCs w:val="28"/>
          <w:u w:color="000000"/>
          <w:bdr w:val="nil"/>
        </w:rPr>
        <w:t>Transaction</w:t>
      </w:r>
      <w:r w:rsidRPr="00040559">
        <w:rPr>
          <w:color w:val="000000"/>
          <w:sz w:val="28"/>
          <w:szCs w:val="28"/>
          <w:u w:color="000000"/>
          <w:bdr w:val="nil"/>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1"/>
        <w:gridCol w:w="2040"/>
        <w:gridCol w:w="4333"/>
      </w:tblGrid>
      <w:tr w:rsidR="00717F10" w:rsidRPr="00040559" w14:paraId="01B4B8AE"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4009956C" w14:textId="77777777" w:rsidR="00717F10" w:rsidRPr="00040559" w:rsidRDefault="00717F10" w:rsidP="004F7B67">
            <w:pPr>
              <w:pBdr>
                <w:top w:val="nil"/>
                <w:left w:val="nil"/>
                <w:bottom w:val="nil"/>
                <w:right w:val="nil"/>
                <w:between w:val="nil"/>
                <w:bar w:val="nil"/>
              </w:pBdr>
              <w:overflowPunct w:val="0"/>
              <w:autoSpaceDE w:val="0"/>
              <w:autoSpaceDN w:val="0"/>
              <w:adjustRightInd w:val="0"/>
              <w:spacing w:line="276" w:lineRule="auto"/>
              <w:ind w:hanging="120"/>
              <w:jc w:val="center"/>
              <w:rPr>
                <w:rFonts w:eastAsia="Calibri"/>
                <w:color w:val="000000"/>
                <w:sz w:val="28"/>
                <w:szCs w:val="28"/>
                <w:u w:color="000000"/>
                <w:bdr w:val="nil"/>
              </w:rPr>
            </w:pPr>
            <w:r w:rsidRPr="00040559">
              <w:rPr>
                <w:rFonts w:eastAsia="Calibri"/>
                <w:color w:val="000000"/>
                <w:sz w:val="28"/>
                <w:szCs w:val="28"/>
                <w:u w:color="000000"/>
                <w:bdr w:val="nil"/>
              </w:rPr>
              <w:t>Название</w:t>
            </w:r>
          </w:p>
        </w:tc>
        <w:tc>
          <w:tcPr>
            <w:tcW w:w="2040" w:type="dxa"/>
            <w:tcBorders>
              <w:top w:val="single" w:sz="4" w:space="0" w:color="000000"/>
              <w:left w:val="single" w:sz="4" w:space="0" w:color="000000"/>
              <w:bottom w:val="single" w:sz="4" w:space="0" w:color="000000"/>
              <w:right w:val="single" w:sz="4" w:space="0" w:color="000000"/>
            </w:tcBorders>
            <w:hideMark/>
          </w:tcPr>
          <w:p w14:paraId="4AB637DC" w14:textId="77777777" w:rsidR="00717F10" w:rsidRPr="00040559" w:rsidRDefault="00717F10" w:rsidP="004F7B67">
            <w:pPr>
              <w:pBdr>
                <w:top w:val="nil"/>
                <w:left w:val="nil"/>
                <w:bottom w:val="nil"/>
                <w:right w:val="nil"/>
                <w:between w:val="nil"/>
                <w:bar w:val="nil"/>
              </w:pBdr>
              <w:overflowPunct w:val="0"/>
              <w:autoSpaceDE w:val="0"/>
              <w:autoSpaceDN w:val="0"/>
              <w:adjustRightInd w:val="0"/>
              <w:spacing w:line="276" w:lineRule="auto"/>
              <w:jc w:val="center"/>
              <w:rPr>
                <w:rFonts w:eastAsia="Calibri"/>
                <w:color w:val="000000"/>
                <w:sz w:val="28"/>
                <w:szCs w:val="28"/>
                <w:u w:color="000000"/>
                <w:bdr w:val="nil"/>
              </w:rPr>
            </w:pPr>
            <w:r w:rsidRPr="00040559">
              <w:rPr>
                <w:rFonts w:eastAsia="Calibri"/>
                <w:color w:val="000000"/>
                <w:sz w:val="28"/>
                <w:szCs w:val="28"/>
                <w:u w:color="000000"/>
                <w:bdr w:val="nil"/>
              </w:rPr>
              <w:t>Тип</w:t>
            </w:r>
          </w:p>
        </w:tc>
        <w:tc>
          <w:tcPr>
            <w:tcW w:w="4333" w:type="dxa"/>
            <w:tcBorders>
              <w:top w:val="single" w:sz="4" w:space="0" w:color="000000"/>
              <w:left w:val="single" w:sz="4" w:space="0" w:color="000000"/>
              <w:bottom w:val="single" w:sz="4" w:space="0" w:color="000000"/>
              <w:right w:val="single" w:sz="4" w:space="0" w:color="000000"/>
            </w:tcBorders>
            <w:hideMark/>
          </w:tcPr>
          <w:p w14:paraId="4B89D4C7" w14:textId="77777777" w:rsidR="00717F10" w:rsidRPr="00040559" w:rsidRDefault="00717F10" w:rsidP="004F7B67">
            <w:pPr>
              <w:pBdr>
                <w:top w:val="nil"/>
                <w:left w:val="nil"/>
                <w:bottom w:val="nil"/>
                <w:right w:val="nil"/>
                <w:between w:val="nil"/>
                <w:bar w:val="nil"/>
              </w:pBdr>
              <w:overflowPunct w:val="0"/>
              <w:autoSpaceDE w:val="0"/>
              <w:autoSpaceDN w:val="0"/>
              <w:adjustRightInd w:val="0"/>
              <w:spacing w:line="276" w:lineRule="auto"/>
              <w:jc w:val="center"/>
              <w:rPr>
                <w:rFonts w:eastAsia="Calibri"/>
                <w:color w:val="000000"/>
                <w:sz w:val="28"/>
                <w:szCs w:val="28"/>
                <w:u w:color="000000"/>
                <w:bdr w:val="nil"/>
              </w:rPr>
            </w:pPr>
            <w:r w:rsidRPr="00040559">
              <w:rPr>
                <w:rFonts w:eastAsia="Calibri"/>
                <w:color w:val="000000"/>
                <w:sz w:val="28"/>
                <w:szCs w:val="28"/>
                <w:u w:color="000000"/>
                <w:bdr w:val="nil"/>
              </w:rPr>
              <w:t>Описание</w:t>
            </w:r>
          </w:p>
        </w:tc>
      </w:tr>
      <w:tr w:rsidR="00717F10" w:rsidRPr="00040559" w14:paraId="7407CCCE"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0D1D8B49" w14:textId="77777777" w:rsidR="00717F10" w:rsidRPr="00040559" w:rsidRDefault="00717F10"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rPr>
            </w:pPr>
            <w:r>
              <w:rPr>
                <w:i/>
                <w:color w:val="000000"/>
                <w:sz w:val="28"/>
                <w:szCs w:val="28"/>
                <w:u w:color="000000"/>
                <w:bdr w:val="nil"/>
                <w:lang w:val="en-US"/>
              </w:rPr>
              <w:t>i</w:t>
            </w:r>
            <w:r w:rsidRPr="00040559">
              <w:rPr>
                <w:i/>
                <w:color w:val="000000"/>
                <w:sz w:val="28"/>
                <w:szCs w:val="28"/>
                <w:u w:color="000000"/>
                <w:bdr w:val="nil"/>
                <w:lang w:val="en-US"/>
              </w:rPr>
              <w:t>d</w:t>
            </w:r>
            <w:r w:rsidRPr="00040559">
              <w:rPr>
                <w:i/>
                <w:color w:val="000000"/>
                <w:sz w:val="28"/>
                <w:szCs w:val="28"/>
                <w:u w:color="000000"/>
                <w:bdr w:val="nil"/>
              </w:rPr>
              <w:t xml:space="preserve"> </w:t>
            </w:r>
          </w:p>
        </w:tc>
        <w:tc>
          <w:tcPr>
            <w:tcW w:w="2040" w:type="dxa"/>
            <w:tcBorders>
              <w:top w:val="single" w:sz="4" w:space="0" w:color="000000"/>
              <w:left w:val="single" w:sz="4" w:space="0" w:color="000000"/>
              <w:bottom w:val="single" w:sz="4" w:space="0" w:color="000000"/>
              <w:right w:val="single" w:sz="4" w:space="0" w:color="000000"/>
            </w:tcBorders>
            <w:hideMark/>
          </w:tcPr>
          <w:p w14:paraId="4175191B" w14:textId="77777777" w:rsidR="00717F10" w:rsidRPr="00040559" w:rsidRDefault="00717F10"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hideMark/>
          </w:tcPr>
          <w:p w14:paraId="44510A60" w14:textId="63C7991D" w:rsidR="00717F10" w:rsidRPr="00784B21" w:rsidRDefault="00717F10"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sidRPr="00040559">
              <w:rPr>
                <w:color w:val="000000"/>
                <w:sz w:val="28"/>
                <w:szCs w:val="28"/>
                <w:u w:color="000000"/>
                <w:bdr w:val="nil"/>
              </w:rPr>
              <w:t xml:space="preserve">Уникальный </w:t>
            </w:r>
            <w:r>
              <w:rPr>
                <w:color w:val="000000"/>
                <w:sz w:val="28"/>
                <w:szCs w:val="28"/>
                <w:u w:color="000000"/>
                <w:bdr w:val="nil"/>
                <w:lang w:val="ru-RU"/>
              </w:rPr>
              <w:t>идентификатора</w:t>
            </w:r>
            <w:r w:rsidRPr="00040559">
              <w:rPr>
                <w:color w:val="000000"/>
                <w:sz w:val="28"/>
                <w:szCs w:val="28"/>
                <w:u w:color="000000"/>
                <w:bdr w:val="nil"/>
              </w:rPr>
              <w:t xml:space="preserve"> </w:t>
            </w:r>
            <w:r w:rsidR="00713C56">
              <w:rPr>
                <w:color w:val="000000"/>
                <w:sz w:val="28"/>
                <w:szCs w:val="28"/>
                <w:u w:color="000000"/>
                <w:bdr w:val="nil"/>
                <w:lang w:val="ru-RU"/>
              </w:rPr>
              <w:t>транзакции</w:t>
            </w:r>
            <w:r w:rsidRPr="00784B21">
              <w:rPr>
                <w:color w:val="000000"/>
                <w:sz w:val="28"/>
                <w:szCs w:val="28"/>
                <w:u w:color="000000"/>
                <w:bdr w:val="nil"/>
                <w:lang w:val="ru-RU"/>
              </w:rPr>
              <w:t xml:space="preserve">, </w:t>
            </w:r>
            <w:r>
              <w:rPr>
                <w:color w:val="000000"/>
                <w:sz w:val="28"/>
                <w:szCs w:val="28"/>
                <w:u w:color="000000"/>
                <w:bdr w:val="nil"/>
                <w:lang w:val="ru-RU"/>
              </w:rPr>
              <w:t>первичный ключ</w:t>
            </w:r>
          </w:p>
        </w:tc>
      </w:tr>
      <w:tr w:rsidR="00753988" w:rsidRPr="00040559" w14:paraId="1DDA1BCE"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6A48E30F" w14:textId="594A8AEC" w:rsidR="00753988" w:rsidRPr="00040559" w:rsidRDefault="00753988"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rPr>
            </w:pPr>
            <w:r>
              <w:rPr>
                <w:i/>
                <w:color w:val="000000"/>
                <w:sz w:val="28"/>
                <w:szCs w:val="28"/>
                <w:u w:color="000000"/>
                <w:bdr w:val="nil"/>
                <w:lang w:val="en-US"/>
              </w:rPr>
              <w:t>date</w:t>
            </w:r>
            <w:r w:rsidRPr="00040559">
              <w:rPr>
                <w:i/>
                <w:color w:val="000000"/>
                <w:sz w:val="28"/>
                <w:szCs w:val="28"/>
                <w:u w:color="000000"/>
                <w:bdr w:val="nil"/>
              </w:rPr>
              <w:t xml:space="preserve"> </w:t>
            </w:r>
          </w:p>
        </w:tc>
        <w:tc>
          <w:tcPr>
            <w:tcW w:w="2040" w:type="dxa"/>
            <w:tcBorders>
              <w:top w:val="single" w:sz="4" w:space="0" w:color="000000"/>
              <w:left w:val="single" w:sz="4" w:space="0" w:color="000000"/>
              <w:bottom w:val="single" w:sz="4" w:space="0" w:color="000000"/>
              <w:right w:val="single" w:sz="4" w:space="0" w:color="000000"/>
            </w:tcBorders>
            <w:hideMark/>
          </w:tcPr>
          <w:p w14:paraId="093BA9C4" w14:textId="2DB254A4" w:rsidR="00753988" w:rsidRPr="00040559" w:rsidRDefault="00753988"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datetime</w:t>
            </w:r>
          </w:p>
        </w:tc>
        <w:tc>
          <w:tcPr>
            <w:tcW w:w="4333" w:type="dxa"/>
            <w:tcBorders>
              <w:top w:val="single" w:sz="4" w:space="0" w:color="000000"/>
              <w:left w:val="single" w:sz="4" w:space="0" w:color="000000"/>
              <w:bottom w:val="single" w:sz="4" w:space="0" w:color="000000"/>
              <w:right w:val="single" w:sz="4" w:space="0" w:color="000000"/>
            </w:tcBorders>
            <w:hideMark/>
          </w:tcPr>
          <w:p w14:paraId="50EC8C95" w14:textId="770713D2" w:rsidR="00753988" w:rsidRPr="003A59E3" w:rsidRDefault="00753988"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Дата транзакции</w:t>
            </w:r>
          </w:p>
        </w:tc>
      </w:tr>
      <w:tr w:rsidR="00753988" w:rsidRPr="00040559" w14:paraId="5DE173FC"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536961FC" w14:textId="0E267727" w:rsidR="00753988" w:rsidRPr="00040559" w:rsidRDefault="00753988"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amount</w:t>
            </w:r>
          </w:p>
        </w:tc>
        <w:tc>
          <w:tcPr>
            <w:tcW w:w="2040" w:type="dxa"/>
            <w:tcBorders>
              <w:top w:val="single" w:sz="4" w:space="0" w:color="000000"/>
              <w:left w:val="single" w:sz="4" w:space="0" w:color="000000"/>
              <w:bottom w:val="single" w:sz="4" w:space="0" w:color="000000"/>
              <w:right w:val="single" w:sz="4" w:space="0" w:color="000000"/>
            </w:tcBorders>
            <w:hideMark/>
          </w:tcPr>
          <w:p w14:paraId="0CE0EA93" w14:textId="7F2D5B9B" w:rsidR="00753988" w:rsidRPr="00040559" w:rsidRDefault="00753988"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proofErr w:type="spellStart"/>
            <w:r>
              <w:rPr>
                <w:i/>
                <w:color w:val="000000"/>
                <w:sz w:val="28"/>
                <w:szCs w:val="28"/>
                <w:u w:color="000000"/>
                <w:bdr w:val="nil"/>
                <w:lang w:val="en-US"/>
              </w:rPr>
              <w:t>doulbe</w:t>
            </w:r>
            <w:proofErr w:type="spellEnd"/>
          </w:p>
        </w:tc>
        <w:tc>
          <w:tcPr>
            <w:tcW w:w="4333" w:type="dxa"/>
            <w:tcBorders>
              <w:top w:val="single" w:sz="4" w:space="0" w:color="000000"/>
              <w:left w:val="single" w:sz="4" w:space="0" w:color="000000"/>
              <w:bottom w:val="single" w:sz="4" w:space="0" w:color="000000"/>
              <w:right w:val="single" w:sz="4" w:space="0" w:color="000000"/>
            </w:tcBorders>
            <w:hideMark/>
          </w:tcPr>
          <w:p w14:paraId="2B93BDB4" w14:textId="141873AF" w:rsidR="00753988" w:rsidRPr="003A59E3" w:rsidRDefault="00753988"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 xml:space="preserve">Количество </w:t>
            </w:r>
            <w:proofErr w:type="spellStart"/>
            <w:r>
              <w:rPr>
                <w:color w:val="000000"/>
                <w:sz w:val="28"/>
                <w:szCs w:val="28"/>
                <w:u w:color="000000"/>
                <w:bdr w:val="nil"/>
                <w:lang w:val="ru-RU"/>
              </w:rPr>
              <w:t>криптовалюты</w:t>
            </w:r>
            <w:proofErr w:type="spellEnd"/>
            <w:r>
              <w:rPr>
                <w:color w:val="000000"/>
                <w:sz w:val="28"/>
                <w:szCs w:val="28"/>
                <w:u w:color="000000"/>
                <w:bdr w:val="nil"/>
                <w:lang w:val="ru-RU"/>
              </w:rPr>
              <w:t>, перечисленной в транзакции</w:t>
            </w:r>
          </w:p>
        </w:tc>
      </w:tr>
      <w:tr w:rsidR="00753988" w:rsidRPr="00040559" w14:paraId="5229ED6D"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2D2B8355" w14:textId="6237B459" w:rsidR="00753988" w:rsidRPr="00040559" w:rsidRDefault="00753988"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proofErr w:type="spellStart"/>
            <w:r>
              <w:rPr>
                <w:i/>
                <w:color w:val="000000"/>
                <w:sz w:val="28"/>
                <w:szCs w:val="28"/>
                <w:u w:color="000000"/>
                <w:bdr w:val="nil"/>
                <w:lang w:val="en-US"/>
              </w:rPr>
              <w:t>toAddress</w:t>
            </w:r>
            <w:proofErr w:type="spellEnd"/>
          </w:p>
        </w:tc>
        <w:tc>
          <w:tcPr>
            <w:tcW w:w="2040" w:type="dxa"/>
            <w:tcBorders>
              <w:top w:val="single" w:sz="4" w:space="0" w:color="000000"/>
              <w:left w:val="single" w:sz="4" w:space="0" w:color="000000"/>
              <w:bottom w:val="single" w:sz="4" w:space="0" w:color="000000"/>
              <w:right w:val="single" w:sz="4" w:space="0" w:color="000000"/>
            </w:tcBorders>
            <w:hideMark/>
          </w:tcPr>
          <w:p w14:paraId="795A2639" w14:textId="62487748" w:rsidR="00753988" w:rsidRPr="00040559" w:rsidRDefault="00753988"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hideMark/>
          </w:tcPr>
          <w:p w14:paraId="12794A74" w14:textId="6B0EB389" w:rsidR="00753988" w:rsidRPr="003A59E3" w:rsidRDefault="00753988"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Публичный ключ кошелька-получателя</w:t>
            </w:r>
          </w:p>
        </w:tc>
      </w:tr>
      <w:tr w:rsidR="00753988" w:rsidRPr="00040559" w14:paraId="11F8A1ED"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tcPr>
          <w:p w14:paraId="350D2230" w14:textId="1C016DC8" w:rsidR="00753988" w:rsidRPr="00753988" w:rsidRDefault="00753988"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proofErr w:type="spellStart"/>
            <w:r>
              <w:rPr>
                <w:i/>
                <w:color w:val="000000"/>
                <w:sz w:val="28"/>
                <w:szCs w:val="28"/>
                <w:u w:color="000000"/>
                <w:bdr w:val="nil"/>
                <w:lang w:val="en-US"/>
              </w:rPr>
              <w:t>fromAddress</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53E55132" w14:textId="6493C6D0" w:rsidR="00753988" w:rsidRDefault="00753988"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tcPr>
          <w:p w14:paraId="1F68C920" w14:textId="2364E369" w:rsidR="00753988" w:rsidRPr="00753988" w:rsidRDefault="00753988"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en-US"/>
              </w:rPr>
            </w:pPr>
            <w:r>
              <w:rPr>
                <w:color w:val="000000"/>
                <w:sz w:val="28"/>
                <w:szCs w:val="28"/>
                <w:u w:color="000000"/>
                <w:bdr w:val="nil"/>
                <w:lang w:val="ru-RU"/>
              </w:rPr>
              <w:t>Публичный ключ кошелька-отправителя</w:t>
            </w:r>
          </w:p>
        </w:tc>
      </w:tr>
    </w:tbl>
    <w:p w14:paraId="14FE6DBF" w14:textId="5F0CAD0D" w:rsidR="00717F10" w:rsidRDefault="00717F10" w:rsidP="004F7B67">
      <w:pPr>
        <w:pStyle w:val="a0"/>
        <w:ind w:firstLine="0"/>
        <w:jc w:val="left"/>
        <w:rPr>
          <w:lang w:val="ru-RU"/>
        </w:rPr>
      </w:pPr>
    </w:p>
    <w:p w14:paraId="33E43B0D" w14:textId="02C0921D" w:rsidR="00713C56" w:rsidRDefault="00713C56" w:rsidP="004F7B67">
      <w:pPr>
        <w:pStyle w:val="a0"/>
        <w:ind w:firstLine="0"/>
        <w:jc w:val="left"/>
        <w:rPr>
          <w:lang w:val="ru-RU"/>
        </w:rPr>
      </w:pPr>
      <w:r>
        <w:rPr>
          <w:lang w:val="ru-RU"/>
        </w:rPr>
        <w:t>Структура сущности «</w:t>
      </w:r>
      <w:proofErr w:type="spellStart"/>
      <w:r w:rsidR="00525C88" w:rsidRPr="00713C56">
        <w:rPr>
          <w:rFonts w:eastAsia="Arial Unicode MS"/>
          <w:i/>
          <w:iCs/>
          <w:u w:color="000000"/>
          <w:bdr w:val="nil"/>
        </w:rPr>
        <w:t>Transaction</w:t>
      </w:r>
      <w:r w:rsidR="00525C88" w:rsidRPr="00713C56">
        <w:rPr>
          <w:i/>
          <w:iCs/>
          <w:color w:val="000000"/>
          <w:u w:color="000000"/>
          <w:bdr w:val="nil"/>
        </w:rPr>
        <w:t>History</w:t>
      </w:r>
      <w:proofErr w:type="spellEnd"/>
      <w:r>
        <w:rPr>
          <w:lang w:val="ru-RU"/>
        </w:rPr>
        <w:t>» представлена в таблице 3.</w:t>
      </w:r>
    </w:p>
    <w:p w14:paraId="0457B5C0" w14:textId="55F792F0" w:rsidR="00713C56" w:rsidRDefault="00713C56" w:rsidP="004F7B67">
      <w:pPr>
        <w:pStyle w:val="a0"/>
        <w:ind w:firstLine="0"/>
        <w:jc w:val="left"/>
        <w:rPr>
          <w:lang w:val="ru-RU"/>
        </w:rPr>
      </w:pPr>
    </w:p>
    <w:p w14:paraId="73371C75" w14:textId="06E0F742" w:rsidR="00713C56" w:rsidRPr="00040559" w:rsidRDefault="00713C56" w:rsidP="004F7B67">
      <w:pPr>
        <w:pBdr>
          <w:top w:val="nil"/>
          <w:left w:val="nil"/>
          <w:bottom w:val="nil"/>
          <w:right w:val="nil"/>
          <w:between w:val="nil"/>
          <w:bar w:val="nil"/>
        </w:pBdr>
        <w:overflowPunct w:val="0"/>
        <w:autoSpaceDE w:val="0"/>
        <w:autoSpaceDN w:val="0"/>
        <w:adjustRightInd w:val="0"/>
        <w:spacing w:line="276" w:lineRule="auto"/>
        <w:jc w:val="both"/>
        <w:rPr>
          <w:color w:val="000000"/>
          <w:sz w:val="28"/>
          <w:szCs w:val="28"/>
          <w:u w:color="000000"/>
          <w:bdr w:val="nil"/>
        </w:rPr>
      </w:pPr>
      <w:r w:rsidRPr="00040559">
        <w:rPr>
          <w:color w:val="000000"/>
          <w:sz w:val="28"/>
          <w:szCs w:val="28"/>
          <w:u w:color="000000"/>
          <w:bdr w:val="nil"/>
        </w:rPr>
        <w:t xml:space="preserve">Таблица </w:t>
      </w:r>
      <w:r>
        <w:rPr>
          <w:color w:val="000000"/>
          <w:sz w:val="28"/>
          <w:szCs w:val="28"/>
          <w:u w:color="000000"/>
          <w:bdr w:val="nil"/>
          <w:lang w:val="en-US"/>
        </w:rPr>
        <w:t>3</w:t>
      </w:r>
      <w:r w:rsidRPr="00040559">
        <w:rPr>
          <w:color w:val="000000"/>
          <w:sz w:val="28"/>
          <w:szCs w:val="28"/>
          <w:u w:color="000000"/>
          <w:bdr w:val="nil"/>
        </w:rPr>
        <w:t xml:space="preserve"> – Структура сущности «</w:t>
      </w:r>
      <w:bookmarkStart w:id="12" w:name="OLE_LINK29"/>
      <w:bookmarkStart w:id="13" w:name="OLE_LINK30"/>
      <w:r w:rsidRPr="00713C56">
        <w:rPr>
          <w:rFonts w:eastAsia="Arial Unicode MS"/>
          <w:i/>
          <w:iCs/>
          <w:sz w:val="28"/>
          <w:szCs w:val="28"/>
          <w:u w:color="000000"/>
          <w:bdr w:val="nil"/>
        </w:rPr>
        <w:t>Transaction</w:t>
      </w:r>
      <w:r w:rsidRPr="00713C56">
        <w:rPr>
          <w:i/>
          <w:iCs/>
          <w:color w:val="000000"/>
          <w:sz w:val="28"/>
          <w:szCs w:val="28"/>
          <w:u w:color="000000"/>
          <w:bdr w:val="nil"/>
          <w:lang w:val="en-US"/>
        </w:rPr>
        <w:t>History</w:t>
      </w:r>
      <w:bookmarkEnd w:id="12"/>
      <w:bookmarkEnd w:id="13"/>
      <w:r w:rsidRPr="00040559">
        <w:rPr>
          <w:color w:val="000000"/>
          <w:sz w:val="28"/>
          <w:szCs w:val="28"/>
          <w:u w:color="000000"/>
          <w:bdr w:val="nil"/>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1"/>
        <w:gridCol w:w="2040"/>
        <w:gridCol w:w="4333"/>
      </w:tblGrid>
      <w:tr w:rsidR="00713C56" w:rsidRPr="00040559" w14:paraId="1DC339FF"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244BA127" w14:textId="77777777" w:rsidR="00713C56" w:rsidRPr="00040559" w:rsidRDefault="00713C56" w:rsidP="004F7B67">
            <w:pPr>
              <w:pBdr>
                <w:top w:val="nil"/>
                <w:left w:val="nil"/>
                <w:bottom w:val="nil"/>
                <w:right w:val="nil"/>
                <w:between w:val="nil"/>
                <w:bar w:val="nil"/>
              </w:pBdr>
              <w:overflowPunct w:val="0"/>
              <w:autoSpaceDE w:val="0"/>
              <w:autoSpaceDN w:val="0"/>
              <w:adjustRightInd w:val="0"/>
              <w:spacing w:line="276" w:lineRule="auto"/>
              <w:ind w:hanging="120"/>
              <w:jc w:val="center"/>
              <w:rPr>
                <w:rFonts w:eastAsia="Calibri"/>
                <w:color w:val="000000"/>
                <w:sz w:val="28"/>
                <w:szCs w:val="28"/>
                <w:u w:color="000000"/>
                <w:bdr w:val="nil"/>
              </w:rPr>
            </w:pPr>
            <w:r w:rsidRPr="00040559">
              <w:rPr>
                <w:rFonts w:eastAsia="Calibri"/>
                <w:color w:val="000000"/>
                <w:sz w:val="28"/>
                <w:szCs w:val="28"/>
                <w:u w:color="000000"/>
                <w:bdr w:val="nil"/>
              </w:rPr>
              <w:t>Название</w:t>
            </w:r>
          </w:p>
        </w:tc>
        <w:tc>
          <w:tcPr>
            <w:tcW w:w="2040" w:type="dxa"/>
            <w:tcBorders>
              <w:top w:val="single" w:sz="4" w:space="0" w:color="000000"/>
              <w:left w:val="single" w:sz="4" w:space="0" w:color="000000"/>
              <w:bottom w:val="single" w:sz="4" w:space="0" w:color="000000"/>
              <w:right w:val="single" w:sz="4" w:space="0" w:color="000000"/>
            </w:tcBorders>
            <w:hideMark/>
          </w:tcPr>
          <w:p w14:paraId="04721755" w14:textId="77777777" w:rsidR="00713C56" w:rsidRPr="00040559" w:rsidRDefault="00713C56" w:rsidP="004F7B67">
            <w:pPr>
              <w:pBdr>
                <w:top w:val="nil"/>
                <w:left w:val="nil"/>
                <w:bottom w:val="nil"/>
                <w:right w:val="nil"/>
                <w:between w:val="nil"/>
                <w:bar w:val="nil"/>
              </w:pBdr>
              <w:overflowPunct w:val="0"/>
              <w:autoSpaceDE w:val="0"/>
              <w:autoSpaceDN w:val="0"/>
              <w:adjustRightInd w:val="0"/>
              <w:spacing w:line="276" w:lineRule="auto"/>
              <w:jc w:val="center"/>
              <w:rPr>
                <w:rFonts w:eastAsia="Calibri"/>
                <w:color w:val="000000"/>
                <w:sz w:val="28"/>
                <w:szCs w:val="28"/>
                <w:u w:color="000000"/>
                <w:bdr w:val="nil"/>
              </w:rPr>
            </w:pPr>
            <w:r w:rsidRPr="00040559">
              <w:rPr>
                <w:rFonts w:eastAsia="Calibri"/>
                <w:color w:val="000000"/>
                <w:sz w:val="28"/>
                <w:szCs w:val="28"/>
                <w:u w:color="000000"/>
                <w:bdr w:val="nil"/>
              </w:rPr>
              <w:t>Тип</w:t>
            </w:r>
          </w:p>
        </w:tc>
        <w:tc>
          <w:tcPr>
            <w:tcW w:w="4333" w:type="dxa"/>
            <w:tcBorders>
              <w:top w:val="single" w:sz="4" w:space="0" w:color="000000"/>
              <w:left w:val="single" w:sz="4" w:space="0" w:color="000000"/>
              <w:bottom w:val="single" w:sz="4" w:space="0" w:color="000000"/>
              <w:right w:val="single" w:sz="4" w:space="0" w:color="000000"/>
            </w:tcBorders>
            <w:hideMark/>
          </w:tcPr>
          <w:p w14:paraId="27F5DA44" w14:textId="77777777" w:rsidR="00713C56" w:rsidRPr="00040559" w:rsidRDefault="00713C56" w:rsidP="004F7B67">
            <w:pPr>
              <w:pBdr>
                <w:top w:val="nil"/>
                <w:left w:val="nil"/>
                <w:bottom w:val="nil"/>
                <w:right w:val="nil"/>
                <w:between w:val="nil"/>
                <w:bar w:val="nil"/>
              </w:pBdr>
              <w:overflowPunct w:val="0"/>
              <w:autoSpaceDE w:val="0"/>
              <w:autoSpaceDN w:val="0"/>
              <w:adjustRightInd w:val="0"/>
              <w:spacing w:line="276" w:lineRule="auto"/>
              <w:jc w:val="center"/>
              <w:rPr>
                <w:rFonts w:eastAsia="Calibri"/>
                <w:color w:val="000000"/>
                <w:sz w:val="28"/>
                <w:szCs w:val="28"/>
                <w:u w:color="000000"/>
                <w:bdr w:val="nil"/>
              </w:rPr>
            </w:pPr>
            <w:r w:rsidRPr="00040559">
              <w:rPr>
                <w:rFonts w:eastAsia="Calibri"/>
                <w:color w:val="000000"/>
                <w:sz w:val="28"/>
                <w:szCs w:val="28"/>
                <w:u w:color="000000"/>
                <w:bdr w:val="nil"/>
              </w:rPr>
              <w:t>Описание</w:t>
            </w:r>
          </w:p>
        </w:tc>
      </w:tr>
      <w:tr w:rsidR="00713C56" w:rsidRPr="00040559" w14:paraId="77980EA1"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6594B690" w14:textId="77777777" w:rsidR="00713C56" w:rsidRPr="00040559" w:rsidRDefault="00713C56"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rPr>
            </w:pPr>
            <w:r>
              <w:rPr>
                <w:i/>
                <w:color w:val="000000"/>
                <w:sz w:val="28"/>
                <w:szCs w:val="28"/>
                <w:u w:color="000000"/>
                <w:bdr w:val="nil"/>
                <w:lang w:val="en-US"/>
              </w:rPr>
              <w:t>i</w:t>
            </w:r>
            <w:r w:rsidRPr="00040559">
              <w:rPr>
                <w:i/>
                <w:color w:val="000000"/>
                <w:sz w:val="28"/>
                <w:szCs w:val="28"/>
                <w:u w:color="000000"/>
                <w:bdr w:val="nil"/>
                <w:lang w:val="en-US"/>
              </w:rPr>
              <w:t>d</w:t>
            </w:r>
            <w:r w:rsidRPr="00040559">
              <w:rPr>
                <w:i/>
                <w:color w:val="000000"/>
                <w:sz w:val="28"/>
                <w:szCs w:val="28"/>
                <w:u w:color="000000"/>
                <w:bdr w:val="nil"/>
              </w:rPr>
              <w:t xml:space="preserve"> </w:t>
            </w:r>
          </w:p>
        </w:tc>
        <w:tc>
          <w:tcPr>
            <w:tcW w:w="2040" w:type="dxa"/>
            <w:tcBorders>
              <w:top w:val="single" w:sz="4" w:space="0" w:color="000000"/>
              <w:left w:val="single" w:sz="4" w:space="0" w:color="000000"/>
              <w:bottom w:val="single" w:sz="4" w:space="0" w:color="000000"/>
              <w:right w:val="single" w:sz="4" w:space="0" w:color="000000"/>
            </w:tcBorders>
            <w:hideMark/>
          </w:tcPr>
          <w:p w14:paraId="152CA4BB" w14:textId="77777777" w:rsidR="00713C56" w:rsidRPr="00040559" w:rsidRDefault="00713C56"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hideMark/>
          </w:tcPr>
          <w:p w14:paraId="6CB85B6B" w14:textId="31D8DB31" w:rsidR="00713C56" w:rsidRPr="00784B21" w:rsidRDefault="00713C56"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sidRPr="00040559">
              <w:rPr>
                <w:color w:val="000000"/>
                <w:sz w:val="28"/>
                <w:szCs w:val="28"/>
                <w:u w:color="000000"/>
                <w:bdr w:val="nil"/>
              </w:rPr>
              <w:t xml:space="preserve">Уникальный </w:t>
            </w:r>
            <w:r>
              <w:rPr>
                <w:color w:val="000000"/>
                <w:sz w:val="28"/>
                <w:szCs w:val="28"/>
                <w:u w:color="000000"/>
                <w:bdr w:val="nil"/>
                <w:lang w:val="ru-RU"/>
              </w:rPr>
              <w:t>идентификатора</w:t>
            </w:r>
            <w:r w:rsidRPr="00040559">
              <w:rPr>
                <w:color w:val="000000"/>
                <w:sz w:val="28"/>
                <w:szCs w:val="28"/>
                <w:u w:color="000000"/>
                <w:bdr w:val="nil"/>
              </w:rPr>
              <w:t xml:space="preserve"> </w:t>
            </w:r>
            <w:r>
              <w:rPr>
                <w:color w:val="000000"/>
                <w:sz w:val="28"/>
                <w:szCs w:val="28"/>
                <w:u w:color="000000"/>
                <w:bdr w:val="nil"/>
                <w:lang w:val="ru-RU"/>
              </w:rPr>
              <w:t>транзакции</w:t>
            </w:r>
            <w:r w:rsidRPr="00784B21">
              <w:rPr>
                <w:color w:val="000000"/>
                <w:sz w:val="28"/>
                <w:szCs w:val="28"/>
                <w:u w:color="000000"/>
                <w:bdr w:val="nil"/>
                <w:lang w:val="ru-RU"/>
              </w:rPr>
              <w:t xml:space="preserve">, </w:t>
            </w:r>
            <w:r>
              <w:rPr>
                <w:color w:val="000000"/>
                <w:sz w:val="28"/>
                <w:szCs w:val="28"/>
                <w:u w:color="000000"/>
                <w:bdr w:val="nil"/>
                <w:lang w:val="ru-RU"/>
              </w:rPr>
              <w:t>первичный ключ</w:t>
            </w:r>
          </w:p>
        </w:tc>
      </w:tr>
      <w:tr w:rsidR="00713C56" w:rsidRPr="00040559" w14:paraId="777854CE"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1F7632F2" w14:textId="11DA193E" w:rsidR="00713C56" w:rsidRPr="00713C56" w:rsidRDefault="00713C56"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proofErr w:type="spellStart"/>
            <w:r>
              <w:rPr>
                <w:i/>
                <w:color w:val="000000"/>
                <w:sz w:val="28"/>
                <w:szCs w:val="28"/>
                <w:u w:color="000000"/>
                <w:bdr w:val="nil"/>
                <w:lang w:val="en-US"/>
              </w:rPr>
              <w:t>prevTransactionId</w:t>
            </w:r>
            <w:proofErr w:type="spellEnd"/>
          </w:p>
        </w:tc>
        <w:tc>
          <w:tcPr>
            <w:tcW w:w="2040" w:type="dxa"/>
            <w:tcBorders>
              <w:top w:val="single" w:sz="4" w:space="0" w:color="000000"/>
              <w:left w:val="single" w:sz="4" w:space="0" w:color="000000"/>
              <w:bottom w:val="single" w:sz="4" w:space="0" w:color="000000"/>
              <w:right w:val="single" w:sz="4" w:space="0" w:color="000000"/>
            </w:tcBorders>
            <w:hideMark/>
          </w:tcPr>
          <w:p w14:paraId="148D3C84" w14:textId="77777777" w:rsidR="00713C56" w:rsidRPr="00040559" w:rsidRDefault="00713C56"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hideMark/>
          </w:tcPr>
          <w:p w14:paraId="09575C30" w14:textId="7847FFD0" w:rsidR="00713C56" w:rsidRPr="00713C56" w:rsidRDefault="00713C56"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 xml:space="preserve">Уникальный идентификатор предыдущей транзакции </w:t>
            </w:r>
          </w:p>
        </w:tc>
      </w:tr>
      <w:tr w:rsidR="00713C56" w:rsidRPr="00040559" w14:paraId="499516B5"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5E5A6BF4" w14:textId="7C543B48" w:rsidR="00713C56" w:rsidRPr="00040559" w:rsidRDefault="00713C56"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proofErr w:type="spellStart"/>
            <w:r>
              <w:rPr>
                <w:i/>
                <w:color w:val="000000"/>
                <w:sz w:val="28"/>
                <w:szCs w:val="28"/>
                <w:u w:color="000000"/>
                <w:bdr w:val="nil"/>
                <w:lang w:val="en-US"/>
              </w:rPr>
              <w:t>nextTransactionId</w:t>
            </w:r>
            <w:proofErr w:type="spellEnd"/>
          </w:p>
        </w:tc>
        <w:tc>
          <w:tcPr>
            <w:tcW w:w="2040" w:type="dxa"/>
            <w:tcBorders>
              <w:top w:val="single" w:sz="4" w:space="0" w:color="000000"/>
              <w:left w:val="single" w:sz="4" w:space="0" w:color="000000"/>
              <w:bottom w:val="single" w:sz="4" w:space="0" w:color="000000"/>
              <w:right w:val="single" w:sz="4" w:space="0" w:color="000000"/>
            </w:tcBorders>
            <w:hideMark/>
          </w:tcPr>
          <w:p w14:paraId="4DEC5910" w14:textId="636AC622" w:rsidR="00713C56" w:rsidRPr="00040559" w:rsidRDefault="00713C56"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hideMark/>
          </w:tcPr>
          <w:p w14:paraId="7F21AA74" w14:textId="7B2D7DB1" w:rsidR="00713C56" w:rsidRPr="003A59E3" w:rsidRDefault="00713C56"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 xml:space="preserve">Уникальный идентификатор следующей транзакции </w:t>
            </w:r>
          </w:p>
        </w:tc>
      </w:tr>
    </w:tbl>
    <w:p w14:paraId="15CCF747" w14:textId="0C33DC52" w:rsidR="00713C56" w:rsidRDefault="00713C56" w:rsidP="004F7B67">
      <w:pPr>
        <w:pStyle w:val="a0"/>
        <w:ind w:firstLine="0"/>
        <w:jc w:val="left"/>
        <w:rPr>
          <w:lang w:val="ru-RU"/>
        </w:rPr>
      </w:pPr>
    </w:p>
    <w:p w14:paraId="293EBA00" w14:textId="3B98581C" w:rsidR="00333B04" w:rsidRDefault="00333B04" w:rsidP="004F7B67">
      <w:pPr>
        <w:pStyle w:val="a0"/>
        <w:ind w:firstLine="0"/>
        <w:jc w:val="left"/>
        <w:rPr>
          <w:lang w:val="ru-RU"/>
        </w:rPr>
      </w:pPr>
      <w:r>
        <w:rPr>
          <w:lang w:val="ru-RU"/>
        </w:rPr>
        <w:lastRenderedPageBreak/>
        <w:t>Структура сущности «</w:t>
      </w:r>
      <w:proofErr w:type="spellStart"/>
      <w:r>
        <w:rPr>
          <w:i/>
          <w:iCs/>
        </w:rPr>
        <w:t>CryptoWallet</w:t>
      </w:r>
      <w:proofErr w:type="spellEnd"/>
      <w:r>
        <w:rPr>
          <w:lang w:val="ru-RU"/>
        </w:rPr>
        <w:t>» представлена в таблице 4.</w:t>
      </w:r>
    </w:p>
    <w:p w14:paraId="66725702" w14:textId="77777777" w:rsidR="00333B04" w:rsidRDefault="00333B04" w:rsidP="004F7B67">
      <w:pPr>
        <w:pStyle w:val="a0"/>
        <w:ind w:firstLine="0"/>
        <w:jc w:val="left"/>
        <w:rPr>
          <w:lang w:val="ru-RU"/>
        </w:rPr>
      </w:pPr>
    </w:p>
    <w:p w14:paraId="4B80CCBB" w14:textId="3F5C67A3" w:rsidR="00333B04" w:rsidRPr="00040559" w:rsidRDefault="00333B04" w:rsidP="004F7B67">
      <w:pPr>
        <w:pBdr>
          <w:top w:val="nil"/>
          <w:left w:val="nil"/>
          <w:bottom w:val="nil"/>
          <w:right w:val="nil"/>
          <w:between w:val="nil"/>
          <w:bar w:val="nil"/>
        </w:pBdr>
        <w:overflowPunct w:val="0"/>
        <w:autoSpaceDE w:val="0"/>
        <w:autoSpaceDN w:val="0"/>
        <w:adjustRightInd w:val="0"/>
        <w:spacing w:line="276" w:lineRule="auto"/>
        <w:jc w:val="both"/>
        <w:rPr>
          <w:color w:val="000000"/>
          <w:sz w:val="28"/>
          <w:szCs w:val="28"/>
          <w:u w:color="000000"/>
          <w:bdr w:val="nil"/>
        </w:rPr>
      </w:pPr>
      <w:r w:rsidRPr="00040559">
        <w:rPr>
          <w:color w:val="000000"/>
          <w:sz w:val="28"/>
          <w:szCs w:val="28"/>
          <w:u w:color="000000"/>
          <w:bdr w:val="nil"/>
        </w:rPr>
        <w:t xml:space="preserve">Таблица </w:t>
      </w:r>
      <w:r>
        <w:rPr>
          <w:color w:val="000000"/>
          <w:sz w:val="28"/>
          <w:szCs w:val="28"/>
          <w:u w:color="000000"/>
          <w:bdr w:val="nil"/>
          <w:lang w:val="en-US"/>
        </w:rPr>
        <w:t>4</w:t>
      </w:r>
      <w:r w:rsidRPr="00040559">
        <w:rPr>
          <w:color w:val="000000"/>
          <w:sz w:val="28"/>
          <w:szCs w:val="28"/>
          <w:u w:color="000000"/>
          <w:bdr w:val="nil"/>
        </w:rPr>
        <w:t xml:space="preserve"> – Структура сущности «</w:t>
      </w:r>
      <w:r w:rsidRPr="00333B04">
        <w:rPr>
          <w:rFonts w:eastAsia="Arial Unicode MS"/>
          <w:i/>
          <w:iCs/>
          <w:sz w:val="28"/>
          <w:szCs w:val="28"/>
          <w:u w:color="000000"/>
          <w:bdr w:val="nil"/>
        </w:rPr>
        <w:t>CryptoWallet</w:t>
      </w:r>
      <w:r w:rsidRPr="00040559">
        <w:rPr>
          <w:color w:val="000000"/>
          <w:sz w:val="28"/>
          <w:szCs w:val="28"/>
          <w:u w:color="000000"/>
          <w:bdr w:val="nil"/>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1"/>
        <w:gridCol w:w="2040"/>
        <w:gridCol w:w="4333"/>
      </w:tblGrid>
      <w:tr w:rsidR="00333B04" w:rsidRPr="00040559" w14:paraId="00910710"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273AF614" w14:textId="77777777" w:rsidR="00333B04" w:rsidRPr="00040559" w:rsidRDefault="00333B04" w:rsidP="004F7B67">
            <w:pPr>
              <w:pBdr>
                <w:top w:val="nil"/>
                <w:left w:val="nil"/>
                <w:bottom w:val="nil"/>
                <w:right w:val="nil"/>
                <w:between w:val="nil"/>
                <w:bar w:val="nil"/>
              </w:pBdr>
              <w:overflowPunct w:val="0"/>
              <w:autoSpaceDE w:val="0"/>
              <w:autoSpaceDN w:val="0"/>
              <w:adjustRightInd w:val="0"/>
              <w:spacing w:line="276" w:lineRule="auto"/>
              <w:ind w:hanging="120"/>
              <w:jc w:val="center"/>
              <w:rPr>
                <w:rFonts w:eastAsia="Calibri"/>
                <w:color w:val="000000"/>
                <w:sz w:val="28"/>
                <w:szCs w:val="28"/>
                <w:u w:color="000000"/>
                <w:bdr w:val="nil"/>
              </w:rPr>
            </w:pPr>
            <w:r w:rsidRPr="00040559">
              <w:rPr>
                <w:rFonts w:eastAsia="Calibri"/>
                <w:color w:val="000000"/>
                <w:sz w:val="28"/>
                <w:szCs w:val="28"/>
                <w:u w:color="000000"/>
                <w:bdr w:val="nil"/>
              </w:rPr>
              <w:t>Название</w:t>
            </w:r>
          </w:p>
        </w:tc>
        <w:tc>
          <w:tcPr>
            <w:tcW w:w="2040" w:type="dxa"/>
            <w:tcBorders>
              <w:top w:val="single" w:sz="4" w:space="0" w:color="000000"/>
              <w:left w:val="single" w:sz="4" w:space="0" w:color="000000"/>
              <w:bottom w:val="single" w:sz="4" w:space="0" w:color="000000"/>
              <w:right w:val="single" w:sz="4" w:space="0" w:color="000000"/>
            </w:tcBorders>
            <w:hideMark/>
          </w:tcPr>
          <w:p w14:paraId="1BFF366F" w14:textId="77777777" w:rsidR="00333B04" w:rsidRPr="00040559" w:rsidRDefault="00333B04" w:rsidP="004F7B67">
            <w:pPr>
              <w:pBdr>
                <w:top w:val="nil"/>
                <w:left w:val="nil"/>
                <w:bottom w:val="nil"/>
                <w:right w:val="nil"/>
                <w:between w:val="nil"/>
                <w:bar w:val="nil"/>
              </w:pBdr>
              <w:overflowPunct w:val="0"/>
              <w:autoSpaceDE w:val="0"/>
              <w:autoSpaceDN w:val="0"/>
              <w:adjustRightInd w:val="0"/>
              <w:spacing w:line="276" w:lineRule="auto"/>
              <w:jc w:val="center"/>
              <w:rPr>
                <w:rFonts w:eastAsia="Calibri"/>
                <w:color w:val="000000"/>
                <w:sz w:val="28"/>
                <w:szCs w:val="28"/>
                <w:u w:color="000000"/>
                <w:bdr w:val="nil"/>
              </w:rPr>
            </w:pPr>
            <w:r w:rsidRPr="00040559">
              <w:rPr>
                <w:rFonts w:eastAsia="Calibri"/>
                <w:color w:val="000000"/>
                <w:sz w:val="28"/>
                <w:szCs w:val="28"/>
                <w:u w:color="000000"/>
                <w:bdr w:val="nil"/>
              </w:rPr>
              <w:t>Тип</w:t>
            </w:r>
          </w:p>
        </w:tc>
        <w:tc>
          <w:tcPr>
            <w:tcW w:w="4333" w:type="dxa"/>
            <w:tcBorders>
              <w:top w:val="single" w:sz="4" w:space="0" w:color="000000"/>
              <w:left w:val="single" w:sz="4" w:space="0" w:color="000000"/>
              <w:bottom w:val="single" w:sz="4" w:space="0" w:color="000000"/>
              <w:right w:val="single" w:sz="4" w:space="0" w:color="000000"/>
            </w:tcBorders>
            <w:hideMark/>
          </w:tcPr>
          <w:p w14:paraId="28D7F9A5" w14:textId="77777777" w:rsidR="00333B04" w:rsidRPr="00040559" w:rsidRDefault="00333B04" w:rsidP="004F7B67">
            <w:pPr>
              <w:pBdr>
                <w:top w:val="nil"/>
                <w:left w:val="nil"/>
                <w:bottom w:val="nil"/>
                <w:right w:val="nil"/>
                <w:between w:val="nil"/>
                <w:bar w:val="nil"/>
              </w:pBdr>
              <w:overflowPunct w:val="0"/>
              <w:autoSpaceDE w:val="0"/>
              <w:autoSpaceDN w:val="0"/>
              <w:adjustRightInd w:val="0"/>
              <w:spacing w:line="276" w:lineRule="auto"/>
              <w:jc w:val="center"/>
              <w:rPr>
                <w:rFonts w:eastAsia="Calibri"/>
                <w:color w:val="000000"/>
                <w:sz w:val="28"/>
                <w:szCs w:val="28"/>
                <w:u w:color="000000"/>
                <w:bdr w:val="nil"/>
              </w:rPr>
            </w:pPr>
            <w:r w:rsidRPr="00040559">
              <w:rPr>
                <w:rFonts w:eastAsia="Calibri"/>
                <w:color w:val="000000"/>
                <w:sz w:val="28"/>
                <w:szCs w:val="28"/>
                <w:u w:color="000000"/>
                <w:bdr w:val="nil"/>
              </w:rPr>
              <w:t>Описание</w:t>
            </w:r>
          </w:p>
        </w:tc>
      </w:tr>
      <w:tr w:rsidR="00333B04" w:rsidRPr="00040559" w14:paraId="178964B5"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56C8954D" w14:textId="77777777" w:rsidR="00333B04" w:rsidRPr="00040559"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rPr>
            </w:pPr>
            <w:r>
              <w:rPr>
                <w:i/>
                <w:color w:val="000000"/>
                <w:sz w:val="28"/>
                <w:szCs w:val="28"/>
                <w:u w:color="000000"/>
                <w:bdr w:val="nil"/>
                <w:lang w:val="en-US"/>
              </w:rPr>
              <w:t>i</w:t>
            </w:r>
            <w:r w:rsidRPr="00040559">
              <w:rPr>
                <w:i/>
                <w:color w:val="000000"/>
                <w:sz w:val="28"/>
                <w:szCs w:val="28"/>
                <w:u w:color="000000"/>
                <w:bdr w:val="nil"/>
                <w:lang w:val="en-US"/>
              </w:rPr>
              <w:t>d</w:t>
            </w:r>
            <w:r w:rsidRPr="00040559">
              <w:rPr>
                <w:i/>
                <w:color w:val="000000"/>
                <w:sz w:val="28"/>
                <w:szCs w:val="28"/>
                <w:u w:color="000000"/>
                <w:bdr w:val="nil"/>
              </w:rPr>
              <w:t xml:space="preserve"> </w:t>
            </w:r>
          </w:p>
        </w:tc>
        <w:tc>
          <w:tcPr>
            <w:tcW w:w="2040" w:type="dxa"/>
            <w:tcBorders>
              <w:top w:val="single" w:sz="4" w:space="0" w:color="000000"/>
              <w:left w:val="single" w:sz="4" w:space="0" w:color="000000"/>
              <w:bottom w:val="single" w:sz="4" w:space="0" w:color="000000"/>
              <w:right w:val="single" w:sz="4" w:space="0" w:color="000000"/>
            </w:tcBorders>
            <w:hideMark/>
          </w:tcPr>
          <w:p w14:paraId="6814966B" w14:textId="77777777" w:rsidR="00333B04" w:rsidRPr="00040559"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hideMark/>
          </w:tcPr>
          <w:p w14:paraId="78DB7E4E" w14:textId="06CCF7E6" w:rsidR="00333B04" w:rsidRPr="00784B21" w:rsidRDefault="00333B04"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sidRPr="00040559">
              <w:rPr>
                <w:color w:val="000000"/>
                <w:sz w:val="28"/>
                <w:szCs w:val="28"/>
                <w:u w:color="000000"/>
                <w:bdr w:val="nil"/>
              </w:rPr>
              <w:t xml:space="preserve">Уникальный </w:t>
            </w:r>
            <w:r>
              <w:rPr>
                <w:color w:val="000000"/>
                <w:sz w:val="28"/>
                <w:szCs w:val="28"/>
                <w:u w:color="000000"/>
                <w:bdr w:val="nil"/>
                <w:lang w:val="ru-RU"/>
              </w:rPr>
              <w:t>идентификатора</w:t>
            </w:r>
            <w:r w:rsidRPr="00040559">
              <w:rPr>
                <w:color w:val="000000"/>
                <w:sz w:val="28"/>
                <w:szCs w:val="28"/>
                <w:u w:color="000000"/>
                <w:bdr w:val="nil"/>
              </w:rPr>
              <w:t xml:space="preserve"> </w:t>
            </w:r>
            <w:proofErr w:type="spellStart"/>
            <w:r>
              <w:rPr>
                <w:color w:val="000000"/>
                <w:sz w:val="28"/>
                <w:szCs w:val="28"/>
                <w:u w:color="000000"/>
                <w:bdr w:val="nil"/>
                <w:lang w:val="ru-RU"/>
              </w:rPr>
              <w:t>криптовалютного</w:t>
            </w:r>
            <w:proofErr w:type="spellEnd"/>
            <w:r>
              <w:rPr>
                <w:color w:val="000000"/>
                <w:sz w:val="28"/>
                <w:szCs w:val="28"/>
                <w:u w:color="000000"/>
                <w:bdr w:val="nil"/>
                <w:lang w:val="ru-RU"/>
              </w:rPr>
              <w:t xml:space="preserve"> кошелька</w:t>
            </w:r>
            <w:r w:rsidRPr="00784B21">
              <w:rPr>
                <w:color w:val="000000"/>
                <w:sz w:val="28"/>
                <w:szCs w:val="28"/>
                <w:u w:color="000000"/>
                <w:bdr w:val="nil"/>
                <w:lang w:val="ru-RU"/>
              </w:rPr>
              <w:t xml:space="preserve">, </w:t>
            </w:r>
            <w:r>
              <w:rPr>
                <w:color w:val="000000"/>
                <w:sz w:val="28"/>
                <w:szCs w:val="28"/>
                <w:u w:color="000000"/>
                <w:bdr w:val="nil"/>
                <w:lang w:val="ru-RU"/>
              </w:rPr>
              <w:t>первичный ключ</w:t>
            </w:r>
          </w:p>
        </w:tc>
      </w:tr>
      <w:tr w:rsidR="00333B04" w:rsidRPr="00040559" w14:paraId="0643B1D3"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0CE93CAA" w14:textId="2C544B8F" w:rsidR="00333B04" w:rsidRPr="00713C56"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balance</w:t>
            </w:r>
          </w:p>
        </w:tc>
        <w:tc>
          <w:tcPr>
            <w:tcW w:w="2040" w:type="dxa"/>
            <w:tcBorders>
              <w:top w:val="single" w:sz="4" w:space="0" w:color="000000"/>
              <w:left w:val="single" w:sz="4" w:space="0" w:color="000000"/>
              <w:bottom w:val="single" w:sz="4" w:space="0" w:color="000000"/>
              <w:right w:val="single" w:sz="4" w:space="0" w:color="000000"/>
            </w:tcBorders>
            <w:hideMark/>
          </w:tcPr>
          <w:p w14:paraId="6AC8EF1E" w14:textId="285A8D16" w:rsidR="00333B04" w:rsidRPr="00333B04"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ru-RU"/>
              </w:rPr>
            </w:pPr>
            <w:proofErr w:type="spellStart"/>
            <w:r>
              <w:rPr>
                <w:i/>
                <w:color w:val="000000"/>
                <w:sz w:val="28"/>
                <w:szCs w:val="28"/>
                <w:u w:color="000000"/>
                <w:bdr w:val="nil"/>
                <w:lang w:val="en-US"/>
              </w:rPr>
              <w:t>doulbe</w:t>
            </w:r>
            <w:proofErr w:type="spellEnd"/>
          </w:p>
        </w:tc>
        <w:tc>
          <w:tcPr>
            <w:tcW w:w="4333" w:type="dxa"/>
            <w:tcBorders>
              <w:top w:val="single" w:sz="4" w:space="0" w:color="000000"/>
              <w:left w:val="single" w:sz="4" w:space="0" w:color="000000"/>
              <w:bottom w:val="single" w:sz="4" w:space="0" w:color="000000"/>
              <w:right w:val="single" w:sz="4" w:space="0" w:color="000000"/>
            </w:tcBorders>
            <w:hideMark/>
          </w:tcPr>
          <w:p w14:paraId="398A35EE" w14:textId="67DE7D59" w:rsidR="00333B04" w:rsidRPr="00713C56" w:rsidRDefault="00333B04"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 xml:space="preserve">Баланс </w:t>
            </w:r>
            <w:proofErr w:type="spellStart"/>
            <w:r>
              <w:rPr>
                <w:color w:val="000000"/>
                <w:sz w:val="28"/>
                <w:szCs w:val="28"/>
                <w:u w:color="000000"/>
                <w:bdr w:val="nil"/>
                <w:lang w:val="ru-RU"/>
              </w:rPr>
              <w:t>криптовалютного</w:t>
            </w:r>
            <w:proofErr w:type="spellEnd"/>
            <w:r>
              <w:rPr>
                <w:color w:val="000000"/>
                <w:sz w:val="28"/>
                <w:szCs w:val="28"/>
                <w:u w:color="000000"/>
                <w:bdr w:val="nil"/>
                <w:lang w:val="ru-RU"/>
              </w:rPr>
              <w:t xml:space="preserve"> кошелька </w:t>
            </w:r>
          </w:p>
        </w:tc>
      </w:tr>
      <w:tr w:rsidR="00333B04" w:rsidRPr="00040559" w14:paraId="4ED28191"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6E098E44" w14:textId="77CD8967" w:rsidR="00333B04" w:rsidRPr="00040559"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proofErr w:type="spellStart"/>
            <w:r>
              <w:rPr>
                <w:i/>
                <w:color w:val="000000"/>
                <w:sz w:val="28"/>
                <w:szCs w:val="28"/>
                <w:u w:color="000000"/>
                <w:bdr w:val="nil"/>
                <w:lang w:val="en-US"/>
              </w:rPr>
              <w:t>publicKey</w:t>
            </w:r>
            <w:proofErr w:type="spellEnd"/>
          </w:p>
        </w:tc>
        <w:tc>
          <w:tcPr>
            <w:tcW w:w="2040" w:type="dxa"/>
            <w:tcBorders>
              <w:top w:val="single" w:sz="4" w:space="0" w:color="000000"/>
              <w:left w:val="single" w:sz="4" w:space="0" w:color="000000"/>
              <w:bottom w:val="single" w:sz="4" w:space="0" w:color="000000"/>
              <w:right w:val="single" w:sz="4" w:space="0" w:color="000000"/>
            </w:tcBorders>
            <w:hideMark/>
          </w:tcPr>
          <w:p w14:paraId="7FA3C3C1" w14:textId="77777777" w:rsidR="00333B04" w:rsidRPr="00040559"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hideMark/>
          </w:tcPr>
          <w:p w14:paraId="4899C976" w14:textId="5119EEBD" w:rsidR="00333B04" w:rsidRPr="003A59E3" w:rsidRDefault="00333B04"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 xml:space="preserve">Публичный ключ </w:t>
            </w:r>
            <w:proofErr w:type="spellStart"/>
            <w:r>
              <w:rPr>
                <w:color w:val="000000"/>
                <w:sz w:val="28"/>
                <w:szCs w:val="28"/>
                <w:u w:color="000000"/>
                <w:bdr w:val="nil"/>
                <w:lang w:val="ru-RU"/>
              </w:rPr>
              <w:t>криптовалютного</w:t>
            </w:r>
            <w:proofErr w:type="spellEnd"/>
            <w:r>
              <w:rPr>
                <w:color w:val="000000"/>
                <w:sz w:val="28"/>
                <w:szCs w:val="28"/>
                <w:u w:color="000000"/>
                <w:bdr w:val="nil"/>
                <w:lang w:val="ru-RU"/>
              </w:rPr>
              <w:t xml:space="preserve"> кошелька </w:t>
            </w:r>
          </w:p>
        </w:tc>
      </w:tr>
      <w:tr w:rsidR="00333B04" w:rsidRPr="00040559" w14:paraId="3021E1A0"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tcPr>
          <w:p w14:paraId="37727164" w14:textId="7F7461BA" w:rsidR="00333B04" w:rsidRPr="00333B04"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proofErr w:type="spellStart"/>
            <w:r>
              <w:rPr>
                <w:i/>
                <w:color w:val="000000"/>
                <w:sz w:val="28"/>
                <w:szCs w:val="28"/>
                <w:u w:color="000000"/>
                <w:bdr w:val="nil"/>
                <w:lang w:val="en-US"/>
              </w:rPr>
              <w:t>privateKey</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3C74EC16" w14:textId="0DA1BE93" w:rsidR="00333B04"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tcPr>
          <w:p w14:paraId="6C91CAE7" w14:textId="5BFB14C3" w:rsidR="00333B04" w:rsidRPr="00333B04" w:rsidRDefault="00333B04" w:rsidP="004F7B67">
            <w:pPr>
              <w:pBdr>
                <w:top w:val="nil"/>
                <w:left w:val="nil"/>
                <w:bottom w:val="nil"/>
                <w:right w:val="nil"/>
                <w:between w:val="nil"/>
                <w:bar w:val="nil"/>
              </w:pBdr>
              <w:tabs>
                <w:tab w:val="left" w:pos="518"/>
              </w:tabs>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 xml:space="preserve">Приватный ключ </w:t>
            </w:r>
            <w:proofErr w:type="spellStart"/>
            <w:r>
              <w:rPr>
                <w:color w:val="000000"/>
                <w:sz w:val="28"/>
                <w:szCs w:val="28"/>
                <w:u w:color="000000"/>
                <w:bdr w:val="nil"/>
                <w:lang w:val="ru-RU"/>
              </w:rPr>
              <w:t>криптовалютного</w:t>
            </w:r>
            <w:proofErr w:type="spellEnd"/>
            <w:r>
              <w:rPr>
                <w:color w:val="000000"/>
                <w:sz w:val="28"/>
                <w:szCs w:val="28"/>
                <w:u w:color="000000"/>
                <w:bdr w:val="nil"/>
                <w:lang w:val="ru-RU"/>
              </w:rPr>
              <w:t xml:space="preserve"> кошелька</w:t>
            </w:r>
          </w:p>
        </w:tc>
      </w:tr>
      <w:tr w:rsidR="00333B04" w:rsidRPr="00040559" w14:paraId="5146D6A2"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tcPr>
          <w:p w14:paraId="564E2D2F" w14:textId="0F58E70A" w:rsidR="00333B04" w:rsidRPr="00333B04"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proofErr w:type="spellStart"/>
            <w:r>
              <w:rPr>
                <w:i/>
                <w:color w:val="000000"/>
                <w:sz w:val="28"/>
                <w:szCs w:val="28"/>
                <w:u w:color="000000"/>
                <w:bdr w:val="nil"/>
                <w:lang w:val="en-US"/>
              </w:rPr>
              <w:t>lastTransactionId</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10284410" w14:textId="25C724CE" w:rsidR="00333B04"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tcPr>
          <w:p w14:paraId="73C7C112" w14:textId="757D405F" w:rsidR="00333B04" w:rsidRDefault="00333B04"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 xml:space="preserve">Уникальный идентификатор последней транзакции, совершенной для данного </w:t>
            </w:r>
            <w:proofErr w:type="spellStart"/>
            <w:r>
              <w:rPr>
                <w:color w:val="000000"/>
                <w:sz w:val="28"/>
                <w:szCs w:val="28"/>
                <w:u w:color="000000"/>
                <w:bdr w:val="nil"/>
                <w:lang w:val="ru-RU"/>
              </w:rPr>
              <w:t>криптовалютного</w:t>
            </w:r>
            <w:proofErr w:type="spellEnd"/>
            <w:r>
              <w:rPr>
                <w:color w:val="000000"/>
                <w:sz w:val="28"/>
                <w:szCs w:val="28"/>
                <w:u w:color="000000"/>
                <w:bdr w:val="nil"/>
                <w:lang w:val="ru-RU"/>
              </w:rPr>
              <w:t xml:space="preserve"> кошелька</w:t>
            </w:r>
          </w:p>
        </w:tc>
      </w:tr>
      <w:tr w:rsidR="00333B04" w:rsidRPr="00040559" w14:paraId="0C342CCC" w14:textId="77777777" w:rsidTr="005E55F1">
        <w:trPr>
          <w:jc w:val="center"/>
        </w:trPr>
        <w:tc>
          <w:tcPr>
            <w:tcW w:w="2971" w:type="dxa"/>
            <w:tcBorders>
              <w:top w:val="single" w:sz="4" w:space="0" w:color="000000"/>
              <w:left w:val="single" w:sz="4" w:space="0" w:color="000000"/>
              <w:bottom w:val="single" w:sz="4" w:space="0" w:color="000000"/>
              <w:right w:val="single" w:sz="4" w:space="0" w:color="000000"/>
            </w:tcBorders>
          </w:tcPr>
          <w:p w14:paraId="6FB79BD0" w14:textId="493DC5E4" w:rsidR="00333B04" w:rsidRPr="00333B04"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proofErr w:type="spellStart"/>
            <w:r>
              <w:rPr>
                <w:i/>
                <w:color w:val="000000"/>
                <w:sz w:val="28"/>
                <w:szCs w:val="28"/>
                <w:u w:color="000000"/>
                <w:bdr w:val="nil"/>
                <w:lang w:val="en-US"/>
              </w:rPr>
              <w:t>cryptoCurrencyId</w:t>
            </w:r>
            <w:proofErr w:type="spellEnd"/>
          </w:p>
        </w:tc>
        <w:tc>
          <w:tcPr>
            <w:tcW w:w="2040" w:type="dxa"/>
            <w:tcBorders>
              <w:top w:val="single" w:sz="4" w:space="0" w:color="000000"/>
              <w:left w:val="single" w:sz="4" w:space="0" w:color="000000"/>
              <w:bottom w:val="single" w:sz="4" w:space="0" w:color="000000"/>
              <w:right w:val="single" w:sz="4" w:space="0" w:color="000000"/>
            </w:tcBorders>
          </w:tcPr>
          <w:p w14:paraId="71E1639D" w14:textId="5A4ED9EA" w:rsidR="00333B04" w:rsidRDefault="00333B04" w:rsidP="004F7B67">
            <w:pPr>
              <w:pBdr>
                <w:top w:val="nil"/>
                <w:left w:val="nil"/>
                <w:bottom w:val="nil"/>
                <w:right w:val="nil"/>
                <w:between w:val="nil"/>
                <w:bar w:val="nil"/>
              </w:pBdr>
              <w:overflowPunct w:val="0"/>
              <w:autoSpaceDE w:val="0"/>
              <w:autoSpaceDN w:val="0"/>
              <w:adjustRightInd w:val="0"/>
              <w:spacing w:line="276" w:lineRule="auto"/>
              <w:rPr>
                <w:i/>
                <w:color w:val="000000"/>
                <w:sz w:val="28"/>
                <w:szCs w:val="28"/>
                <w:u w:color="000000"/>
                <w:bdr w:val="nil"/>
                <w:lang w:val="en-US"/>
              </w:rPr>
            </w:pPr>
            <w:r>
              <w:rPr>
                <w:i/>
                <w:color w:val="000000"/>
                <w:sz w:val="28"/>
                <w:szCs w:val="28"/>
                <w:u w:color="000000"/>
                <w:bdr w:val="nil"/>
                <w:lang w:val="en-US"/>
              </w:rPr>
              <w:t>varchar</w:t>
            </w:r>
          </w:p>
        </w:tc>
        <w:tc>
          <w:tcPr>
            <w:tcW w:w="4333" w:type="dxa"/>
            <w:tcBorders>
              <w:top w:val="single" w:sz="4" w:space="0" w:color="000000"/>
              <w:left w:val="single" w:sz="4" w:space="0" w:color="000000"/>
              <w:bottom w:val="single" w:sz="4" w:space="0" w:color="000000"/>
              <w:right w:val="single" w:sz="4" w:space="0" w:color="000000"/>
            </w:tcBorders>
          </w:tcPr>
          <w:p w14:paraId="6EB761E9" w14:textId="30689F8A" w:rsidR="00333B04" w:rsidRDefault="00333B04" w:rsidP="004F7B67">
            <w:pPr>
              <w:pBdr>
                <w:top w:val="nil"/>
                <w:left w:val="nil"/>
                <w:bottom w:val="nil"/>
                <w:right w:val="nil"/>
                <w:between w:val="nil"/>
                <w:bar w:val="nil"/>
              </w:pBdr>
              <w:overflowPunct w:val="0"/>
              <w:autoSpaceDE w:val="0"/>
              <w:autoSpaceDN w:val="0"/>
              <w:adjustRightInd w:val="0"/>
              <w:spacing w:line="276" w:lineRule="auto"/>
              <w:rPr>
                <w:color w:val="000000"/>
                <w:sz w:val="28"/>
                <w:szCs w:val="28"/>
                <w:u w:color="000000"/>
                <w:bdr w:val="nil"/>
                <w:lang w:val="ru-RU"/>
              </w:rPr>
            </w:pPr>
            <w:r>
              <w:rPr>
                <w:color w:val="000000"/>
                <w:sz w:val="28"/>
                <w:szCs w:val="28"/>
                <w:u w:color="000000"/>
                <w:bdr w:val="nil"/>
                <w:lang w:val="ru-RU"/>
              </w:rPr>
              <w:t xml:space="preserve">Уникальный идентификатор </w:t>
            </w:r>
            <w:proofErr w:type="spellStart"/>
            <w:r>
              <w:rPr>
                <w:color w:val="000000"/>
                <w:sz w:val="28"/>
                <w:szCs w:val="28"/>
                <w:u w:color="000000"/>
                <w:bdr w:val="nil"/>
                <w:lang w:val="ru-RU"/>
              </w:rPr>
              <w:t>криптовалюты</w:t>
            </w:r>
            <w:proofErr w:type="spellEnd"/>
            <w:r>
              <w:rPr>
                <w:color w:val="000000"/>
                <w:sz w:val="28"/>
                <w:szCs w:val="28"/>
                <w:u w:color="000000"/>
                <w:bdr w:val="nil"/>
                <w:lang w:val="ru-RU"/>
              </w:rPr>
              <w:t xml:space="preserve">, которую хранит данный </w:t>
            </w:r>
            <w:proofErr w:type="spellStart"/>
            <w:r>
              <w:rPr>
                <w:color w:val="000000"/>
                <w:sz w:val="28"/>
                <w:szCs w:val="28"/>
                <w:u w:color="000000"/>
                <w:bdr w:val="nil"/>
                <w:lang w:val="ru-RU"/>
              </w:rPr>
              <w:t>криптовалютный</w:t>
            </w:r>
            <w:proofErr w:type="spellEnd"/>
            <w:r>
              <w:rPr>
                <w:color w:val="000000"/>
                <w:sz w:val="28"/>
                <w:szCs w:val="28"/>
                <w:u w:color="000000"/>
                <w:bdr w:val="nil"/>
                <w:lang w:val="ru-RU"/>
              </w:rPr>
              <w:t xml:space="preserve"> кошелёк</w:t>
            </w:r>
          </w:p>
        </w:tc>
      </w:tr>
    </w:tbl>
    <w:p w14:paraId="7CC17F60" w14:textId="08A1FCD3" w:rsidR="00333B04" w:rsidRDefault="00333B04" w:rsidP="004F7B67">
      <w:pPr>
        <w:pStyle w:val="a0"/>
        <w:ind w:firstLine="0"/>
        <w:jc w:val="left"/>
        <w:rPr>
          <w:lang w:val="ru-RU"/>
        </w:rPr>
      </w:pPr>
    </w:p>
    <w:p w14:paraId="59D24DD4" w14:textId="67163464" w:rsidR="001835D9" w:rsidRDefault="001835D9" w:rsidP="004F7B67">
      <w:pPr>
        <w:spacing w:line="276" w:lineRule="auto"/>
        <w:ind w:firstLine="794"/>
        <w:jc w:val="both"/>
        <w:rPr>
          <w:sz w:val="28"/>
          <w:szCs w:val="28"/>
        </w:rPr>
      </w:pPr>
      <w:r w:rsidRPr="001835D9">
        <w:rPr>
          <w:rStyle w:val="31"/>
          <w:lang w:val="ru-RU"/>
        </w:rPr>
        <w:t>2.2.4</w:t>
      </w:r>
      <w:r w:rsidRPr="001835D9">
        <w:rPr>
          <w:lang w:val="ru-RU"/>
        </w:rPr>
        <w:t xml:space="preserve"> </w:t>
      </w:r>
      <w:r w:rsidRPr="001E0728">
        <w:rPr>
          <w:rStyle w:val="a1"/>
          <w:lang w:val="ru-RU"/>
        </w:rPr>
        <w:t>Для описания взаимодействия элементов системы была создана диаграмма классов. Диаграмма классов (</w:t>
      </w:r>
      <w:r w:rsidRPr="00DC583F">
        <w:rPr>
          <w:rStyle w:val="a1"/>
          <w:i/>
          <w:iCs/>
        </w:rPr>
        <w:t>Class</w:t>
      </w:r>
      <w:r w:rsidRPr="001E0728">
        <w:rPr>
          <w:rStyle w:val="a1"/>
          <w:i/>
          <w:iCs/>
          <w:lang w:val="ru-RU"/>
        </w:rPr>
        <w:t xml:space="preserve"> </w:t>
      </w:r>
      <w:r w:rsidRPr="00DC583F">
        <w:rPr>
          <w:rStyle w:val="a1"/>
          <w:i/>
          <w:iCs/>
        </w:rPr>
        <w:t>Diagram</w:t>
      </w:r>
      <w:r w:rsidRPr="001E0728">
        <w:rPr>
          <w:rStyle w:val="a1"/>
          <w:lang w:val="ru-RU"/>
        </w:rPr>
        <w:t xml:space="preserve">) определяет типы классов системы и различного рода статические связи, которые существуют между ними. </w:t>
      </w:r>
      <w:r w:rsidRPr="00C23E02">
        <w:rPr>
          <w:rStyle w:val="a1"/>
          <w:lang w:val="ru-RU"/>
        </w:rPr>
        <w:t>На диаграммах классов изображаются также атрибуты классов, операции классов и ограничения, которые накладываются на связи между классам</w:t>
      </w:r>
      <w:r w:rsidR="00C23E02">
        <w:rPr>
          <w:rStyle w:val="a1"/>
          <w:lang w:val="ru-RU"/>
        </w:rPr>
        <w:t>и</w:t>
      </w:r>
      <w:r w:rsidRPr="00C23E02">
        <w:rPr>
          <w:rStyle w:val="a1"/>
          <w:lang w:val="ru-RU"/>
        </w:rPr>
        <w:t>.</w:t>
      </w:r>
      <w:r w:rsidRPr="00643DFB">
        <w:rPr>
          <w:sz w:val="28"/>
          <w:szCs w:val="28"/>
        </w:rPr>
        <w:t xml:space="preserve"> </w:t>
      </w:r>
    </w:p>
    <w:p w14:paraId="002D96B4" w14:textId="0417ACB9" w:rsidR="00C23E02" w:rsidRDefault="00C23E02" w:rsidP="004F7B67">
      <w:pPr>
        <w:spacing w:line="276" w:lineRule="auto"/>
        <w:jc w:val="both"/>
        <w:rPr>
          <w:sz w:val="28"/>
          <w:szCs w:val="28"/>
          <w:lang w:val="ru-RU"/>
        </w:rPr>
      </w:pPr>
      <w:r>
        <w:rPr>
          <w:sz w:val="28"/>
          <w:szCs w:val="28"/>
          <w:lang w:val="ru-RU"/>
        </w:rPr>
        <w:tab/>
        <w:t xml:space="preserve">В разрабатываемой системе можно выделить 5 классов: </w:t>
      </w:r>
    </w:p>
    <w:p w14:paraId="1B49E10B" w14:textId="7A6606A4" w:rsidR="00C23E02" w:rsidRDefault="00C23E02" w:rsidP="004F7B67">
      <w:pPr>
        <w:spacing w:line="276" w:lineRule="auto"/>
        <w:jc w:val="both"/>
        <w:rPr>
          <w:sz w:val="28"/>
          <w:szCs w:val="28"/>
          <w:lang w:val="ru-RU"/>
        </w:rPr>
      </w:pPr>
      <w:r>
        <w:rPr>
          <w:sz w:val="28"/>
          <w:szCs w:val="28"/>
          <w:lang w:val="ru-RU"/>
        </w:rPr>
        <w:tab/>
      </w:r>
    </w:p>
    <w:p w14:paraId="715A10EB" w14:textId="3666A6F6" w:rsidR="00C23E02" w:rsidRPr="000D4A2E" w:rsidRDefault="00C23E02" w:rsidP="004F7B67">
      <w:pPr>
        <w:numPr>
          <w:ilvl w:val="0"/>
          <w:numId w:val="28"/>
        </w:numPr>
        <w:tabs>
          <w:tab w:val="left" w:pos="1134"/>
        </w:tabs>
        <w:spacing w:line="276" w:lineRule="auto"/>
        <w:ind w:left="0" w:firstLine="709"/>
        <w:contextualSpacing/>
        <w:jc w:val="both"/>
        <w:rPr>
          <w:color w:val="000000"/>
          <w:sz w:val="28"/>
          <w:szCs w:val="28"/>
          <w:u w:color="000000"/>
        </w:rPr>
      </w:pPr>
      <w:r>
        <w:rPr>
          <w:color w:val="000000"/>
          <w:sz w:val="28"/>
          <w:szCs w:val="28"/>
          <w:u w:color="000000"/>
          <w:lang w:val="ru-RU"/>
        </w:rPr>
        <w:t>«</w:t>
      </w:r>
      <w:proofErr w:type="spellStart"/>
      <w:r w:rsidRPr="00C23E02">
        <w:rPr>
          <w:i/>
          <w:iCs/>
          <w:color w:val="000000"/>
          <w:sz w:val="28"/>
          <w:szCs w:val="28"/>
          <w:u w:color="000000"/>
          <w:lang w:val="en-US"/>
        </w:rPr>
        <w:t>CryptoWallet</w:t>
      </w:r>
      <w:proofErr w:type="spellEnd"/>
      <w:r>
        <w:rPr>
          <w:color w:val="000000"/>
          <w:sz w:val="28"/>
          <w:szCs w:val="28"/>
          <w:u w:color="000000"/>
          <w:lang w:val="ru-RU"/>
        </w:rPr>
        <w:t>»</w:t>
      </w:r>
      <w:r w:rsidRPr="00C23E02">
        <w:rPr>
          <w:color w:val="000000"/>
          <w:sz w:val="28"/>
          <w:szCs w:val="28"/>
          <w:u w:color="000000"/>
          <w:lang w:val="ru-RU"/>
        </w:rPr>
        <w:t xml:space="preserve"> – </w:t>
      </w:r>
      <w:r>
        <w:rPr>
          <w:color w:val="000000"/>
          <w:sz w:val="28"/>
          <w:szCs w:val="28"/>
          <w:u w:color="000000"/>
          <w:lang w:val="ru-RU"/>
        </w:rPr>
        <w:t xml:space="preserve">класс, отвечающий за управления </w:t>
      </w:r>
      <w:proofErr w:type="spellStart"/>
      <w:r>
        <w:rPr>
          <w:color w:val="000000"/>
          <w:sz w:val="28"/>
          <w:szCs w:val="28"/>
          <w:u w:color="000000"/>
          <w:lang w:val="ru-RU"/>
        </w:rPr>
        <w:t>криптовалютными</w:t>
      </w:r>
      <w:proofErr w:type="spellEnd"/>
      <w:r>
        <w:rPr>
          <w:color w:val="000000"/>
          <w:sz w:val="28"/>
          <w:szCs w:val="28"/>
          <w:u w:color="000000"/>
          <w:lang w:val="ru-RU"/>
        </w:rPr>
        <w:t xml:space="preserve"> кошельками и предоставление информации о них</w:t>
      </w:r>
      <w:r w:rsidRPr="000D4A2E">
        <w:rPr>
          <w:color w:val="000000"/>
          <w:sz w:val="28"/>
          <w:szCs w:val="28"/>
          <w:u w:color="000000"/>
        </w:rPr>
        <w:t>;</w:t>
      </w:r>
    </w:p>
    <w:p w14:paraId="2747E8A1" w14:textId="34E7E5C6" w:rsidR="00C23E02" w:rsidRPr="000D4A2E" w:rsidRDefault="00C23E02" w:rsidP="004F7B67">
      <w:pPr>
        <w:numPr>
          <w:ilvl w:val="0"/>
          <w:numId w:val="28"/>
        </w:numPr>
        <w:tabs>
          <w:tab w:val="left" w:pos="1134"/>
        </w:tabs>
        <w:spacing w:line="276" w:lineRule="auto"/>
        <w:ind w:left="0" w:firstLine="709"/>
        <w:contextualSpacing/>
        <w:jc w:val="both"/>
        <w:rPr>
          <w:color w:val="000000"/>
          <w:sz w:val="28"/>
          <w:szCs w:val="28"/>
          <w:u w:color="000000"/>
        </w:rPr>
      </w:pPr>
      <w:r>
        <w:rPr>
          <w:color w:val="000000"/>
          <w:sz w:val="28"/>
          <w:szCs w:val="28"/>
          <w:u w:color="000000"/>
          <w:lang w:val="ru-RU"/>
        </w:rPr>
        <w:t>«</w:t>
      </w:r>
      <w:r w:rsidRPr="00C23E02">
        <w:rPr>
          <w:i/>
          <w:iCs/>
          <w:color w:val="000000"/>
          <w:sz w:val="28"/>
          <w:szCs w:val="28"/>
          <w:u w:color="000000"/>
          <w:lang w:val="en-US"/>
        </w:rPr>
        <w:t>Transaction</w:t>
      </w:r>
      <w:r>
        <w:rPr>
          <w:color w:val="000000"/>
          <w:sz w:val="28"/>
          <w:szCs w:val="28"/>
          <w:u w:color="000000"/>
          <w:lang w:val="ru-RU"/>
        </w:rPr>
        <w:t>»</w:t>
      </w:r>
      <w:r w:rsidRPr="00C23E02">
        <w:rPr>
          <w:color w:val="000000"/>
          <w:sz w:val="28"/>
          <w:szCs w:val="28"/>
          <w:u w:color="000000"/>
          <w:lang w:val="ru-RU"/>
        </w:rPr>
        <w:t xml:space="preserve"> – </w:t>
      </w:r>
      <w:r>
        <w:rPr>
          <w:color w:val="000000"/>
          <w:sz w:val="28"/>
          <w:szCs w:val="28"/>
          <w:u w:color="000000"/>
          <w:lang w:val="ru-RU"/>
        </w:rPr>
        <w:t>класс, содержащих информацию о транзакции и имеющий методы для предоставления данных о предыдущих транзакций и подсчитывания текущего баланса на основе историй всех транзакций</w:t>
      </w:r>
      <w:r w:rsidRPr="000D4A2E">
        <w:rPr>
          <w:color w:val="000000"/>
          <w:sz w:val="28"/>
          <w:szCs w:val="28"/>
          <w:u w:color="000000"/>
        </w:rPr>
        <w:t>;</w:t>
      </w:r>
    </w:p>
    <w:p w14:paraId="0CB439A4" w14:textId="4008957A" w:rsidR="00C23E02" w:rsidRPr="00C23E02" w:rsidRDefault="00C23E02" w:rsidP="004F7B67">
      <w:pPr>
        <w:numPr>
          <w:ilvl w:val="0"/>
          <w:numId w:val="28"/>
        </w:numPr>
        <w:tabs>
          <w:tab w:val="left" w:pos="1134"/>
        </w:tabs>
        <w:spacing w:line="276" w:lineRule="auto"/>
        <w:ind w:left="0" w:firstLine="709"/>
        <w:contextualSpacing/>
        <w:jc w:val="both"/>
        <w:rPr>
          <w:color w:val="000000"/>
          <w:sz w:val="28"/>
          <w:szCs w:val="28"/>
          <w:u w:color="000000"/>
        </w:rPr>
      </w:pPr>
      <w:r>
        <w:rPr>
          <w:color w:val="000000"/>
          <w:sz w:val="28"/>
          <w:szCs w:val="28"/>
          <w:u w:color="000000"/>
          <w:lang w:val="ru-RU"/>
        </w:rPr>
        <w:t>«</w:t>
      </w:r>
      <w:proofErr w:type="spellStart"/>
      <w:r w:rsidRPr="00C23E02">
        <w:rPr>
          <w:i/>
          <w:iCs/>
          <w:color w:val="000000"/>
          <w:sz w:val="28"/>
          <w:szCs w:val="28"/>
          <w:u w:color="000000"/>
          <w:lang w:val="en-US"/>
        </w:rPr>
        <w:t>TransactionManager</w:t>
      </w:r>
      <w:proofErr w:type="spellEnd"/>
      <w:r>
        <w:rPr>
          <w:color w:val="000000"/>
          <w:sz w:val="28"/>
          <w:szCs w:val="28"/>
          <w:u w:color="000000"/>
          <w:lang w:val="ru-RU"/>
        </w:rPr>
        <w:t xml:space="preserve">» – класс, имеющий функционал для создания новых транзакций и получение информации о последней совершенно транзакции для заданного </w:t>
      </w:r>
      <w:proofErr w:type="spellStart"/>
      <w:r>
        <w:rPr>
          <w:color w:val="000000"/>
          <w:sz w:val="28"/>
          <w:szCs w:val="28"/>
          <w:u w:color="000000"/>
          <w:lang w:val="ru-RU"/>
        </w:rPr>
        <w:t>криптовалютного</w:t>
      </w:r>
      <w:proofErr w:type="spellEnd"/>
      <w:r>
        <w:rPr>
          <w:color w:val="000000"/>
          <w:sz w:val="28"/>
          <w:szCs w:val="28"/>
          <w:u w:color="000000"/>
          <w:lang w:val="ru-RU"/>
        </w:rPr>
        <w:t xml:space="preserve"> кошелька</w:t>
      </w:r>
      <w:r w:rsidRPr="00C23E02">
        <w:rPr>
          <w:color w:val="000000"/>
          <w:sz w:val="28"/>
          <w:szCs w:val="28"/>
          <w:u w:color="000000"/>
          <w:lang w:val="ru-RU"/>
        </w:rPr>
        <w:t>;</w:t>
      </w:r>
    </w:p>
    <w:p w14:paraId="0350FAD0" w14:textId="00506663" w:rsidR="00C23E02" w:rsidRPr="00C23E02" w:rsidRDefault="00C23E02" w:rsidP="004F7B67">
      <w:pPr>
        <w:numPr>
          <w:ilvl w:val="0"/>
          <w:numId w:val="28"/>
        </w:numPr>
        <w:tabs>
          <w:tab w:val="left" w:pos="1134"/>
        </w:tabs>
        <w:spacing w:line="276" w:lineRule="auto"/>
        <w:ind w:left="0" w:firstLine="709"/>
        <w:contextualSpacing/>
        <w:jc w:val="both"/>
        <w:rPr>
          <w:color w:val="000000"/>
          <w:sz w:val="28"/>
          <w:szCs w:val="28"/>
          <w:u w:color="000000"/>
        </w:rPr>
      </w:pPr>
      <w:r>
        <w:rPr>
          <w:color w:val="000000"/>
          <w:sz w:val="28"/>
          <w:szCs w:val="28"/>
          <w:u w:color="000000"/>
          <w:lang w:val="ru-RU"/>
        </w:rPr>
        <w:lastRenderedPageBreak/>
        <w:t>«</w:t>
      </w:r>
      <w:proofErr w:type="spellStart"/>
      <w:r w:rsidRPr="00C23E02">
        <w:rPr>
          <w:i/>
          <w:iCs/>
          <w:color w:val="000000"/>
          <w:sz w:val="28"/>
          <w:szCs w:val="28"/>
          <w:u w:color="000000"/>
          <w:lang w:val="en-US"/>
        </w:rPr>
        <w:t>CryptoManager</w:t>
      </w:r>
      <w:proofErr w:type="spellEnd"/>
      <w:r>
        <w:rPr>
          <w:color w:val="000000"/>
          <w:sz w:val="28"/>
          <w:szCs w:val="28"/>
          <w:u w:color="000000"/>
          <w:lang w:val="ru-RU"/>
        </w:rPr>
        <w:t>»</w:t>
      </w:r>
      <w:r w:rsidRPr="00C23E02">
        <w:rPr>
          <w:color w:val="000000"/>
          <w:sz w:val="28"/>
          <w:szCs w:val="28"/>
          <w:u w:color="000000"/>
          <w:lang w:val="ru-RU"/>
        </w:rPr>
        <w:t xml:space="preserve"> – </w:t>
      </w:r>
      <w:r>
        <w:rPr>
          <w:color w:val="000000"/>
          <w:sz w:val="28"/>
          <w:szCs w:val="28"/>
          <w:u w:color="000000"/>
          <w:lang w:val="ru-RU"/>
        </w:rPr>
        <w:t>класс, предоставляющий функционал для хеширования и шифрования информации</w:t>
      </w:r>
      <w:r w:rsidR="00AC1B38" w:rsidRPr="00AC1B38">
        <w:rPr>
          <w:color w:val="000000"/>
          <w:sz w:val="28"/>
          <w:szCs w:val="28"/>
          <w:u w:color="000000"/>
          <w:lang w:val="ru-RU"/>
        </w:rPr>
        <w:t>;</w:t>
      </w:r>
    </w:p>
    <w:p w14:paraId="34E0E897" w14:textId="77DD1EC2" w:rsidR="00C23E02" w:rsidRPr="000D4A2E" w:rsidRDefault="00C23E02" w:rsidP="004F7B67">
      <w:pPr>
        <w:numPr>
          <w:ilvl w:val="0"/>
          <w:numId w:val="28"/>
        </w:numPr>
        <w:tabs>
          <w:tab w:val="left" w:pos="1134"/>
        </w:tabs>
        <w:spacing w:line="276" w:lineRule="auto"/>
        <w:ind w:left="0" w:firstLine="709"/>
        <w:contextualSpacing/>
        <w:jc w:val="both"/>
        <w:rPr>
          <w:color w:val="000000"/>
          <w:sz w:val="28"/>
          <w:szCs w:val="28"/>
          <w:u w:color="000000"/>
        </w:rPr>
      </w:pPr>
      <w:r>
        <w:rPr>
          <w:color w:val="000000"/>
          <w:sz w:val="28"/>
          <w:szCs w:val="28"/>
          <w:u w:color="000000"/>
          <w:lang w:val="ru-RU"/>
        </w:rPr>
        <w:t>«</w:t>
      </w:r>
      <w:proofErr w:type="spellStart"/>
      <w:r>
        <w:rPr>
          <w:color w:val="000000"/>
          <w:sz w:val="28"/>
          <w:szCs w:val="28"/>
          <w:u w:color="000000"/>
          <w:lang w:val="en-US"/>
        </w:rPr>
        <w:t>BlockchainManager</w:t>
      </w:r>
      <w:proofErr w:type="spellEnd"/>
      <w:r>
        <w:rPr>
          <w:color w:val="000000"/>
          <w:sz w:val="28"/>
          <w:szCs w:val="28"/>
          <w:u w:color="000000"/>
          <w:lang w:val="ru-RU"/>
        </w:rPr>
        <w:t>»</w:t>
      </w:r>
      <w:r w:rsidRPr="00C23E02">
        <w:rPr>
          <w:color w:val="000000"/>
          <w:sz w:val="28"/>
          <w:szCs w:val="28"/>
          <w:u w:color="000000"/>
          <w:lang w:val="ru-RU"/>
        </w:rPr>
        <w:t xml:space="preserve"> – </w:t>
      </w:r>
      <w:r>
        <w:rPr>
          <w:color w:val="000000"/>
          <w:sz w:val="28"/>
          <w:szCs w:val="28"/>
          <w:u w:color="000000"/>
          <w:lang w:val="ru-RU"/>
        </w:rPr>
        <w:t xml:space="preserve">класс, предоставляющий доступ к </w:t>
      </w:r>
      <w:proofErr w:type="spellStart"/>
      <w:r>
        <w:rPr>
          <w:color w:val="000000"/>
          <w:sz w:val="28"/>
          <w:szCs w:val="28"/>
          <w:u w:color="000000"/>
          <w:lang w:val="ru-RU"/>
        </w:rPr>
        <w:t>блокчейну</w:t>
      </w:r>
      <w:proofErr w:type="spellEnd"/>
      <w:r>
        <w:rPr>
          <w:color w:val="000000"/>
          <w:sz w:val="28"/>
          <w:szCs w:val="28"/>
          <w:u w:color="000000"/>
          <w:lang w:val="ru-RU"/>
        </w:rPr>
        <w:t xml:space="preserve"> заданной </w:t>
      </w:r>
      <w:proofErr w:type="spellStart"/>
      <w:r>
        <w:rPr>
          <w:color w:val="000000"/>
          <w:sz w:val="28"/>
          <w:szCs w:val="28"/>
          <w:u w:color="000000"/>
          <w:lang w:val="ru-RU"/>
        </w:rPr>
        <w:t>криптовалюты</w:t>
      </w:r>
      <w:proofErr w:type="spellEnd"/>
      <w:r>
        <w:rPr>
          <w:color w:val="000000"/>
          <w:sz w:val="28"/>
          <w:szCs w:val="28"/>
          <w:u w:color="000000"/>
          <w:lang w:val="ru-RU"/>
        </w:rPr>
        <w:t xml:space="preserve">. </w:t>
      </w:r>
    </w:p>
    <w:p w14:paraId="3719BC50" w14:textId="77777777" w:rsidR="00C23E02" w:rsidRPr="00C23E02" w:rsidRDefault="00C23E02" w:rsidP="004F7B67">
      <w:pPr>
        <w:spacing w:line="276" w:lineRule="auto"/>
        <w:jc w:val="both"/>
        <w:rPr>
          <w:sz w:val="28"/>
          <w:szCs w:val="28"/>
          <w:lang w:val="ru-RU"/>
        </w:rPr>
      </w:pPr>
    </w:p>
    <w:p w14:paraId="2125FD63" w14:textId="765020E3" w:rsidR="00DC583F" w:rsidRPr="00DC583F" w:rsidRDefault="00DC583F" w:rsidP="004F7B67">
      <w:pPr>
        <w:spacing w:line="276" w:lineRule="auto"/>
        <w:jc w:val="both"/>
        <w:rPr>
          <w:sz w:val="28"/>
          <w:szCs w:val="28"/>
          <w:lang w:val="ru-RU"/>
        </w:rPr>
      </w:pPr>
      <w:r>
        <w:rPr>
          <w:sz w:val="28"/>
          <w:szCs w:val="28"/>
        </w:rPr>
        <w:tab/>
      </w:r>
      <w:r>
        <w:rPr>
          <w:sz w:val="28"/>
          <w:szCs w:val="28"/>
          <w:lang w:val="ru-RU"/>
        </w:rPr>
        <w:t>Созданная диаграмма представлена на рисунке 12.</w:t>
      </w:r>
    </w:p>
    <w:p w14:paraId="3C97DE7A" w14:textId="623423D4" w:rsidR="00333B04" w:rsidRDefault="00333B04" w:rsidP="004F7B67">
      <w:pPr>
        <w:pStyle w:val="a0"/>
        <w:ind w:firstLine="0"/>
        <w:jc w:val="left"/>
        <w:rPr>
          <w:lang w:val="ru-RU"/>
        </w:rPr>
      </w:pPr>
    </w:p>
    <w:p w14:paraId="4761B543" w14:textId="03C6D882" w:rsidR="006B2251" w:rsidRDefault="00C23E02" w:rsidP="004F7B67">
      <w:pPr>
        <w:pStyle w:val="a0"/>
        <w:ind w:firstLine="0"/>
        <w:jc w:val="center"/>
        <w:rPr>
          <w:lang w:val="ru-RU"/>
        </w:rPr>
      </w:pPr>
      <w:r>
        <w:rPr>
          <w:noProof/>
          <w:lang w:val="ru-RU"/>
        </w:rPr>
        <w:drawing>
          <wp:inline distT="0" distB="0" distL="0" distR="0" wp14:anchorId="4F0DAC9D" wp14:editId="3AD12009">
            <wp:extent cx="5939790" cy="2940050"/>
            <wp:effectExtent l="12700" t="12700" r="1651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2940050"/>
                    </a:xfrm>
                    <a:prstGeom prst="rect">
                      <a:avLst/>
                    </a:prstGeom>
                    <a:ln>
                      <a:solidFill>
                        <a:schemeClr val="tx1"/>
                      </a:solidFill>
                    </a:ln>
                  </pic:spPr>
                </pic:pic>
              </a:graphicData>
            </a:graphic>
          </wp:inline>
        </w:drawing>
      </w:r>
    </w:p>
    <w:p w14:paraId="7E6CA187" w14:textId="77777777" w:rsidR="00C23E02" w:rsidRDefault="00C23E02" w:rsidP="004F7B67">
      <w:pPr>
        <w:pStyle w:val="a0"/>
        <w:ind w:firstLine="0"/>
        <w:jc w:val="center"/>
        <w:rPr>
          <w:lang w:val="ru-RU"/>
        </w:rPr>
      </w:pPr>
    </w:p>
    <w:p w14:paraId="0EC10749" w14:textId="1B4FD3B4" w:rsidR="00717F10" w:rsidRPr="00D433BB" w:rsidRDefault="006B2251" w:rsidP="004F7B67">
      <w:pPr>
        <w:pStyle w:val="a0"/>
        <w:ind w:firstLine="0"/>
        <w:jc w:val="center"/>
        <w:rPr>
          <w:lang w:val="ru-RU"/>
        </w:rPr>
      </w:pPr>
      <w:r>
        <w:rPr>
          <w:lang w:val="ru-RU"/>
        </w:rPr>
        <w:t xml:space="preserve">Рисунок 12 – Диаграмма классов системы учёта </w:t>
      </w:r>
      <w:proofErr w:type="spellStart"/>
      <w:r>
        <w:rPr>
          <w:lang w:val="ru-RU"/>
        </w:rPr>
        <w:t>криптовалют</w:t>
      </w:r>
      <w:proofErr w:type="spellEnd"/>
    </w:p>
    <w:p w14:paraId="2F92B3BE" w14:textId="77777777" w:rsidR="007E1913" w:rsidRPr="003C0F95" w:rsidRDefault="007E1913" w:rsidP="004F7B67">
      <w:pPr>
        <w:pStyle w:val="20"/>
        <w:widowControl w:val="0"/>
        <w:numPr>
          <w:ilvl w:val="0"/>
          <w:numId w:val="0"/>
        </w:numPr>
        <w:ind w:firstLine="709"/>
        <w:rPr>
          <w:lang w:val="ru-RU"/>
        </w:rPr>
      </w:pPr>
    </w:p>
    <w:p w14:paraId="3A54F5DF" w14:textId="008B2C14" w:rsidR="003C0F95" w:rsidRDefault="00FF4509" w:rsidP="004F7B67">
      <w:pPr>
        <w:pStyle w:val="20"/>
        <w:widowControl w:val="0"/>
        <w:numPr>
          <w:ilvl w:val="1"/>
          <w:numId w:val="11"/>
        </w:numPr>
      </w:pPr>
      <w:bookmarkStart w:id="14" w:name="_Toc90247022"/>
      <w:r w:rsidRPr="00FF4509">
        <w:t>Математическое и алгоритмическое обеспечение</w:t>
      </w:r>
      <w:bookmarkEnd w:id="14"/>
    </w:p>
    <w:p w14:paraId="7B11C9F5" w14:textId="77777777" w:rsidR="003C0F95" w:rsidRDefault="003C0F95" w:rsidP="004F7B67">
      <w:pPr>
        <w:pStyle w:val="20"/>
        <w:widowControl w:val="0"/>
        <w:numPr>
          <w:ilvl w:val="0"/>
          <w:numId w:val="0"/>
        </w:numPr>
      </w:pPr>
    </w:p>
    <w:p w14:paraId="4FB3CF75" w14:textId="2FC702AA" w:rsidR="00174D8C" w:rsidRPr="00174D8C" w:rsidRDefault="00174D8C" w:rsidP="004F7B67">
      <w:pPr>
        <w:pStyle w:val="ListParagraph"/>
        <w:numPr>
          <w:ilvl w:val="2"/>
          <w:numId w:val="11"/>
        </w:numPr>
        <w:spacing w:line="276" w:lineRule="auto"/>
        <w:jc w:val="both"/>
        <w:rPr>
          <w:sz w:val="28"/>
          <w:szCs w:val="28"/>
        </w:rPr>
      </w:pPr>
      <w:r w:rsidRPr="00174D8C">
        <w:rPr>
          <w:sz w:val="28"/>
          <w:szCs w:val="28"/>
        </w:rPr>
        <w:t xml:space="preserve">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174D8C">
        <w:rPr>
          <w:i/>
          <w:iCs/>
          <w:sz w:val="28"/>
          <w:szCs w:val="28"/>
        </w:rPr>
        <w:t>UML</w:t>
      </w:r>
      <w:r w:rsidRPr="00174D8C">
        <w:rPr>
          <w:sz w:val="28"/>
          <w:szCs w:val="28"/>
        </w:rPr>
        <w:t xml:space="preserve"> используются так называемые диаграммы деятельности (</w:t>
      </w:r>
      <w:r w:rsidRPr="00174D8C">
        <w:rPr>
          <w:i/>
          <w:iCs/>
          <w:sz w:val="28"/>
          <w:szCs w:val="28"/>
        </w:rPr>
        <w:t>Activity Diagram</w:t>
      </w:r>
      <w:r w:rsidRPr="00174D8C">
        <w:rPr>
          <w:sz w:val="28"/>
          <w:szCs w:val="28"/>
        </w:rPr>
        <w:t>). Применяемая в них графическая нотация во многом похожа на нотацию диаграммы состояний, поскольку на диаграммах деятельности также присутствуют обозначения состояний и переходов.</w:t>
      </w:r>
    </w:p>
    <w:p w14:paraId="402AA202" w14:textId="529CB47A" w:rsidR="00174D8C" w:rsidRPr="00643DFB" w:rsidRDefault="00174D8C" w:rsidP="00ED06D9">
      <w:pPr>
        <w:spacing w:line="276" w:lineRule="auto"/>
        <w:ind w:firstLine="709"/>
        <w:jc w:val="both"/>
        <w:rPr>
          <w:sz w:val="28"/>
          <w:szCs w:val="28"/>
        </w:rPr>
      </w:pPr>
      <w:r w:rsidRPr="00643DFB">
        <w:rPr>
          <w:sz w:val="28"/>
          <w:szCs w:val="28"/>
        </w:rPr>
        <w:t xml:space="preserve">Самым большим достоинством диаграмм деятельностей является поддержка параллелизма. Благодаря этому они являются мощным средством моделирования потоков работ и, по существу, параллельного </w:t>
      </w:r>
      <w:r w:rsidRPr="00643DFB">
        <w:rPr>
          <w:sz w:val="28"/>
          <w:szCs w:val="28"/>
        </w:rPr>
        <w:lastRenderedPageBreak/>
        <w:t>программирования. Самый большой их недостаток заключается в том, что связи между действиями и объектами просматриваются не слишком четко.</w:t>
      </w:r>
    </w:p>
    <w:p w14:paraId="7DE7D5C1" w14:textId="69F102CC" w:rsidR="004C7E33" w:rsidRDefault="004C7E33" w:rsidP="004F7B67">
      <w:pPr>
        <w:spacing w:line="276" w:lineRule="auto"/>
        <w:ind w:firstLine="708"/>
        <w:jc w:val="both"/>
        <w:rPr>
          <w:sz w:val="28"/>
          <w:szCs w:val="28"/>
          <w:lang w:val="ru-RU"/>
        </w:rPr>
      </w:pPr>
      <w:r>
        <w:rPr>
          <w:sz w:val="28"/>
          <w:szCs w:val="28"/>
          <w:lang w:val="ru-RU"/>
        </w:rPr>
        <w:t xml:space="preserve">Диаграмма </w:t>
      </w:r>
      <w:r w:rsidR="00174D8C">
        <w:rPr>
          <w:sz w:val="28"/>
          <w:szCs w:val="28"/>
          <w:lang w:val="ru-RU"/>
        </w:rPr>
        <w:t>деятельности</w:t>
      </w:r>
      <w:r>
        <w:rPr>
          <w:sz w:val="28"/>
          <w:szCs w:val="28"/>
          <w:lang w:val="ru-RU"/>
        </w:rPr>
        <w:t xml:space="preserve"> разрабатываемой системы представлена на рисунке 13.</w:t>
      </w:r>
    </w:p>
    <w:p w14:paraId="217D6459" w14:textId="77777777" w:rsidR="004C7E33" w:rsidRDefault="004C7E33" w:rsidP="004F7B67">
      <w:pPr>
        <w:spacing w:line="276" w:lineRule="auto"/>
        <w:jc w:val="both"/>
        <w:rPr>
          <w:sz w:val="28"/>
          <w:szCs w:val="28"/>
          <w:lang w:val="ru-RU"/>
        </w:rPr>
      </w:pPr>
    </w:p>
    <w:p w14:paraId="4E591D00" w14:textId="77777777" w:rsidR="004C7E33" w:rsidRDefault="004C7E33" w:rsidP="004F7B67">
      <w:pPr>
        <w:spacing w:line="276" w:lineRule="auto"/>
        <w:jc w:val="both"/>
        <w:rPr>
          <w:sz w:val="28"/>
          <w:szCs w:val="28"/>
          <w:lang w:val="ru-RU"/>
        </w:rPr>
      </w:pPr>
    </w:p>
    <w:p w14:paraId="0FA58083" w14:textId="4F9F2E66" w:rsidR="004C7E33" w:rsidRDefault="004C7E33" w:rsidP="004F7B67">
      <w:pPr>
        <w:spacing w:line="276" w:lineRule="auto"/>
        <w:jc w:val="both"/>
        <w:rPr>
          <w:sz w:val="28"/>
          <w:szCs w:val="28"/>
          <w:lang w:val="ru-RU"/>
        </w:rPr>
      </w:pPr>
      <w:r>
        <w:rPr>
          <w:noProof/>
          <w:sz w:val="28"/>
          <w:szCs w:val="28"/>
          <w:lang w:val="ru-RU"/>
        </w:rPr>
        <w:drawing>
          <wp:inline distT="0" distB="0" distL="0" distR="0" wp14:anchorId="7B7940E7" wp14:editId="2BB9009A">
            <wp:extent cx="5939790" cy="4770755"/>
            <wp:effectExtent l="12700" t="12700" r="16510" b="171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9275" cy="4778373"/>
                    </a:xfrm>
                    <a:prstGeom prst="rect">
                      <a:avLst/>
                    </a:prstGeom>
                    <a:ln>
                      <a:solidFill>
                        <a:schemeClr val="tx1"/>
                      </a:solidFill>
                    </a:ln>
                  </pic:spPr>
                </pic:pic>
              </a:graphicData>
            </a:graphic>
          </wp:inline>
        </w:drawing>
      </w:r>
    </w:p>
    <w:p w14:paraId="3C02F1A8" w14:textId="77777777" w:rsidR="004C7E33" w:rsidRDefault="004C7E33" w:rsidP="004F7B67">
      <w:pPr>
        <w:spacing w:line="276" w:lineRule="auto"/>
        <w:jc w:val="both"/>
        <w:rPr>
          <w:sz w:val="28"/>
          <w:szCs w:val="28"/>
          <w:lang w:val="ru-RU"/>
        </w:rPr>
      </w:pPr>
    </w:p>
    <w:p w14:paraId="51EB8695" w14:textId="1918B6AA" w:rsidR="004C7E33" w:rsidRDefault="004C7E33" w:rsidP="004F7B67">
      <w:pPr>
        <w:spacing w:line="276" w:lineRule="auto"/>
        <w:jc w:val="center"/>
        <w:rPr>
          <w:sz w:val="28"/>
          <w:szCs w:val="28"/>
          <w:lang w:val="ru-RU"/>
        </w:rPr>
      </w:pPr>
      <w:r>
        <w:rPr>
          <w:sz w:val="28"/>
          <w:szCs w:val="28"/>
          <w:lang w:val="ru-RU"/>
        </w:rPr>
        <w:t xml:space="preserve">Рисунок 13 – Диаграмма </w:t>
      </w:r>
      <w:r w:rsidR="00174D8C">
        <w:rPr>
          <w:sz w:val="28"/>
          <w:szCs w:val="28"/>
          <w:lang w:val="ru-RU"/>
        </w:rPr>
        <w:t xml:space="preserve">деятельности </w:t>
      </w:r>
      <w:r>
        <w:rPr>
          <w:sz w:val="28"/>
          <w:szCs w:val="28"/>
          <w:lang w:val="ru-RU"/>
        </w:rPr>
        <w:t xml:space="preserve">системы учёта </w:t>
      </w:r>
      <w:proofErr w:type="spellStart"/>
      <w:r>
        <w:rPr>
          <w:sz w:val="28"/>
          <w:szCs w:val="28"/>
          <w:lang w:val="ru-RU"/>
        </w:rPr>
        <w:t>криптовалют</w:t>
      </w:r>
      <w:proofErr w:type="spellEnd"/>
    </w:p>
    <w:p w14:paraId="6966841D" w14:textId="77777777" w:rsidR="0092709D" w:rsidRDefault="0092709D" w:rsidP="004F7B67">
      <w:pPr>
        <w:spacing w:line="276" w:lineRule="auto"/>
        <w:jc w:val="both"/>
        <w:rPr>
          <w:sz w:val="28"/>
          <w:szCs w:val="28"/>
          <w:lang w:val="ru-RU"/>
        </w:rPr>
      </w:pPr>
    </w:p>
    <w:p w14:paraId="2E379E23" w14:textId="69E8FF94" w:rsidR="00174D8C" w:rsidRDefault="0092709D" w:rsidP="004F7B67">
      <w:pPr>
        <w:pStyle w:val="ListParagraph"/>
        <w:numPr>
          <w:ilvl w:val="2"/>
          <w:numId w:val="11"/>
        </w:numPr>
        <w:spacing w:line="276" w:lineRule="auto"/>
        <w:jc w:val="both"/>
        <w:rPr>
          <w:sz w:val="28"/>
          <w:szCs w:val="28"/>
          <w:lang w:val="ru-RU"/>
        </w:rPr>
      </w:pPr>
      <w:r w:rsidRPr="0092709D">
        <w:rPr>
          <w:sz w:val="28"/>
          <w:szCs w:val="28"/>
          <w:lang w:val="ru-RU"/>
        </w:rPr>
        <w:t xml:space="preserve">Одной из ключевых функция разрабатываемой системы является управление кошельками </w:t>
      </w:r>
      <w:proofErr w:type="spellStart"/>
      <w:r w:rsidRPr="0092709D">
        <w:rPr>
          <w:sz w:val="28"/>
          <w:szCs w:val="28"/>
          <w:lang w:val="ru-RU"/>
        </w:rPr>
        <w:t>криптовалют</w:t>
      </w:r>
      <w:proofErr w:type="spellEnd"/>
      <w:r w:rsidRPr="0092709D">
        <w:rPr>
          <w:sz w:val="28"/>
          <w:szCs w:val="28"/>
          <w:lang w:val="ru-RU"/>
        </w:rPr>
        <w:t xml:space="preserve">, в частности, просмотр текущего баланса </w:t>
      </w:r>
      <w:proofErr w:type="spellStart"/>
      <w:r w:rsidRPr="0092709D">
        <w:rPr>
          <w:sz w:val="28"/>
          <w:szCs w:val="28"/>
          <w:lang w:val="ru-RU"/>
        </w:rPr>
        <w:t>криптокошелька</w:t>
      </w:r>
      <w:proofErr w:type="spellEnd"/>
      <w:r w:rsidRPr="0092709D">
        <w:rPr>
          <w:sz w:val="28"/>
          <w:szCs w:val="28"/>
          <w:lang w:val="ru-RU"/>
        </w:rPr>
        <w:t xml:space="preserve">. Для иллюстрации данного процесса была разработана схема алгоритма обновления баланса </w:t>
      </w:r>
      <w:proofErr w:type="spellStart"/>
      <w:r w:rsidRPr="0092709D">
        <w:rPr>
          <w:sz w:val="28"/>
          <w:szCs w:val="28"/>
          <w:lang w:val="ru-RU"/>
        </w:rPr>
        <w:t>криптовалютного</w:t>
      </w:r>
      <w:proofErr w:type="spellEnd"/>
      <w:r w:rsidRPr="0092709D">
        <w:rPr>
          <w:sz w:val="28"/>
          <w:szCs w:val="28"/>
          <w:lang w:val="ru-RU"/>
        </w:rPr>
        <w:t xml:space="preserve"> кошелька.</w:t>
      </w:r>
    </w:p>
    <w:p w14:paraId="2AA1CECC" w14:textId="0E21EFA0" w:rsidR="0075485D" w:rsidRPr="0075485D" w:rsidRDefault="0075485D" w:rsidP="004F7B67">
      <w:pPr>
        <w:spacing w:line="276" w:lineRule="auto"/>
        <w:ind w:firstLine="708"/>
        <w:jc w:val="both"/>
        <w:rPr>
          <w:color w:val="000000" w:themeColor="text1"/>
          <w:sz w:val="28"/>
          <w:szCs w:val="28"/>
        </w:rPr>
      </w:pPr>
      <w:r w:rsidRPr="0075485D">
        <w:rPr>
          <w:color w:val="000000" w:themeColor="text1"/>
          <w:sz w:val="28"/>
          <w:szCs w:val="28"/>
        </w:rPr>
        <w:t xml:space="preserve">Блок-схема </w:t>
      </w:r>
      <w:r w:rsidR="00E3496F">
        <w:rPr>
          <w:color w:val="000000" w:themeColor="text1"/>
          <w:sz w:val="28"/>
          <w:szCs w:val="28"/>
        </w:rPr>
        <w:t>–</w:t>
      </w:r>
      <w:r w:rsidRPr="0075485D">
        <w:rPr>
          <w:color w:val="000000" w:themeColor="text1"/>
          <w:sz w:val="28"/>
          <w:szCs w:val="28"/>
        </w:rPr>
        <w:t xml:space="preserve"> это схематичное представление процесса, системы или компьютерного алгоритма. Блок-схемы часто применяются в разных сферах деятельности, чтобы документировать, изучать, планировать, совершенствовать и объяснять сложные процессы с помощью простых </w:t>
      </w:r>
      <w:r w:rsidRPr="0075485D">
        <w:rPr>
          <w:color w:val="000000" w:themeColor="text1"/>
          <w:sz w:val="28"/>
          <w:szCs w:val="28"/>
        </w:rPr>
        <w:lastRenderedPageBreak/>
        <w:t>логичных диаграмм. Для построения блок-схем применяются прямоугольники, овалы, ромбы и некоторые другие фигуры (для обозначения конкретных операций), а также соединительные стрелки, которые указывают последовательность шагов или направление процесса. Блок-схемы варьируются от незамысловатых, нарисованных вручную до подробных, составленных на компьютере диаграмм со множеством шагов и процессов. Если учесть все возможные вариации, блок-схемы можно признать одним из самых распространенных видов схем во всем мире. Они широко используются в разных сферах как технической, так и нетехнической направленности. Иногда блок-схемы получают более узкоспециальные названия, например, схема процесса, схема рабочего процесса, функциональная блок-схема, моделирование бизнес-процессов, модель и нотация бизнес-процессов (</w:t>
      </w:r>
      <w:r w:rsidRPr="0075485D">
        <w:rPr>
          <w:i/>
          <w:iCs/>
          <w:color w:val="000000" w:themeColor="text1"/>
          <w:sz w:val="28"/>
          <w:szCs w:val="28"/>
        </w:rPr>
        <w:t>BPMN</w:t>
      </w:r>
      <w:r w:rsidRPr="0075485D">
        <w:rPr>
          <w:color w:val="000000" w:themeColor="text1"/>
          <w:sz w:val="28"/>
          <w:szCs w:val="28"/>
        </w:rPr>
        <w:t>) или схема технологического процесса (</w:t>
      </w:r>
      <w:r w:rsidRPr="0075485D">
        <w:rPr>
          <w:i/>
          <w:iCs/>
          <w:color w:val="000000" w:themeColor="text1"/>
          <w:sz w:val="28"/>
          <w:szCs w:val="28"/>
        </w:rPr>
        <w:t>PFD</w:t>
      </w:r>
      <w:r w:rsidRPr="0075485D">
        <w:rPr>
          <w:color w:val="000000" w:themeColor="text1"/>
          <w:sz w:val="28"/>
          <w:szCs w:val="28"/>
        </w:rPr>
        <w:t xml:space="preserve">). Они тесно связаны с другими распространенными видами схем, такими как диаграммы </w:t>
      </w:r>
      <w:r w:rsidRPr="0075485D">
        <w:rPr>
          <w:i/>
          <w:iCs/>
          <w:color w:val="000000" w:themeColor="text1"/>
          <w:sz w:val="28"/>
          <w:szCs w:val="28"/>
        </w:rPr>
        <w:t>DFD</w:t>
      </w:r>
      <w:r w:rsidRPr="0075485D">
        <w:rPr>
          <w:color w:val="000000" w:themeColor="text1"/>
          <w:sz w:val="28"/>
          <w:szCs w:val="28"/>
        </w:rPr>
        <w:t xml:space="preserve"> и диаграммы активности на унифицированном языке моделирования (</w:t>
      </w:r>
      <w:r w:rsidRPr="0075485D">
        <w:rPr>
          <w:i/>
          <w:iCs/>
          <w:color w:val="000000" w:themeColor="text1"/>
          <w:sz w:val="28"/>
          <w:szCs w:val="28"/>
        </w:rPr>
        <w:t>UML</w:t>
      </w:r>
      <w:r w:rsidRPr="0075485D">
        <w:rPr>
          <w:color w:val="000000" w:themeColor="text1"/>
          <w:sz w:val="28"/>
          <w:szCs w:val="28"/>
        </w:rPr>
        <w:t>).</w:t>
      </w:r>
    </w:p>
    <w:p w14:paraId="42F0F916" w14:textId="1CECBC71" w:rsidR="0092709D" w:rsidRPr="0039548C" w:rsidRDefault="0092709D" w:rsidP="004F7B67">
      <w:pPr>
        <w:pStyle w:val="ListParagraph"/>
        <w:spacing w:line="276" w:lineRule="auto"/>
        <w:ind w:left="709"/>
        <w:jc w:val="both"/>
        <w:rPr>
          <w:sz w:val="28"/>
          <w:szCs w:val="28"/>
          <w:lang w:val="ru-RU"/>
        </w:rPr>
      </w:pPr>
      <w:r>
        <w:rPr>
          <w:sz w:val="28"/>
          <w:szCs w:val="28"/>
          <w:lang w:val="ru-RU"/>
        </w:rPr>
        <w:t>Разработанная схема представлена на рисунке 14.</w:t>
      </w:r>
    </w:p>
    <w:p w14:paraId="41060455" w14:textId="77777777" w:rsidR="0075485D" w:rsidRPr="0092709D" w:rsidRDefault="0075485D" w:rsidP="004F7B67">
      <w:pPr>
        <w:pStyle w:val="ListParagraph"/>
        <w:spacing w:line="276" w:lineRule="auto"/>
        <w:ind w:left="709"/>
        <w:jc w:val="both"/>
        <w:rPr>
          <w:sz w:val="28"/>
          <w:szCs w:val="28"/>
          <w:lang w:val="ru-RU"/>
        </w:rPr>
      </w:pPr>
    </w:p>
    <w:p w14:paraId="4C9D769D" w14:textId="0B53802E" w:rsidR="0092709D" w:rsidRDefault="0039548C" w:rsidP="00ED06D9">
      <w:pPr>
        <w:spacing w:line="276" w:lineRule="auto"/>
        <w:jc w:val="center"/>
        <w:rPr>
          <w:sz w:val="28"/>
          <w:szCs w:val="28"/>
          <w:lang w:val="ru-RU"/>
        </w:rPr>
      </w:pPr>
      <w:r>
        <w:rPr>
          <w:noProof/>
          <w:sz w:val="28"/>
          <w:szCs w:val="28"/>
          <w:lang w:val="ru-RU"/>
        </w:rPr>
        <w:drawing>
          <wp:inline distT="0" distB="0" distL="0" distR="0" wp14:anchorId="1D6918A4" wp14:editId="13A393CB">
            <wp:extent cx="4082731" cy="4262120"/>
            <wp:effectExtent l="12700" t="12700" r="6985" b="177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39292" cy="4321167"/>
                    </a:xfrm>
                    <a:prstGeom prst="rect">
                      <a:avLst/>
                    </a:prstGeom>
                    <a:ln>
                      <a:solidFill>
                        <a:schemeClr val="tx1"/>
                      </a:solidFill>
                    </a:ln>
                  </pic:spPr>
                </pic:pic>
              </a:graphicData>
            </a:graphic>
          </wp:inline>
        </w:drawing>
      </w:r>
    </w:p>
    <w:p w14:paraId="4D767F4A" w14:textId="77777777" w:rsidR="0092709D" w:rsidRDefault="0092709D" w:rsidP="004F7B67">
      <w:pPr>
        <w:spacing w:line="276" w:lineRule="auto"/>
        <w:jc w:val="both"/>
        <w:rPr>
          <w:sz w:val="28"/>
          <w:szCs w:val="28"/>
          <w:lang w:val="ru-RU"/>
        </w:rPr>
      </w:pPr>
    </w:p>
    <w:p w14:paraId="0BE78353" w14:textId="77777777" w:rsidR="0047119E" w:rsidRDefault="0092709D" w:rsidP="004F7B67">
      <w:pPr>
        <w:spacing w:line="276" w:lineRule="auto"/>
        <w:jc w:val="center"/>
        <w:rPr>
          <w:sz w:val="28"/>
          <w:szCs w:val="28"/>
          <w:lang w:val="ru-RU"/>
        </w:rPr>
      </w:pPr>
      <w:r>
        <w:rPr>
          <w:sz w:val="28"/>
          <w:szCs w:val="28"/>
          <w:lang w:val="ru-RU"/>
        </w:rPr>
        <w:t xml:space="preserve">Рисунок 14 – Схема алгоритма обновления баланса </w:t>
      </w:r>
    </w:p>
    <w:p w14:paraId="34D4ADB2" w14:textId="1BAE61B8" w:rsidR="0092709D" w:rsidRPr="004C7E33" w:rsidRDefault="0092709D" w:rsidP="004F7B67">
      <w:pPr>
        <w:spacing w:line="276" w:lineRule="auto"/>
        <w:jc w:val="center"/>
        <w:rPr>
          <w:sz w:val="28"/>
          <w:szCs w:val="28"/>
          <w:lang w:val="ru-RU"/>
        </w:rPr>
        <w:sectPr w:rsidR="0092709D" w:rsidRPr="004C7E33" w:rsidSect="00C276CB">
          <w:pgSz w:w="11906" w:h="16838"/>
          <w:pgMar w:top="1134" w:right="851" w:bottom="1531" w:left="1701" w:header="709" w:footer="709" w:gutter="0"/>
          <w:cols w:space="708"/>
          <w:docGrid w:linePitch="360"/>
        </w:sectPr>
      </w:pPr>
      <w:proofErr w:type="spellStart"/>
      <w:r>
        <w:rPr>
          <w:sz w:val="28"/>
          <w:szCs w:val="28"/>
          <w:lang w:val="ru-RU"/>
        </w:rPr>
        <w:t>криптовалютного</w:t>
      </w:r>
      <w:proofErr w:type="spellEnd"/>
      <w:r w:rsidR="00ED06D9">
        <w:rPr>
          <w:sz w:val="28"/>
          <w:szCs w:val="28"/>
          <w:lang w:val="ru-RU"/>
        </w:rPr>
        <w:t xml:space="preserve"> </w:t>
      </w:r>
      <w:r>
        <w:rPr>
          <w:sz w:val="28"/>
          <w:szCs w:val="28"/>
          <w:lang w:val="ru-RU"/>
        </w:rPr>
        <w:t>кошелька</w:t>
      </w:r>
    </w:p>
    <w:p w14:paraId="737C6702" w14:textId="4CFCC70A" w:rsidR="00C13D2F" w:rsidRPr="007E1913" w:rsidRDefault="00FF4509" w:rsidP="004F7B67">
      <w:pPr>
        <w:pStyle w:val="1"/>
        <w:widowControl w:val="0"/>
        <w:numPr>
          <w:ilvl w:val="0"/>
          <w:numId w:val="11"/>
        </w:numPr>
        <w:rPr>
          <w:szCs w:val="32"/>
        </w:rPr>
      </w:pPr>
      <w:bookmarkStart w:id="15" w:name="_Toc90247023"/>
      <w:r w:rsidRPr="007E1913">
        <w:rPr>
          <w:szCs w:val="32"/>
        </w:rPr>
        <w:lastRenderedPageBreak/>
        <w:t>РЕАЛИЗАЦИОННАЯ ЧАСТЬ</w:t>
      </w:r>
      <w:bookmarkEnd w:id="15"/>
    </w:p>
    <w:p w14:paraId="74A5674F" w14:textId="77777777" w:rsidR="00C13D2F" w:rsidRPr="00C13D2F" w:rsidRDefault="00C13D2F" w:rsidP="004F7B67">
      <w:pPr>
        <w:pStyle w:val="a0"/>
        <w:widowControl w:val="0"/>
      </w:pPr>
    </w:p>
    <w:p w14:paraId="64B5B61E" w14:textId="512D73F0" w:rsidR="00FD0475" w:rsidRDefault="00AC1B38" w:rsidP="004F7B67">
      <w:pPr>
        <w:pStyle w:val="20"/>
        <w:widowControl w:val="0"/>
        <w:numPr>
          <w:ilvl w:val="1"/>
          <w:numId w:val="11"/>
        </w:numPr>
      </w:pPr>
      <w:bookmarkStart w:id="16" w:name="_Toc90247024"/>
      <w:bookmarkStart w:id="17" w:name="_Hlk12489975"/>
      <w:r>
        <w:rPr>
          <w:lang w:val="ru-RU"/>
        </w:rPr>
        <w:t>Инструментальное</w:t>
      </w:r>
      <w:r w:rsidR="00FF4509" w:rsidRPr="00FF4509">
        <w:t xml:space="preserve"> обеспечение</w:t>
      </w:r>
      <w:bookmarkStart w:id="18" w:name="_Hlk84338349"/>
      <w:bookmarkEnd w:id="16"/>
    </w:p>
    <w:p w14:paraId="74E095B2" w14:textId="77777777" w:rsidR="00CC12FC" w:rsidRDefault="00CC12FC" w:rsidP="004F7B67">
      <w:pPr>
        <w:pStyle w:val="20"/>
        <w:widowControl w:val="0"/>
        <w:numPr>
          <w:ilvl w:val="0"/>
          <w:numId w:val="0"/>
        </w:numPr>
      </w:pPr>
    </w:p>
    <w:p w14:paraId="081FBBDF" w14:textId="3543BDA3" w:rsidR="00FD0475" w:rsidRPr="00CC12FC" w:rsidRDefault="00FD0475" w:rsidP="004F7B67">
      <w:pPr>
        <w:pStyle w:val="a0"/>
        <w:rPr>
          <w:lang w:val="ru-RU"/>
        </w:rPr>
      </w:pPr>
      <w:r w:rsidRPr="00CC12FC">
        <w:rPr>
          <w:lang w:val="ru-RU"/>
        </w:rPr>
        <w:t xml:space="preserve">Система учёта </w:t>
      </w:r>
      <w:proofErr w:type="spellStart"/>
      <w:r w:rsidRPr="00CC12FC">
        <w:rPr>
          <w:lang w:val="ru-RU"/>
        </w:rPr>
        <w:t>криптовалют</w:t>
      </w:r>
      <w:proofErr w:type="spellEnd"/>
      <w:r w:rsidRPr="00CC12FC">
        <w:rPr>
          <w:lang w:val="ru-RU"/>
        </w:rPr>
        <w:t xml:space="preserve"> представляет из себя мобильное приложение для операционных систем </w:t>
      </w:r>
      <w:r w:rsidRPr="00CC12FC">
        <w:rPr>
          <w:i/>
          <w:iCs/>
        </w:rPr>
        <w:t>iOS</w:t>
      </w:r>
      <w:r w:rsidRPr="00CC12FC">
        <w:rPr>
          <w:lang w:val="ru-RU"/>
        </w:rPr>
        <w:t xml:space="preserve"> и </w:t>
      </w:r>
      <w:r w:rsidRPr="00CC12FC">
        <w:rPr>
          <w:i/>
          <w:iCs/>
        </w:rPr>
        <w:t>Android</w:t>
      </w:r>
      <w:r w:rsidRPr="00CC12FC">
        <w:rPr>
          <w:i/>
          <w:iCs/>
          <w:lang w:val="ru-RU"/>
        </w:rPr>
        <w:t>.</w:t>
      </w:r>
    </w:p>
    <w:p w14:paraId="70DA5831" w14:textId="0154CE4C" w:rsidR="00FD0475" w:rsidRPr="000650A5" w:rsidRDefault="00FD0475" w:rsidP="004F7B67">
      <w:pPr>
        <w:pBdr>
          <w:top w:val="nil"/>
          <w:left w:val="nil"/>
          <w:bottom w:val="nil"/>
          <w:right w:val="nil"/>
          <w:between w:val="nil"/>
          <w:bar w:val="nil"/>
        </w:pBdr>
        <w:tabs>
          <w:tab w:val="left" w:pos="1134"/>
        </w:tabs>
        <w:spacing w:line="276" w:lineRule="auto"/>
        <w:ind w:firstLine="709"/>
        <w:jc w:val="both"/>
        <w:rPr>
          <w:rFonts w:eastAsia="Arial Unicode MS" w:cs="Arial Unicode MS"/>
          <w:color w:val="000000"/>
          <w:sz w:val="28"/>
          <w:szCs w:val="28"/>
          <w:u w:color="000000"/>
          <w:bdr w:val="nil"/>
        </w:rPr>
      </w:pPr>
      <w:r w:rsidRPr="000650A5">
        <w:rPr>
          <w:rFonts w:eastAsia="Arial Unicode MS" w:cs="Arial Unicode MS"/>
          <w:color w:val="000000"/>
          <w:sz w:val="28"/>
          <w:szCs w:val="28"/>
          <w:u w:color="000000"/>
          <w:bdr w:val="nil"/>
        </w:rPr>
        <w:t>Для разработки приложения использованы следующие программные средства:</w:t>
      </w:r>
    </w:p>
    <w:p w14:paraId="03764BA9" w14:textId="08A4B6BE" w:rsidR="00FD0475" w:rsidRPr="000650A5" w:rsidRDefault="00FD0475"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r>
        <w:rPr>
          <w:rFonts w:eastAsia="Arial Unicode MS" w:cs="Arial Unicode MS"/>
          <w:color w:val="000000"/>
          <w:sz w:val="28"/>
          <w:szCs w:val="28"/>
          <w:u w:color="000000"/>
          <w:bdr w:val="nil"/>
          <w:lang w:val="ru-RU"/>
        </w:rPr>
        <w:t xml:space="preserve">язык программирования </w:t>
      </w:r>
      <w:proofErr w:type="spellStart"/>
      <w:r w:rsidRPr="00FD0475">
        <w:rPr>
          <w:rFonts w:eastAsia="Arial Unicode MS" w:cs="Arial Unicode MS"/>
          <w:i/>
          <w:iCs/>
          <w:color w:val="000000"/>
          <w:sz w:val="28"/>
          <w:szCs w:val="28"/>
          <w:u w:color="000000"/>
          <w:bdr w:val="nil"/>
          <w:lang w:val="en-US"/>
        </w:rPr>
        <w:t>Javascript</w:t>
      </w:r>
      <w:proofErr w:type="spellEnd"/>
      <w:r>
        <w:rPr>
          <w:rFonts w:eastAsia="Arial Unicode MS" w:cs="Arial Unicode MS"/>
          <w:color w:val="000000"/>
          <w:sz w:val="28"/>
          <w:szCs w:val="28"/>
          <w:u w:color="000000"/>
          <w:bdr w:val="nil"/>
          <w:lang w:val="en-US"/>
        </w:rPr>
        <w:t>;</w:t>
      </w:r>
    </w:p>
    <w:p w14:paraId="6C414F9C" w14:textId="41F7D190" w:rsidR="00FD0475" w:rsidRDefault="00FD0475"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proofErr w:type="spellStart"/>
      <w:r w:rsidRPr="00FD0475">
        <w:rPr>
          <w:rFonts w:eastAsia="Arial Unicode MS" w:cs="Arial Unicode MS"/>
          <w:iCs/>
          <w:color w:val="000000"/>
          <w:sz w:val="28"/>
          <w:szCs w:val="28"/>
          <w:u w:color="000000"/>
          <w:bdr w:val="nil"/>
          <w:lang w:val="ru-RU"/>
        </w:rPr>
        <w:t>фреймворк</w:t>
      </w:r>
      <w:proofErr w:type="spellEnd"/>
      <w:r w:rsidRPr="000650A5">
        <w:rPr>
          <w:rFonts w:eastAsia="Arial Unicode MS" w:cs="Arial Unicode MS"/>
          <w:color w:val="000000"/>
          <w:sz w:val="28"/>
          <w:szCs w:val="28"/>
          <w:u w:color="000000"/>
          <w:bdr w:val="nil"/>
        </w:rPr>
        <w:t xml:space="preserve"> для разработки </w:t>
      </w:r>
      <w:r>
        <w:rPr>
          <w:rFonts w:eastAsia="Arial Unicode MS" w:cs="Arial Unicode MS"/>
          <w:color w:val="000000"/>
          <w:sz w:val="28"/>
          <w:szCs w:val="28"/>
          <w:u w:color="000000"/>
          <w:bdr w:val="nil"/>
          <w:lang w:val="ru-RU"/>
        </w:rPr>
        <w:t xml:space="preserve">кроссплатформенных мобильных </w:t>
      </w:r>
      <w:r w:rsidRPr="00FD0475">
        <w:rPr>
          <w:rFonts w:eastAsia="Arial Unicode MS" w:cs="Arial Unicode MS"/>
          <w:i/>
          <w:iCs/>
          <w:color w:val="000000"/>
          <w:sz w:val="28"/>
          <w:szCs w:val="28"/>
          <w:u w:color="000000"/>
          <w:bdr w:val="nil"/>
          <w:lang w:val="en-US"/>
        </w:rPr>
        <w:t>React</w:t>
      </w:r>
      <w:r w:rsidRPr="00FD0475">
        <w:rPr>
          <w:rFonts w:eastAsia="Arial Unicode MS" w:cs="Arial Unicode MS"/>
          <w:i/>
          <w:iCs/>
          <w:color w:val="000000"/>
          <w:sz w:val="28"/>
          <w:szCs w:val="28"/>
          <w:u w:color="000000"/>
          <w:bdr w:val="nil"/>
          <w:lang w:val="ru-RU"/>
        </w:rPr>
        <w:t>-</w:t>
      </w:r>
      <w:r w:rsidRPr="00FD0475">
        <w:rPr>
          <w:rFonts w:eastAsia="Arial Unicode MS" w:cs="Arial Unicode MS"/>
          <w:i/>
          <w:iCs/>
          <w:color w:val="000000"/>
          <w:sz w:val="28"/>
          <w:szCs w:val="28"/>
          <w:u w:color="000000"/>
          <w:bdr w:val="nil"/>
          <w:lang w:val="en-US"/>
        </w:rPr>
        <w:t>Native</w:t>
      </w:r>
      <w:r w:rsidRPr="00FD0475">
        <w:rPr>
          <w:rFonts w:eastAsia="Arial Unicode MS" w:cs="Arial Unicode MS"/>
          <w:color w:val="000000"/>
          <w:sz w:val="28"/>
          <w:szCs w:val="28"/>
          <w:u w:color="000000"/>
          <w:bdr w:val="nil"/>
          <w:lang w:val="ru-RU"/>
        </w:rPr>
        <w:t>;</w:t>
      </w:r>
    </w:p>
    <w:p w14:paraId="7967D4B1" w14:textId="7A57C44B" w:rsidR="00FD0475" w:rsidRPr="00FD0475" w:rsidRDefault="00FD0475"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r>
        <w:rPr>
          <w:rFonts w:eastAsia="Arial Unicode MS" w:cs="Arial Unicode MS"/>
          <w:color w:val="000000"/>
          <w:sz w:val="28"/>
          <w:szCs w:val="28"/>
          <w:u w:color="000000"/>
          <w:bdr w:val="nil"/>
          <w:lang w:val="ru-RU"/>
        </w:rPr>
        <w:t xml:space="preserve">криптографическая библиотека </w:t>
      </w:r>
      <w:r w:rsidRPr="00FD0475">
        <w:rPr>
          <w:rFonts w:eastAsia="Arial Unicode MS" w:cs="Arial Unicode MS"/>
          <w:i/>
          <w:iCs/>
          <w:color w:val="000000"/>
          <w:sz w:val="28"/>
          <w:szCs w:val="28"/>
          <w:u w:color="000000"/>
          <w:bdr w:val="nil"/>
          <w:lang w:val="en-US"/>
        </w:rPr>
        <w:t>crypto-</w:t>
      </w:r>
      <w:proofErr w:type="spellStart"/>
      <w:r w:rsidRPr="00FD0475">
        <w:rPr>
          <w:rFonts w:eastAsia="Arial Unicode MS" w:cs="Arial Unicode MS"/>
          <w:i/>
          <w:iCs/>
          <w:color w:val="000000"/>
          <w:sz w:val="28"/>
          <w:szCs w:val="28"/>
          <w:u w:color="000000"/>
          <w:bdr w:val="nil"/>
          <w:lang w:val="en-US"/>
        </w:rPr>
        <w:t>js</w:t>
      </w:r>
      <w:proofErr w:type="spellEnd"/>
      <w:r>
        <w:rPr>
          <w:rFonts w:eastAsia="Arial Unicode MS" w:cs="Arial Unicode MS"/>
          <w:i/>
          <w:iCs/>
          <w:color w:val="000000"/>
          <w:sz w:val="28"/>
          <w:szCs w:val="28"/>
          <w:u w:color="000000"/>
          <w:bdr w:val="nil"/>
          <w:lang w:val="en-US"/>
        </w:rPr>
        <w:t>;</w:t>
      </w:r>
    </w:p>
    <w:p w14:paraId="097B91FC" w14:textId="14127A25" w:rsidR="00FD0475" w:rsidRPr="00FD0475" w:rsidRDefault="00FD0475"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r>
        <w:rPr>
          <w:rFonts w:eastAsia="Arial Unicode MS" w:cs="Arial Unicode MS"/>
          <w:color w:val="000000"/>
          <w:sz w:val="28"/>
          <w:szCs w:val="28"/>
          <w:u w:color="000000"/>
          <w:bdr w:val="nil"/>
          <w:lang w:val="ru-RU"/>
        </w:rPr>
        <w:t xml:space="preserve">СУБД </w:t>
      </w:r>
      <w:r w:rsidRPr="00FD0475">
        <w:rPr>
          <w:rFonts w:eastAsia="Arial Unicode MS" w:cs="Arial Unicode MS"/>
          <w:i/>
          <w:iCs/>
          <w:color w:val="000000"/>
          <w:sz w:val="28"/>
          <w:szCs w:val="28"/>
          <w:u w:color="000000"/>
          <w:bdr w:val="nil"/>
          <w:lang w:val="en-US"/>
        </w:rPr>
        <w:t>Realm</w:t>
      </w:r>
      <w:r>
        <w:rPr>
          <w:rFonts w:eastAsia="Arial Unicode MS" w:cs="Arial Unicode MS"/>
          <w:i/>
          <w:iCs/>
          <w:color w:val="000000"/>
          <w:sz w:val="28"/>
          <w:szCs w:val="28"/>
          <w:u w:color="000000"/>
          <w:bdr w:val="nil"/>
          <w:lang w:val="en-US"/>
        </w:rPr>
        <w:t>;</w:t>
      </w:r>
    </w:p>
    <w:p w14:paraId="585ABEF0" w14:textId="0564A24E" w:rsidR="00FD0475" w:rsidRPr="00FD0475" w:rsidRDefault="00FD0475"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i/>
          <w:iCs/>
          <w:color w:val="000000"/>
          <w:sz w:val="28"/>
          <w:szCs w:val="28"/>
          <w:u w:color="000000"/>
          <w:bdr w:val="nil"/>
        </w:rPr>
      </w:pPr>
      <w:r w:rsidRPr="00FD0475">
        <w:rPr>
          <w:rFonts w:eastAsia="Arial Unicode MS" w:cs="Arial Unicode MS"/>
          <w:i/>
          <w:iCs/>
          <w:color w:val="000000"/>
          <w:sz w:val="28"/>
          <w:szCs w:val="28"/>
          <w:u w:color="000000"/>
          <w:bdr w:val="nil"/>
          <w:lang w:val="en-US"/>
        </w:rPr>
        <w:t>Nomics</w:t>
      </w:r>
      <w:r w:rsidRPr="00FD0475">
        <w:rPr>
          <w:rFonts w:eastAsia="Arial Unicode MS" w:cs="Arial Unicode MS"/>
          <w:i/>
          <w:iCs/>
          <w:color w:val="000000"/>
          <w:sz w:val="28"/>
          <w:szCs w:val="28"/>
          <w:u w:color="000000"/>
          <w:bdr w:val="nil"/>
          <w:lang w:val="ru-RU"/>
        </w:rPr>
        <w:t xml:space="preserve"> </w:t>
      </w:r>
      <w:r w:rsidRPr="00FD0475">
        <w:rPr>
          <w:rFonts w:eastAsia="Arial Unicode MS" w:cs="Arial Unicode MS"/>
          <w:i/>
          <w:iCs/>
          <w:color w:val="000000"/>
          <w:sz w:val="28"/>
          <w:szCs w:val="28"/>
          <w:u w:color="000000"/>
          <w:bdr w:val="nil"/>
          <w:lang w:val="en-US"/>
        </w:rPr>
        <w:t>API</w:t>
      </w:r>
      <w:r w:rsidRPr="00FD0475">
        <w:rPr>
          <w:rFonts w:eastAsia="Arial Unicode MS" w:cs="Arial Unicode MS"/>
          <w:i/>
          <w:iCs/>
          <w:color w:val="000000"/>
          <w:sz w:val="28"/>
          <w:szCs w:val="28"/>
          <w:u w:color="000000"/>
          <w:bdr w:val="nil"/>
          <w:lang w:val="ru-RU"/>
        </w:rPr>
        <w:t xml:space="preserve"> </w:t>
      </w:r>
      <w:r>
        <w:rPr>
          <w:rFonts w:eastAsia="Arial Unicode MS" w:cs="Arial Unicode MS"/>
          <w:color w:val="000000"/>
          <w:sz w:val="28"/>
          <w:szCs w:val="28"/>
          <w:u w:color="000000"/>
          <w:bdr w:val="nil"/>
          <w:lang w:val="ru-RU"/>
        </w:rPr>
        <w:t xml:space="preserve">для получения актуально стоимости </w:t>
      </w:r>
      <w:proofErr w:type="spellStart"/>
      <w:proofErr w:type="gramStart"/>
      <w:r>
        <w:rPr>
          <w:rFonts w:eastAsia="Arial Unicode MS" w:cs="Arial Unicode MS"/>
          <w:color w:val="000000"/>
          <w:sz w:val="28"/>
          <w:szCs w:val="28"/>
          <w:u w:color="000000"/>
          <w:bdr w:val="nil"/>
          <w:lang w:val="ru-RU"/>
        </w:rPr>
        <w:t>криптовалют</w:t>
      </w:r>
      <w:proofErr w:type="spellEnd"/>
      <w:r w:rsidRPr="00FD0475">
        <w:rPr>
          <w:rFonts w:eastAsia="Arial Unicode MS" w:cs="Arial Unicode MS"/>
          <w:color w:val="000000"/>
          <w:sz w:val="28"/>
          <w:szCs w:val="28"/>
          <w:u w:color="000000"/>
          <w:bdr w:val="nil"/>
          <w:lang w:val="ru-RU"/>
        </w:rPr>
        <w:t>;</w:t>
      </w:r>
      <w:proofErr w:type="gramEnd"/>
    </w:p>
    <w:p w14:paraId="597AF25B" w14:textId="3B2CFFE8" w:rsidR="00FD0475" w:rsidRPr="00263CE6" w:rsidRDefault="00263CE6"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i/>
          <w:iCs/>
          <w:color w:val="000000"/>
          <w:sz w:val="28"/>
          <w:szCs w:val="28"/>
          <w:u w:color="000000"/>
          <w:bdr w:val="nil"/>
        </w:rPr>
      </w:pPr>
      <w:r>
        <w:rPr>
          <w:rFonts w:eastAsia="Arial Unicode MS" w:cs="Arial Unicode MS"/>
          <w:color w:val="000000"/>
          <w:sz w:val="28"/>
          <w:szCs w:val="28"/>
          <w:u w:color="000000"/>
          <w:bdr w:val="nil"/>
          <w:lang w:val="ru-RU"/>
        </w:rPr>
        <w:t xml:space="preserve">библиотека </w:t>
      </w:r>
      <w:proofErr w:type="spellStart"/>
      <w:r w:rsidRPr="00263CE6">
        <w:rPr>
          <w:rFonts w:eastAsia="Arial Unicode MS" w:cs="Arial Unicode MS"/>
          <w:i/>
          <w:iCs/>
          <w:color w:val="000000"/>
          <w:sz w:val="28"/>
          <w:szCs w:val="28"/>
          <w:u w:color="000000"/>
          <w:bdr w:val="nil"/>
          <w:lang w:val="en-US"/>
        </w:rPr>
        <w:t>bitcore</w:t>
      </w:r>
      <w:proofErr w:type="spellEnd"/>
      <w:r w:rsidRPr="00263CE6">
        <w:rPr>
          <w:rFonts w:eastAsia="Arial Unicode MS" w:cs="Arial Unicode MS"/>
          <w:i/>
          <w:iCs/>
          <w:color w:val="000000"/>
          <w:sz w:val="28"/>
          <w:szCs w:val="28"/>
          <w:u w:color="000000"/>
          <w:bdr w:val="nil"/>
          <w:lang w:val="ru-RU"/>
        </w:rPr>
        <w:t>-</w:t>
      </w:r>
      <w:r w:rsidRPr="00263CE6">
        <w:rPr>
          <w:rFonts w:eastAsia="Arial Unicode MS" w:cs="Arial Unicode MS"/>
          <w:i/>
          <w:iCs/>
          <w:color w:val="000000"/>
          <w:sz w:val="28"/>
          <w:szCs w:val="28"/>
          <w:u w:color="000000"/>
          <w:bdr w:val="nil"/>
          <w:lang w:val="en-US"/>
        </w:rPr>
        <w:t>lib</w:t>
      </w:r>
      <w:r w:rsidRPr="00263CE6">
        <w:rPr>
          <w:rFonts w:eastAsia="Arial Unicode MS" w:cs="Arial Unicode MS"/>
          <w:color w:val="000000"/>
          <w:sz w:val="28"/>
          <w:szCs w:val="28"/>
          <w:u w:color="000000"/>
          <w:bdr w:val="nil"/>
          <w:lang w:val="ru-RU"/>
        </w:rPr>
        <w:t xml:space="preserve"> </w:t>
      </w:r>
      <w:r>
        <w:rPr>
          <w:rFonts w:eastAsia="Arial Unicode MS" w:cs="Arial Unicode MS"/>
          <w:color w:val="000000"/>
          <w:sz w:val="28"/>
          <w:szCs w:val="28"/>
          <w:u w:color="000000"/>
          <w:bdr w:val="nil"/>
          <w:lang w:val="ru-RU"/>
        </w:rPr>
        <w:t xml:space="preserve">для доступа к </w:t>
      </w:r>
      <w:proofErr w:type="spellStart"/>
      <w:r>
        <w:rPr>
          <w:rFonts w:eastAsia="Arial Unicode MS" w:cs="Arial Unicode MS"/>
          <w:color w:val="000000"/>
          <w:sz w:val="28"/>
          <w:szCs w:val="28"/>
          <w:u w:color="000000"/>
          <w:bdr w:val="nil"/>
          <w:lang w:val="ru-RU"/>
        </w:rPr>
        <w:t>блокчейну</w:t>
      </w:r>
      <w:proofErr w:type="spellEnd"/>
      <w:r>
        <w:rPr>
          <w:rFonts w:eastAsia="Arial Unicode MS" w:cs="Arial Unicode MS"/>
          <w:color w:val="000000"/>
          <w:sz w:val="28"/>
          <w:szCs w:val="28"/>
          <w:u w:color="000000"/>
          <w:bdr w:val="nil"/>
          <w:lang w:val="ru-RU"/>
        </w:rPr>
        <w:t xml:space="preserve"> </w:t>
      </w:r>
      <w:proofErr w:type="spellStart"/>
      <w:r>
        <w:rPr>
          <w:rFonts w:eastAsia="Arial Unicode MS" w:cs="Arial Unicode MS"/>
          <w:color w:val="000000"/>
          <w:sz w:val="28"/>
          <w:szCs w:val="28"/>
          <w:u w:color="000000"/>
          <w:bdr w:val="nil"/>
          <w:lang w:val="ru-RU"/>
        </w:rPr>
        <w:t>криптовалюты</w:t>
      </w:r>
      <w:proofErr w:type="spellEnd"/>
      <w:r>
        <w:rPr>
          <w:rFonts w:eastAsia="Arial Unicode MS" w:cs="Arial Unicode MS"/>
          <w:color w:val="000000"/>
          <w:sz w:val="28"/>
          <w:szCs w:val="28"/>
          <w:u w:color="000000"/>
          <w:bdr w:val="nil"/>
          <w:lang w:val="ru-RU"/>
        </w:rPr>
        <w:t xml:space="preserve"> </w:t>
      </w:r>
      <w:r w:rsidRPr="00263CE6">
        <w:rPr>
          <w:rFonts w:eastAsia="Arial Unicode MS" w:cs="Arial Unicode MS"/>
          <w:i/>
          <w:iCs/>
          <w:color w:val="000000"/>
          <w:sz w:val="28"/>
          <w:szCs w:val="28"/>
          <w:u w:color="000000"/>
          <w:bdr w:val="nil"/>
          <w:lang w:val="en-US"/>
        </w:rPr>
        <w:t>Bitcoin</w:t>
      </w:r>
      <w:r w:rsidRPr="00263CE6">
        <w:rPr>
          <w:rFonts w:eastAsia="Arial Unicode MS" w:cs="Arial Unicode MS"/>
          <w:color w:val="000000"/>
          <w:sz w:val="28"/>
          <w:szCs w:val="28"/>
          <w:u w:color="000000"/>
          <w:bdr w:val="nil"/>
          <w:lang w:val="ru-RU"/>
        </w:rPr>
        <w:t>;</w:t>
      </w:r>
    </w:p>
    <w:p w14:paraId="48623129" w14:textId="067FFC5E" w:rsidR="00263CE6" w:rsidRPr="00EE6BD4" w:rsidRDefault="00263CE6"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i/>
          <w:iCs/>
          <w:color w:val="000000"/>
          <w:sz w:val="28"/>
          <w:szCs w:val="28"/>
          <w:u w:color="000000"/>
          <w:bdr w:val="nil"/>
        </w:rPr>
      </w:pPr>
      <w:r>
        <w:rPr>
          <w:rFonts w:eastAsia="Arial Unicode MS" w:cs="Arial Unicode MS"/>
          <w:color w:val="000000"/>
          <w:sz w:val="28"/>
          <w:szCs w:val="28"/>
          <w:u w:color="000000"/>
          <w:bdr w:val="nil"/>
          <w:lang w:val="ru-RU"/>
        </w:rPr>
        <w:t xml:space="preserve">среды разработки </w:t>
      </w:r>
      <w:r w:rsidRPr="00263CE6">
        <w:rPr>
          <w:rFonts w:eastAsia="Arial Unicode MS" w:cs="Arial Unicode MS"/>
          <w:i/>
          <w:iCs/>
          <w:color w:val="000000"/>
          <w:sz w:val="28"/>
          <w:szCs w:val="28"/>
          <w:u w:color="000000"/>
          <w:bdr w:val="nil"/>
          <w:lang w:val="en-US"/>
        </w:rPr>
        <w:t>Visual Studio Code</w:t>
      </w:r>
      <w:r>
        <w:rPr>
          <w:rFonts w:eastAsia="Arial Unicode MS" w:cs="Arial Unicode MS"/>
          <w:i/>
          <w:iCs/>
          <w:color w:val="000000"/>
          <w:sz w:val="28"/>
          <w:szCs w:val="28"/>
          <w:u w:color="000000"/>
          <w:bdr w:val="nil"/>
          <w:lang w:val="ru-RU"/>
        </w:rPr>
        <w:t xml:space="preserve"> </w:t>
      </w:r>
      <w:r>
        <w:rPr>
          <w:rFonts w:eastAsia="Arial Unicode MS" w:cs="Arial Unicode MS"/>
          <w:color w:val="000000"/>
          <w:sz w:val="28"/>
          <w:szCs w:val="28"/>
          <w:u w:color="000000"/>
          <w:bdr w:val="nil"/>
          <w:lang w:val="ru-RU"/>
        </w:rPr>
        <w:t xml:space="preserve">и </w:t>
      </w:r>
      <w:proofErr w:type="spellStart"/>
      <w:r w:rsidRPr="00263CE6">
        <w:rPr>
          <w:rFonts w:eastAsia="Arial Unicode MS" w:cs="Arial Unicode MS"/>
          <w:i/>
          <w:iCs/>
          <w:color w:val="000000"/>
          <w:sz w:val="28"/>
          <w:szCs w:val="28"/>
          <w:u w:color="000000"/>
          <w:bdr w:val="nil"/>
          <w:lang w:val="en-US"/>
        </w:rPr>
        <w:t>Xcode</w:t>
      </w:r>
      <w:proofErr w:type="spellEnd"/>
      <w:r w:rsidRPr="00263CE6">
        <w:rPr>
          <w:rFonts w:eastAsia="Arial Unicode MS" w:cs="Arial Unicode MS"/>
          <w:i/>
          <w:iCs/>
          <w:color w:val="000000"/>
          <w:sz w:val="28"/>
          <w:szCs w:val="28"/>
          <w:u w:color="000000"/>
          <w:bdr w:val="nil"/>
          <w:lang w:val="en-US"/>
        </w:rPr>
        <w:t>.</w:t>
      </w:r>
    </w:p>
    <w:p w14:paraId="77014E94" w14:textId="77777777" w:rsidR="00EE6BD4" w:rsidRPr="00263CE6" w:rsidRDefault="00EE6BD4" w:rsidP="004F7B67">
      <w:pPr>
        <w:pBdr>
          <w:top w:val="nil"/>
          <w:left w:val="nil"/>
          <w:bottom w:val="nil"/>
          <w:right w:val="nil"/>
          <w:between w:val="nil"/>
          <w:bar w:val="nil"/>
        </w:pBdr>
        <w:tabs>
          <w:tab w:val="left" w:pos="1134"/>
        </w:tabs>
        <w:spacing w:line="276" w:lineRule="auto"/>
        <w:ind w:left="709"/>
        <w:jc w:val="both"/>
        <w:rPr>
          <w:rFonts w:eastAsia="Arial Unicode MS" w:cs="Arial Unicode MS"/>
          <w:i/>
          <w:iCs/>
          <w:color w:val="000000"/>
          <w:sz w:val="28"/>
          <w:szCs w:val="28"/>
          <w:u w:color="000000"/>
          <w:bdr w:val="nil"/>
        </w:rPr>
      </w:pPr>
    </w:p>
    <w:p w14:paraId="4F2389C2" w14:textId="46A8B45A" w:rsidR="00263CE6" w:rsidRPr="00267606" w:rsidRDefault="00FD0475" w:rsidP="004F7B67">
      <w:pPr>
        <w:pStyle w:val="a6"/>
        <w:spacing w:line="276" w:lineRule="auto"/>
        <w:ind w:firstLine="709"/>
        <w:rPr>
          <w:lang/>
        </w:rPr>
      </w:pPr>
      <w:r w:rsidRPr="001E0728">
        <w:rPr>
          <w:rStyle w:val="31"/>
          <w:lang w:val="ru-RU"/>
        </w:rPr>
        <w:t>3</w:t>
      </w:r>
      <w:r w:rsidRPr="00263CE6">
        <w:rPr>
          <w:rStyle w:val="31"/>
          <w:lang w:val="ru-RU"/>
        </w:rPr>
        <w:t>.1.1</w:t>
      </w:r>
      <w:r w:rsidR="00263CE6" w:rsidRPr="00263CE6">
        <w:t xml:space="preserve"> </w:t>
      </w:r>
      <w:r w:rsidR="00263CE6" w:rsidRPr="001E0728">
        <w:rPr>
          <w:rStyle w:val="a1"/>
          <w:rFonts w:eastAsia="Arial Unicode MS"/>
          <w:lang w:val="ru-RU"/>
        </w:rPr>
        <w:t xml:space="preserve">Язык программирования </w:t>
      </w:r>
      <w:proofErr w:type="spellStart"/>
      <w:r w:rsidR="00263CE6" w:rsidRPr="00263CE6">
        <w:rPr>
          <w:rStyle w:val="a1"/>
          <w:rFonts w:eastAsia="Arial Unicode MS"/>
          <w:i/>
          <w:iCs/>
        </w:rPr>
        <w:t>Javascript</w:t>
      </w:r>
      <w:proofErr w:type="spellEnd"/>
      <w:r w:rsidR="00263CE6" w:rsidRPr="001E0728">
        <w:rPr>
          <w:rStyle w:val="a1"/>
          <w:rFonts w:eastAsia="Arial Unicode MS"/>
          <w:lang w:val="ru-RU"/>
        </w:rPr>
        <w:t>.</w:t>
      </w:r>
      <w:r w:rsidR="00263CE6" w:rsidRPr="00263CE6">
        <w:t xml:space="preserve"> </w:t>
      </w:r>
      <w:r w:rsidR="00263CE6" w:rsidRPr="00267606">
        <w:rPr>
          <w:lang/>
        </w:rPr>
        <w:t>Изначально </w:t>
      </w:r>
      <w:r w:rsidR="00263CE6" w:rsidRPr="00263CE6">
        <w:rPr>
          <w:i/>
          <w:iCs/>
          <w:lang/>
        </w:rPr>
        <w:t>JavaScript</w:t>
      </w:r>
      <w:r w:rsidR="00263CE6" w:rsidRPr="00267606">
        <w:rPr>
          <w:lang/>
        </w:rPr>
        <w:t> был создан, чтобы «сделать веб-страницы живыми».</w:t>
      </w:r>
      <w:r w:rsidR="00263CE6" w:rsidRPr="00267606">
        <w:t xml:space="preserve"> </w:t>
      </w:r>
      <w:r w:rsidR="00263CE6" w:rsidRPr="00267606">
        <w:rPr>
          <w:lang/>
        </w:rPr>
        <w:t xml:space="preserve">Программы на этом языке называются скриптами. Они могут встраиваться в </w:t>
      </w:r>
      <w:r w:rsidR="00263CE6" w:rsidRPr="00263CE6">
        <w:rPr>
          <w:i/>
          <w:iCs/>
          <w:lang/>
        </w:rPr>
        <w:t>HTML</w:t>
      </w:r>
      <w:r w:rsidR="00263CE6" w:rsidRPr="00267606">
        <w:rPr>
          <w:lang/>
        </w:rPr>
        <w:t xml:space="preserve"> и выполняться автоматически при загрузке веб-страницы.</w:t>
      </w:r>
    </w:p>
    <w:p w14:paraId="2168B3B7" w14:textId="77777777" w:rsidR="00263CE6" w:rsidRDefault="00263CE6" w:rsidP="004F7B67">
      <w:pPr>
        <w:pStyle w:val="a6"/>
        <w:spacing w:line="276" w:lineRule="auto"/>
        <w:ind w:firstLine="709"/>
        <w:rPr>
          <w:lang/>
        </w:rPr>
      </w:pPr>
      <w:r w:rsidRPr="00267606">
        <w:rPr>
          <w:lang/>
        </w:rPr>
        <w:t>Скрипты распространяются и выполняются, как простой текст. Им не нужна специальная подготовка или компиляция для запуска.</w:t>
      </w:r>
    </w:p>
    <w:p w14:paraId="48C33DF5" w14:textId="77777777" w:rsidR="00263CE6" w:rsidRPr="00267606" w:rsidRDefault="00263CE6" w:rsidP="004F7B67">
      <w:pPr>
        <w:pStyle w:val="a6"/>
        <w:spacing w:line="276" w:lineRule="auto"/>
        <w:ind w:firstLine="709"/>
        <w:rPr>
          <w:lang/>
        </w:rPr>
      </w:pPr>
      <w:r w:rsidRPr="00267606">
        <w:rPr>
          <w:lang/>
        </w:rPr>
        <w:t xml:space="preserve">Когда </w:t>
      </w:r>
      <w:r w:rsidRPr="00263CE6">
        <w:rPr>
          <w:i/>
          <w:iCs/>
          <w:lang/>
        </w:rPr>
        <w:t>JavaScript</w:t>
      </w:r>
      <w:r w:rsidRPr="00267606">
        <w:rPr>
          <w:lang/>
        </w:rPr>
        <w:t xml:space="preserve"> создавался, у него было другое имя – «</w:t>
      </w:r>
      <w:r w:rsidRPr="00263CE6">
        <w:rPr>
          <w:i/>
          <w:iCs/>
          <w:lang/>
        </w:rPr>
        <w:t>LiveScript</w:t>
      </w:r>
      <w:r w:rsidRPr="00267606">
        <w:rPr>
          <w:lang/>
        </w:rPr>
        <w:t xml:space="preserve">». Однако, язык </w:t>
      </w:r>
      <w:r w:rsidRPr="00263CE6">
        <w:rPr>
          <w:i/>
          <w:iCs/>
          <w:lang/>
        </w:rPr>
        <w:t>Java</w:t>
      </w:r>
      <w:r w:rsidRPr="00267606">
        <w:rPr>
          <w:lang/>
        </w:rPr>
        <w:t xml:space="preserve"> был очень популярен в то время, и было решено, что позиционирование </w:t>
      </w:r>
      <w:r w:rsidRPr="00263CE6">
        <w:rPr>
          <w:i/>
          <w:iCs/>
          <w:lang/>
        </w:rPr>
        <w:t>JavaScript</w:t>
      </w:r>
      <w:r w:rsidRPr="00267606">
        <w:rPr>
          <w:lang/>
        </w:rPr>
        <w:t xml:space="preserve"> как «младшего брата» </w:t>
      </w:r>
      <w:r w:rsidRPr="00263CE6">
        <w:rPr>
          <w:i/>
          <w:iCs/>
          <w:lang/>
        </w:rPr>
        <w:t>Java</w:t>
      </w:r>
      <w:r w:rsidRPr="00267606">
        <w:rPr>
          <w:lang/>
        </w:rPr>
        <w:t xml:space="preserve"> будет полезно.</w:t>
      </w:r>
    </w:p>
    <w:p w14:paraId="052CCEFA" w14:textId="2226ED16" w:rsidR="00263CE6" w:rsidRPr="001E0728" w:rsidRDefault="00263CE6" w:rsidP="004F7B67">
      <w:pPr>
        <w:pStyle w:val="a6"/>
        <w:spacing w:line="276" w:lineRule="auto"/>
        <w:ind w:firstLine="709"/>
      </w:pPr>
      <w:r w:rsidRPr="00267606">
        <w:rPr>
          <w:lang/>
        </w:rPr>
        <w:t xml:space="preserve">Со временем </w:t>
      </w:r>
      <w:r w:rsidRPr="00263CE6">
        <w:rPr>
          <w:i/>
          <w:iCs/>
          <w:lang/>
        </w:rPr>
        <w:t>JavaScript</w:t>
      </w:r>
      <w:r w:rsidRPr="00267606">
        <w:rPr>
          <w:lang/>
        </w:rPr>
        <w:t xml:space="preserve"> стал полностью независимым языком со своей собственной спецификацией, называющейся </w:t>
      </w:r>
      <w:r w:rsidRPr="00263CE6">
        <w:rPr>
          <w:i/>
          <w:iCs/>
          <w:lang/>
        </w:rPr>
        <w:t>ECMAScript</w:t>
      </w:r>
      <w:r w:rsidRPr="00267606">
        <w:rPr>
          <w:lang/>
        </w:rPr>
        <w:t xml:space="preserve">, и сейчас не имеет никакого отношения к </w:t>
      </w:r>
      <w:r w:rsidRPr="00263CE6">
        <w:rPr>
          <w:i/>
          <w:iCs/>
          <w:lang/>
        </w:rPr>
        <w:t>Java</w:t>
      </w:r>
      <w:r w:rsidRPr="00267606">
        <w:rPr>
          <w:lang/>
        </w:rPr>
        <w:t>.</w:t>
      </w:r>
      <w:r w:rsidR="00041210" w:rsidRPr="00041210">
        <w:t xml:space="preserve"> </w:t>
      </w:r>
      <w:r w:rsidR="00041210" w:rsidRPr="001E0728">
        <w:t>[3]</w:t>
      </w:r>
    </w:p>
    <w:p w14:paraId="230D00AC" w14:textId="77777777" w:rsidR="00263CE6" w:rsidRPr="00267606" w:rsidRDefault="00263CE6" w:rsidP="004F7B67">
      <w:pPr>
        <w:pStyle w:val="a6"/>
        <w:spacing w:line="276" w:lineRule="auto"/>
        <w:ind w:firstLine="709"/>
        <w:rPr>
          <w:lang/>
        </w:rPr>
      </w:pPr>
      <w:r w:rsidRPr="00267606">
        <w:rPr>
          <w:lang/>
        </w:rPr>
        <w:t xml:space="preserve">Сегодня </w:t>
      </w:r>
      <w:r w:rsidRPr="00263CE6">
        <w:rPr>
          <w:i/>
          <w:iCs/>
          <w:lang/>
        </w:rPr>
        <w:t>JavaScript</w:t>
      </w:r>
      <w:r w:rsidRPr="00267606">
        <w:rPr>
          <w:lang/>
        </w:rPr>
        <w:t xml:space="preserve"> может выполняться не только в браузере, но и на сервере или на любом другом устройстве, которое имеет специальную программу, называющуюся «движком» </w:t>
      </w:r>
      <w:r w:rsidRPr="00263CE6">
        <w:rPr>
          <w:i/>
          <w:iCs/>
          <w:lang/>
        </w:rPr>
        <w:t>JavaScript</w:t>
      </w:r>
      <w:r w:rsidRPr="00267606">
        <w:rPr>
          <w:lang/>
        </w:rPr>
        <w:t>.</w:t>
      </w:r>
    </w:p>
    <w:p w14:paraId="44DF94A2" w14:textId="77777777" w:rsidR="00263CE6" w:rsidRPr="00267606" w:rsidRDefault="00263CE6" w:rsidP="004F7B67">
      <w:pPr>
        <w:pStyle w:val="a6"/>
        <w:spacing w:line="276" w:lineRule="auto"/>
        <w:ind w:firstLine="709"/>
        <w:rPr>
          <w:lang/>
        </w:rPr>
      </w:pPr>
      <w:r w:rsidRPr="00267606">
        <w:rPr>
          <w:lang/>
        </w:rPr>
        <w:t xml:space="preserve">У браузера есть собственный движок, который иногда называют «виртуальная машина </w:t>
      </w:r>
      <w:r w:rsidRPr="00263CE6">
        <w:rPr>
          <w:i/>
          <w:iCs/>
          <w:lang/>
        </w:rPr>
        <w:t>JavaScript</w:t>
      </w:r>
      <w:r w:rsidRPr="00267606">
        <w:rPr>
          <w:lang/>
        </w:rPr>
        <w:t>».</w:t>
      </w:r>
    </w:p>
    <w:p w14:paraId="5055F600" w14:textId="77777777" w:rsidR="00263CE6" w:rsidRPr="00267606" w:rsidRDefault="00263CE6" w:rsidP="004F7B67">
      <w:pPr>
        <w:pStyle w:val="a6"/>
        <w:spacing w:line="276" w:lineRule="auto"/>
        <w:ind w:firstLine="709"/>
        <w:rPr>
          <w:lang/>
        </w:rPr>
      </w:pPr>
      <w:r w:rsidRPr="00267606">
        <w:rPr>
          <w:lang/>
        </w:rPr>
        <w:t>Разные движки имеют разные «кодовые имена». Например:</w:t>
      </w:r>
    </w:p>
    <w:p w14:paraId="0CCB2E1A" w14:textId="3E69A211" w:rsidR="00263CE6" w:rsidRPr="00267606" w:rsidRDefault="00CE33A5" w:rsidP="004F7B67">
      <w:pPr>
        <w:pStyle w:val="a6"/>
        <w:numPr>
          <w:ilvl w:val="0"/>
          <w:numId w:val="31"/>
        </w:numPr>
        <w:spacing w:line="276" w:lineRule="auto"/>
        <w:rPr>
          <w:lang/>
        </w:rPr>
      </w:pPr>
      <w:r>
        <w:rPr>
          <w:i/>
          <w:iCs/>
          <w:lang w:val="en-US"/>
        </w:rPr>
        <w:t>V</w:t>
      </w:r>
      <w:r w:rsidR="00263CE6" w:rsidRPr="00263CE6">
        <w:rPr>
          <w:i/>
          <w:iCs/>
          <w:lang/>
        </w:rPr>
        <w:t>8</w:t>
      </w:r>
      <w:r w:rsidR="00263CE6" w:rsidRPr="00267606">
        <w:rPr>
          <w:lang/>
        </w:rPr>
        <w:t xml:space="preserve"> – в </w:t>
      </w:r>
      <w:r w:rsidR="00263CE6" w:rsidRPr="00263CE6">
        <w:rPr>
          <w:i/>
          <w:iCs/>
          <w:lang/>
        </w:rPr>
        <w:t>Chrome</w:t>
      </w:r>
      <w:r w:rsidR="00263CE6" w:rsidRPr="00267606">
        <w:rPr>
          <w:lang/>
        </w:rPr>
        <w:t xml:space="preserve"> и </w:t>
      </w:r>
      <w:proofErr w:type="gramStart"/>
      <w:r w:rsidR="00263CE6" w:rsidRPr="00263CE6">
        <w:rPr>
          <w:i/>
          <w:iCs/>
          <w:lang/>
        </w:rPr>
        <w:t>Opera</w:t>
      </w:r>
      <w:r w:rsidR="00555E0A">
        <w:rPr>
          <w:lang w:val="en-US"/>
        </w:rPr>
        <w:t>;</w:t>
      </w:r>
      <w:proofErr w:type="gramEnd"/>
    </w:p>
    <w:p w14:paraId="69B45596" w14:textId="2014BFCF" w:rsidR="00263CE6" w:rsidRPr="00267606" w:rsidRDefault="00263CE6" w:rsidP="004F7B67">
      <w:pPr>
        <w:pStyle w:val="a6"/>
        <w:numPr>
          <w:ilvl w:val="0"/>
          <w:numId w:val="31"/>
        </w:numPr>
        <w:spacing w:line="276" w:lineRule="auto"/>
        <w:rPr>
          <w:lang/>
        </w:rPr>
      </w:pPr>
      <w:r w:rsidRPr="00263CE6">
        <w:rPr>
          <w:i/>
          <w:iCs/>
          <w:lang/>
        </w:rPr>
        <w:t>SpiderMonkey</w:t>
      </w:r>
      <w:r w:rsidRPr="00267606">
        <w:rPr>
          <w:lang/>
        </w:rPr>
        <w:t xml:space="preserve"> – в </w:t>
      </w:r>
      <w:r w:rsidRPr="00263CE6">
        <w:rPr>
          <w:i/>
          <w:iCs/>
          <w:lang/>
        </w:rPr>
        <w:t>Firefox</w:t>
      </w:r>
      <w:r w:rsidR="00555E0A">
        <w:rPr>
          <w:lang w:val="en-US"/>
        </w:rPr>
        <w:t>;</w:t>
      </w:r>
    </w:p>
    <w:p w14:paraId="464459E5" w14:textId="77777777" w:rsidR="00263CE6" w:rsidRPr="00267606" w:rsidRDefault="00263CE6" w:rsidP="004F7B67">
      <w:pPr>
        <w:pStyle w:val="a6"/>
        <w:numPr>
          <w:ilvl w:val="0"/>
          <w:numId w:val="31"/>
        </w:numPr>
        <w:spacing w:line="276" w:lineRule="auto"/>
        <w:rPr>
          <w:lang/>
        </w:rPr>
      </w:pPr>
      <w:r w:rsidRPr="00267606">
        <w:rPr>
          <w:lang/>
        </w:rPr>
        <w:lastRenderedPageBreak/>
        <w:t>«</w:t>
      </w:r>
      <w:r w:rsidRPr="00263CE6">
        <w:rPr>
          <w:i/>
          <w:iCs/>
          <w:lang/>
        </w:rPr>
        <w:t>Trident</w:t>
      </w:r>
      <w:r w:rsidRPr="00267606">
        <w:rPr>
          <w:lang/>
        </w:rPr>
        <w:t>» и «</w:t>
      </w:r>
      <w:r w:rsidRPr="00263CE6">
        <w:rPr>
          <w:i/>
          <w:iCs/>
          <w:lang/>
        </w:rPr>
        <w:t>Chakra</w:t>
      </w:r>
      <w:r w:rsidRPr="00267606">
        <w:rPr>
          <w:lang/>
        </w:rPr>
        <w:t xml:space="preserve">» для разных версий </w:t>
      </w:r>
      <w:r w:rsidRPr="00263CE6">
        <w:rPr>
          <w:i/>
          <w:iCs/>
          <w:lang/>
        </w:rPr>
        <w:t>IE</w:t>
      </w:r>
      <w:r w:rsidRPr="00267606">
        <w:rPr>
          <w:lang/>
        </w:rPr>
        <w:t>, «</w:t>
      </w:r>
      <w:r w:rsidRPr="00263CE6">
        <w:rPr>
          <w:i/>
          <w:iCs/>
          <w:lang/>
        </w:rPr>
        <w:t>ChakraCore</w:t>
      </w:r>
      <w:r w:rsidRPr="00267606">
        <w:rPr>
          <w:lang/>
        </w:rPr>
        <w:t xml:space="preserve">» для </w:t>
      </w:r>
      <w:r w:rsidRPr="00263CE6">
        <w:rPr>
          <w:i/>
          <w:iCs/>
          <w:lang/>
        </w:rPr>
        <w:t>Microsoft</w:t>
      </w:r>
      <w:r w:rsidRPr="00267606">
        <w:rPr>
          <w:lang/>
        </w:rPr>
        <w:t xml:space="preserve"> </w:t>
      </w:r>
      <w:r w:rsidRPr="00263CE6">
        <w:rPr>
          <w:i/>
          <w:iCs/>
          <w:lang/>
        </w:rPr>
        <w:t>Edge</w:t>
      </w:r>
      <w:r w:rsidRPr="00267606">
        <w:rPr>
          <w:lang/>
        </w:rPr>
        <w:t>, «</w:t>
      </w:r>
      <w:r w:rsidRPr="00263CE6">
        <w:rPr>
          <w:i/>
          <w:iCs/>
          <w:lang/>
        </w:rPr>
        <w:t>Nitro</w:t>
      </w:r>
      <w:r w:rsidRPr="00267606">
        <w:rPr>
          <w:lang/>
        </w:rPr>
        <w:t>» и «</w:t>
      </w:r>
      <w:r w:rsidRPr="00263CE6">
        <w:rPr>
          <w:i/>
          <w:iCs/>
          <w:lang/>
        </w:rPr>
        <w:t>SquirrelFish</w:t>
      </w:r>
      <w:r w:rsidRPr="00267606">
        <w:rPr>
          <w:lang/>
        </w:rPr>
        <w:t xml:space="preserve">» для </w:t>
      </w:r>
      <w:r w:rsidRPr="00263CE6">
        <w:rPr>
          <w:i/>
          <w:iCs/>
          <w:lang/>
        </w:rPr>
        <w:t>Safari</w:t>
      </w:r>
      <w:r w:rsidRPr="00267606">
        <w:rPr>
          <w:lang/>
        </w:rPr>
        <w:t xml:space="preserve"> и т.д.</w:t>
      </w:r>
    </w:p>
    <w:p w14:paraId="47399071" w14:textId="77777777" w:rsidR="00263CE6" w:rsidRPr="00267606" w:rsidRDefault="00263CE6" w:rsidP="004F7B67">
      <w:pPr>
        <w:pStyle w:val="a6"/>
        <w:spacing w:line="276" w:lineRule="auto"/>
        <w:ind w:firstLine="709"/>
        <w:rPr>
          <w:lang/>
        </w:rPr>
      </w:pPr>
    </w:p>
    <w:p w14:paraId="06670842" w14:textId="77777777" w:rsidR="00263CE6" w:rsidRPr="001166A6" w:rsidRDefault="00263CE6" w:rsidP="004F7B67">
      <w:pPr>
        <w:pStyle w:val="a6"/>
        <w:spacing w:line="276" w:lineRule="auto"/>
        <w:ind w:firstLine="709"/>
        <w:rPr>
          <w:lang/>
        </w:rPr>
      </w:pPr>
      <w:r w:rsidRPr="001166A6">
        <w:rPr>
          <w:lang/>
        </w:rPr>
        <w:t xml:space="preserve">Современный </w:t>
      </w:r>
      <w:r w:rsidRPr="00555E0A">
        <w:rPr>
          <w:i/>
          <w:iCs/>
          <w:lang/>
        </w:rPr>
        <w:t>JavaScript</w:t>
      </w:r>
      <w:r w:rsidRPr="001166A6">
        <w:rPr>
          <w:lang/>
        </w:rPr>
        <w:t xml:space="preserve"> – это «безопасный» язык программирования. Он не предоставляет низкоуровневый доступ к памяти или процессору, потому что изначально был создан для браузеров, не требующих этого.</w:t>
      </w:r>
    </w:p>
    <w:p w14:paraId="39B49136" w14:textId="3FC5ECEC" w:rsidR="00263CE6" w:rsidRPr="009C4591" w:rsidRDefault="00263CE6" w:rsidP="004F7B67">
      <w:pPr>
        <w:pStyle w:val="a6"/>
        <w:spacing w:line="276" w:lineRule="auto"/>
        <w:ind w:firstLine="709"/>
      </w:pPr>
      <w:r w:rsidRPr="001166A6">
        <w:rPr>
          <w:lang/>
        </w:rPr>
        <w:t xml:space="preserve">Возможности </w:t>
      </w:r>
      <w:r w:rsidRPr="00555E0A">
        <w:rPr>
          <w:i/>
          <w:iCs/>
          <w:lang/>
        </w:rPr>
        <w:t>JavaScript</w:t>
      </w:r>
      <w:r w:rsidRPr="001166A6">
        <w:rPr>
          <w:lang/>
        </w:rPr>
        <w:t xml:space="preserve"> сильно зависят от окружения, в котором он работает.</w:t>
      </w:r>
      <w:r w:rsidRPr="00EB3F70">
        <w:t xml:space="preserve"> </w:t>
      </w:r>
      <w:r w:rsidRPr="001166A6">
        <w:rPr>
          <w:lang/>
        </w:rPr>
        <w:t>Например, </w:t>
      </w:r>
      <w:r w:rsidRPr="00555E0A">
        <w:rPr>
          <w:i/>
          <w:iCs/>
          <w:lang/>
        </w:rPr>
        <w:t>Node.JS</w:t>
      </w:r>
      <w:r w:rsidRPr="001166A6">
        <w:rPr>
          <w:lang/>
        </w:rPr>
        <w:t> поддерживает функции чтения/записи произвольных файлов, выполнения сетевых запросов и т.д.</w:t>
      </w:r>
      <w:r w:rsidR="009C4591" w:rsidRPr="009C4591">
        <w:t xml:space="preserve"> [</w:t>
      </w:r>
      <w:r w:rsidR="009C4591" w:rsidRPr="00671DDB">
        <w:t>4</w:t>
      </w:r>
      <w:r w:rsidR="009C4591" w:rsidRPr="009C4591">
        <w:t>]</w:t>
      </w:r>
    </w:p>
    <w:p w14:paraId="5F339829" w14:textId="77777777" w:rsidR="00263CE6" w:rsidRPr="001166A6" w:rsidRDefault="00263CE6" w:rsidP="004F7B67">
      <w:pPr>
        <w:pStyle w:val="a6"/>
        <w:spacing w:line="276" w:lineRule="auto"/>
        <w:ind w:firstLine="709"/>
        <w:rPr>
          <w:lang/>
        </w:rPr>
      </w:pPr>
      <w:r w:rsidRPr="001166A6">
        <w:rPr>
          <w:lang/>
        </w:rPr>
        <w:t xml:space="preserve">В браузере для </w:t>
      </w:r>
      <w:r w:rsidRPr="00555E0A">
        <w:rPr>
          <w:i/>
          <w:iCs/>
          <w:lang/>
        </w:rPr>
        <w:t>JavaScript</w:t>
      </w:r>
      <w:r w:rsidRPr="001166A6">
        <w:rPr>
          <w:lang/>
        </w:rPr>
        <w:t xml:space="preserve"> доступно всё, что связано с манипулированием веб-страницами, взаимодействием с пользователем и веб-сервером.</w:t>
      </w:r>
    </w:p>
    <w:p w14:paraId="59614B0A" w14:textId="77777777" w:rsidR="00263CE6" w:rsidRPr="001166A6" w:rsidRDefault="00263CE6" w:rsidP="004F7B67">
      <w:pPr>
        <w:pStyle w:val="a6"/>
        <w:spacing w:line="276" w:lineRule="auto"/>
        <w:ind w:firstLine="709"/>
        <w:rPr>
          <w:lang/>
        </w:rPr>
      </w:pPr>
      <w:r w:rsidRPr="001166A6">
        <w:rPr>
          <w:lang/>
        </w:rPr>
        <w:t>Например, в браузере JavaScript может:</w:t>
      </w:r>
    </w:p>
    <w:p w14:paraId="048898ED" w14:textId="0C91C5EE" w:rsidR="00263CE6" w:rsidRPr="001166A6" w:rsidRDefault="0093519B" w:rsidP="004F7B67">
      <w:pPr>
        <w:pStyle w:val="a6"/>
        <w:numPr>
          <w:ilvl w:val="0"/>
          <w:numId w:val="32"/>
        </w:numPr>
        <w:spacing w:line="276" w:lineRule="auto"/>
        <w:rPr>
          <w:lang/>
        </w:rPr>
      </w:pPr>
      <w:r>
        <w:t>д</w:t>
      </w:r>
      <w:r w:rsidR="00263CE6" w:rsidRPr="001166A6">
        <w:rPr>
          <w:lang/>
        </w:rPr>
        <w:t>обавлять новый HTML-код на страницу, изменять существующее содержимое, модифицировать стили</w:t>
      </w:r>
      <w:r w:rsidR="00555E0A" w:rsidRPr="00555E0A">
        <w:t>;</w:t>
      </w:r>
    </w:p>
    <w:p w14:paraId="075F6ADB" w14:textId="203BECF5" w:rsidR="00263CE6" w:rsidRPr="001166A6" w:rsidRDefault="0093519B" w:rsidP="004F7B67">
      <w:pPr>
        <w:pStyle w:val="a6"/>
        <w:numPr>
          <w:ilvl w:val="0"/>
          <w:numId w:val="32"/>
        </w:numPr>
        <w:spacing w:line="276" w:lineRule="auto"/>
        <w:rPr>
          <w:lang/>
        </w:rPr>
      </w:pPr>
      <w:r>
        <w:t>р</w:t>
      </w:r>
      <w:r w:rsidR="00263CE6" w:rsidRPr="001166A6">
        <w:rPr>
          <w:lang/>
        </w:rPr>
        <w:t>еагировать на действия пользователя, щелчки мыши, перемещения указателя, нажатия клавиш</w:t>
      </w:r>
      <w:r w:rsidR="00555E0A" w:rsidRPr="00555E0A">
        <w:t>;</w:t>
      </w:r>
    </w:p>
    <w:p w14:paraId="72931438" w14:textId="7619402F" w:rsidR="00263CE6" w:rsidRPr="001166A6" w:rsidRDefault="0093519B" w:rsidP="004F7B67">
      <w:pPr>
        <w:pStyle w:val="a6"/>
        <w:numPr>
          <w:ilvl w:val="0"/>
          <w:numId w:val="32"/>
        </w:numPr>
        <w:spacing w:line="276" w:lineRule="auto"/>
        <w:rPr>
          <w:lang/>
        </w:rPr>
      </w:pPr>
      <w:r>
        <w:t>о</w:t>
      </w:r>
      <w:r w:rsidR="00263CE6" w:rsidRPr="001166A6">
        <w:rPr>
          <w:lang/>
        </w:rPr>
        <w:t>тправлять сетевые запросы на удалённые сервера, скачивать и загружать файлы (технологии </w:t>
      </w:r>
      <w:r w:rsidR="00263CE6" w:rsidRPr="00EE6BD4">
        <w:rPr>
          <w:i/>
          <w:iCs/>
          <w:lang/>
        </w:rPr>
        <w:t>AJAX</w:t>
      </w:r>
      <w:r w:rsidR="00263CE6" w:rsidRPr="001166A6">
        <w:rPr>
          <w:lang/>
        </w:rPr>
        <w:t> и </w:t>
      </w:r>
      <w:r w:rsidR="00263CE6" w:rsidRPr="00EE6BD4">
        <w:rPr>
          <w:i/>
          <w:iCs/>
          <w:lang/>
        </w:rPr>
        <w:t>COMET</w:t>
      </w:r>
      <w:r w:rsidR="00263CE6" w:rsidRPr="001166A6">
        <w:rPr>
          <w:lang/>
        </w:rPr>
        <w:t>)</w:t>
      </w:r>
      <w:r w:rsidR="00555E0A" w:rsidRPr="00555E0A">
        <w:t>;</w:t>
      </w:r>
    </w:p>
    <w:p w14:paraId="0F7B9F2F" w14:textId="0700EC8B" w:rsidR="00263CE6" w:rsidRPr="001166A6" w:rsidRDefault="0093519B" w:rsidP="004F7B67">
      <w:pPr>
        <w:pStyle w:val="a6"/>
        <w:numPr>
          <w:ilvl w:val="0"/>
          <w:numId w:val="32"/>
        </w:numPr>
        <w:spacing w:line="276" w:lineRule="auto"/>
        <w:rPr>
          <w:lang/>
        </w:rPr>
      </w:pPr>
      <w:r>
        <w:t>п</w:t>
      </w:r>
      <w:r w:rsidR="00263CE6" w:rsidRPr="001166A6">
        <w:rPr>
          <w:lang/>
        </w:rPr>
        <w:t>олучать и устанавливать куки, задавать вопросы посетителю, показывать сообщения</w:t>
      </w:r>
      <w:r w:rsidR="00555E0A" w:rsidRPr="00555E0A">
        <w:t>;</w:t>
      </w:r>
    </w:p>
    <w:p w14:paraId="149684DA" w14:textId="33AA0A42" w:rsidR="00263CE6" w:rsidRPr="001166A6" w:rsidRDefault="0093519B" w:rsidP="004F7B67">
      <w:pPr>
        <w:pStyle w:val="a6"/>
        <w:numPr>
          <w:ilvl w:val="0"/>
          <w:numId w:val="32"/>
        </w:numPr>
        <w:spacing w:line="276" w:lineRule="auto"/>
        <w:rPr>
          <w:lang/>
        </w:rPr>
      </w:pPr>
      <w:r>
        <w:t>з</w:t>
      </w:r>
      <w:r w:rsidR="00263CE6" w:rsidRPr="001166A6">
        <w:rPr>
          <w:lang/>
        </w:rPr>
        <w:t>апоминать данные на стороне клиента.</w:t>
      </w:r>
      <w:r w:rsidR="005507FD" w:rsidRPr="005507FD">
        <w:t xml:space="preserve"> </w:t>
      </w:r>
      <w:r w:rsidR="005507FD" w:rsidRPr="00CE33A5">
        <w:t>[5]</w:t>
      </w:r>
    </w:p>
    <w:p w14:paraId="316E563C" w14:textId="77777777" w:rsidR="00795030" w:rsidRPr="00CE33A5" w:rsidRDefault="00795030" w:rsidP="004F7B67">
      <w:pPr>
        <w:pStyle w:val="30"/>
        <w:numPr>
          <w:ilvl w:val="0"/>
          <w:numId w:val="0"/>
        </w:numPr>
        <w:rPr>
          <w:lang w:val="ru-RU"/>
        </w:rPr>
      </w:pPr>
    </w:p>
    <w:p w14:paraId="26229211" w14:textId="01426DF5" w:rsidR="00795030" w:rsidRDefault="00795030" w:rsidP="004F7B67">
      <w:pPr>
        <w:pStyle w:val="30"/>
        <w:numPr>
          <w:ilvl w:val="0"/>
          <w:numId w:val="0"/>
        </w:numPr>
        <w:ind w:firstLine="708"/>
        <w:rPr>
          <w:rStyle w:val="a1"/>
          <w:b w:val="0"/>
          <w:bCs/>
          <w:lang w:val="ru-RU"/>
        </w:rPr>
      </w:pPr>
      <w:r w:rsidRPr="00795030">
        <w:rPr>
          <w:lang w:val="ru-RU"/>
        </w:rPr>
        <w:t xml:space="preserve">3.1.2 </w:t>
      </w:r>
      <w:r>
        <w:rPr>
          <w:rStyle w:val="a1"/>
          <w:b w:val="0"/>
          <w:bCs/>
          <w:i/>
          <w:iCs/>
        </w:rPr>
        <w:t>React</w:t>
      </w:r>
      <w:r w:rsidRPr="00795030">
        <w:rPr>
          <w:rStyle w:val="a1"/>
          <w:b w:val="0"/>
          <w:bCs/>
          <w:i/>
          <w:iCs/>
          <w:lang w:val="ru-RU"/>
        </w:rPr>
        <w:t>-</w:t>
      </w:r>
      <w:r>
        <w:rPr>
          <w:rStyle w:val="a1"/>
          <w:b w:val="0"/>
          <w:bCs/>
          <w:i/>
          <w:iCs/>
        </w:rPr>
        <w:t>Native</w:t>
      </w:r>
      <w:r w:rsidRPr="00795030">
        <w:rPr>
          <w:rStyle w:val="a1"/>
          <w:b w:val="0"/>
          <w:bCs/>
          <w:i/>
          <w:iCs/>
          <w:lang w:val="ru-RU"/>
        </w:rPr>
        <w:t xml:space="preserve"> </w:t>
      </w:r>
      <w:r w:rsidRPr="00795030">
        <w:rPr>
          <w:rStyle w:val="a1"/>
          <w:b w:val="0"/>
          <w:bCs/>
          <w:lang w:val="ru-RU"/>
        </w:rPr>
        <w:t xml:space="preserve">– это </w:t>
      </w:r>
      <w:r>
        <w:rPr>
          <w:rStyle w:val="a1"/>
          <w:b w:val="0"/>
          <w:bCs/>
          <w:lang w:val="ru-RU"/>
        </w:rPr>
        <w:t xml:space="preserve">кроссплатформенный </w:t>
      </w:r>
      <w:proofErr w:type="spellStart"/>
      <w:r>
        <w:rPr>
          <w:rStyle w:val="a1"/>
          <w:b w:val="0"/>
          <w:bCs/>
          <w:lang w:val="ru-RU"/>
        </w:rPr>
        <w:t>фреймворк</w:t>
      </w:r>
      <w:proofErr w:type="spellEnd"/>
      <w:r>
        <w:rPr>
          <w:rStyle w:val="a1"/>
          <w:b w:val="0"/>
          <w:bCs/>
          <w:lang w:val="ru-RU"/>
        </w:rPr>
        <w:t xml:space="preserve"> с открытым исходным кодом для разработки </w:t>
      </w:r>
      <w:proofErr w:type="spellStart"/>
      <w:r>
        <w:rPr>
          <w:rStyle w:val="a1"/>
          <w:b w:val="0"/>
          <w:bCs/>
          <w:lang w:val="ru-RU"/>
        </w:rPr>
        <w:t>нативных</w:t>
      </w:r>
      <w:proofErr w:type="spellEnd"/>
      <w:r>
        <w:rPr>
          <w:rStyle w:val="a1"/>
          <w:b w:val="0"/>
          <w:bCs/>
          <w:lang w:val="ru-RU"/>
        </w:rPr>
        <w:t xml:space="preserve"> мобильных и настольных приложений на языках программирования </w:t>
      </w:r>
      <w:proofErr w:type="spellStart"/>
      <w:r w:rsidRPr="00795030">
        <w:rPr>
          <w:rStyle w:val="a1"/>
          <w:b w:val="0"/>
          <w:bCs/>
          <w:i/>
          <w:iCs/>
        </w:rPr>
        <w:t>Javascirpt</w:t>
      </w:r>
      <w:proofErr w:type="spellEnd"/>
      <w:r w:rsidRPr="00795030">
        <w:rPr>
          <w:rStyle w:val="a1"/>
          <w:b w:val="0"/>
          <w:bCs/>
          <w:lang w:val="ru-RU"/>
        </w:rPr>
        <w:t xml:space="preserve"> </w:t>
      </w:r>
      <w:r>
        <w:rPr>
          <w:rStyle w:val="a1"/>
          <w:b w:val="0"/>
          <w:bCs/>
          <w:lang w:val="ru-RU"/>
        </w:rPr>
        <w:t xml:space="preserve">и </w:t>
      </w:r>
      <w:r w:rsidRPr="00795030">
        <w:rPr>
          <w:rStyle w:val="a1"/>
          <w:b w:val="0"/>
          <w:bCs/>
          <w:i/>
          <w:iCs/>
        </w:rPr>
        <w:t>Typescript</w:t>
      </w:r>
      <w:r>
        <w:rPr>
          <w:rStyle w:val="a1"/>
          <w:b w:val="0"/>
          <w:bCs/>
          <w:lang w:val="ru-RU"/>
        </w:rPr>
        <w:t>.</w:t>
      </w:r>
    </w:p>
    <w:p w14:paraId="381A9376" w14:textId="721440B1" w:rsidR="00795030" w:rsidRPr="001E0728" w:rsidRDefault="00795030" w:rsidP="004F7B67">
      <w:pPr>
        <w:pStyle w:val="a0"/>
        <w:rPr>
          <w:lang w:val="ru-RU"/>
        </w:rPr>
      </w:pPr>
      <w:r w:rsidRPr="00795030">
        <w:rPr>
          <w:lang w:val="ru-RU"/>
        </w:rPr>
        <w:t xml:space="preserve">Основные принципы работы </w:t>
      </w:r>
      <w:r w:rsidRPr="00795030">
        <w:rPr>
          <w:i/>
          <w:iCs/>
        </w:rPr>
        <w:t>React</w:t>
      </w:r>
      <w:r w:rsidRPr="00795030">
        <w:rPr>
          <w:i/>
          <w:iCs/>
          <w:lang w:val="ru-RU"/>
        </w:rPr>
        <w:t xml:space="preserve"> </w:t>
      </w:r>
      <w:r w:rsidRPr="00795030">
        <w:rPr>
          <w:i/>
          <w:iCs/>
        </w:rPr>
        <w:t>Native</w:t>
      </w:r>
      <w:r w:rsidRPr="00795030">
        <w:rPr>
          <w:lang w:val="ru-RU"/>
        </w:rPr>
        <w:t xml:space="preserve"> практически идентичны принципам работы</w:t>
      </w:r>
      <w:r w:rsidRPr="00795030">
        <w:t> </w:t>
      </w:r>
      <w:r w:rsidRPr="00795030">
        <w:rPr>
          <w:i/>
          <w:iCs/>
        </w:rPr>
        <w:t>React</w:t>
      </w:r>
      <w:r w:rsidRPr="00795030">
        <w:rPr>
          <w:lang w:val="ru-RU"/>
        </w:rPr>
        <w:t>,</w:t>
      </w:r>
      <w:r w:rsidRPr="00795030">
        <w:t> </w:t>
      </w:r>
      <w:r w:rsidRPr="00795030">
        <w:rPr>
          <w:lang w:val="ru-RU"/>
        </w:rPr>
        <w:t xml:space="preserve">за исключением того, что </w:t>
      </w:r>
      <w:r w:rsidRPr="00795030">
        <w:rPr>
          <w:i/>
          <w:iCs/>
        </w:rPr>
        <w:t>React</w:t>
      </w:r>
      <w:r w:rsidR="00821895" w:rsidRPr="00D70770">
        <w:rPr>
          <w:i/>
          <w:iCs/>
          <w:lang w:val="ru-RU"/>
        </w:rPr>
        <w:t>-</w:t>
      </w:r>
      <w:r w:rsidRPr="00795030">
        <w:rPr>
          <w:i/>
          <w:iCs/>
        </w:rPr>
        <w:t>Native</w:t>
      </w:r>
      <w:r w:rsidRPr="00795030">
        <w:rPr>
          <w:lang w:val="ru-RU"/>
        </w:rPr>
        <w:t xml:space="preserve"> управляет не </w:t>
      </w:r>
      <w:proofErr w:type="spellStart"/>
      <w:r w:rsidRPr="00795030">
        <w:rPr>
          <w:lang w:val="ru-RU"/>
        </w:rPr>
        <w:t>браузерной</w:t>
      </w:r>
      <w:proofErr w:type="spellEnd"/>
      <w:r w:rsidRPr="00795030">
        <w:t> </w:t>
      </w:r>
      <w:r w:rsidRPr="00795030">
        <w:rPr>
          <w:i/>
          <w:iCs/>
        </w:rPr>
        <w:t>DOM</w:t>
      </w:r>
      <w:r w:rsidRPr="00795030">
        <w:rPr>
          <w:lang w:val="ru-RU"/>
        </w:rPr>
        <w:t xml:space="preserve">, а платформенными интерфейсными компонентами. </w:t>
      </w:r>
      <w:r w:rsidRPr="00795030">
        <w:rPr>
          <w:i/>
          <w:iCs/>
        </w:rPr>
        <w:t>JavaScript</w:t>
      </w:r>
      <w:r w:rsidRPr="001E0728">
        <w:rPr>
          <w:lang w:val="ru-RU"/>
        </w:rPr>
        <w:t>-код, написанный разработчиком, выполняется в фоновом</w:t>
      </w:r>
      <w:r w:rsidRPr="00795030">
        <w:t> </w:t>
      </w:r>
      <w:r w:rsidRPr="001E0728">
        <w:rPr>
          <w:lang w:val="ru-RU"/>
        </w:rPr>
        <w:t xml:space="preserve">потоке, и взаимодействует с платформенными </w:t>
      </w:r>
      <w:r w:rsidRPr="002F75ED">
        <w:rPr>
          <w:i/>
          <w:iCs/>
        </w:rPr>
        <w:t>API</w:t>
      </w:r>
      <w:r w:rsidRPr="001E0728">
        <w:rPr>
          <w:lang w:val="ru-RU"/>
        </w:rPr>
        <w:t xml:space="preserve"> через асинхронную систему обмена данными, называемую </w:t>
      </w:r>
      <w:r w:rsidRPr="002F75ED">
        <w:rPr>
          <w:i/>
          <w:iCs/>
        </w:rPr>
        <w:t>Bridge</w:t>
      </w:r>
      <w:r w:rsidRPr="001E0728">
        <w:rPr>
          <w:lang w:val="ru-RU"/>
        </w:rPr>
        <w:t>.</w:t>
      </w:r>
      <w:r w:rsidR="002F5626" w:rsidRPr="001E0728">
        <w:rPr>
          <w:lang w:val="ru-RU"/>
        </w:rPr>
        <w:t xml:space="preserve"> [6]</w:t>
      </w:r>
    </w:p>
    <w:p w14:paraId="6E97F818" w14:textId="3D2416CC" w:rsidR="00795030" w:rsidRPr="001E0728" w:rsidRDefault="00795030" w:rsidP="004F7B67">
      <w:pPr>
        <w:pStyle w:val="a0"/>
        <w:rPr>
          <w:lang w:val="ru-RU"/>
        </w:rPr>
      </w:pPr>
      <w:r w:rsidRPr="00D23AFD">
        <w:rPr>
          <w:lang w:val="ru-RU"/>
        </w:rPr>
        <w:t xml:space="preserve">Хотя система стилей (способ конфигурации визуальных свойств элементов интерфейса) </w:t>
      </w:r>
      <w:r w:rsidRPr="002F75ED">
        <w:rPr>
          <w:i/>
          <w:iCs/>
        </w:rPr>
        <w:t>React</w:t>
      </w:r>
      <w:r w:rsidR="00D23AFD" w:rsidRPr="00821895">
        <w:rPr>
          <w:i/>
          <w:iCs/>
          <w:lang w:val="ru-RU"/>
        </w:rPr>
        <w:t>-</w:t>
      </w:r>
      <w:r w:rsidRPr="002F75ED">
        <w:rPr>
          <w:i/>
          <w:iCs/>
        </w:rPr>
        <w:t>Native</w:t>
      </w:r>
      <w:r w:rsidRPr="00D23AFD">
        <w:rPr>
          <w:lang w:val="ru-RU"/>
        </w:rPr>
        <w:t xml:space="preserve"> имеет синтаксис, похожий на</w:t>
      </w:r>
      <w:r w:rsidRPr="00795030">
        <w:t> </w:t>
      </w:r>
      <w:r w:rsidRPr="002F75ED">
        <w:rPr>
          <w:i/>
          <w:iCs/>
        </w:rPr>
        <w:t>CSS</w:t>
      </w:r>
      <w:r w:rsidRPr="00D23AFD">
        <w:rPr>
          <w:lang w:val="ru-RU"/>
        </w:rPr>
        <w:t xml:space="preserve">, </w:t>
      </w:r>
      <w:proofErr w:type="spellStart"/>
      <w:r w:rsidRPr="00D23AFD">
        <w:rPr>
          <w:lang w:val="ru-RU"/>
        </w:rPr>
        <w:t>фреймворк</w:t>
      </w:r>
      <w:proofErr w:type="spellEnd"/>
      <w:r w:rsidRPr="00D23AFD">
        <w:rPr>
          <w:lang w:val="ru-RU"/>
        </w:rPr>
        <w:t xml:space="preserve"> не использует технологии</w:t>
      </w:r>
      <w:r w:rsidRPr="00795030">
        <w:t> </w:t>
      </w:r>
      <w:r w:rsidRPr="002F75ED">
        <w:rPr>
          <w:i/>
          <w:iCs/>
        </w:rPr>
        <w:t>HTML</w:t>
      </w:r>
      <w:r w:rsidRPr="00795030">
        <w:t> </w:t>
      </w:r>
      <w:r w:rsidRPr="00D23AFD">
        <w:rPr>
          <w:lang w:val="ru-RU"/>
        </w:rPr>
        <w:t xml:space="preserve">или </w:t>
      </w:r>
      <w:r w:rsidRPr="002F75ED">
        <w:rPr>
          <w:i/>
          <w:iCs/>
        </w:rPr>
        <w:t>CSS</w:t>
      </w:r>
      <w:r w:rsidRPr="00D23AFD">
        <w:rPr>
          <w:lang w:val="ru-RU"/>
        </w:rPr>
        <w:t xml:space="preserve"> как таковые. </w:t>
      </w:r>
      <w:r w:rsidRPr="001E0728">
        <w:rPr>
          <w:lang w:val="ru-RU"/>
        </w:rPr>
        <w:t xml:space="preserve">Вместо этого для каждой из поддерживаемых </w:t>
      </w:r>
      <w:proofErr w:type="spellStart"/>
      <w:r w:rsidRPr="001E0728">
        <w:rPr>
          <w:lang w:val="ru-RU"/>
        </w:rPr>
        <w:t>фреймворком</w:t>
      </w:r>
      <w:proofErr w:type="spellEnd"/>
      <w:r w:rsidRPr="001E0728">
        <w:rPr>
          <w:lang w:val="ru-RU"/>
        </w:rPr>
        <w:t xml:space="preserve"> операционных систем реализованы программные адаптеры, применяющие заданный разработчиком стиль к платформенному интерфейсному элементу.</w:t>
      </w:r>
    </w:p>
    <w:p w14:paraId="5715B5F1" w14:textId="4A1B77D6" w:rsidR="00795030" w:rsidRDefault="00795030" w:rsidP="004F7B67">
      <w:pPr>
        <w:pStyle w:val="a0"/>
        <w:rPr>
          <w:lang w:val="ru-RU"/>
        </w:rPr>
      </w:pPr>
      <w:proofErr w:type="spellStart"/>
      <w:r w:rsidRPr="002F75ED">
        <w:rPr>
          <w:i/>
          <w:iCs/>
        </w:rPr>
        <w:lastRenderedPageBreak/>
        <w:t>ReactNative</w:t>
      </w:r>
      <w:proofErr w:type="spellEnd"/>
      <w:r w:rsidRPr="002F75ED">
        <w:rPr>
          <w:lang w:val="ru-RU"/>
        </w:rPr>
        <w:t xml:space="preserve"> также позволяет разработчикам использовать уже существующий код, написанный на других языках программирования</w:t>
      </w:r>
      <w:r w:rsidRPr="00795030">
        <w:t> </w:t>
      </w:r>
      <w:r w:rsidR="002F75ED" w:rsidRPr="002F75ED">
        <w:rPr>
          <w:lang w:val="ru-RU"/>
        </w:rPr>
        <w:t>–</w:t>
      </w:r>
      <w:r w:rsidRPr="002F75ED">
        <w:rPr>
          <w:lang w:val="ru-RU"/>
        </w:rPr>
        <w:t xml:space="preserve"> например,</w:t>
      </w:r>
      <w:r w:rsidRPr="00795030">
        <w:t> </w:t>
      </w:r>
      <w:r w:rsidRPr="002F75ED">
        <w:rPr>
          <w:i/>
          <w:iCs/>
        </w:rPr>
        <w:t>Java</w:t>
      </w:r>
      <w:r w:rsidRPr="00795030">
        <w:t> </w:t>
      </w:r>
      <w:r w:rsidRPr="002F75ED">
        <w:rPr>
          <w:lang w:val="ru-RU"/>
        </w:rPr>
        <w:t>или</w:t>
      </w:r>
      <w:r w:rsidRPr="00795030">
        <w:t> </w:t>
      </w:r>
      <w:r w:rsidRPr="002F75ED">
        <w:rPr>
          <w:i/>
          <w:iCs/>
        </w:rPr>
        <w:t>Kotlin</w:t>
      </w:r>
      <w:r w:rsidRPr="00795030">
        <w:t> </w:t>
      </w:r>
      <w:r w:rsidRPr="002F75ED">
        <w:rPr>
          <w:lang w:val="ru-RU"/>
        </w:rPr>
        <w:t>для</w:t>
      </w:r>
      <w:r w:rsidRPr="00795030">
        <w:t> </w:t>
      </w:r>
      <w:r w:rsidRPr="002F75ED">
        <w:rPr>
          <w:i/>
          <w:iCs/>
        </w:rPr>
        <w:t>Android</w:t>
      </w:r>
      <w:r w:rsidRPr="00795030">
        <w:t> </w:t>
      </w:r>
      <w:r w:rsidRPr="002F75ED">
        <w:rPr>
          <w:lang w:val="ru-RU"/>
        </w:rPr>
        <w:t>и</w:t>
      </w:r>
      <w:r w:rsidRPr="00795030">
        <w:t> </w:t>
      </w:r>
      <w:r w:rsidRPr="002F75ED">
        <w:rPr>
          <w:i/>
          <w:iCs/>
        </w:rPr>
        <w:t>Objective</w:t>
      </w:r>
      <w:r w:rsidRPr="002F75ED">
        <w:rPr>
          <w:i/>
          <w:iCs/>
          <w:lang w:val="ru-RU"/>
        </w:rPr>
        <w:t>-</w:t>
      </w:r>
      <w:r w:rsidRPr="002F75ED">
        <w:rPr>
          <w:i/>
          <w:iCs/>
        </w:rPr>
        <w:t>C</w:t>
      </w:r>
      <w:r w:rsidRPr="00795030">
        <w:t> </w:t>
      </w:r>
      <w:r w:rsidRPr="002F75ED">
        <w:rPr>
          <w:lang w:val="ru-RU"/>
        </w:rPr>
        <w:t>или</w:t>
      </w:r>
      <w:r w:rsidRPr="00795030">
        <w:t> </w:t>
      </w:r>
      <w:r w:rsidRPr="002F75ED">
        <w:rPr>
          <w:i/>
          <w:iCs/>
        </w:rPr>
        <w:t>Swift</w:t>
      </w:r>
      <w:r w:rsidRPr="00795030">
        <w:t> </w:t>
      </w:r>
      <w:r w:rsidRPr="002F75ED">
        <w:rPr>
          <w:lang w:val="ru-RU"/>
        </w:rPr>
        <w:t>для</w:t>
      </w:r>
      <w:r w:rsidRPr="00795030">
        <w:t> </w:t>
      </w:r>
      <w:r w:rsidRPr="002F75ED">
        <w:rPr>
          <w:i/>
          <w:iCs/>
        </w:rPr>
        <w:t>iOS</w:t>
      </w:r>
      <w:r w:rsidRPr="002F75ED">
        <w:rPr>
          <w:lang w:val="ru-RU"/>
        </w:rPr>
        <w:t xml:space="preserve">. Также </w:t>
      </w:r>
      <w:r w:rsidRPr="002F75ED">
        <w:rPr>
          <w:i/>
          <w:iCs/>
        </w:rPr>
        <w:t>React</w:t>
      </w:r>
      <w:r w:rsidRPr="002F75ED">
        <w:rPr>
          <w:i/>
          <w:iCs/>
          <w:lang w:val="ru-RU"/>
        </w:rPr>
        <w:t xml:space="preserve"> </w:t>
      </w:r>
      <w:r w:rsidRPr="002F75ED">
        <w:rPr>
          <w:i/>
          <w:iCs/>
        </w:rPr>
        <w:t>Native</w:t>
      </w:r>
      <w:r w:rsidRPr="002F75ED">
        <w:rPr>
          <w:lang w:val="ru-RU"/>
        </w:rPr>
        <w:t xml:space="preserve"> поддерживает интеграцию в </w:t>
      </w:r>
      <w:proofErr w:type="gramStart"/>
      <w:r w:rsidRPr="002F75ED">
        <w:rPr>
          <w:lang w:val="ru-RU"/>
        </w:rPr>
        <w:t>уже существующие</w:t>
      </w:r>
      <w:proofErr w:type="gramEnd"/>
      <w:r w:rsidRPr="002F75ED">
        <w:rPr>
          <w:lang w:val="ru-RU"/>
        </w:rPr>
        <w:t xml:space="preserve"> приложения</w:t>
      </w:r>
      <w:r w:rsidRPr="00795030">
        <w:t> </w:t>
      </w:r>
      <w:r w:rsidR="002F75ED" w:rsidRPr="002F75ED">
        <w:rPr>
          <w:lang w:val="ru-RU"/>
        </w:rPr>
        <w:t>–</w:t>
      </w:r>
      <w:r w:rsidRPr="002F75ED">
        <w:rPr>
          <w:lang w:val="ru-RU"/>
        </w:rPr>
        <w:t xml:space="preserve"> например, часть интерфейса мобильного приложения может быть реализована на </w:t>
      </w:r>
      <w:r w:rsidRPr="002F75ED">
        <w:rPr>
          <w:i/>
          <w:iCs/>
        </w:rPr>
        <w:t>React</w:t>
      </w:r>
      <w:r w:rsidRPr="002F75ED">
        <w:rPr>
          <w:i/>
          <w:iCs/>
          <w:lang w:val="ru-RU"/>
        </w:rPr>
        <w:t xml:space="preserve"> </w:t>
      </w:r>
      <w:r w:rsidRPr="002F75ED">
        <w:rPr>
          <w:i/>
          <w:iCs/>
        </w:rPr>
        <w:t>Native</w:t>
      </w:r>
      <w:r w:rsidRPr="002F75ED">
        <w:rPr>
          <w:lang w:val="ru-RU"/>
        </w:rPr>
        <w:t>, а часть</w:t>
      </w:r>
      <w:r w:rsidRPr="00795030">
        <w:t> </w:t>
      </w:r>
      <w:r w:rsidR="002F75ED" w:rsidRPr="002F75ED">
        <w:rPr>
          <w:lang w:val="ru-RU"/>
        </w:rPr>
        <w:t>–</w:t>
      </w:r>
      <w:r w:rsidRPr="002F75ED">
        <w:rPr>
          <w:lang w:val="ru-RU"/>
        </w:rPr>
        <w:t xml:space="preserve"> при помощи чисто платформенных средств.</w:t>
      </w:r>
    </w:p>
    <w:p w14:paraId="748AC2AF" w14:textId="77777777" w:rsidR="002F75ED" w:rsidRDefault="002F75ED" w:rsidP="004F7B67">
      <w:pPr>
        <w:pStyle w:val="a0"/>
        <w:rPr>
          <w:lang w:val="ru-RU"/>
        </w:rPr>
      </w:pPr>
    </w:p>
    <w:p w14:paraId="371B8B02" w14:textId="63C01D23" w:rsidR="002F75ED" w:rsidRPr="002F75ED" w:rsidRDefault="002F75ED" w:rsidP="004F7B67">
      <w:pPr>
        <w:pStyle w:val="a0"/>
        <w:rPr>
          <w:lang w:val="ru-RU"/>
        </w:rPr>
      </w:pPr>
      <w:r w:rsidRPr="002F75ED">
        <w:rPr>
          <w:rStyle w:val="31"/>
          <w:lang w:val="ru-RU"/>
        </w:rPr>
        <w:t>3.1.3</w:t>
      </w:r>
      <w:r w:rsidRPr="002F75ED">
        <w:rPr>
          <w:lang w:val="ru-RU"/>
        </w:rPr>
        <w:t xml:space="preserve"> </w:t>
      </w:r>
      <w:r w:rsidRPr="002F75ED">
        <w:rPr>
          <w:i/>
          <w:iCs/>
        </w:rPr>
        <w:t>Realm</w:t>
      </w:r>
      <w:r w:rsidRPr="002F75ED">
        <w:rPr>
          <w:lang w:val="ru-RU"/>
        </w:rPr>
        <w:t xml:space="preserve"> </w:t>
      </w:r>
      <w:r>
        <w:rPr>
          <w:lang w:val="ru-RU"/>
        </w:rPr>
        <w:t>–</w:t>
      </w:r>
      <w:r w:rsidRPr="002F75ED">
        <w:rPr>
          <w:lang w:val="ru-RU"/>
        </w:rPr>
        <w:t xml:space="preserve"> это </w:t>
      </w:r>
      <w:proofErr w:type="spellStart"/>
      <w:r w:rsidRPr="002F75ED">
        <w:rPr>
          <w:lang w:val="ru-RU"/>
        </w:rPr>
        <w:t>нативная</w:t>
      </w:r>
      <w:proofErr w:type="spellEnd"/>
      <w:r>
        <w:t> </w:t>
      </w:r>
      <w:r w:rsidRPr="002F75ED">
        <w:rPr>
          <w:i/>
          <w:iCs/>
        </w:rPr>
        <w:t>NoSQL</w:t>
      </w:r>
      <w:r w:rsidRPr="002F75ED">
        <w:rPr>
          <w:lang w:val="ru-RU"/>
        </w:rPr>
        <w:t xml:space="preserve"> база данных</w:t>
      </w:r>
      <w:r>
        <w:t> </w:t>
      </w:r>
      <w:r w:rsidRPr="002F75ED">
        <w:rPr>
          <w:lang w:val="ru-RU"/>
        </w:rPr>
        <w:t>для</w:t>
      </w:r>
      <w:r>
        <w:t> </w:t>
      </w:r>
      <w:r w:rsidRPr="002F75ED">
        <w:rPr>
          <w:i/>
          <w:iCs/>
        </w:rPr>
        <w:t>Android</w:t>
      </w:r>
      <w:r w:rsidRPr="002F75ED">
        <w:rPr>
          <w:lang w:val="ru-RU"/>
        </w:rPr>
        <w:t xml:space="preserve">, </w:t>
      </w:r>
      <w:r w:rsidRPr="002F75ED">
        <w:rPr>
          <w:i/>
          <w:iCs/>
        </w:rPr>
        <w:t>iOS</w:t>
      </w:r>
      <w:r w:rsidRPr="002F75ED">
        <w:rPr>
          <w:lang w:val="ru-RU"/>
        </w:rPr>
        <w:t xml:space="preserve">, </w:t>
      </w:r>
      <w:r w:rsidRPr="002F75ED">
        <w:rPr>
          <w:i/>
          <w:iCs/>
        </w:rPr>
        <w:t>Xamarin</w:t>
      </w:r>
      <w:r w:rsidR="00CB601C" w:rsidRPr="009D0673">
        <w:rPr>
          <w:lang w:val="ru-RU"/>
        </w:rPr>
        <w:t xml:space="preserve"> </w:t>
      </w:r>
      <w:r w:rsidRPr="002F75ED">
        <w:rPr>
          <w:lang w:val="ru-RU"/>
        </w:rPr>
        <w:t>и</w:t>
      </w:r>
      <w:r>
        <w:t> </w:t>
      </w:r>
      <w:r w:rsidRPr="002F75ED">
        <w:rPr>
          <w:i/>
          <w:iCs/>
        </w:rPr>
        <w:t>React</w:t>
      </w:r>
      <w:r w:rsidR="009D0673" w:rsidRPr="009D0673">
        <w:rPr>
          <w:i/>
          <w:iCs/>
          <w:lang w:val="ru-RU"/>
        </w:rPr>
        <w:t>-</w:t>
      </w:r>
      <w:r w:rsidRPr="002F75ED">
        <w:rPr>
          <w:i/>
          <w:iCs/>
        </w:rPr>
        <w:t>Native</w:t>
      </w:r>
      <w:r w:rsidRPr="002F75ED">
        <w:rPr>
          <w:lang w:val="ru-RU"/>
        </w:rPr>
        <w:t xml:space="preserve">. </w:t>
      </w:r>
      <w:r w:rsidRPr="001E0728">
        <w:rPr>
          <w:lang w:val="ru-RU"/>
        </w:rPr>
        <w:t xml:space="preserve">Изначально спроектированная как настоящая объектно-ориентированная база данных, </w:t>
      </w:r>
      <w:r w:rsidRPr="005B0485">
        <w:rPr>
          <w:i/>
          <w:iCs/>
        </w:rPr>
        <w:t>Realm</w:t>
      </w:r>
      <w:r w:rsidRPr="001E0728">
        <w:rPr>
          <w:lang w:val="ru-RU"/>
        </w:rPr>
        <w:t xml:space="preserve"> отличается от других аналогичных библиотек, </w:t>
      </w:r>
      <w:proofErr w:type="gramStart"/>
      <w:r w:rsidRPr="001E0728">
        <w:rPr>
          <w:lang w:val="ru-RU"/>
        </w:rPr>
        <w:t>тем</w:t>
      </w:r>
      <w:proofErr w:type="gramEnd"/>
      <w:r w:rsidRPr="001E0728">
        <w:rPr>
          <w:lang w:val="ru-RU"/>
        </w:rPr>
        <w:t xml:space="preserve"> что рассматривает объекты данных как живые объекты </w:t>
      </w:r>
      <w:r w:rsidR="00E3496F">
        <w:rPr>
          <w:lang w:val="ru-RU"/>
        </w:rPr>
        <w:t>–</w:t>
      </w:r>
      <w:r w:rsidRPr="001E0728">
        <w:rPr>
          <w:lang w:val="ru-RU"/>
        </w:rPr>
        <w:t xml:space="preserve"> это значит, что объекты обновляются синхронно. Они мгновенно реагируют на изменения и легко сохраняются. Мобильная база данных </w:t>
      </w:r>
      <w:r w:rsidRPr="005B0485">
        <w:rPr>
          <w:i/>
          <w:iCs/>
        </w:rPr>
        <w:t>Realm</w:t>
      </w:r>
      <w:r w:rsidRPr="001E0728">
        <w:rPr>
          <w:lang w:val="ru-RU"/>
        </w:rPr>
        <w:t xml:space="preserve"> распространяется с открытым исходным кодом с 2016 года и бесплатна для разработчиков.</w:t>
      </w:r>
    </w:p>
    <w:p w14:paraId="63051C5F" w14:textId="1B7A8327" w:rsidR="002F75ED" w:rsidRPr="001E0728" w:rsidRDefault="002F75ED" w:rsidP="004F7B67">
      <w:pPr>
        <w:pStyle w:val="a0"/>
        <w:rPr>
          <w:lang w:val="ru-RU"/>
        </w:rPr>
      </w:pPr>
      <w:r w:rsidRPr="001E0728">
        <w:rPr>
          <w:lang w:val="ru-RU"/>
        </w:rPr>
        <w:t xml:space="preserve">Первое время </w:t>
      </w:r>
      <w:r w:rsidRPr="005B0485">
        <w:rPr>
          <w:i/>
          <w:iCs/>
        </w:rPr>
        <w:t>Realm</w:t>
      </w:r>
      <w:r w:rsidRPr="001E0728">
        <w:rPr>
          <w:lang w:val="ru-RU"/>
        </w:rPr>
        <w:t xml:space="preserve"> был представлен только базами данных для разных платформ, сейчас появился сервер для синхронизации между всеми устройствами. </w:t>
      </w:r>
    </w:p>
    <w:p w14:paraId="1A330128" w14:textId="1D10D1E8" w:rsidR="005B0485" w:rsidRDefault="005B0485" w:rsidP="004F7B67">
      <w:pPr>
        <w:pStyle w:val="a0"/>
        <w:rPr>
          <w:shd w:val="clear" w:color="auto" w:fill="FFFFFF"/>
          <w:lang w:val="ru-RU"/>
        </w:rPr>
      </w:pPr>
      <w:r w:rsidRPr="001E0728">
        <w:rPr>
          <w:shd w:val="clear" w:color="auto" w:fill="FFFFFF"/>
          <w:lang w:val="ru-RU"/>
        </w:rPr>
        <w:t xml:space="preserve">Благодаря использованию собственного движка, обеспечивающего высокую скорость работы и простоту в применении, мобильная база данных </w:t>
      </w:r>
      <w:r w:rsidRPr="005B0485">
        <w:rPr>
          <w:i/>
          <w:iCs/>
          <w:shd w:val="clear" w:color="auto" w:fill="FFFFFF"/>
        </w:rPr>
        <w:t>Realm</w:t>
      </w:r>
      <w:r w:rsidRPr="001E0728">
        <w:rPr>
          <w:shd w:val="clear" w:color="auto" w:fill="FFFFFF"/>
          <w:lang w:val="ru-RU"/>
        </w:rPr>
        <w:t xml:space="preserve"> выполняет запросы и синхронизирует объекты значительно быстрее, чем </w:t>
      </w:r>
      <w:r w:rsidRPr="005B0485">
        <w:rPr>
          <w:i/>
          <w:iCs/>
          <w:shd w:val="clear" w:color="auto" w:fill="FFFFFF"/>
        </w:rPr>
        <w:t>Core</w:t>
      </w:r>
      <w:r w:rsidRPr="001E0728">
        <w:rPr>
          <w:i/>
          <w:iCs/>
          <w:shd w:val="clear" w:color="auto" w:fill="FFFFFF"/>
          <w:lang w:val="ru-RU"/>
        </w:rPr>
        <w:t xml:space="preserve"> </w:t>
      </w:r>
      <w:r w:rsidRPr="005B0485">
        <w:rPr>
          <w:i/>
          <w:iCs/>
          <w:shd w:val="clear" w:color="auto" w:fill="FFFFFF"/>
        </w:rPr>
        <w:t>Data</w:t>
      </w:r>
      <w:r w:rsidRPr="001E0728">
        <w:rPr>
          <w:shd w:val="clear" w:color="auto" w:fill="FFFFFF"/>
          <w:lang w:val="ru-RU"/>
        </w:rPr>
        <w:t xml:space="preserve"> и</w:t>
      </w:r>
      <w:r>
        <w:rPr>
          <w:shd w:val="clear" w:color="auto" w:fill="FFFFFF"/>
        </w:rPr>
        <w:t> </w:t>
      </w:r>
      <w:r w:rsidRPr="005B0485">
        <w:rPr>
          <w:i/>
          <w:iCs/>
          <w:shd w:val="clear" w:color="auto" w:fill="FFFFFF"/>
        </w:rPr>
        <w:t>SQLite</w:t>
      </w:r>
      <w:r w:rsidRPr="001E0728">
        <w:rPr>
          <w:shd w:val="clear" w:color="auto" w:fill="FFFFFF"/>
          <w:lang w:val="ru-RU"/>
        </w:rPr>
        <w:t xml:space="preserve">, и осуществляет параллельный доступ к данным без проблем. Это значит, что несколько источников могут получить доступ к одному и тому же объекту без необходимости управлять блокировкой или каких-либо проблем с несогласованностью данных. Данная особенность является серьезным конкурентным преимуществом. </w:t>
      </w:r>
      <w:r w:rsidRPr="005B0485">
        <w:rPr>
          <w:shd w:val="clear" w:color="auto" w:fill="FFFFFF"/>
          <w:lang w:val="ru-RU"/>
        </w:rPr>
        <w:t xml:space="preserve">Практика показывает, что в большинстве случаев </w:t>
      </w:r>
      <w:r w:rsidRPr="005B0485">
        <w:rPr>
          <w:i/>
          <w:iCs/>
          <w:shd w:val="clear" w:color="auto" w:fill="FFFFFF"/>
        </w:rPr>
        <w:t>Realm</w:t>
      </w:r>
      <w:r w:rsidRPr="005B0485">
        <w:rPr>
          <w:shd w:val="clear" w:color="auto" w:fill="FFFFFF"/>
          <w:lang w:val="ru-RU"/>
        </w:rPr>
        <w:t xml:space="preserve"> значительно превосходит в скорости не только</w:t>
      </w:r>
      <w:r>
        <w:rPr>
          <w:shd w:val="clear" w:color="auto" w:fill="FFFFFF"/>
        </w:rPr>
        <w:t> </w:t>
      </w:r>
      <w:r w:rsidRPr="005B0485">
        <w:rPr>
          <w:i/>
          <w:iCs/>
          <w:shd w:val="clear" w:color="auto" w:fill="FFFFFF"/>
        </w:rPr>
        <w:t>SQLite</w:t>
      </w:r>
      <w:r w:rsidRPr="005B0485">
        <w:rPr>
          <w:shd w:val="clear" w:color="auto" w:fill="FFFFFF"/>
          <w:lang w:val="ru-RU"/>
        </w:rPr>
        <w:t>, но и другие альтернативные</w:t>
      </w:r>
      <w:r>
        <w:rPr>
          <w:shd w:val="clear" w:color="auto" w:fill="FFFFFF"/>
        </w:rPr>
        <w:t> </w:t>
      </w:r>
      <w:r w:rsidRPr="005B0485">
        <w:rPr>
          <w:i/>
          <w:iCs/>
          <w:shd w:val="clear" w:color="auto" w:fill="FFFFFF"/>
        </w:rPr>
        <w:t>ORM</w:t>
      </w:r>
      <w:r>
        <w:rPr>
          <w:shd w:val="clear" w:color="auto" w:fill="FFFFFF"/>
        </w:rPr>
        <w:t> </w:t>
      </w:r>
      <w:r w:rsidRPr="005B0485">
        <w:rPr>
          <w:shd w:val="clear" w:color="auto" w:fill="FFFFFF"/>
          <w:lang w:val="ru-RU"/>
        </w:rPr>
        <w:t>для</w:t>
      </w:r>
      <w:r>
        <w:rPr>
          <w:shd w:val="clear" w:color="auto" w:fill="FFFFFF"/>
        </w:rPr>
        <w:t> </w:t>
      </w:r>
      <w:r w:rsidRPr="005B0485">
        <w:rPr>
          <w:i/>
          <w:iCs/>
          <w:shd w:val="clear" w:color="auto" w:fill="FFFFFF"/>
        </w:rPr>
        <w:t>Android</w:t>
      </w:r>
      <w:r w:rsidRPr="005B0485">
        <w:rPr>
          <w:shd w:val="clear" w:color="auto" w:fill="FFFFFF"/>
          <w:lang w:val="ru-RU"/>
        </w:rPr>
        <w:t xml:space="preserve">, такие как </w:t>
      </w:r>
      <w:proofErr w:type="spellStart"/>
      <w:r w:rsidRPr="005B0485">
        <w:rPr>
          <w:i/>
          <w:iCs/>
          <w:shd w:val="clear" w:color="auto" w:fill="FFFFFF"/>
        </w:rPr>
        <w:t>ORMLite</w:t>
      </w:r>
      <w:proofErr w:type="spellEnd"/>
      <w:r w:rsidRPr="005B0485">
        <w:rPr>
          <w:shd w:val="clear" w:color="auto" w:fill="FFFFFF"/>
          <w:lang w:val="ru-RU"/>
        </w:rPr>
        <w:t xml:space="preserve"> и </w:t>
      </w:r>
      <w:proofErr w:type="spellStart"/>
      <w:r w:rsidRPr="005B0485">
        <w:rPr>
          <w:i/>
          <w:iCs/>
          <w:shd w:val="clear" w:color="auto" w:fill="FFFFFF"/>
        </w:rPr>
        <w:t>Greendao</w:t>
      </w:r>
      <w:proofErr w:type="spellEnd"/>
      <w:r w:rsidRPr="005B0485">
        <w:rPr>
          <w:shd w:val="clear" w:color="auto" w:fill="FFFFFF"/>
          <w:lang w:val="ru-RU"/>
        </w:rPr>
        <w:t>.</w:t>
      </w:r>
    </w:p>
    <w:p w14:paraId="06A481A4" w14:textId="0F5BF76E" w:rsidR="00795030" w:rsidRDefault="00B61217" w:rsidP="004F7B67">
      <w:pPr>
        <w:pStyle w:val="a0"/>
        <w:rPr>
          <w:lang w:val="ru-RU"/>
        </w:rPr>
      </w:pPr>
      <w:r w:rsidRPr="00B61217">
        <w:rPr>
          <w:lang w:val="ru-RU"/>
        </w:rPr>
        <w:t xml:space="preserve">Мобильная база данных </w:t>
      </w:r>
      <w:r w:rsidRPr="00B61217">
        <w:rPr>
          <w:i/>
          <w:iCs/>
        </w:rPr>
        <w:t>Realm</w:t>
      </w:r>
      <w:r w:rsidRPr="00B61217">
        <w:rPr>
          <w:lang w:val="ru-RU"/>
        </w:rPr>
        <w:t xml:space="preserve"> предлагает службы шифрования для защиты базы на диске с помощью</w:t>
      </w:r>
      <w:r>
        <w:t> </w:t>
      </w:r>
      <w:r w:rsidRPr="00B61217">
        <w:rPr>
          <w:i/>
          <w:iCs/>
        </w:rPr>
        <w:t>AES</w:t>
      </w:r>
      <w:r w:rsidR="004D5FCB" w:rsidRPr="001E0728">
        <w:rPr>
          <w:i/>
          <w:iCs/>
          <w:lang w:val="ru-RU"/>
        </w:rPr>
        <w:t>-</w:t>
      </w:r>
      <w:r w:rsidRPr="00B61217">
        <w:rPr>
          <w:lang w:val="ru-RU"/>
        </w:rPr>
        <w:t>256</w:t>
      </w:r>
      <w:r>
        <w:t> </w:t>
      </w:r>
      <w:r w:rsidRPr="00B61217">
        <w:rPr>
          <w:lang w:val="ru-RU"/>
        </w:rPr>
        <w:t>+</w:t>
      </w:r>
      <w:r>
        <w:t> </w:t>
      </w:r>
      <w:r w:rsidRPr="00B61217">
        <w:rPr>
          <w:i/>
          <w:iCs/>
        </w:rPr>
        <w:t>SHA</w:t>
      </w:r>
      <w:r w:rsidRPr="00B61217">
        <w:rPr>
          <w:i/>
          <w:iCs/>
          <w:lang w:val="ru-RU"/>
        </w:rPr>
        <w:t>-</w:t>
      </w:r>
      <w:r w:rsidRPr="00B61217">
        <w:rPr>
          <w:lang w:val="ru-RU"/>
        </w:rPr>
        <w:t>2</w:t>
      </w:r>
      <w:r>
        <w:t> </w:t>
      </w:r>
      <w:r w:rsidRPr="00B61217">
        <w:rPr>
          <w:lang w:val="ru-RU"/>
        </w:rPr>
        <w:t>64-разрядного шифрования. Это позволяет все данные, хранящиеся на диске зашифровывать и расшифровывать с помощью алгоритма</w:t>
      </w:r>
      <w:r>
        <w:t> </w:t>
      </w:r>
      <w:r w:rsidRPr="000B7BC3">
        <w:rPr>
          <w:i/>
          <w:iCs/>
        </w:rPr>
        <w:t>AES</w:t>
      </w:r>
      <w:r w:rsidR="000B7BC3" w:rsidRPr="004D5FCB">
        <w:rPr>
          <w:i/>
          <w:iCs/>
          <w:lang w:val="ru-RU"/>
        </w:rPr>
        <w:t>-</w:t>
      </w:r>
      <w:r w:rsidRPr="004D5FCB">
        <w:rPr>
          <w:lang w:val="ru-RU"/>
        </w:rPr>
        <w:t>256</w:t>
      </w:r>
      <w:r>
        <w:t> </w:t>
      </w:r>
      <w:r w:rsidRPr="00B61217">
        <w:rPr>
          <w:lang w:val="ru-RU"/>
        </w:rPr>
        <w:t>и проверять с помощью технологии</w:t>
      </w:r>
      <w:r>
        <w:t> </w:t>
      </w:r>
      <w:r w:rsidRPr="004B15F1">
        <w:rPr>
          <w:i/>
          <w:iCs/>
        </w:rPr>
        <w:t>HMAC</w:t>
      </w:r>
      <w:r w:rsidRPr="004B15F1">
        <w:rPr>
          <w:i/>
          <w:iCs/>
          <w:lang w:val="ru-RU"/>
        </w:rPr>
        <w:t xml:space="preserve"> </w:t>
      </w:r>
      <w:r w:rsidRPr="004B15F1">
        <w:rPr>
          <w:i/>
          <w:iCs/>
        </w:rPr>
        <w:t>SHA</w:t>
      </w:r>
      <w:r w:rsidRPr="004B15F1">
        <w:rPr>
          <w:i/>
          <w:iCs/>
          <w:lang w:val="ru-RU"/>
        </w:rPr>
        <w:t>-2</w:t>
      </w:r>
      <w:r w:rsidRPr="00B61217">
        <w:rPr>
          <w:lang w:val="ru-RU"/>
        </w:rPr>
        <w:t>.</w:t>
      </w:r>
    </w:p>
    <w:p w14:paraId="562FEE7B" w14:textId="38F6DD14" w:rsidR="00B20CED" w:rsidRDefault="00B20CED" w:rsidP="004F7B67">
      <w:pPr>
        <w:pStyle w:val="a0"/>
        <w:rPr>
          <w:lang w:val="ru-RU"/>
        </w:rPr>
      </w:pPr>
    </w:p>
    <w:p w14:paraId="718C2D57" w14:textId="29B46415" w:rsidR="00B20CED" w:rsidRDefault="00B20CED" w:rsidP="004F7B67">
      <w:pPr>
        <w:pStyle w:val="a0"/>
        <w:rPr>
          <w:lang w:val="ru-RU"/>
        </w:rPr>
      </w:pPr>
    </w:p>
    <w:p w14:paraId="08704EAD" w14:textId="77777777" w:rsidR="00B20CED" w:rsidRPr="00795030" w:rsidRDefault="00B20CED" w:rsidP="004F7B67">
      <w:pPr>
        <w:pStyle w:val="a0"/>
        <w:rPr>
          <w:lang w:val="ru-RU"/>
        </w:rPr>
      </w:pPr>
    </w:p>
    <w:p w14:paraId="6D4EA36B" w14:textId="15FFF383" w:rsidR="005161E1" w:rsidRDefault="00FF4509" w:rsidP="004F7B67">
      <w:pPr>
        <w:pStyle w:val="20"/>
        <w:widowControl w:val="0"/>
        <w:numPr>
          <w:ilvl w:val="1"/>
          <w:numId w:val="11"/>
        </w:numPr>
      </w:pPr>
      <w:bookmarkStart w:id="19" w:name="_Toc90247025"/>
      <w:r w:rsidRPr="00FF4509">
        <w:lastRenderedPageBreak/>
        <w:t>Программное обеспечение</w:t>
      </w:r>
      <w:bookmarkEnd w:id="19"/>
    </w:p>
    <w:p w14:paraId="3DF2A4E8" w14:textId="2EF0BD2F" w:rsidR="00B20CED" w:rsidRDefault="00B20CED" w:rsidP="004F7B67">
      <w:pPr>
        <w:pStyle w:val="30"/>
        <w:numPr>
          <w:ilvl w:val="0"/>
          <w:numId w:val="0"/>
        </w:numPr>
      </w:pPr>
    </w:p>
    <w:p w14:paraId="7A5FAEC3" w14:textId="34971BBA" w:rsidR="006B5987" w:rsidRPr="002257B6" w:rsidRDefault="006B5987" w:rsidP="004F7B67">
      <w:pPr>
        <w:pBdr>
          <w:top w:val="nil"/>
          <w:left w:val="nil"/>
          <w:bottom w:val="nil"/>
          <w:right w:val="nil"/>
          <w:between w:val="nil"/>
          <w:bar w:val="nil"/>
        </w:pBdr>
        <w:tabs>
          <w:tab w:val="left" w:pos="1134"/>
        </w:tabs>
        <w:spacing w:line="276" w:lineRule="auto"/>
        <w:ind w:left="709"/>
        <w:jc w:val="both"/>
        <w:rPr>
          <w:rFonts w:eastAsia="Arial Unicode MS" w:cs="Arial Unicode MS"/>
          <w:color w:val="000000"/>
          <w:sz w:val="28"/>
          <w:szCs w:val="28"/>
          <w:u w:color="000000"/>
          <w:bdr w:val="nil"/>
          <w:lang w:val="ru-RU"/>
        </w:rPr>
      </w:pPr>
      <w:r w:rsidRPr="006B5987">
        <w:rPr>
          <w:rStyle w:val="31"/>
          <w:rFonts w:eastAsia="Arial Unicode MS"/>
          <w:lang w:val="ru-RU"/>
        </w:rPr>
        <w:t>3</w:t>
      </w:r>
      <w:r w:rsidRPr="002257B6">
        <w:rPr>
          <w:rStyle w:val="31"/>
          <w:rFonts w:eastAsia="Arial Unicode MS"/>
          <w:lang w:val="ru-RU"/>
        </w:rPr>
        <w:t>.2.</w:t>
      </w:r>
      <w:r>
        <w:rPr>
          <w:rStyle w:val="31"/>
          <w:rFonts w:eastAsia="Arial Unicode MS"/>
          <w:lang w:val="ru-RU"/>
        </w:rPr>
        <w:t>1</w:t>
      </w:r>
      <w:r w:rsidRPr="002257B6">
        <w:rPr>
          <w:rFonts w:eastAsia="Arial Unicode MS" w:cs="Arial Unicode MS"/>
          <w:color w:val="000000"/>
          <w:sz w:val="28"/>
          <w:szCs w:val="28"/>
          <w:u w:color="000000"/>
          <w:bdr w:val="nil"/>
          <w:lang w:val="ru-RU"/>
        </w:rPr>
        <w:t xml:space="preserve"> </w:t>
      </w:r>
      <w:r>
        <w:rPr>
          <w:rFonts w:eastAsia="Arial Unicode MS" w:cs="Arial Unicode MS"/>
          <w:color w:val="000000"/>
          <w:sz w:val="28"/>
          <w:szCs w:val="28"/>
          <w:u w:color="000000"/>
          <w:bdr w:val="nil"/>
          <w:lang w:val="ru-RU"/>
        </w:rPr>
        <w:t>В структуре проекта имеются следующие основные директории:</w:t>
      </w:r>
    </w:p>
    <w:p w14:paraId="43C058CA" w14:textId="77777777" w:rsidR="006B5987" w:rsidRPr="002257B6" w:rsidRDefault="006B5987"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proofErr w:type="spellStart"/>
      <w:r w:rsidRPr="00B20CED">
        <w:rPr>
          <w:rFonts w:eastAsia="Arial Unicode MS" w:cs="Arial Unicode MS"/>
          <w:i/>
          <w:iCs/>
          <w:color w:val="000000"/>
          <w:sz w:val="28"/>
          <w:szCs w:val="28"/>
          <w:u w:color="000000"/>
          <w:bdr w:val="nil"/>
          <w:lang w:val="en-US"/>
        </w:rPr>
        <w:t>ap</w:t>
      </w:r>
      <w:r>
        <w:rPr>
          <w:rFonts w:eastAsia="Arial Unicode MS" w:cs="Arial Unicode MS"/>
          <w:i/>
          <w:iCs/>
          <w:color w:val="000000"/>
          <w:sz w:val="28"/>
          <w:szCs w:val="28"/>
          <w:u w:color="000000"/>
          <w:bdr w:val="nil"/>
          <w:lang w:val="en-US"/>
        </w:rPr>
        <w:t>i</w:t>
      </w:r>
      <w:proofErr w:type="spellEnd"/>
      <w:r>
        <w:rPr>
          <w:rFonts w:eastAsia="Arial Unicode MS" w:cs="Arial Unicode MS"/>
          <w:i/>
          <w:iCs/>
          <w:color w:val="000000"/>
          <w:sz w:val="28"/>
          <w:szCs w:val="28"/>
          <w:u w:color="000000"/>
          <w:bdr w:val="nil"/>
          <w:lang w:val="ru-RU"/>
        </w:rPr>
        <w:t>.</w:t>
      </w:r>
      <w:r w:rsidRPr="00B20CED">
        <w:rPr>
          <w:rFonts w:eastAsia="Arial Unicode MS" w:cs="Arial Unicode MS"/>
          <w:i/>
          <w:iCs/>
          <w:color w:val="000000"/>
          <w:sz w:val="28"/>
          <w:szCs w:val="28"/>
          <w:u w:color="000000"/>
          <w:bdr w:val="nil"/>
          <w:lang w:val="ru-RU"/>
        </w:rPr>
        <w:t xml:space="preserve"> </w:t>
      </w:r>
      <w:r>
        <w:rPr>
          <w:rFonts w:eastAsia="Arial Unicode MS" w:cs="Arial Unicode MS"/>
          <w:color w:val="000000"/>
          <w:sz w:val="28"/>
          <w:szCs w:val="28"/>
          <w:u w:color="000000"/>
          <w:bdr w:val="nil"/>
          <w:lang w:val="ru-RU"/>
        </w:rPr>
        <w:t>В данной директории хранится программный код, отвечающий за взаимодействие с основными модулями системы</w:t>
      </w:r>
      <w:r w:rsidRPr="00B20CED">
        <w:rPr>
          <w:rFonts w:eastAsia="Arial Unicode MS" w:cs="Arial Unicode MS"/>
          <w:color w:val="000000"/>
          <w:sz w:val="28"/>
          <w:szCs w:val="28"/>
          <w:u w:color="000000"/>
          <w:bdr w:val="nil"/>
          <w:lang w:val="ru-RU"/>
        </w:rPr>
        <w:t>;</w:t>
      </w:r>
    </w:p>
    <w:p w14:paraId="3A70C1BA" w14:textId="77777777" w:rsidR="006B5987" w:rsidRPr="002257B6" w:rsidRDefault="006B5987"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r>
        <w:rPr>
          <w:rFonts w:eastAsia="Arial Unicode MS" w:cs="Arial Unicode MS"/>
          <w:i/>
          <w:color w:val="000000"/>
          <w:sz w:val="28"/>
          <w:szCs w:val="28"/>
          <w:u w:color="000000"/>
          <w:bdr w:val="nil"/>
          <w:lang w:val="en-US"/>
        </w:rPr>
        <w:t>components</w:t>
      </w:r>
      <w:r w:rsidRPr="00B20CED">
        <w:rPr>
          <w:rFonts w:eastAsia="Arial Unicode MS" w:cs="Arial Unicode MS"/>
          <w:i/>
          <w:color w:val="000000"/>
          <w:sz w:val="28"/>
          <w:szCs w:val="28"/>
          <w:u w:color="000000"/>
          <w:bdr w:val="nil"/>
          <w:lang w:val="ru-RU"/>
        </w:rPr>
        <w:t xml:space="preserve">. </w:t>
      </w:r>
      <w:r>
        <w:rPr>
          <w:rFonts w:eastAsia="Arial Unicode MS" w:cs="Arial Unicode MS"/>
          <w:iCs/>
          <w:color w:val="000000"/>
          <w:sz w:val="28"/>
          <w:szCs w:val="28"/>
          <w:u w:color="000000"/>
          <w:bdr w:val="nil"/>
          <w:lang w:val="ru-RU"/>
        </w:rPr>
        <w:t>В данной директории хранятся компоненты, отвечающие за отображение информации на дисплее</w:t>
      </w:r>
      <w:r w:rsidRPr="00FD0475">
        <w:rPr>
          <w:rFonts w:eastAsia="Arial Unicode MS" w:cs="Arial Unicode MS"/>
          <w:color w:val="000000"/>
          <w:sz w:val="28"/>
          <w:szCs w:val="28"/>
          <w:u w:color="000000"/>
          <w:bdr w:val="nil"/>
          <w:lang w:val="ru-RU"/>
        </w:rPr>
        <w:t>;</w:t>
      </w:r>
    </w:p>
    <w:p w14:paraId="12C4C661" w14:textId="479F5A26" w:rsidR="006B5987" w:rsidRDefault="006B5987"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r>
        <w:rPr>
          <w:rFonts w:eastAsia="Arial Unicode MS" w:cs="Arial Unicode MS"/>
          <w:i/>
          <w:color w:val="000000"/>
          <w:sz w:val="28"/>
          <w:szCs w:val="28"/>
          <w:u w:color="000000"/>
          <w:bdr w:val="nil"/>
          <w:lang w:val="en-US"/>
        </w:rPr>
        <w:t>containers</w:t>
      </w:r>
      <w:r w:rsidRPr="002257B6">
        <w:rPr>
          <w:rFonts w:eastAsia="Arial Unicode MS" w:cs="Arial Unicode MS"/>
          <w:i/>
          <w:color w:val="000000"/>
          <w:sz w:val="28"/>
          <w:szCs w:val="28"/>
          <w:u w:color="000000"/>
          <w:bdr w:val="nil"/>
          <w:lang w:val="ru-RU"/>
        </w:rPr>
        <w:t>.</w:t>
      </w:r>
      <w:r w:rsidRPr="002257B6">
        <w:rPr>
          <w:rFonts w:eastAsia="Arial Unicode MS" w:cs="Arial Unicode MS"/>
          <w:color w:val="000000"/>
          <w:sz w:val="28"/>
          <w:szCs w:val="28"/>
          <w:u w:color="000000"/>
          <w:bdr w:val="nil"/>
          <w:lang w:val="ru-RU"/>
        </w:rPr>
        <w:t xml:space="preserve"> </w:t>
      </w:r>
      <w:r>
        <w:rPr>
          <w:rFonts w:eastAsia="Arial Unicode MS" w:cs="Arial Unicode MS"/>
          <w:color w:val="000000"/>
          <w:sz w:val="28"/>
          <w:szCs w:val="28"/>
          <w:u w:color="000000"/>
          <w:bdr w:val="nil"/>
          <w:lang w:val="ru-RU"/>
        </w:rPr>
        <w:t>Данная директория предназначена для хранения компонентов-контейнеров для компонентов, отвечающих за отображение информации. Контейнеры предоставляют компонентам необходимую для отображения информацию, а также обрабатывают действия пользователя</w:t>
      </w:r>
      <w:r w:rsidR="00D372C8" w:rsidRPr="00D372C8">
        <w:rPr>
          <w:rFonts w:eastAsia="Arial Unicode MS" w:cs="Arial Unicode MS"/>
          <w:color w:val="000000"/>
          <w:sz w:val="28"/>
          <w:szCs w:val="28"/>
          <w:u w:color="000000"/>
          <w:bdr w:val="nil"/>
          <w:lang w:val="ru-RU"/>
        </w:rPr>
        <w:t>;</w:t>
      </w:r>
    </w:p>
    <w:p w14:paraId="3B26E5B7" w14:textId="77777777" w:rsidR="006B5987" w:rsidRPr="002257B6" w:rsidRDefault="006B5987"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i/>
          <w:iCs/>
          <w:color w:val="000000"/>
          <w:sz w:val="28"/>
          <w:szCs w:val="28"/>
          <w:u w:color="000000"/>
          <w:bdr w:val="nil"/>
        </w:rPr>
      </w:pPr>
      <w:r>
        <w:rPr>
          <w:rFonts w:eastAsia="Arial Unicode MS" w:cs="Arial Unicode MS"/>
          <w:i/>
          <w:iCs/>
          <w:color w:val="000000"/>
          <w:sz w:val="28"/>
          <w:szCs w:val="28"/>
          <w:u w:color="000000"/>
          <w:bdr w:val="nil"/>
          <w:lang w:val="en-US"/>
        </w:rPr>
        <w:t>constants</w:t>
      </w:r>
      <w:r w:rsidRPr="00B20CED">
        <w:rPr>
          <w:rFonts w:eastAsia="Arial Unicode MS" w:cs="Arial Unicode MS"/>
          <w:i/>
          <w:iCs/>
          <w:color w:val="000000"/>
          <w:sz w:val="28"/>
          <w:szCs w:val="28"/>
          <w:u w:color="000000"/>
          <w:bdr w:val="nil"/>
          <w:lang w:val="ru-RU"/>
        </w:rPr>
        <w:t xml:space="preserve">. </w:t>
      </w:r>
      <w:r>
        <w:rPr>
          <w:rFonts w:eastAsia="Arial Unicode MS" w:cs="Arial Unicode MS"/>
          <w:color w:val="000000"/>
          <w:sz w:val="28"/>
          <w:szCs w:val="28"/>
          <w:u w:color="000000"/>
          <w:bdr w:val="nil"/>
          <w:lang w:val="ru-RU"/>
        </w:rPr>
        <w:t>В данной директории хранятся константы, используемые в системе</w:t>
      </w:r>
      <w:r w:rsidRPr="00794881">
        <w:rPr>
          <w:rFonts w:eastAsia="Arial Unicode MS" w:cs="Arial Unicode MS"/>
          <w:color w:val="000000"/>
          <w:sz w:val="28"/>
          <w:szCs w:val="28"/>
          <w:u w:color="000000"/>
          <w:bdr w:val="nil"/>
          <w:lang w:val="ru-RU"/>
        </w:rPr>
        <w:t>;</w:t>
      </w:r>
    </w:p>
    <w:p w14:paraId="5E476842" w14:textId="77777777" w:rsidR="006B5987" w:rsidRPr="00794881" w:rsidRDefault="006B5987"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r>
        <w:rPr>
          <w:rFonts w:eastAsia="Arial Unicode MS" w:cs="Arial Unicode MS"/>
          <w:i/>
          <w:iCs/>
          <w:color w:val="000000"/>
          <w:sz w:val="28"/>
          <w:szCs w:val="28"/>
          <w:u w:color="000000"/>
          <w:bdr w:val="nil"/>
          <w:lang w:val="en-US"/>
        </w:rPr>
        <w:t>data</w:t>
      </w:r>
      <w:r w:rsidRPr="00794881">
        <w:rPr>
          <w:rFonts w:eastAsia="Arial Unicode MS" w:cs="Arial Unicode MS"/>
          <w:color w:val="000000"/>
          <w:sz w:val="28"/>
          <w:szCs w:val="28"/>
          <w:u w:color="000000"/>
          <w:bdr w:val="nil"/>
          <w:lang w:val="ru-RU"/>
        </w:rPr>
        <w:t>. Данная директория предна</w:t>
      </w:r>
      <w:r>
        <w:rPr>
          <w:rFonts w:eastAsia="Arial Unicode MS" w:cs="Arial Unicode MS"/>
          <w:color w:val="000000"/>
          <w:sz w:val="28"/>
          <w:szCs w:val="28"/>
          <w:u w:color="000000"/>
          <w:bdr w:val="nil"/>
          <w:lang w:val="ru-RU"/>
        </w:rPr>
        <w:t>значена для хранения внутренней информации, например словаря для генерации секретной фразы</w:t>
      </w:r>
      <w:r w:rsidRPr="00794881">
        <w:rPr>
          <w:rFonts w:eastAsia="Arial Unicode MS" w:cs="Arial Unicode MS"/>
          <w:color w:val="000000"/>
          <w:sz w:val="28"/>
          <w:szCs w:val="28"/>
          <w:u w:color="000000"/>
          <w:bdr w:val="nil"/>
          <w:lang w:val="ru-RU"/>
        </w:rPr>
        <w:t>;</w:t>
      </w:r>
    </w:p>
    <w:p w14:paraId="74779074" w14:textId="3A83A40F" w:rsidR="006B5987" w:rsidRPr="001C4E3A" w:rsidRDefault="006B5987"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r>
        <w:rPr>
          <w:rFonts w:eastAsia="Arial Unicode MS" w:cs="Arial Unicode MS"/>
          <w:i/>
          <w:iCs/>
          <w:color w:val="000000"/>
          <w:sz w:val="28"/>
          <w:szCs w:val="28"/>
          <w:u w:color="000000"/>
          <w:bdr w:val="nil"/>
          <w:lang w:val="en-US"/>
        </w:rPr>
        <w:t>database</w:t>
      </w:r>
      <w:r w:rsidRPr="00794881">
        <w:rPr>
          <w:rFonts w:eastAsia="Arial Unicode MS" w:cs="Arial Unicode MS"/>
          <w:color w:val="000000"/>
          <w:sz w:val="28"/>
          <w:szCs w:val="28"/>
          <w:u w:color="000000"/>
          <w:bdr w:val="nil"/>
        </w:rPr>
        <w:t>.</w:t>
      </w:r>
      <w:r w:rsidRPr="00794881">
        <w:rPr>
          <w:rFonts w:eastAsia="Arial Unicode MS" w:cs="Arial Unicode MS"/>
          <w:color w:val="000000"/>
          <w:sz w:val="28"/>
          <w:szCs w:val="28"/>
          <w:u w:color="000000"/>
          <w:bdr w:val="nil"/>
          <w:lang w:val="ru-RU"/>
        </w:rPr>
        <w:t xml:space="preserve"> </w:t>
      </w:r>
      <w:r>
        <w:rPr>
          <w:rFonts w:eastAsia="Arial Unicode MS" w:cs="Arial Unicode MS"/>
          <w:color w:val="000000"/>
          <w:sz w:val="28"/>
          <w:szCs w:val="28"/>
          <w:u w:color="000000"/>
          <w:bdr w:val="nil"/>
          <w:lang w:val="ru-RU"/>
        </w:rPr>
        <w:t>В данной директории хранятся схемы, описывающие структуру локальной базы данных</w:t>
      </w:r>
      <w:r w:rsidR="00D372C8" w:rsidRPr="00D372C8">
        <w:rPr>
          <w:rFonts w:eastAsia="Arial Unicode MS" w:cs="Arial Unicode MS"/>
          <w:color w:val="000000"/>
          <w:sz w:val="28"/>
          <w:szCs w:val="28"/>
          <w:u w:color="000000"/>
          <w:bdr w:val="nil"/>
          <w:lang w:val="ru-RU"/>
        </w:rPr>
        <w:t>;</w:t>
      </w:r>
    </w:p>
    <w:p w14:paraId="0AB77D0D" w14:textId="3E475C1D" w:rsidR="001C4E3A" w:rsidRPr="001C4E3A" w:rsidRDefault="001C4E3A"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i/>
          <w:iCs/>
          <w:color w:val="000000"/>
          <w:sz w:val="28"/>
          <w:szCs w:val="28"/>
          <w:u w:color="000000"/>
          <w:bdr w:val="nil"/>
        </w:rPr>
      </w:pPr>
      <w:r w:rsidRPr="001C4E3A">
        <w:rPr>
          <w:rFonts w:eastAsia="Arial Unicode MS" w:cs="Arial Unicode MS"/>
          <w:i/>
          <w:iCs/>
          <w:color w:val="000000"/>
          <w:sz w:val="28"/>
          <w:szCs w:val="28"/>
          <w:u w:color="000000"/>
          <w:bdr w:val="nil"/>
          <w:lang w:val="en-US"/>
        </w:rPr>
        <w:t>assets</w:t>
      </w:r>
      <w:r w:rsidRPr="001C4E3A">
        <w:rPr>
          <w:rFonts w:eastAsia="Arial Unicode MS" w:cs="Arial Unicode MS"/>
          <w:i/>
          <w:iCs/>
          <w:color w:val="000000"/>
          <w:sz w:val="28"/>
          <w:szCs w:val="28"/>
          <w:u w:color="000000"/>
          <w:bdr w:val="nil"/>
          <w:lang w:val="ru-RU"/>
        </w:rPr>
        <w:t xml:space="preserve">. </w:t>
      </w:r>
      <w:r w:rsidRPr="001C4E3A">
        <w:rPr>
          <w:rFonts w:eastAsia="Arial Unicode MS" w:cs="Arial Unicode MS"/>
          <w:color w:val="000000"/>
          <w:sz w:val="28"/>
          <w:szCs w:val="28"/>
          <w:u w:color="000000"/>
          <w:bdr w:val="nil"/>
          <w:lang w:val="ru-RU"/>
        </w:rPr>
        <w:t>Д</w:t>
      </w:r>
      <w:r>
        <w:rPr>
          <w:rFonts w:eastAsia="Arial Unicode MS" w:cs="Arial Unicode MS"/>
          <w:color w:val="000000"/>
          <w:sz w:val="28"/>
          <w:szCs w:val="28"/>
          <w:u w:color="000000"/>
          <w:bdr w:val="nil"/>
          <w:lang w:val="ru-RU"/>
        </w:rPr>
        <w:t>анная директория хранит подключаемые стили, шрифты и иконки, используемые в приложении.</w:t>
      </w:r>
    </w:p>
    <w:p w14:paraId="1CAF5FD4" w14:textId="7F784028" w:rsidR="001C4E3A" w:rsidRDefault="006B5987" w:rsidP="004F7B67">
      <w:pPr>
        <w:pBdr>
          <w:top w:val="nil"/>
          <w:left w:val="nil"/>
          <w:bottom w:val="nil"/>
          <w:right w:val="nil"/>
          <w:between w:val="nil"/>
          <w:bar w:val="nil"/>
        </w:pBdr>
        <w:tabs>
          <w:tab w:val="left" w:pos="1134"/>
        </w:tabs>
        <w:spacing w:line="276" w:lineRule="auto"/>
        <w:ind w:left="709"/>
        <w:jc w:val="both"/>
        <w:rPr>
          <w:rFonts w:eastAsia="Arial Unicode MS" w:cs="Arial Unicode MS"/>
          <w:color w:val="000000"/>
          <w:sz w:val="28"/>
          <w:szCs w:val="28"/>
          <w:u w:color="000000"/>
          <w:bdr w:val="nil"/>
          <w:lang w:val="ru-RU"/>
        </w:rPr>
      </w:pPr>
      <w:r>
        <w:rPr>
          <w:rFonts w:eastAsia="Arial Unicode MS" w:cs="Arial Unicode MS"/>
          <w:color w:val="000000"/>
          <w:sz w:val="28"/>
          <w:szCs w:val="28"/>
          <w:u w:color="000000"/>
          <w:bdr w:val="nil"/>
          <w:lang w:val="ru-RU"/>
        </w:rPr>
        <w:t>Полная структура приложения приведена на рисунке 15.</w:t>
      </w:r>
    </w:p>
    <w:p w14:paraId="3CC8D3F5" w14:textId="214C3882" w:rsidR="001C4E3A" w:rsidRDefault="001C4E3A" w:rsidP="004F7B67">
      <w:pPr>
        <w:pStyle w:val="20"/>
        <w:widowControl w:val="0"/>
        <w:numPr>
          <w:ilvl w:val="0"/>
          <w:numId w:val="0"/>
        </w:numPr>
        <w:jc w:val="center"/>
        <w:rPr>
          <w:b w:val="0"/>
          <w:bCs w:val="0"/>
          <w:lang w:val="ru-RU"/>
        </w:rPr>
      </w:pPr>
    </w:p>
    <w:p w14:paraId="6F01D761" w14:textId="77777777" w:rsidR="001C4E3A" w:rsidRDefault="001C4E3A" w:rsidP="004F7B67">
      <w:pPr>
        <w:pStyle w:val="a0"/>
        <w:ind w:firstLine="0"/>
        <w:jc w:val="center"/>
      </w:pPr>
      <w:r>
        <w:rPr>
          <w:noProof/>
        </w:rPr>
        <w:drawing>
          <wp:inline distT="0" distB="0" distL="0" distR="0" wp14:anchorId="7BC56330" wp14:editId="722C92DF">
            <wp:extent cx="1274179" cy="356933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4137" cy="3597230"/>
                    </a:xfrm>
                    <a:prstGeom prst="rect">
                      <a:avLst/>
                    </a:prstGeom>
                  </pic:spPr>
                </pic:pic>
              </a:graphicData>
            </a:graphic>
          </wp:inline>
        </w:drawing>
      </w:r>
    </w:p>
    <w:p w14:paraId="4C6BC7AA" w14:textId="77777777" w:rsidR="002955AE" w:rsidRDefault="002955AE" w:rsidP="004F7B67">
      <w:pPr>
        <w:pStyle w:val="a0"/>
        <w:ind w:firstLine="0"/>
        <w:rPr>
          <w:lang w:val="ru-RU"/>
        </w:rPr>
      </w:pPr>
    </w:p>
    <w:p w14:paraId="0E937BD0" w14:textId="26811574" w:rsidR="001C4E3A" w:rsidRPr="001E0728" w:rsidRDefault="001C4E3A" w:rsidP="004F7B67">
      <w:pPr>
        <w:pStyle w:val="a0"/>
        <w:ind w:firstLine="0"/>
        <w:jc w:val="center"/>
        <w:rPr>
          <w:lang w:val="ru-RU"/>
        </w:rPr>
      </w:pPr>
      <w:r w:rsidRPr="001E0728">
        <w:rPr>
          <w:lang w:val="ru-RU"/>
        </w:rPr>
        <w:t xml:space="preserve">Рисунок 15 – </w:t>
      </w:r>
      <w:r w:rsidR="00213843">
        <w:rPr>
          <w:lang w:val="ru-RU"/>
        </w:rPr>
        <w:t>С</w:t>
      </w:r>
      <w:r w:rsidRPr="001E0728">
        <w:rPr>
          <w:lang w:val="ru-RU"/>
        </w:rPr>
        <w:t>труктура приложения</w:t>
      </w:r>
      <w:r w:rsidRPr="001E0728">
        <w:rPr>
          <w:lang w:val="ru-RU"/>
        </w:rPr>
        <w:br w:type="page"/>
      </w:r>
    </w:p>
    <w:p w14:paraId="01CFEF53" w14:textId="7F507F96" w:rsidR="00B20CED" w:rsidRPr="00B20CED" w:rsidRDefault="00B20CED" w:rsidP="004F7B67">
      <w:pPr>
        <w:pStyle w:val="30"/>
        <w:numPr>
          <w:ilvl w:val="0"/>
          <w:numId w:val="0"/>
        </w:numPr>
        <w:ind w:firstLine="708"/>
        <w:rPr>
          <w:rStyle w:val="a1"/>
          <w:b w:val="0"/>
          <w:bCs/>
          <w:lang w:val="ru-RU"/>
        </w:rPr>
      </w:pPr>
      <w:r w:rsidRPr="00B20CED">
        <w:rPr>
          <w:lang w:val="ru-RU"/>
        </w:rPr>
        <w:lastRenderedPageBreak/>
        <w:t>3.2.</w:t>
      </w:r>
      <w:r w:rsidR="006B5987">
        <w:rPr>
          <w:lang w:val="ru-RU"/>
        </w:rPr>
        <w:t>2</w:t>
      </w:r>
      <w:r>
        <w:rPr>
          <w:lang w:val="ru-RU"/>
        </w:rPr>
        <w:tab/>
      </w:r>
      <w:r>
        <w:rPr>
          <w:rStyle w:val="a1"/>
          <w:b w:val="0"/>
          <w:bCs/>
          <w:lang w:val="ru-RU"/>
        </w:rPr>
        <w:t>По функциональности система была разбита на следующие модули:</w:t>
      </w:r>
    </w:p>
    <w:p w14:paraId="04F10F1D" w14:textId="0D596817" w:rsidR="00B20CED" w:rsidRPr="000650A5" w:rsidRDefault="00B20CED"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r w:rsidRPr="00B20CED">
        <w:rPr>
          <w:rFonts w:eastAsia="Arial Unicode MS" w:cs="Arial Unicode MS"/>
          <w:i/>
          <w:iCs/>
          <w:color w:val="000000"/>
          <w:sz w:val="28"/>
          <w:szCs w:val="28"/>
          <w:u w:color="000000"/>
          <w:bdr w:val="nil"/>
          <w:lang w:val="en-US"/>
        </w:rPr>
        <w:t>app</w:t>
      </w:r>
      <w:r w:rsidRPr="00B20CED">
        <w:rPr>
          <w:rFonts w:eastAsia="Arial Unicode MS" w:cs="Arial Unicode MS"/>
          <w:i/>
          <w:iCs/>
          <w:color w:val="000000"/>
          <w:sz w:val="28"/>
          <w:szCs w:val="28"/>
          <w:u w:color="000000"/>
          <w:bdr w:val="nil"/>
          <w:lang w:val="ru-RU"/>
        </w:rPr>
        <w:t>-</w:t>
      </w:r>
      <w:r w:rsidRPr="00B20CED">
        <w:rPr>
          <w:rFonts w:eastAsia="Arial Unicode MS" w:cs="Arial Unicode MS"/>
          <w:i/>
          <w:iCs/>
          <w:color w:val="000000"/>
          <w:sz w:val="28"/>
          <w:szCs w:val="28"/>
          <w:u w:color="000000"/>
          <w:bdr w:val="nil"/>
          <w:lang w:val="en-US"/>
        </w:rPr>
        <w:t>state</w:t>
      </w:r>
      <w:r>
        <w:rPr>
          <w:rFonts w:eastAsia="Arial Unicode MS" w:cs="Arial Unicode MS"/>
          <w:i/>
          <w:iCs/>
          <w:color w:val="000000"/>
          <w:sz w:val="28"/>
          <w:szCs w:val="28"/>
          <w:u w:color="000000"/>
          <w:bdr w:val="nil"/>
          <w:lang w:val="ru-RU"/>
        </w:rPr>
        <w:t>.</w:t>
      </w:r>
      <w:r w:rsidRPr="00B20CED">
        <w:rPr>
          <w:rFonts w:eastAsia="Arial Unicode MS" w:cs="Arial Unicode MS"/>
          <w:i/>
          <w:iCs/>
          <w:color w:val="000000"/>
          <w:sz w:val="28"/>
          <w:szCs w:val="28"/>
          <w:u w:color="000000"/>
          <w:bdr w:val="nil"/>
          <w:lang w:val="ru-RU"/>
        </w:rPr>
        <w:t xml:space="preserve"> </w:t>
      </w:r>
      <w:r>
        <w:rPr>
          <w:rFonts w:eastAsia="Arial Unicode MS" w:cs="Arial Unicode MS"/>
          <w:color w:val="000000"/>
          <w:sz w:val="28"/>
          <w:szCs w:val="28"/>
          <w:u w:color="000000"/>
          <w:bdr w:val="nil"/>
          <w:lang w:val="ru-RU"/>
        </w:rPr>
        <w:t xml:space="preserve">Данный модуль отвечает за изменение глобального состояния приложения, такое как статус подключения к интернету, статус работы в фоновом режиме, язык системы и так </w:t>
      </w:r>
      <w:proofErr w:type="spellStart"/>
      <w:r>
        <w:rPr>
          <w:rFonts w:eastAsia="Arial Unicode MS" w:cs="Arial Unicode MS"/>
          <w:color w:val="000000"/>
          <w:sz w:val="28"/>
          <w:szCs w:val="28"/>
          <w:u w:color="000000"/>
          <w:bdr w:val="nil"/>
          <w:lang w:val="ru-RU"/>
        </w:rPr>
        <w:t>делее</w:t>
      </w:r>
      <w:proofErr w:type="spellEnd"/>
      <w:r w:rsidRPr="00B20CED">
        <w:rPr>
          <w:rFonts w:eastAsia="Arial Unicode MS" w:cs="Arial Unicode MS"/>
          <w:color w:val="000000"/>
          <w:sz w:val="28"/>
          <w:szCs w:val="28"/>
          <w:u w:color="000000"/>
          <w:bdr w:val="nil"/>
          <w:lang w:val="ru-RU"/>
        </w:rPr>
        <w:t>;</w:t>
      </w:r>
    </w:p>
    <w:p w14:paraId="2EDD88E7" w14:textId="42FB69F5" w:rsidR="00B20CED" w:rsidRDefault="00B20CED"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r w:rsidRPr="00B20CED">
        <w:rPr>
          <w:rFonts w:eastAsia="Arial Unicode MS" w:cs="Arial Unicode MS"/>
          <w:i/>
          <w:color w:val="000000"/>
          <w:sz w:val="28"/>
          <w:szCs w:val="28"/>
          <w:u w:color="000000"/>
          <w:bdr w:val="nil"/>
          <w:lang w:val="en-US"/>
        </w:rPr>
        <w:t>auth</w:t>
      </w:r>
      <w:r w:rsidRPr="00B20CED">
        <w:rPr>
          <w:rFonts w:eastAsia="Arial Unicode MS" w:cs="Arial Unicode MS"/>
          <w:i/>
          <w:color w:val="000000"/>
          <w:sz w:val="28"/>
          <w:szCs w:val="28"/>
          <w:u w:color="000000"/>
          <w:bdr w:val="nil"/>
          <w:lang w:val="ru-RU"/>
        </w:rPr>
        <w:t xml:space="preserve">. </w:t>
      </w:r>
      <w:r w:rsidRPr="00B20CED">
        <w:rPr>
          <w:rFonts w:eastAsia="Arial Unicode MS" w:cs="Arial Unicode MS"/>
          <w:iCs/>
          <w:color w:val="000000"/>
          <w:sz w:val="28"/>
          <w:szCs w:val="28"/>
          <w:u w:color="000000"/>
          <w:bdr w:val="nil"/>
          <w:lang w:val="ru-RU"/>
        </w:rPr>
        <w:t>Данный модуль отвечает за работу с авторизаций пользователя, выход и</w:t>
      </w:r>
      <w:r>
        <w:rPr>
          <w:rFonts w:eastAsia="Arial Unicode MS" w:cs="Arial Unicode MS"/>
          <w:iCs/>
          <w:color w:val="000000"/>
          <w:sz w:val="28"/>
          <w:szCs w:val="28"/>
          <w:u w:color="000000"/>
          <w:bdr w:val="nil"/>
          <w:lang w:val="ru-RU"/>
        </w:rPr>
        <w:t xml:space="preserve">з системы, а также сохранение секретной фразы и резервного </w:t>
      </w:r>
      <w:proofErr w:type="gramStart"/>
      <w:r>
        <w:rPr>
          <w:rFonts w:eastAsia="Arial Unicode MS" w:cs="Arial Unicode MS"/>
          <w:iCs/>
          <w:color w:val="000000"/>
          <w:sz w:val="28"/>
          <w:szCs w:val="28"/>
          <w:u w:color="000000"/>
          <w:bdr w:val="nil"/>
          <w:lang w:val="ru-RU"/>
        </w:rPr>
        <w:t>файла</w:t>
      </w:r>
      <w:r w:rsidRPr="00FD0475">
        <w:rPr>
          <w:rFonts w:eastAsia="Arial Unicode MS" w:cs="Arial Unicode MS"/>
          <w:color w:val="000000"/>
          <w:sz w:val="28"/>
          <w:szCs w:val="28"/>
          <w:u w:color="000000"/>
          <w:bdr w:val="nil"/>
          <w:lang w:val="ru-RU"/>
        </w:rPr>
        <w:t>;</w:t>
      </w:r>
      <w:proofErr w:type="gramEnd"/>
    </w:p>
    <w:p w14:paraId="03D9D6B2" w14:textId="5BDC8674" w:rsidR="00B20CED" w:rsidRPr="00FD0475" w:rsidRDefault="00B20CED"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color w:val="000000"/>
          <w:sz w:val="28"/>
          <w:szCs w:val="28"/>
          <w:u w:color="000000"/>
          <w:bdr w:val="nil"/>
        </w:rPr>
      </w:pPr>
      <w:r w:rsidRPr="00B20CED">
        <w:rPr>
          <w:rFonts w:eastAsia="Arial Unicode MS" w:cs="Arial Unicode MS"/>
          <w:i/>
          <w:iCs/>
          <w:color w:val="000000"/>
          <w:sz w:val="28"/>
          <w:szCs w:val="28"/>
          <w:u w:color="000000"/>
          <w:bdr w:val="nil"/>
          <w:lang w:val="en-US"/>
        </w:rPr>
        <w:t>crypto</w:t>
      </w:r>
      <w:r w:rsidRPr="00B20CED">
        <w:rPr>
          <w:rFonts w:eastAsia="Arial Unicode MS" w:cs="Arial Unicode MS"/>
          <w:i/>
          <w:iCs/>
          <w:color w:val="000000"/>
          <w:sz w:val="28"/>
          <w:szCs w:val="28"/>
          <w:u w:color="000000"/>
          <w:bdr w:val="nil"/>
          <w:lang w:val="ru-RU"/>
        </w:rPr>
        <w:t xml:space="preserve">. </w:t>
      </w:r>
      <w:r>
        <w:rPr>
          <w:rFonts w:eastAsia="Arial Unicode MS" w:cs="Arial Unicode MS"/>
          <w:color w:val="000000"/>
          <w:sz w:val="28"/>
          <w:szCs w:val="28"/>
          <w:u w:color="000000"/>
          <w:bdr w:val="nil"/>
          <w:lang w:val="ru-RU"/>
        </w:rPr>
        <w:t xml:space="preserve">Данный модуль отвечает за работу с </w:t>
      </w:r>
      <w:proofErr w:type="spellStart"/>
      <w:r>
        <w:rPr>
          <w:rFonts w:eastAsia="Arial Unicode MS" w:cs="Arial Unicode MS"/>
          <w:color w:val="000000"/>
          <w:sz w:val="28"/>
          <w:szCs w:val="28"/>
          <w:u w:color="000000"/>
          <w:bdr w:val="nil"/>
          <w:lang w:val="ru-RU"/>
        </w:rPr>
        <w:t>криптовалютами</w:t>
      </w:r>
      <w:proofErr w:type="spellEnd"/>
      <w:r>
        <w:rPr>
          <w:rFonts w:eastAsia="Arial Unicode MS" w:cs="Arial Unicode MS"/>
          <w:color w:val="000000"/>
          <w:sz w:val="28"/>
          <w:szCs w:val="28"/>
          <w:u w:color="000000"/>
          <w:bdr w:val="nil"/>
          <w:lang w:val="ru-RU"/>
        </w:rPr>
        <w:t xml:space="preserve">, создание </w:t>
      </w:r>
      <w:proofErr w:type="spellStart"/>
      <w:r>
        <w:rPr>
          <w:rFonts w:eastAsia="Arial Unicode MS" w:cs="Arial Unicode MS"/>
          <w:color w:val="000000"/>
          <w:sz w:val="28"/>
          <w:szCs w:val="28"/>
          <w:u w:color="000000"/>
          <w:bdr w:val="nil"/>
          <w:lang w:val="ru-RU"/>
        </w:rPr>
        <w:t>криптокошельков</w:t>
      </w:r>
      <w:proofErr w:type="spellEnd"/>
      <w:r>
        <w:rPr>
          <w:rFonts w:eastAsia="Arial Unicode MS" w:cs="Arial Unicode MS"/>
          <w:color w:val="000000"/>
          <w:sz w:val="28"/>
          <w:szCs w:val="28"/>
          <w:u w:color="000000"/>
          <w:bdr w:val="nil"/>
          <w:lang w:val="ru-RU"/>
        </w:rPr>
        <w:t>, транзакций, получение баланса и так далее</w:t>
      </w:r>
      <w:r w:rsidRPr="00B20CED">
        <w:rPr>
          <w:rFonts w:eastAsia="Arial Unicode MS" w:cs="Arial Unicode MS"/>
          <w:i/>
          <w:iCs/>
          <w:color w:val="000000"/>
          <w:sz w:val="28"/>
          <w:szCs w:val="28"/>
          <w:u w:color="000000"/>
          <w:bdr w:val="nil"/>
          <w:lang w:val="ru-RU"/>
        </w:rPr>
        <w:t>;</w:t>
      </w:r>
    </w:p>
    <w:p w14:paraId="12735BA0" w14:textId="148ADFEE" w:rsidR="00794881" w:rsidRPr="0054174D" w:rsidRDefault="00B20CED" w:rsidP="004F7B67">
      <w:pPr>
        <w:numPr>
          <w:ilvl w:val="0"/>
          <w:numId w:val="30"/>
        </w:numPr>
        <w:pBdr>
          <w:top w:val="nil"/>
          <w:left w:val="nil"/>
          <w:bottom w:val="nil"/>
          <w:right w:val="nil"/>
          <w:between w:val="nil"/>
          <w:bar w:val="nil"/>
        </w:pBdr>
        <w:tabs>
          <w:tab w:val="left" w:pos="1134"/>
        </w:tabs>
        <w:spacing w:line="276" w:lineRule="auto"/>
        <w:ind w:left="0" w:firstLine="709"/>
        <w:jc w:val="both"/>
        <w:rPr>
          <w:rFonts w:eastAsia="Arial Unicode MS" w:cs="Arial Unicode MS"/>
          <w:i/>
          <w:iCs/>
          <w:color w:val="000000"/>
          <w:sz w:val="28"/>
          <w:szCs w:val="28"/>
          <w:u w:color="000000"/>
          <w:bdr w:val="nil"/>
        </w:rPr>
      </w:pPr>
      <w:r w:rsidRPr="00B20CED">
        <w:rPr>
          <w:rFonts w:eastAsia="Arial Unicode MS" w:cs="Arial Unicode MS"/>
          <w:i/>
          <w:iCs/>
          <w:color w:val="000000"/>
          <w:sz w:val="28"/>
          <w:szCs w:val="28"/>
          <w:u w:color="000000"/>
          <w:bdr w:val="nil"/>
          <w:lang w:val="en-US"/>
        </w:rPr>
        <w:t>navigation</w:t>
      </w:r>
      <w:r w:rsidRPr="00B20CED">
        <w:rPr>
          <w:rFonts w:eastAsia="Arial Unicode MS" w:cs="Arial Unicode MS"/>
          <w:i/>
          <w:iCs/>
          <w:color w:val="000000"/>
          <w:sz w:val="28"/>
          <w:szCs w:val="28"/>
          <w:u w:color="000000"/>
          <w:bdr w:val="nil"/>
          <w:lang w:val="ru-RU"/>
        </w:rPr>
        <w:t xml:space="preserve">. </w:t>
      </w:r>
      <w:r>
        <w:rPr>
          <w:rFonts w:eastAsia="Arial Unicode MS" w:cs="Arial Unicode MS"/>
          <w:color w:val="000000"/>
          <w:sz w:val="28"/>
          <w:szCs w:val="28"/>
          <w:u w:color="000000"/>
          <w:bdr w:val="nil"/>
          <w:lang w:val="ru-RU"/>
        </w:rPr>
        <w:t>Данный модуль отвечает за навигацию между экранами приложения</w:t>
      </w:r>
      <w:r w:rsidR="002257B6">
        <w:rPr>
          <w:rFonts w:eastAsia="Arial Unicode MS" w:cs="Arial Unicode MS"/>
          <w:color w:val="000000"/>
          <w:sz w:val="28"/>
          <w:szCs w:val="28"/>
          <w:u w:color="000000"/>
          <w:bdr w:val="nil"/>
          <w:lang w:val="ru-RU"/>
        </w:rPr>
        <w:t>.</w:t>
      </w:r>
    </w:p>
    <w:p w14:paraId="7B2C9311" w14:textId="11D884AB" w:rsid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color w:val="000000"/>
          <w:sz w:val="28"/>
          <w:szCs w:val="28"/>
          <w:u w:color="000000"/>
          <w:bdr w:val="nil"/>
          <w:lang w:val="ru-RU"/>
        </w:rPr>
      </w:pPr>
      <w:r>
        <w:rPr>
          <w:rFonts w:eastAsia="Arial Unicode MS" w:cs="Arial Unicode MS"/>
          <w:i/>
          <w:iCs/>
          <w:color w:val="000000"/>
          <w:sz w:val="28"/>
          <w:szCs w:val="28"/>
          <w:u w:color="000000"/>
          <w:bdr w:val="nil"/>
        </w:rPr>
        <w:tab/>
      </w:r>
      <w:r w:rsidRPr="00794881">
        <w:rPr>
          <w:rFonts w:eastAsia="Arial Unicode MS" w:cs="Arial Unicode MS"/>
          <w:color w:val="000000"/>
          <w:sz w:val="28"/>
          <w:szCs w:val="28"/>
          <w:u w:color="000000"/>
          <w:bdr w:val="nil"/>
          <w:lang w:val="ru-RU"/>
        </w:rPr>
        <w:t>Ни</w:t>
      </w:r>
      <w:r>
        <w:rPr>
          <w:rFonts w:eastAsia="Arial Unicode MS" w:cs="Arial Unicode MS"/>
          <w:color w:val="000000"/>
          <w:sz w:val="28"/>
          <w:szCs w:val="28"/>
          <w:u w:color="000000"/>
          <w:bdr w:val="nil"/>
          <w:lang w:val="ru-RU"/>
        </w:rPr>
        <w:t xml:space="preserve">же приведён программный код реализации генерации секретной фразы из модуля </w:t>
      </w:r>
      <w:r w:rsidRPr="00794881">
        <w:rPr>
          <w:rFonts w:eastAsia="Arial Unicode MS" w:cs="Arial Unicode MS"/>
          <w:i/>
          <w:iCs/>
          <w:color w:val="000000"/>
          <w:sz w:val="28"/>
          <w:szCs w:val="28"/>
          <w:u w:color="000000"/>
          <w:bdr w:val="nil"/>
          <w:lang w:val="en-US"/>
        </w:rPr>
        <w:t>auth</w:t>
      </w:r>
      <w:r w:rsidRPr="00794881">
        <w:rPr>
          <w:rFonts w:eastAsia="Arial Unicode MS" w:cs="Arial Unicode MS"/>
          <w:color w:val="000000"/>
          <w:sz w:val="28"/>
          <w:szCs w:val="28"/>
          <w:u w:color="000000"/>
          <w:bdr w:val="nil"/>
          <w:lang w:val="ru-RU"/>
        </w:rPr>
        <w:t>:</w:t>
      </w:r>
    </w:p>
    <w:p w14:paraId="3A666006" w14:textId="047EA019" w:rsid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color w:val="000000"/>
          <w:sz w:val="28"/>
          <w:szCs w:val="28"/>
          <w:u w:color="000000"/>
          <w:bdr w:val="nil"/>
          <w:lang w:val="ru-RU"/>
        </w:rPr>
      </w:pPr>
    </w:p>
    <w:p w14:paraId="298A9E13"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import dictionary from 'appData/dictionary.json';</w:t>
      </w:r>
    </w:p>
    <w:p w14:paraId="45DF1346"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p>
    <w:p w14:paraId="19F32C24"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import { SECRETPHRASE_LENGTH } from 'appConstants';</w:t>
      </w:r>
    </w:p>
    <w:p w14:paraId="20F10E0A"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import { Random } from '../../random';</w:t>
      </w:r>
    </w:p>
    <w:p w14:paraId="5AB44882"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p>
    <w:p w14:paraId="514E89E1"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const getRandomWord = async (): Promise&lt;string&gt; =&gt;</w:t>
      </w:r>
    </w:p>
    <w:p w14:paraId="4D0C50BC"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 xml:space="preserve">    dictionary[await Random.getRandomNumberUpTo(dictionary.length)];</w:t>
      </w:r>
    </w:p>
    <w:p w14:paraId="6C820786"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p>
    <w:p w14:paraId="5367879B"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const generatePassphrase = async (): Promise&lt;string&gt; =&gt; {</w:t>
      </w:r>
    </w:p>
    <w:p w14:paraId="45CA1CC0"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 xml:space="preserve">    const phrase: Array&lt;string&gt; = [];</w:t>
      </w:r>
    </w:p>
    <w:p w14:paraId="75BDCA9D"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 xml:space="preserve">    for (let i = 0; i &lt; SECRETPHRASE_LENGTH; i++) {</w:t>
      </w:r>
    </w:p>
    <w:p w14:paraId="0D12D336"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 xml:space="preserve">        const word = await getRandomWord();</w:t>
      </w:r>
    </w:p>
    <w:p w14:paraId="263D80EE"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 xml:space="preserve">        phrase.push(word.toUpperCase());</w:t>
      </w:r>
    </w:p>
    <w:p w14:paraId="2087FAC9"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 xml:space="preserve">    }</w:t>
      </w:r>
    </w:p>
    <w:p w14:paraId="1BACC012"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p>
    <w:p w14:paraId="4D513E37"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 xml:space="preserve">    const finalPassphrase = phrase.join(' ');</w:t>
      </w:r>
    </w:p>
    <w:p w14:paraId="40CCAF5A"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p>
    <w:p w14:paraId="076FF4B4"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 xml:space="preserve">    console.log('---------- PASSPHRASE -----------');</w:t>
      </w:r>
    </w:p>
    <w:p w14:paraId="6D0B4B2B"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 xml:space="preserve">    console.log(finalPassphrase);</w:t>
      </w:r>
    </w:p>
    <w:p w14:paraId="654FB026"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 xml:space="preserve">    console.log('---------------------------------');</w:t>
      </w:r>
    </w:p>
    <w:p w14:paraId="3D2581A3" w14:textId="77777777" w:rsidR="00794881" w:rsidRPr="00794881"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 xml:space="preserve">    return finalPassphrase;</w:t>
      </w:r>
    </w:p>
    <w:p w14:paraId="38242579" w14:textId="11D86D97" w:rsidR="00CD4CFC" w:rsidRDefault="00794881"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r w:rsidRPr="00794881">
        <w:rPr>
          <w:rFonts w:eastAsia="Arial Unicode MS" w:cs="Arial Unicode MS"/>
          <w:i/>
          <w:iCs/>
          <w:color w:val="000000"/>
          <w:sz w:val="28"/>
          <w:szCs w:val="28"/>
          <w:u w:color="000000"/>
          <w:bdr w:val="nil"/>
        </w:rPr>
        <w:t>};</w:t>
      </w:r>
    </w:p>
    <w:p w14:paraId="36F0FFEA" w14:textId="77777777" w:rsidR="00BD2230" w:rsidRPr="00BD2230" w:rsidRDefault="00BD2230" w:rsidP="004F7B67">
      <w:pPr>
        <w:pBdr>
          <w:top w:val="nil"/>
          <w:left w:val="nil"/>
          <w:bottom w:val="nil"/>
          <w:right w:val="nil"/>
          <w:between w:val="nil"/>
          <w:bar w:val="nil"/>
        </w:pBdr>
        <w:tabs>
          <w:tab w:val="left" w:pos="709"/>
        </w:tabs>
        <w:spacing w:line="276" w:lineRule="auto"/>
        <w:jc w:val="both"/>
        <w:rPr>
          <w:rFonts w:eastAsia="Arial Unicode MS" w:cs="Arial Unicode MS"/>
          <w:i/>
          <w:iCs/>
          <w:color w:val="000000"/>
          <w:sz w:val="28"/>
          <w:szCs w:val="28"/>
          <w:u w:color="000000"/>
          <w:bdr w:val="nil"/>
        </w:rPr>
      </w:pPr>
    </w:p>
    <w:p w14:paraId="01D914EE" w14:textId="1B040B76" w:rsidR="00FF4509" w:rsidRPr="00FF4509" w:rsidRDefault="00FF4509" w:rsidP="004F7B67">
      <w:pPr>
        <w:pStyle w:val="20"/>
        <w:widowControl w:val="0"/>
        <w:numPr>
          <w:ilvl w:val="1"/>
          <w:numId w:val="11"/>
        </w:numPr>
      </w:pPr>
      <w:bookmarkStart w:id="20" w:name="_Toc90247026"/>
      <w:r w:rsidRPr="00FF4509">
        <w:lastRenderedPageBreak/>
        <w:t>Организационное обеспечение</w:t>
      </w:r>
      <w:bookmarkEnd w:id="20"/>
    </w:p>
    <w:p w14:paraId="6F9F2F9C" w14:textId="129E10A3" w:rsidR="005161E1" w:rsidRDefault="005161E1" w:rsidP="004F7B67">
      <w:pPr>
        <w:widowControl w:val="0"/>
        <w:spacing w:line="276" w:lineRule="auto"/>
        <w:ind w:firstLine="709"/>
        <w:jc w:val="both"/>
        <w:rPr>
          <w:sz w:val="28"/>
          <w:szCs w:val="28"/>
        </w:rPr>
      </w:pPr>
    </w:p>
    <w:p w14:paraId="763AEE24" w14:textId="77777777" w:rsidR="004D32B1" w:rsidRDefault="004D32B1" w:rsidP="004F7B67">
      <w:pPr>
        <w:pStyle w:val="a0"/>
        <w:rPr>
          <w:lang w:val="ru-RU"/>
        </w:rPr>
      </w:pPr>
      <w:bookmarkStart w:id="21" w:name="_Hlk12490018"/>
      <w:bookmarkEnd w:id="17"/>
      <w:bookmarkEnd w:id="18"/>
      <w:r w:rsidRPr="004D32B1">
        <w:rPr>
          <w:lang w:val="ru-RU"/>
        </w:rPr>
        <w:t xml:space="preserve">Для доступа к системе пользователю необходимо установить на свой смартфон под управлением операционной системы </w:t>
      </w:r>
      <w:r w:rsidRPr="004D32B1">
        <w:rPr>
          <w:i/>
          <w:iCs/>
        </w:rPr>
        <w:t>Android</w:t>
      </w:r>
      <w:r w:rsidRPr="004D32B1">
        <w:rPr>
          <w:lang w:val="ru-RU"/>
        </w:rPr>
        <w:t xml:space="preserve"> или </w:t>
      </w:r>
      <w:r w:rsidRPr="004D32B1">
        <w:rPr>
          <w:i/>
          <w:iCs/>
        </w:rPr>
        <w:t>iOS</w:t>
      </w:r>
      <w:r w:rsidRPr="004D32B1">
        <w:rPr>
          <w:i/>
          <w:iCs/>
          <w:lang w:val="ru-RU"/>
        </w:rPr>
        <w:t xml:space="preserve"> </w:t>
      </w:r>
      <w:r w:rsidRPr="004D32B1">
        <w:rPr>
          <w:lang w:val="ru-RU"/>
        </w:rPr>
        <w:t xml:space="preserve">мобильный клиент. </w:t>
      </w:r>
    </w:p>
    <w:p w14:paraId="38783FF6" w14:textId="0752EC3C" w:rsidR="005B1FA9" w:rsidRDefault="004D32B1" w:rsidP="004F7B67">
      <w:pPr>
        <w:pStyle w:val="a0"/>
        <w:rPr>
          <w:lang w:val="ru-RU"/>
        </w:rPr>
      </w:pPr>
      <w:r>
        <w:rPr>
          <w:lang w:val="ru-RU"/>
        </w:rPr>
        <w:t>После запуска приложения пользователь попадёт на начальный экран с кнопками «</w:t>
      </w:r>
      <w:r w:rsidRPr="004D32B1">
        <w:rPr>
          <w:i/>
          <w:iCs/>
        </w:rPr>
        <w:t>Sign</w:t>
      </w:r>
      <w:r w:rsidRPr="004D32B1">
        <w:rPr>
          <w:i/>
          <w:iCs/>
          <w:lang w:val="ru-RU"/>
        </w:rPr>
        <w:t xml:space="preserve"> </w:t>
      </w:r>
      <w:r w:rsidRPr="004D32B1">
        <w:rPr>
          <w:i/>
          <w:iCs/>
        </w:rPr>
        <w:t>in</w:t>
      </w:r>
      <w:r>
        <w:rPr>
          <w:lang w:val="ru-RU"/>
        </w:rPr>
        <w:t>» и «</w:t>
      </w:r>
      <w:r w:rsidRPr="004D32B1">
        <w:rPr>
          <w:i/>
          <w:iCs/>
        </w:rPr>
        <w:t>Create</w:t>
      </w:r>
      <w:r w:rsidRPr="004D32B1">
        <w:rPr>
          <w:i/>
          <w:iCs/>
          <w:lang w:val="ru-RU"/>
        </w:rPr>
        <w:t xml:space="preserve"> </w:t>
      </w:r>
      <w:r w:rsidRPr="004D32B1">
        <w:rPr>
          <w:i/>
          <w:iCs/>
        </w:rPr>
        <w:t>Wallet</w:t>
      </w:r>
      <w:r>
        <w:rPr>
          <w:lang w:val="ru-RU"/>
        </w:rPr>
        <w:t>»</w:t>
      </w:r>
      <w:r w:rsidRPr="004D32B1">
        <w:rPr>
          <w:lang w:val="ru-RU"/>
        </w:rPr>
        <w:t>.</w:t>
      </w:r>
      <w:r w:rsidR="00294D3D">
        <w:rPr>
          <w:lang w:val="ru-RU"/>
        </w:rPr>
        <w:t xml:space="preserve"> Начальный экран представлен на рисунке 16.</w:t>
      </w:r>
    </w:p>
    <w:p w14:paraId="133D767E" w14:textId="37F77832" w:rsidR="00294D3D" w:rsidRDefault="00294D3D" w:rsidP="004F7B67">
      <w:pPr>
        <w:pStyle w:val="a0"/>
        <w:rPr>
          <w:lang w:val="ru-RU"/>
        </w:rPr>
      </w:pPr>
    </w:p>
    <w:p w14:paraId="2BCAE763" w14:textId="25F1E715" w:rsidR="00294D3D" w:rsidRPr="00294D3D" w:rsidRDefault="00294D3D" w:rsidP="004F7B67">
      <w:pPr>
        <w:pStyle w:val="a0"/>
        <w:ind w:firstLine="0"/>
        <w:jc w:val="center"/>
        <w:rPr>
          <w:lang w:val="ru-RU"/>
        </w:rPr>
      </w:pPr>
      <w:r>
        <w:rPr>
          <w:noProof/>
          <w:lang w:val="ru-RU"/>
        </w:rPr>
        <w:drawing>
          <wp:inline distT="0" distB="0" distL="0" distR="0" wp14:anchorId="4C3AD3B0" wp14:editId="62401A4F">
            <wp:extent cx="2171700" cy="473043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6366" cy="4740600"/>
                    </a:xfrm>
                    <a:prstGeom prst="rect">
                      <a:avLst/>
                    </a:prstGeom>
                  </pic:spPr>
                </pic:pic>
              </a:graphicData>
            </a:graphic>
          </wp:inline>
        </w:drawing>
      </w:r>
    </w:p>
    <w:p w14:paraId="731957B4" w14:textId="503E2383" w:rsidR="00823346" w:rsidRDefault="00823346" w:rsidP="004F7B67">
      <w:pPr>
        <w:widowControl w:val="0"/>
        <w:spacing w:line="276" w:lineRule="auto"/>
        <w:jc w:val="center"/>
        <w:rPr>
          <w:sz w:val="28"/>
          <w:szCs w:val="28"/>
        </w:rPr>
      </w:pPr>
    </w:p>
    <w:p w14:paraId="7AE5381F" w14:textId="76360F35" w:rsidR="00294D3D" w:rsidRDefault="00294D3D" w:rsidP="004F7B67">
      <w:pPr>
        <w:widowControl w:val="0"/>
        <w:spacing w:line="276" w:lineRule="auto"/>
        <w:jc w:val="center"/>
        <w:rPr>
          <w:sz w:val="28"/>
          <w:szCs w:val="28"/>
          <w:lang w:val="ru-RU"/>
        </w:rPr>
      </w:pPr>
      <w:r>
        <w:rPr>
          <w:sz w:val="28"/>
          <w:szCs w:val="28"/>
          <w:lang w:val="ru-RU"/>
        </w:rPr>
        <w:t xml:space="preserve">Рисунок 16 – </w:t>
      </w:r>
      <w:r w:rsidR="00AB35F9">
        <w:rPr>
          <w:sz w:val="28"/>
          <w:szCs w:val="28"/>
          <w:lang w:val="ru-RU"/>
        </w:rPr>
        <w:t>Н</w:t>
      </w:r>
      <w:r>
        <w:rPr>
          <w:sz w:val="28"/>
          <w:szCs w:val="28"/>
          <w:lang w:val="ru-RU"/>
        </w:rPr>
        <w:t>ачальный экран</w:t>
      </w:r>
    </w:p>
    <w:p w14:paraId="795F991D" w14:textId="0E424F57" w:rsidR="00294D3D" w:rsidRDefault="00294D3D" w:rsidP="004F7B67">
      <w:pPr>
        <w:widowControl w:val="0"/>
        <w:spacing w:line="276" w:lineRule="auto"/>
        <w:rPr>
          <w:sz w:val="28"/>
          <w:szCs w:val="28"/>
          <w:lang w:val="ru-RU"/>
        </w:rPr>
      </w:pPr>
    </w:p>
    <w:p w14:paraId="20EA7B8C" w14:textId="33DA6730" w:rsidR="00294D3D" w:rsidRDefault="00294D3D" w:rsidP="004F7B67">
      <w:pPr>
        <w:widowControl w:val="0"/>
        <w:spacing w:line="276" w:lineRule="auto"/>
        <w:ind w:firstLine="708"/>
        <w:jc w:val="both"/>
        <w:rPr>
          <w:sz w:val="28"/>
          <w:szCs w:val="28"/>
          <w:lang w:val="ru-RU"/>
        </w:rPr>
      </w:pPr>
      <w:bookmarkStart w:id="22" w:name="OLE_LINK5"/>
      <w:bookmarkStart w:id="23" w:name="OLE_LINK6"/>
      <w:r>
        <w:rPr>
          <w:sz w:val="28"/>
          <w:szCs w:val="28"/>
          <w:lang w:val="ru-RU"/>
        </w:rPr>
        <w:t>При нажатии на кнопку «</w:t>
      </w:r>
      <w:r w:rsidRPr="00294D3D">
        <w:rPr>
          <w:i/>
          <w:iCs/>
          <w:sz w:val="28"/>
          <w:szCs w:val="28"/>
          <w:lang w:val="en-US"/>
        </w:rPr>
        <w:t>Create</w:t>
      </w:r>
      <w:r w:rsidRPr="00294D3D">
        <w:rPr>
          <w:i/>
          <w:iCs/>
          <w:sz w:val="28"/>
          <w:szCs w:val="28"/>
          <w:lang w:val="ru-RU"/>
        </w:rPr>
        <w:t xml:space="preserve"> </w:t>
      </w:r>
      <w:r w:rsidRPr="00294D3D">
        <w:rPr>
          <w:i/>
          <w:iCs/>
          <w:sz w:val="28"/>
          <w:szCs w:val="28"/>
          <w:lang w:val="en-US"/>
        </w:rPr>
        <w:t>Wallet</w:t>
      </w:r>
      <w:r>
        <w:rPr>
          <w:sz w:val="28"/>
          <w:szCs w:val="28"/>
          <w:lang w:val="ru-RU"/>
        </w:rPr>
        <w:t>»</w:t>
      </w:r>
      <w:r w:rsidRPr="00294D3D">
        <w:rPr>
          <w:sz w:val="28"/>
          <w:szCs w:val="28"/>
          <w:lang w:val="ru-RU"/>
        </w:rPr>
        <w:t xml:space="preserve"> </w:t>
      </w:r>
      <w:r>
        <w:rPr>
          <w:sz w:val="28"/>
          <w:szCs w:val="28"/>
          <w:lang w:val="ru-RU"/>
        </w:rPr>
        <w:t>пользователь перейдёт на экран создания секретной фразы. Экран создания секретной фразы содержит кнопку «</w:t>
      </w:r>
      <w:bookmarkStart w:id="24" w:name="OLE_LINK7"/>
      <w:bookmarkStart w:id="25" w:name="OLE_LINK8"/>
      <w:r w:rsidRPr="00294D3D">
        <w:rPr>
          <w:i/>
          <w:iCs/>
          <w:sz w:val="28"/>
          <w:szCs w:val="28"/>
          <w:lang w:val="en-US"/>
        </w:rPr>
        <w:t>Create</w:t>
      </w:r>
      <w:r w:rsidRPr="00294D3D">
        <w:rPr>
          <w:i/>
          <w:iCs/>
          <w:sz w:val="28"/>
          <w:szCs w:val="28"/>
          <w:lang w:val="ru-RU"/>
        </w:rPr>
        <w:t xml:space="preserve"> </w:t>
      </w:r>
      <w:r w:rsidRPr="00294D3D">
        <w:rPr>
          <w:i/>
          <w:iCs/>
          <w:sz w:val="28"/>
          <w:szCs w:val="28"/>
          <w:lang w:val="en-US"/>
        </w:rPr>
        <w:t>a</w:t>
      </w:r>
      <w:r w:rsidRPr="00294D3D">
        <w:rPr>
          <w:i/>
          <w:iCs/>
          <w:sz w:val="28"/>
          <w:szCs w:val="28"/>
          <w:lang w:val="ru-RU"/>
        </w:rPr>
        <w:t xml:space="preserve"> </w:t>
      </w:r>
      <w:r w:rsidRPr="00294D3D">
        <w:rPr>
          <w:i/>
          <w:iCs/>
          <w:sz w:val="28"/>
          <w:szCs w:val="28"/>
          <w:lang w:val="en-US"/>
        </w:rPr>
        <w:t>Secret</w:t>
      </w:r>
      <w:r w:rsidRPr="00294D3D">
        <w:rPr>
          <w:i/>
          <w:iCs/>
          <w:sz w:val="28"/>
          <w:szCs w:val="28"/>
          <w:lang w:val="ru-RU"/>
        </w:rPr>
        <w:t xml:space="preserve"> </w:t>
      </w:r>
      <w:r w:rsidRPr="00294D3D">
        <w:rPr>
          <w:i/>
          <w:iCs/>
          <w:sz w:val="28"/>
          <w:szCs w:val="28"/>
          <w:lang w:val="en-US"/>
        </w:rPr>
        <w:t>Phrase</w:t>
      </w:r>
      <w:bookmarkEnd w:id="24"/>
      <w:bookmarkEnd w:id="25"/>
      <w:r>
        <w:rPr>
          <w:sz w:val="28"/>
          <w:szCs w:val="28"/>
          <w:lang w:val="ru-RU"/>
        </w:rPr>
        <w:t>». Данный экран представлен на рисунке 17.</w:t>
      </w:r>
    </w:p>
    <w:bookmarkEnd w:id="22"/>
    <w:bookmarkEnd w:id="23"/>
    <w:p w14:paraId="5CB5730E" w14:textId="380BB907" w:rsidR="00294D3D" w:rsidRDefault="00294D3D" w:rsidP="004F7B67">
      <w:pPr>
        <w:widowControl w:val="0"/>
        <w:spacing w:line="276" w:lineRule="auto"/>
        <w:ind w:firstLine="708"/>
        <w:jc w:val="both"/>
        <w:rPr>
          <w:sz w:val="28"/>
          <w:szCs w:val="28"/>
          <w:lang w:val="ru-RU"/>
        </w:rPr>
      </w:pPr>
    </w:p>
    <w:p w14:paraId="34C60C53" w14:textId="77777777" w:rsidR="00294D3D" w:rsidRPr="00294D3D" w:rsidRDefault="00294D3D" w:rsidP="004F7B67">
      <w:pPr>
        <w:widowControl w:val="0"/>
        <w:spacing w:line="276" w:lineRule="auto"/>
        <w:ind w:firstLine="708"/>
        <w:jc w:val="both"/>
        <w:rPr>
          <w:sz w:val="28"/>
          <w:szCs w:val="28"/>
          <w:lang w:val="ru-RU"/>
        </w:rPr>
      </w:pPr>
    </w:p>
    <w:p w14:paraId="48B0BFAE" w14:textId="3B244E8C" w:rsidR="00823346" w:rsidRDefault="00823346" w:rsidP="004F7B67">
      <w:pPr>
        <w:widowControl w:val="0"/>
        <w:spacing w:line="276" w:lineRule="auto"/>
        <w:jc w:val="center"/>
        <w:rPr>
          <w:sz w:val="28"/>
          <w:szCs w:val="28"/>
        </w:rPr>
      </w:pPr>
    </w:p>
    <w:p w14:paraId="33666C39" w14:textId="45D0BE8B" w:rsidR="003B0585" w:rsidRDefault="00294D3D" w:rsidP="004F7B67">
      <w:pPr>
        <w:pStyle w:val="a0"/>
        <w:widowControl w:val="0"/>
        <w:ind w:firstLine="0"/>
        <w:jc w:val="center"/>
        <w:rPr>
          <w:lang w:val="ru-RU"/>
        </w:rPr>
      </w:pPr>
      <w:r>
        <w:rPr>
          <w:noProof/>
          <w:lang w:val="ru-RU"/>
        </w:rPr>
        <w:lastRenderedPageBreak/>
        <w:drawing>
          <wp:inline distT="0" distB="0" distL="0" distR="0" wp14:anchorId="5B30BE89" wp14:editId="3F6FF9D9">
            <wp:extent cx="2076869" cy="4523873"/>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6466" cy="4544777"/>
                    </a:xfrm>
                    <a:prstGeom prst="rect">
                      <a:avLst/>
                    </a:prstGeom>
                  </pic:spPr>
                </pic:pic>
              </a:graphicData>
            </a:graphic>
          </wp:inline>
        </w:drawing>
      </w:r>
    </w:p>
    <w:p w14:paraId="742AA3A0" w14:textId="22D415C1" w:rsidR="00294D3D" w:rsidRDefault="00294D3D" w:rsidP="004F7B67">
      <w:pPr>
        <w:pStyle w:val="a0"/>
        <w:widowControl w:val="0"/>
        <w:ind w:firstLine="0"/>
        <w:jc w:val="center"/>
        <w:rPr>
          <w:lang w:val="ru-RU"/>
        </w:rPr>
      </w:pPr>
    </w:p>
    <w:p w14:paraId="3D5364DB" w14:textId="333CB8CE" w:rsidR="00294D3D" w:rsidRDefault="00294D3D" w:rsidP="004F7B67">
      <w:pPr>
        <w:pStyle w:val="a0"/>
        <w:widowControl w:val="0"/>
        <w:ind w:firstLine="0"/>
        <w:jc w:val="center"/>
        <w:rPr>
          <w:lang w:val="ru-RU"/>
        </w:rPr>
      </w:pPr>
      <w:r>
        <w:rPr>
          <w:lang w:val="ru-RU"/>
        </w:rPr>
        <w:t>Рисунок 17 – Экран создания секретной фразы</w:t>
      </w:r>
    </w:p>
    <w:p w14:paraId="00A758D5" w14:textId="77777777" w:rsidR="005161E1" w:rsidRDefault="005161E1" w:rsidP="004F7B67">
      <w:pPr>
        <w:widowControl w:val="0"/>
        <w:spacing w:line="276" w:lineRule="auto"/>
      </w:pPr>
    </w:p>
    <w:p w14:paraId="40DFF38B" w14:textId="542A6BD2" w:rsidR="00E75F3B" w:rsidRPr="00E75F3B" w:rsidRDefault="00E75F3B" w:rsidP="004F7B67">
      <w:pPr>
        <w:widowControl w:val="0"/>
        <w:spacing w:line="276" w:lineRule="auto"/>
        <w:ind w:firstLine="708"/>
        <w:jc w:val="both"/>
        <w:rPr>
          <w:sz w:val="28"/>
          <w:szCs w:val="28"/>
          <w:lang w:val="ru-RU"/>
        </w:rPr>
      </w:pPr>
      <w:r>
        <w:rPr>
          <w:sz w:val="28"/>
          <w:szCs w:val="28"/>
          <w:lang w:val="ru-RU"/>
        </w:rPr>
        <w:t>При</w:t>
      </w:r>
      <w:r w:rsidRPr="00E75F3B">
        <w:rPr>
          <w:sz w:val="28"/>
          <w:szCs w:val="28"/>
          <w:lang w:val="ru-RU"/>
        </w:rPr>
        <w:t xml:space="preserve"> </w:t>
      </w:r>
      <w:r>
        <w:rPr>
          <w:sz w:val="28"/>
          <w:szCs w:val="28"/>
          <w:lang w:val="ru-RU"/>
        </w:rPr>
        <w:t>нажатии</w:t>
      </w:r>
      <w:r w:rsidRPr="00E75F3B">
        <w:rPr>
          <w:sz w:val="28"/>
          <w:szCs w:val="28"/>
          <w:lang w:val="ru-RU"/>
        </w:rPr>
        <w:t xml:space="preserve"> </w:t>
      </w:r>
      <w:r>
        <w:rPr>
          <w:sz w:val="28"/>
          <w:szCs w:val="28"/>
          <w:lang w:val="ru-RU"/>
        </w:rPr>
        <w:t>на</w:t>
      </w:r>
      <w:r w:rsidRPr="00E75F3B">
        <w:rPr>
          <w:sz w:val="28"/>
          <w:szCs w:val="28"/>
          <w:lang w:val="ru-RU"/>
        </w:rPr>
        <w:t xml:space="preserve"> </w:t>
      </w:r>
      <w:r>
        <w:rPr>
          <w:sz w:val="28"/>
          <w:szCs w:val="28"/>
          <w:lang w:val="ru-RU"/>
        </w:rPr>
        <w:t>кнопку</w:t>
      </w:r>
      <w:r w:rsidRPr="00E75F3B">
        <w:rPr>
          <w:sz w:val="28"/>
          <w:szCs w:val="28"/>
          <w:lang w:val="ru-RU"/>
        </w:rPr>
        <w:t xml:space="preserve"> «</w:t>
      </w:r>
      <w:r w:rsidRPr="00294D3D">
        <w:rPr>
          <w:i/>
          <w:iCs/>
          <w:sz w:val="28"/>
          <w:szCs w:val="28"/>
          <w:lang w:val="en-US"/>
        </w:rPr>
        <w:t>Create</w:t>
      </w:r>
      <w:r w:rsidRPr="00E75F3B">
        <w:rPr>
          <w:i/>
          <w:iCs/>
          <w:sz w:val="28"/>
          <w:szCs w:val="28"/>
          <w:lang w:val="ru-RU"/>
        </w:rPr>
        <w:t xml:space="preserve"> </w:t>
      </w:r>
      <w:r w:rsidRPr="00294D3D">
        <w:rPr>
          <w:i/>
          <w:iCs/>
          <w:sz w:val="28"/>
          <w:szCs w:val="28"/>
          <w:lang w:val="en-US"/>
        </w:rPr>
        <w:t>a</w:t>
      </w:r>
      <w:r w:rsidRPr="00E75F3B">
        <w:rPr>
          <w:i/>
          <w:iCs/>
          <w:sz w:val="28"/>
          <w:szCs w:val="28"/>
          <w:lang w:val="ru-RU"/>
        </w:rPr>
        <w:t xml:space="preserve"> </w:t>
      </w:r>
      <w:r w:rsidRPr="00294D3D">
        <w:rPr>
          <w:i/>
          <w:iCs/>
          <w:sz w:val="28"/>
          <w:szCs w:val="28"/>
          <w:lang w:val="en-US"/>
        </w:rPr>
        <w:t>Secret</w:t>
      </w:r>
      <w:r w:rsidRPr="00E75F3B">
        <w:rPr>
          <w:i/>
          <w:iCs/>
          <w:sz w:val="28"/>
          <w:szCs w:val="28"/>
          <w:lang w:val="ru-RU"/>
        </w:rPr>
        <w:t xml:space="preserve"> </w:t>
      </w:r>
      <w:r w:rsidRPr="00294D3D">
        <w:rPr>
          <w:i/>
          <w:iCs/>
          <w:sz w:val="28"/>
          <w:szCs w:val="28"/>
          <w:lang w:val="en-US"/>
        </w:rPr>
        <w:t>Phrase</w:t>
      </w:r>
      <w:r w:rsidRPr="00E75F3B">
        <w:rPr>
          <w:sz w:val="28"/>
          <w:szCs w:val="28"/>
          <w:lang w:val="ru-RU"/>
        </w:rPr>
        <w:t xml:space="preserve">» </w:t>
      </w:r>
      <w:r>
        <w:rPr>
          <w:sz w:val="28"/>
          <w:szCs w:val="28"/>
          <w:lang w:val="ru-RU"/>
        </w:rPr>
        <w:t>система сгенерирует случайным образом секретную фразу, состоящую из 24 слов, после чего пользователь перейдет на экран секретной фразы. Экран секретной фразы содержит секретную фразу</w:t>
      </w:r>
      <w:r w:rsidRPr="00E75F3B">
        <w:rPr>
          <w:sz w:val="28"/>
          <w:szCs w:val="28"/>
          <w:lang w:val="ru-RU"/>
        </w:rPr>
        <w:t>,</w:t>
      </w:r>
      <w:r>
        <w:rPr>
          <w:sz w:val="28"/>
          <w:szCs w:val="28"/>
          <w:lang w:val="ru-RU"/>
        </w:rPr>
        <w:t xml:space="preserve"> кнопку «</w:t>
      </w:r>
      <w:r w:rsidRPr="00E75F3B">
        <w:rPr>
          <w:i/>
          <w:iCs/>
          <w:sz w:val="28"/>
          <w:szCs w:val="28"/>
          <w:lang w:val="en-US"/>
        </w:rPr>
        <w:t>Save</w:t>
      </w:r>
      <w:r>
        <w:rPr>
          <w:sz w:val="28"/>
          <w:szCs w:val="28"/>
          <w:lang w:val="ru-RU"/>
        </w:rPr>
        <w:t>», по нажатия на которую пользователю будет предложено сохранить секретную фразу, а также кнопку «</w:t>
      </w:r>
      <w:r w:rsidRPr="00E75F3B">
        <w:rPr>
          <w:i/>
          <w:iCs/>
          <w:sz w:val="28"/>
          <w:szCs w:val="28"/>
          <w:lang w:val="en-US"/>
        </w:rPr>
        <w:t>Done</w:t>
      </w:r>
      <w:r>
        <w:rPr>
          <w:sz w:val="28"/>
          <w:szCs w:val="28"/>
          <w:lang w:val="ru-RU"/>
        </w:rPr>
        <w:t>»</w:t>
      </w:r>
      <w:r w:rsidRPr="00E75F3B">
        <w:rPr>
          <w:sz w:val="28"/>
          <w:szCs w:val="28"/>
          <w:lang w:val="ru-RU"/>
        </w:rPr>
        <w:t xml:space="preserve">, </w:t>
      </w:r>
      <w:r>
        <w:rPr>
          <w:sz w:val="28"/>
          <w:szCs w:val="28"/>
          <w:lang w:val="ru-RU"/>
        </w:rPr>
        <w:t xml:space="preserve">по нажатия на которую пользователь перейдёт к списку поддерживаемых </w:t>
      </w:r>
      <w:proofErr w:type="spellStart"/>
      <w:r>
        <w:rPr>
          <w:sz w:val="28"/>
          <w:szCs w:val="28"/>
          <w:lang w:val="ru-RU"/>
        </w:rPr>
        <w:t>криптовалют</w:t>
      </w:r>
      <w:proofErr w:type="spellEnd"/>
      <w:r>
        <w:rPr>
          <w:sz w:val="28"/>
          <w:szCs w:val="28"/>
          <w:lang w:val="ru-RU"/>
        </w:rPr>
        <w:t>.</w:t>
      </w:r>
    </w:p>
    <w:p w14:paraId="600B940A" w14:textId="01BFCE03" w:rsidR="00E75F3B" w:rsidRDefault="00E75F3B" w:rsidP="004F7B67">
      <w:pPr>
        <w:widowControl w:val="0"/>
        <w:spacing w:line="276" w:lineRule="auto"/>
        <w:ind w:firstLine="708"/>
        <w:jc w:val="both"/>
        <w:rPr>
          <w:sz w:val="28"/>
          <w:szCs w:val="28"/>
          <w:lang w:val="ru-RU"/>
        </w:rPr>
      </w:pPr>
      <w:r>
        <w:rPr>
          <w:sz w:val="28"/>
          <w:szCs w:val="28"/>
          <w:lang w:val="ru-RU"/>
        </w:rPr>
        <w:t>Данный экран</w:t>
      </w:r>
      <w:r w:rsidRPr="00E75F3B">
        <w:rPr>
          <w:sz w:val="28"/>
          <w:szCs w:val="28"/>
          <w:lang w:val="ru-RU"/>
        </w:rPr>
        <w:t xml:space="preserve">, </w:t>
      </w:r>
      <w:r>
        <w:rPr>
          <w:sz w:val="28"/>
          <w:szCs w:val="28"/>
          <w:lang w:val="ru-RU"/>
        </w:rPr>
        <w:t xml:space="preserve">процесс сохранения секретной фразы, а также экран списка поддерживаемых </w:t>
      </w:r>
      <w:proofErr w:type="spellStart"/>
      <w:r>
        <w:rPr>
          <w:sz w:val="28"/>
          <w:szCs w:val="28"/>
          <w:lang w:val="ru-RU"/>
        </w:rPr>
        <w:t>криптовалют</w:t>
      </w:r>
      <w:proofErr w:type="spellEnd"/>
      <w:r>
        <w:rPr>
          <w:sz w:val="28"/>
          <w:szCs w:val="28"/>
          <w:lang w:val="ru-RU"/>
        </w:rPr>
        <w:t xml:space="preserve"> представлены на рисунке 18</w:t>
      </w:r>
      <w:r w:rsidRPr="00E75F3B">
        <w:rPr>
          <w:sz w:val="28"/>
          <w:szCs w:val="28"/>
          <w:lang w:val="ru-RU"/>
        </w:rPr>
        <w:t xml:space="preserve">, </w:t>
      </w:r>
      <w:r>
        <w:rPr>
          <w:sz w:val="28"/>
          <w:szCs w:val="28"/>
          <w:lang w:val="ru-RU"/>
        </w:rPr>
        <w:t xml:space="preserve">рисунке </w:t>
      </w:r>
      <w:r w:rsidRPr="00E75F3B">
        <w:rPr>
          <w:sz w:val="28"/>
          <w:szCs w:val="28"/>
          <w:lang w:val="ru-RU"/>
        </w:rPr>
        <w:t xml:space="preserve">19 </w:t>
      </w:r>
      <w:r>
        <w:rPr>
          <w:sz w:val="28"/>
          <w:szCs w:val="28"/>
          <w:lang w:val="ru-RU"/>
        </w:rPr>
        <w:t xml:space="preserve">и рисунке </w:t>
      </w:r>
      <w:r w:rsidR="00B279AB">
        <w:rPr>
          <w:sz w:val="28"/>
          <w:szCs w:val="28"/>
          <w:lang w:val="ru-RU"/>
        </w:rPr>
        <w:t xml:space="preserve">20 </w:t>
      </w:r>
      <w:r w:rsidR="00F957D1">
        <w:rPr>
          <w:sz w:val="28"/>
          <w:szCs w:val="28"/>
          <w:lang w:val="ru-RU"/>
        </w:rPr>
        <w:t>соответственно</w:t>
      </w:r>
      <w:r w:rsidR="00B279AB">
        <w:rPr>
          <w:sz w:val="28"/>
          <w:szCs w:val="28"/>
          <w:lang w:val="ru-RU"/>
        </w:rPr>
        <w:t>.</w:t>
      </w:r>
    </w:p>
    <w:p w14:paraId="25AE8493" w14:textId="3320BDCA" w:rsidR="00E75F3B" w:rsidRDefault="00E75F3B" w:rsidP="004F7B67">
      <w:pPr>
        <w:widowControl w:val="0"/>
        <w:spacing w:line="276" w:lineRule="auto"/>
        <w:ind w:firstLine="708"/>
        <w:jc w:val="both"/>
        <w:rPr>
          <w:sz w:val="28"/>
          <w:szCs w:val="28"/>
          <w:lang w:val="ru-RU"/>
        </w:rPr>
      </w:pPr>
    </w:p>
    <w:p w14:paraId="0A1DC5AE" w14:textId="77777777" w:rsidR="00E75F3B" w:rsidRPr="00E75F3B" w:rsidRDefault="00E75F3B" w:rsidP="004F7B67">
      <w:pPr>
        <w:widowControl w:val="0"/>
        <w:spacing w:line="276" w:lineRule="auto"/>
        <w:ind w:firstLine="708"/>
        <w:jc w:val="both"/>
        <w:rPr>
          <w:sz w:val="28"/>
          <w:szCs w:val="28"/>
          <w:lang w:val="ru-RU"/>
        </w:rPr>
      </w:pPr>
    </w:p>
    <w:p w14:paraId="700C7380" w14:textId="77777777" w:rsidR="0002582C" w:rsidRDefault="00E75F3B" w:rsidP="004F7B67">
      <w:pPr>
        <w:widowControl w:val="0"/>
        <w:spacing w:line="276" w:lineRule="auto"/>
        <w:jc w:val="center"/>
      </w:pPr>
      <w:r>
        <w:rPr>
          <w:noProof/>
        </w:rPr>
        <w:lastRenderedPageBreak/>
        <w:drawing>
          <wp:inline distT="0" distB="0" distL="0" distR="0" wp14:anchorId="0C214AF5" wp14:editId="45A724EE">
            <wp:extent cx="1872431" cy="3986463"/>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91110" cy="4026232"/>
                    </a:xfrm>
                    <a:prstGeom prst="rect">
                      <a:avLst/>
                    </a:prstGeom>
                  </pic:spPr>
                </pic:pic>
              </a:graphicData>
            </a:graphic>
          </wp:inline>
        </w:drawing>
      </w:r>
    </w:p>
    <w:p w14:paraId="6430DF92" w14:textId="77777777" w:rsidR="00B279AB" w:rsidRDefault="00B279AB" w:rsidP="004F7B67">
      <w:pPr>
        <w:widowControl w:val="0"/>
        <w:spacing w:line="276" w:lineRule="auto"/>
        <w:jc w:val="center"/>
      </w:pPr>
    </w:p>
    <w:p w14:paraId="18092E99" w14:textId="506CB027" w:rsidR="00B279AB" w:rsidRDefault="00B279AB" w:rsidP="004F7B67">
      <w:pPr>
        <w:widowControl w:val="0"/>
        <w:spacing w:line="276" w:lineRule="auto"/>
        <w:jc w:val="center"/>
        <w:rPr>
          <w:sz w:val="28"/>
          <w:szCs w:val="28"/>
          <w:lang w:val="ru-RU"/>
        </w:rPr>
      </w:pPr>
      <w:r w:rsidRPr="00B279AB">
        <w:rPr>
          <w:sz w:val="28"/>
          <w:szCs w:val="28"/>
          <w:lang w:val="ru-RU"/>
        </w:rPr>
        <w:t xml:space="preserve">Рисунок </w:t>
      </w:r>
      <w:r>
        <w:rPr>
          <w:sz w:val="28"/>
          <w:szCs w:val="28"/>
          <w:lang w:val="ru-RU"/>
        </w:rPr>
        <w:t>18 – Экран секретной фразы</w:t>
      </w:r>
    </w:p>
    <w:p w14:paraId="6E302E5D" w14:textId="77777777" w:rsidR="00B279AB" w:rsidRDefault="00B279AB" w:rsidP="004F7B67">
      <w:pPr>
        <w:widowControl w:val="0"/>
        <w:spacing w:line="276" w:lineRule="auto"/>
        <w:rPr>
          <w:sz w:val="28"/>
          <w:szCs w:val="28"/>
          <w:lang w:val="ru-RU"/>
        </w:rPr>
      </w:pPr>
    </w:p>
    <w:p w14:paraId="45B90076" w14:textId="77777777" w:rsidR="00B279AB" w:rsidRDefault="00B279AB" w:rsidP="004F7B67">
      <w:pPr>
        <w:widowControl w:val="0"/>
        <w:spacing w:line="276" w:lineRule="auto"/>
        <w:jc w:val="center"/>
        <w:rPr>
          <w:sz w:val="28"/>
          <w:szCs w:val="28"/>
          <w:lang w:val="ru-RU"/>
        </w:rPr>
      </w:pPr>
      <w:r>
        <w:rPr>
          <w:noProof/>
          <w:sz w:val="28"/>
          <w:szCs w:val="28"/>
          <w:lang w:val="ru-RU"/>
        </w:rPr>
        <w:drawing>
          <wp:inline distT="0" distB="0" distL="0" distR="0" wp14:anchorId="02D1944A" wp14:editId="3626ACC8">
            <wp:extent cx="1773288" cy="3775387"/>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98503" cy="3829071"/>
                    </a:xfrm>
                    <a:prstGeom prst="rect">
                      <a:avLst/>
                    </a:prstGeom>
                  </pic:spPr>
                </pic:pic>
              </a:graphicData>
            </a:graphic>
          </wp:inline>
        </w:drawing>
      </w:r>
    </w:p>
    <w:p w14:paraId="67AB61C5" w14:textId="77777777" w:rsidR="00B279AB" w:rsidRDefault="00B279AB" w:rsidP="004F7B67">
      <w:pPr>
        <w:widowControl w:val="0"/>
        <w:spacing w:line="276" w:lineRule="auto"/>
        <w:jc w:val="center"/>
        <w:rPr>
          <w:sz w:val="28"/>
          <w:szCs w:val="28"/>
          <w:lang w:val="ru-RU"/>
        </w:rPr>
      </w:pPr>
    </w:p>
    <w:p w14:paraId="356ADC78" w14:textId="6EC1DF1F" w:rsidR="0060051B" w:rsidRDefault="00B279AB" w:rsidP="004F7B67">
      <w:pPr>
        <w:widowControl w:val="0"/>
        <w:spacing w:line="276" w:lineRule="auto"/>
        <w:jc w:val="center"/>
        <w:rPr>
          <w:sz w:val="28"/>
          <w:szCs w:val="28"/>
          <w:lang w:val="ru-RU"/>
        </w:rPr>
      </w:pPr>
      <w:r>
        <w:rPr>
          <w:sz w:val="28"/>
          <w:szCs w:val="28"/>
          <w:lang w:val="ru-RU"/>
        </w:rPr>
        <w:t>Рисунок 19 – Процесс сохранения секретной фразы</w:t>
      </w:r>
    </w:p>
    <w:p w14:paraId="0856899B" w14:textId="77777777" w:rsidR="0060051B" w:rsidRDefault="0060051B" w:rsidP="004F7B67">
      <w:pPr>
        <w:widowControl w:val="0"/>
        <w:spacing w:line="276" w:lineRule="auto"/>
        <w:jc w:val="center"/>
        <w:rPr>
          <w:sz w:val="28"/>
          <w:szCs w:val="28"/>
          <w:lang w:val="ru-RU"/>
        </w:rPr>
      </w:pPr>
      <w:r>
        <w:rPr>
          <w:noProof/>
          <w:sz w:val="28"/>
          <w:szCs w:val="28"/>
          <w:lang w:val="ru-RU"/>
        </w:rPr>
        <w:lastRenderedPageBreak/>
        <w:drawing>
          <wp:inline distT="0" distB="0" distL="0" distR="0" wp14:anchorId="551471D2" wp14:editId="00360B5D">
            <wp:extent cx="2207663" cy="4700187"/>
            <wp:effectExtent l="0" t="0" r="254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19975" cy="4726400"/>
                    </a:xfrm>
                    <a:prstGeom prst="rect">
                      <a:avLst/>
                    </a:prstGeom>
                  </pic:spPr>
                </pic:pic>
              </a:graphicData>
            </a:graphic>
          </wp:inline>
        </w:drawing>
      </w:r>
    </w:p>
    <w:p w14:paraId="5999E648" w14:textId="77777777" w:rsidR="0060051B" w:rsidRDefault="0060051B" w:rsidP="004F7B67">
      <w:pPr>
        <w:widowControl w:val="0"/>
        <w:spacing w:line="276" w:lineRule="auto"/>
        <w:rPr>
          <w:sz w:val="28"/>
          <w:szCs w:val="28"/>
          <w:lang w:val="ru-RU"/>
        </w:rPr>
      </w:pPr>
    </w:p>
    <w:p w14:paraId="4554151E" w14:textId="77777777" w:rsidR="0060051B" w:rsidRDefault="0060051B" w:rsidP="004F7B67">
      <w:pPr>
        <w:widowControl w:val="0"/>
        <w:spacing w:line="276" w:lineRule="auto"/>
        <w:jc w:val="center"/>
        <w:rPr>
          <w:sz w:val="28"/>
          <w:szCs w:val="28"/>
          <w:lang w:val="ru-RU"/>
        </w:rPr>
      </w:pPr>
      <w:r>
        <w:rPr>
          <w:sz w:val="28"/>
          <w:szCs w:val="28"/>
          <w:lang w:val="ru-RU"/>
        </w:rPr>
        <w:t xml:space="preserve">Рисунок 20 – Список поддерживаемых </w:t>
      </w:r>
      <w:proofErr w:type="spellStart"/>
      <w:r>
        <w:rPr>
          <w:sz w:val="28"/>
          <w:szCs w:val="28"/>
          <w:lang w:val="ru-RU"/>
        </w:rPr>
        <w:t>криптовалют</w:t>
      </w:r>
      <w:proofErr w:type="spellEnd"/>
    </w:p>
    <w:p w14:paraId="4B0E64EC" w14:textId="77777777" w:rsidR="00EE6ADA" w:rsidRDefault="00EE6ADA" w:rsidP="004F7B67">
      <w:pPr>
        <w:widowControl w:val="0"/>
        <w:spacing w:line="276" w:lineRule="auto"/>
        <w:jc w:val="center"/>
        <w:rPr>
          <w:sz w:val="28"/>
          <w:szCs w:val="28"/>
          <w:lang w:val="ru-RU"/>
        </w:rPr>
      </w:pPr>
    </w:p>
    <w:p w14:paraId="1E4BC88E" w14:textId="6293AC9C" w:rsidR="00EE6ADA" w:rsidRDefault="00EE6ADA" w:rsidP="00EE6ADA">
      <w:pPr>
        <w:widowControl w:val="0"/>
        <w:spacing w:line="276" w:lineRule="auto"/>
        <w:ind w:firstLine="708"/>
        <w:jc w:val="both"/>
        <w:rPr>
          <w:sz w:val="28"/>
          <w:szCs w:val="28"/>
          <w:lang w:val="ru-RU"/>
        </w:rPr>
      </w:pPr>
      <w:r>
        <w:rPr>
          <w:sz w:val="28"/>
          <w:szCs w:val="28"/>
          <w:lang w:val="ru-RU"/>
        </w:rPr>
        <w:t>При нажатии на     кнопку «меню» в левом верхнем углу экрана откроется боковое меню, где пользователю будут доступны опции перехода в экран просмотра секретная фразы и выхода из системы. На экране просмотра секретной фразы имеются кнопки «</w:t>
      </w:r>
      <w:r w:rsidRPr="000E0D5D">
        <w:rPr>
          <w:i/>
          <w:iCs/>
          <w:sz w:val="28"/>
          <w:szCs w:val="28"/>
          <w:lang w:val="en-US"/>
        </w:rPr>
        <w:t>Save</w:t>
      </w:r>
      <w:r w:rsidRPr="000E0D5D">
        <w:rPr>
          <w:i/>
          <w:iCs/>
          <w:sz w:val="28"/>
          <w:szCs w:val="28"/>
          <w:lang w:val="ru-RU"/>
        </w:rPr>
        <w:t xml:space="preserve"> </w:t>
      </w:r>
      <w:r w:rsidRPr="000E0D5D">
        <w:rPr>
          <w:i/>
          <w:iCs/>
          <w:sz w:val="28"/>
          <w:szCs w:val="28"/>
          <w:lang w:val="en-US"/>
        </w:rPr>
        <w:t>Backup</w:t>
      </w:r>
      <w:r>
        <w:rPr>
          <w:sz w:val="28"/>
          <w:szCs w:val="28"/>
          <w:lang w:val="ru-RU"/>
        </w:rPr>
        <w:t>», нажатие на которую откроет меню сохранения резервного файла и кнопка «</w:t>
      </w:r>
      <w:r w:rsidRPr="000E0D5D">
        <w:rPr>
          <w:i/>
          <w:iCs/>
          <w:sz w:val="28"/>
          <w:szCs w:val="28"/>
          <w:lang w:val="en-US"/>
        </w:rPr>
        <w:t>Save</w:t>
      </w:r>
      <w:r w:rsidRPr="000E0D5D">
        <w:rPr>
          <w:i/>
          <w:iCs/>
          <w:sz w:val="28"/>
          <w:szCs w:val="28"/>
          <w:lang w:val="ru-RU"/>
        </w:rPr>
        <w:t xml:space="preserve"> </w:t>
      </w:r>
      <w:r w:rsidRPr="000E0D5D">
        <w:rPr>
          <w:i/>
          <w:iCs/>
          <w:sz w:val="28"/>
          <w:szCs w:val="28"/>
          <w:lang w:val="en-US"/>
        </w:rPr>
        <w:t>Secret</w:t>
      </w:r>
      <w:r w:rsidRPr="000E0D5D">
        <w:rPr>
          <w:i/>
          <w:iCs/>
          <w:sz w:val="28"/>
          <w:szCs w:val="28"/>
          <w:lang w:val="ru-RU"/>
        </w:rPr>
        <w:t xml:space="preserve"> </w:t>
      </w:r>
      <w:r w:rsidRPr="000E0D5D">
        <w:rPr>
          <w:i/>
          <w:iCs/>
          <w:sz w:val="28"/>
          <w:szCs w:val="28"/>
          <w:lang w:val="en-US"/>
        </w:rPr>
        <w:t>Phrase</w:t>
      </w:r>
      <w:r>
        <w:rPr>
          <w:sz w:val="28"/>
          <w:szCs w:val="28"/>
          <w:lang w:val="ru-RU"/>
        </w:rPr>
        <w:t>»</w:t>
      </w:r>
      <w:r w:rsidRPr="00EE6ADA">
        <w:rPr>
          <w:sz w:val="28"/>
          <w:szCs w:val="28"/>
          <w:lang w:val="ru-RU"/>
        </w:rPr>
        <w:t xml:space="preserve">, </w:t>
      </w:r>
      <w:r>
        <w:rPr>
          <w:sz w:val="28"/>
          <w:szCs w:val="28"/>
          <w:lang w:val="ru-RU"/>
        </w:rPr>
        <w:t>нажатие на которую откроет меню сохранения секретной фразы.</w:t>
      </w:r>
    </w:p>
    <w:p w14:paraId="10CC8A67" w14:textId="212980E8" w:rsidR="00EE6ADA" w:rsidRDefault="00EE6ADA" w:rsidP="00EE6ADA">
      <w:pPr>
        <w:widowControl w:val="0"/>
        <w:spacing w:line="276" w:lineRule="auto"/>
        <w:ind w:firstLine="708"/>
        <w:jc w:val="both"/>
        <w:rPr>
          <w:sz w:val="28"/>
          <w:szCs w:val="28"/>
          <w:lang w:val="ru-RU"/>
        </w:rPr>
      </w:pPr>
      <w:r>
        <w:rPr>
          <w:sz w:val="28"/>
          <w:szCs w:val="28"/>
          <w:lang w:val="ru-RU"/>
        </w:rPr>
        <w:t>Боковое меню представлено на рисунке 21, экран просмотра секретной фразы представлен на рисунке 22. Меню сохранения резервного файла и меню сохранения секретной фразы представлены на рисунке 23 и рисунке 24 соответственно.</w:t>
      </w:r>
    </w:p>
    <w:p w14:paraId="49A8D9F8" w14:textId="77777777" w:rsidR="00EE6ADA" w:rsidRDefault="00EE6ADA" w:rsidP="00EE6ADA">
      <w:pPr>
        <w:widowControl w:val="0"/>
        <w:spacing w:line="276" w:lineRule="auto"/>
        <w:ind w:firstLine="708"/>
        <w:jc w:val="both"/>
        <w:rPr>
          <w:sz w:val="28"/>
          <w:szCs w:val="28"/>
          <w:lang w:val="ru-RU"/>
        </w:rPr>
      </w:pPr>
    </w:p>
    <w:p w14:paraId="4B16F735" w14:textId="77777777" w:rsidR="00EE6ADA" w:rsidRDefault="00EE6ADA" w:rsidP="00EE6ADA">
      <w:pPr>
        <w:widowControl w:val="0"/>
        <w:spacing w:line="276" w:lineRule="auto"/>
        <w:ind w:firstLine="708"/>
        <w:jc w:val="both"/>
        <w:rPr>
          <w:sz w:val="28"/>
          <w:szCs w:val="28"/>
          <w:lang w:val="ru-RU"/>
        </w:rPr>
      </w:pPr>
    </w:p>
    <w:p w14:paraId="3931A341" w14:textId="77777777" w:rsidR="00EE6ADA" w:rsidRDefault="00EE6ADA" w:rsidP="00EE6ADA">
      <w:pPr>
        <w:widowControl w:val="0"/>
        <w:spacing w:line="276" w:lineRule="auto"/>
        <w:ind w:firstLine="708"/>
        <w:jc w:val="both"/>
        <w:rPr>
          <w:sz w:val="28"/>
          <w:szCs w:val="28"/>
          <w:lang w:val="ru-RU"/>
        </w:rPr>
      </w:pPr>
    </w:p>
    <w:p w14:paraId="771E4909" w14:textId="77777777" w:rsidR="00EE6ADA" w:rsidRDefault="00EE6ADA" w:rsidP="00EE6ADA">
      <w:pPr>
        <w:widowControl w:val="0"/>
        <w:spacing w:line="276" w:lineRule="auto"/>
        <w:ind w:firstLine="708"/>
        <w:jc w:val="both"/>
        <w:rPr>
          <w:sz w:val="28"/>
          <w:szCs w:val="28"/>
          <w:lang w:val="ru-RU"/>
        </w:rPr>
      </w:pPr>
    </w:p>
    <w:p w14:paraId="2745CDD5" w14:textId="77777777" w:rsidR="00EE6ADA" w:rsidRDefault="00EE6ADA" w:rsidP="00844DDF">
      <w:pPr>
        <w:widowControl w:val="0"/>
        <w:spacing w:line="276" w:lineRule="auto"/>
        <w:jc w:val="both"/>
        <w:rPr>
          <w:sz w:val="28"/>
          <w:szCs w:val="28"/>
          <w:lang w:val="ru-RU"/>
        </w:rPr>
      </w:pPr>
    </w:p>
    <w:p w14:paraId="77251141" w14:textId="6AB4478B" w:rsidR="00844DDF" w:rsidRDefault="00844DDF" w:rsidP="00844DDF">
      <w:pPr>
        <w:widowControl w:val="0"/>
        <w:spacing w:line="276" w:lineRule="auto"/>
        <w:jc w:val="center"/>
        <w:rPr>
          <w:sz w:val="28"/>
          <w:szCs w:val="28"/>
          <w:lang w:val="ru-RU"/>
        </w:rPr>
      </w:pPr>
      <w:r>
        <w:rPr>
          <w:noProof/>
          <w:sz w:val="28"/>
          <w:szCs w:val="28"/>
          <w:lang w:val="ru-RU"/>
        </w:rPr>
        <w:lastRenderedPageBreak/>
        <w:drawing>
          <wp:inline distT="0" distB="0" distL="0" distR="0" wp14:anchorId="16360796" wp14:editId="6B39A6F8">
            <wp:extent cx="1791016" cy="383706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1945" cy="3946171"/>
                    </a:xfrm>
                    <a:prstGeom prst="rect">
                      <a:avLst/>
                    </a:prstGeom>
                  </pic:spPr>
                </pic:pic>
              </a:graphicData>
            </a:graphic>
          </wp:inline>
        </w:drawing>
      </w:r>
    </w:p>
    <w:p w14:paraId="6C0CFB1F" w14:textId="77777777" w:rsidR="00844DDF" w:rsidRDefault="00844DDF" w:rsidP="00844DDF">
      <w:pPr>
        <w:widowControl w:val="0"/>
        <w:spacing w:line="276" w:lineRule="auto"/>
        <w:jc w:val="center"/>
        <w:rPr>
          <w:sz w:val="28"/>
          <w:szCs w:val="28"/>
          <w:lang w:val="ru-RU"/>
        </w:rPr>
      </w:pPr>
    </w:p>
    <w:p w14:paraId="34435809" w14:textId="6B7CAA9D" w:rsidR="00844DDF" w:rsidRDefault="00844DDF" w:rsidP="00844DDF">
      <w:pPr>
        <w:widowControl w:val="0"/>
        <w:spacing w:line="276" w:lineRule="auto"/>
        <w:jc w:val="center"/>
        <w:rPr>
          <w:sz w:val="28"/>
          <w:szCs w:val="28"/>
          <w:lang w:val="ru-RU"/>
        </w:rPr>
      </w:pPr>
      <w:r>
        <w:rPr>
          <w:sz w:val="28"/>
          <w:szCs w:val="28"/>
          <w:lang w:val="ru-RU"/>
        </w:rPr>
        <w:t>Рисунок 21 – Боковое меню</w:t>
      </w:r>
    </w:p>
    <w:p w14:paraId="28AA2F77" w14:textId="77777777" w:rsidR="00844DDF" w:rsidRDefault="00844DDF" w:rsidP="00844DDF">
      <w:pPr>
        <w:widowControl w:val="0"/>
        <w:spacing w:line="276" w:lineRule="auto"/>
        <w:jc w:val="center"/>
        <w:rPr>
          <w:sz w:val="28"/>
          <w:szCs w:val="28"/>
          <w:lang w:val="ru-RU"/>
        </w:rPr>
      </w:pPr>
    </w:p>
    <w:p w14:paraId="573CBDFC" w14:textId="77777777" w:rsidR="00844DDF" w:rsidRDefault="00844DDF" w:rsidP="00844DDF">
      <w:pPr>
        <w:widowControl w:val="0"/>
        <w:spacing w:line="276" w:lineRule="auto"/>
        <w:jc w:val="center"/>
        <w:rPr>
          <w:sz w:val="28"/>
          <w:szCs w:val="28"/>
          <w:lang w:val="ru-RU"/>
        </w:rPr>
      </w:pPr>
      <w:r>
        <w:rPr>
          <w:noProof/>
          <w:sz w:val="28"/>
          <w:szCs w:val="28"/>
          <w:lang w:val="ru-RU"/>
        </w:rPr>
        <w:drawing>
          <wp:inline distT="0" distB="0" distL="0" distR="0" wp14:anchorId="659B49B5" wp14:editId="78074A7F">
            <wp:extent cx="1818940" cy="3896882"/>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4820" cy="3973751"/>
                    </a:xfrm>
                    <a:prstGeom prst="rect">
                      <a:avLst/>
                    </a:prstGeom>
                  </pic:spPr>
                </pic:pic>
              </a:graphicData>
            </a:graphic>
          </wp:inline>
        </w:drawing>
      </w:r>
    </w:p>
    <w:p w14:paraId="2017F45E" w14:textId="77777777" w:rsidR="00844DDF" w:rsidRDefault="00844DDF" w:rsidP="00276490">
      <w:pPr>
        <w:widowControl w:val="0"/>
        <w:spacing w:line="276" w:lineRule="auto"/>
        <w:rPr>
          <w:sz w:val="28"/>
          <w:szCs w:val="28"/>
          <w:lang w:val="ru-RU"/>
        </w:rPr>
      </w:pPr>
    </w:p>
    <w:p w14:paraId="62F5BA11" w14:textId="4F8DAF6C" w:rsidR="00276490" w:rsidRDefault="00844DDF" w:rsidP="00276490">
      <w:pPr>
        <w:widowControl w:val="0"/>
        <w:spacing w:line="276" w:lineRule="auto"/>
        <w:jc w:val="center"/>
        <w:rPr>
          <w:sz w:val="28"/>
          <w:szCs w:val="28"/>
          <w:lang w:val="ru-RU"/>
        </w:rPr>
      </w:pPr>
      <w:r>
        <w:rPr>
          <w:sz w:val="28"/>
          <w:szCs w:val="28"/>
          <w:lang w:val="ru-RU"/>
        </w:rPr>
        <w:t>Рисунок 22 – Экран просмотра секретной фразы</w:t>
      </w:r>
    </w:p>
    <w:p w14:paraId="2B590BC7" w14:textId="05B2100D" w:rsidR="00276490" w:rsidRDefault="00276490" w:rsidP="00844DDF">
      <w:pPr>
        <w:widowControl w:val="0"/>
        <w:spacing w:line="276" w:lineRule="auto"/>
        <w:jc w:val="center"/>
        <w:rPr>
          <w:sz w:val="28"/>
          <w:szCs w:val="28"/>
          <w:lang w:val="ru-RU"/>
        </w:rPr>
      </w:pPr>
      <w:r>
        <w:rPr>
          <w:noProof/>
          <w:sz w:val="28"/>
          <w:szCs w:val="28"/>
          <w:lang w:val="ru-RU"/>
        </w:rPr>
        <w:lastRenderedPageBreak/>
        <w:drawing>
          <wp:inline distT="0" distB="0" distL="0" distR="0" wp14:anchorId="273EBC9A" wp14:editId="16202D72">
            <wp:extent cx="1801902" cy="3860384"/>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1009" cy="3922742"/>
                    </a:xfrm>
                    <a:prstGeom prst="rect">
                      <a:avLst/>
                    </a:prstGeom>
                  </pic:spPr>
                </pic:pic>
              </a:graphicData>
            </a:graphic>
          </wp:inline>
        </w:drawing>
      </w:r>
    </w:p>
    <w:p w14:paraId="1B1E8530" w14:textId="381DDC36" w:rsidR="00276490" w:rsidRDefault="00276490" w:rsidP="00844DDF">
      <w:pPr>
        <w:widowControl w:val="0"/>
        <w:spacing w:line="276" w:lineRule="auto"/>
        <w:jc w:val="center"/>
        <w:rPr>
          <w:sz w:val="28"/>
          <w:szCs w:val="28"/>
          <w:lang w:val="ru-RU"/>
        </w:rPr>
      </w:pPr>
    </w:p>
    <w:p w14:paraId="49F22B39" w14:textId="3FF53BF2" w:rsidR="00276490" w:rsidRDefault="00276490" w:rsidP="00276490">
      <w:pPr>
        <w:widowControl w:val="0"/>
        <w:spacing w:line="276" w:lineRule="auto"/>
        <w:jc w:val="center"/>
        <w:rPr>
          <w:sz w:val="28"/>
          <w:szCs w:val="28"/>
          <w:lang w:val="ru-RU"/>
        </w:rPr>
      </w:pPr>
      <w:r>
        <w:rPr>
          <w:sz w:val="28"/>
          <w:szCs w:val="28"/>
          <w:lang w:val="ru-RU"/>
        </w:rPr>
        <w:t>Рисунок 23 – Меню сохранения резервного файла</w:t>
      </w:r>
    </w:p>
    <w:p w14:paraId="0B90CFD2" w14:textId="77777777" w:rsidR="00276490" w:rsidRDefault="00276490" w:rsidP="00844DDF">
      <w:pPr>
        <w:widowControl w:val="0"/>
        <w:spacing w:line="276" w:lineRule="auto"/>
        <w:jc w:val="center"/>
        <w:rPr>
          <w:sz w:val="28"/>
          <w:szCs w:val="28"/>
          <w:lang w:val="ru-RU"/>
        </w:rPr>
      </w:pPr>
    </w:p>
    <w:p w14:paraId="0CA6799A" w14:textId="57772692" w:rsidR="00276490" w:rsidRDefault="00276490" w:rsidP="00844DDF">
      <w:pPr>
        <w:widowControl w:val="0"/>
        <w:spacing w:line="276" w:lineRule="auto"/>
        <w:jc w:val="center"/>
        <w:rPr>
          <w:sz w:val="28"/>
          <w:szCs w:val="28"/>
          <w:lang w:val="ru-RU"/>
        </w:rPr>
      </w:pPr>
      <w:r>
        <w:rPr>
          <w:noProof/>
          <w:sz w:val="28"/>
          <w:szCs w:val="28"/>
          <w:lang w:val="ru-RU"/>
        </w:rPr>
        <w:drawing>
          <wp:inline distT="0" distB="0" distL="0" distR="0" wp14:anchorId="2D24BAC2" wp14:editId="0DBBD2AA">
            <wp:extent cx="1827140" cy="3914454"/>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8740" cy="3982154"/>
                    </a:xfrm>
                    <a:prstGeom prst="rect">
                      <a:avLst/>
                    </a:prstGeom>
                  </pic:spPr>
                </pic:pic>
              </a:graphicData>
            </a:graphic>
          </wp:inline>
        </w:drawing>
      </w:r>
    </w:p>
    <w:p w14:paraId="110F928C" w14:textId="63E80A24" w:rsidR="00276490" w:rsidRDefault="00276490" w:rsidP="00844DDF">
      <w:pPr>
        <w:widowControl w:val="0"/>
        <w:spacing w:line="276" w:lineRule="auto"/>
        <w:jc w:val="center"/>
        <w:rPr>
          <w:sz w:val="28"/>
          <w:szCs w:val="28"/>
          <w:lang w:val="ru-RU"/>
        </w:rPr>
      </w:pPr>
    </w:p>
    <w:p w14:paraId="7FC002EF" w14:textId="77777777" w:rsidR="00276490" w:rsidRDefault="00276490" w:rsidP="00276490">
      <w:pPr>
        <w:widowControl w:val="0"/>
        <w:spacing w:line="276" w:lineRule="auto"/>
        <w:jc w:val="center"/>
        <w:rPr>
          <w:sz w:val="28"/>
          <w:szCs w:val="28"/>
          <w:lang w:val="ru-RU"/>
        </w:rPr>
      </w:pPr>
      <w:r>
        <w:rPr>
          <w:sz w:val="28"/>
          <w:szCs w:val="28"/>
          <w:lang w:val="ru-RU"/>
        </w:rPr>
        <w:t>Рисунок 24 – Меню сохранения секретной фразы</w:t>
      </w:r>
    </w:p>
    <w:p w14:paraId="05779805" w14:textId="694E5F01" w:rsidR="00642A9B" w:rsidRPr="00642A9B" w:rsidRDefault="00276490" w:rsidP="00642A9B">
      <w:pPr>
        <w:widowControl w:val="0"/>
        <w:spacing w:line="276" w:lineRule="auto"/>
        <w:ind w:firstLine="708"/>
        <w:jc w:val="both"/>
        <w:rPr>
          <w:sz w:val="28"/>
          <w:szCs w:val="28"/>
          <w:lang w:val="ru-RU"/>
        </w:rPr>
      </w:pPr>
      <w:r>
        <w:rPr>
          <w:sz w:val="28"/>
          <w:szCs w:val="28"/>
          <w:lang w:val="ru-RU"/>
        </w:rPr>
        <w:lastRenderedPageBreak/>
        <w:t xml:space="preserve">При нажатии </w:t>
      </w:r>
      <w:r w:rsidR="007B64A6">
        <w:rPr>
          <w:sz w:val="28"/>
          <w:szCs w:val="28"/>
          <w:lang w:val="ru-RU"/>
        </w:rPr>
        <w:t xml:space="preserve">на </w:t>
      </w:r>
      <w:proofErr w:type="spellStart"/>
      <w:r>
        <w:rPr>
          <w:sz w:val="28"/>
          <w:szCs w:val="28"/>
          <w:lang w:val="ru-RU"/>
        </w:rPr>
        <w:t>криптовалюту</w:t>
      </w:r>
      <w:proofErr w:type="spellEnd"/>
      <w:r>
        <w:rPr>
          <w:sz w:val="28"/>
          <w:szCs w:val="28"/>
          <w:lang w:val="ru-RU"/>
        </w:rPr>
        <w:t xml:space="preserve"> на главном экране, откроется экран кошелька выбранной </w:t>
      </w:r>
      <w:proofErr w:type="spellStart"/>
      <w:r>
        <w:rPr>
          <w:sz w:val="28"/>
          <w:szCs w:val="28"/>
          <w:lang w:val="ru-RU"/>
        </w:rPr>
        <w:t>криптовалюты</w:t>
      </w:r>
      <w:proofErr w:type="spellEnd"/>
      <w:r>
        <w:rPr>
          <w:sz w:val="28"/>
          <w:szCs w:val="28"/>
          <w:lang w:val="ru-RU"/>
        </w:rPr>
        <w:t xml:space="preserve">. </w:t>
      </w:r>
      <w:r w:rsidR="00642A9B">
        <w:rPr>
          <w:sz w:val="28"/>
          <w:szCs w:val="28"/>
          <w:lang w:val="ru-RU"/>
        </w:rPr>
        <w:t xml:space="preserve">На данном экране отображается баланс и публичный адрес </w:t>
      </w:r>
      <w:proofErr w:type="spellStart"/>
      <w:r w:rsidR="00642A9B">
        <w:rPr>
          <w:sz w:val="28"/>
          <w:szCs w:val="28"/>
          <w:lang w:val="ru-RU"/>
        </w:rPr>
        <w:t>криптокошелька</w:t>
      </w:r>
      <w:proofErr w:type="spellEnd"/>
      <w:r w:rsidR="00642A9B">
        <w:rPr>
          <w:sz w:val="28"/>
          <w:szCs w:val="28"/>
          <w:lang w:val="ru-RU"/>
        </w:rPr>
        <w:t>, а также кнопки «</w:t>
      </w:r>
      <w:r w:rsidR="00642A9B" w:rsidRPr="000E0D5D">
        <w:rPr>
          <w:i/>
          <w:iCs/>
          <w:sz w:val="28"/>
          <w:szCs w:val="28"/>
          <w:lang w:val="en-US"/>
        </w:rPr>
        <w:t>View</w:t>
      </w:r>
      <w:r w:rsidR="00642A9B" w:rsidRPr="000E0D5D">
        <w:rPr>
          <w:i/>
          <w:iCs/>
          <w:sz w:val="28"/>
          <w:szCs w:val="28"/>
          <w:lang w:val="ru-RU"/>
        </w:rPr>
        <w:t xml:space="preserve"> </w:t>
      </w:r>
      <w:r w:rsidR="00642A9B" w:rsidRPr="000E0D5D">
        <w:rPr>
          <w:i/>
          <w:iCs/>
          <w:sz w:val="28"/>
          <w:szCs w:val="28"/>
          <w:lang w:val="en-US"/>
        </w:rPr>
        <w:t>History</w:t>
      </w:r>
      <w:r w:rsidR="00642A9B">
        <w:rPr>
          <w:sz w:val="28"/>
          <w:szCs w:val="28"/>
          <w:lang w:val="ru-RU"/>
        </w:rPr>
        <w:t>»</w:t>
      </w:r>
      <w:r w:rsidR="00642A9B" w:rsidRPr="00642A9B">
        <w:rPr>
          <w:sz w:val="28"/>
          <w:szCs w:val="28"/>
          <w:lang w:val="ru-RU"/>
        </w:rPr>
        <w:t>,</w:t>
      </w:r>
      <w:r w:rsidR="00642A9B">
        <w:rPr>
          <w:sz w:val="28"/>
          <w:szCs w:val="28"/>
          <w:lang w:val="ru-RU"/>
        </w:rPr>
        <w:t xml:space="preserve"> «</w:t>
      </w:r>
      <w:r w:rsidR="00642A9B" w:rsidRPr="000E0D5D">
        <w:rPr>
          <w:i/>
          <w:iCs/>
          <w:sz w:val="28"/>
          <w:szCs w:val="28"/>
          <w:lang w:val="en-US"/>
        </w:rPr>
        <w:t>Send</w:t>
      </w:r>
      <w:r w:rsidR="00642A9B" w:rsidRPr="000E0D5D">
        <w:rPr>
          <w:i/>
          <w:iCs/>
          <w:sz w:val="28"/>
          <w:szCs w:val="28"/>
          <w:lang w:val="ru-RU"/>
        </w:rPr>
        <w:t xml:space="preserve"> </w:t>
      </w:r>
      <w:r w:rsidR="00642A9B" w:rsidRPr="000E0D5D">
        <w:rPr>
          <w:i/>
          <w:iCs/>
          <w:sz w:val="28"/>
          <w:szCs w:val="28"/>
          <w:lang w:val="en-US"/>
        </w:rPr>
        <w:t>Crypto</w:t>
      </w:r>
      <w:r w:rsidR="00642A9B">
        <w:rPr>
          <w:sz w:val="28"/>
          <w:szCs w:val="28"/>
          <w:lang w:val="ru-RU"/>
        </w:rPr>
        <w:t>»</w:t>
      </w:r>
      <w:r w:rsidR="00642A9B" w:rsidRPr="00642A9B">
        <w:rPr>
          <w:sz w:val="28"/>
          <w:szCs w:val="28"/>
          <w:lang w:val="ru-RU"/>
        </w:rPr>
        <w:t xml:space="preserve"> </w:t>
      </w:r>
      <w:r w:rsidR="00642A9B">
        <w:rPr>
          <w:sz w:val="28"/>
          <w:szCs w:val="28"/>
          <w:lang w:val="ru-RU"/>
        </w:rPr>
        <w:t>и «</w:t>
      </w:r>
      <w:r w:rsidR="00642A9B" w:rsidRPr="000E0D5D">
        <w:rPr>
          <w:i/>
          <w:iCs/>
          <w:sz w:val="28"/>
          <w:szCs w:val="28"/>
          <w:lang w:val="en-US"/>
        </w:rPr>
        <w:t>Copy</w:t>
      </w:r>
      <w:r w:rsidR="00642A9B" w:rsidRPr="000E0D5D">
        <w:rPr>
          <w:i/>
          <w:iCs/>
          <w:sz w:val="28"/>
          <w:szCs w:val="28"/>
          <w:lang w:val="ru-RU"/>
        </w:rPr>
        <w:t xml:space="preserve"> </w:t>
      </w:r>
      <w:r w:rsidR="00642A9B" w:rsidRPr="000E0D5D">
        <w:rPr>
          <w:i/>
          <w:iCs/>
          <w:sz w:val="28"/>
          <w:szCs w:val="28"/>
          <w:lang w:val="en-US"/>
        </w:rPr>
        <w:t>Public</w:t>
      </w:r>
      <w:r w:rsidR="00642A9B" w:rsidRPr="000E0D5D">
        <w:rPr>
          <w:i/>
          <w:iCs/>
          <w:sz w:val="28"/>
          <w:szCs w:val="28"/>
          <w:lang w:val="ru-RU"/>
        </w:rPr>
        <w:t xml:space="preserve"> </w:t>
      </w:r>
      <w:r w:rsidR="00642A9B" w:rsidRPr="000E0D5D">
        <w:rPr>
          <w:i/>
          <w:iCs/>
          <w:sz w:val="28"/>
          <w:szCs w:val="28"/>
          <w:lang w:val="en-US"/>
        </w:rPr>
        <w:t>Address</w:t>
      </w:r>
      <w:r w:rsidR="00642A9B">
        <w:rPr>
          <w:sz w:val="28"/>
          <w:szCs w:val="28"/>
          <w:lang w:val="ru-RU"/>
        </w:rPr>
        <w:t>». При нажатии на кнопку «</w:t>
      </w:r>
      <w:r w:rsidR="00642A9B" w:rsidRPr="000E0D5D">
        <w:rPr>
          <w:i/>
          <w:iCs/>
          <w:sz w:val="28"/>
          <w:szCs w:val="28"/>
          <w:lang w:val="en-US"/>
        </w:rPr>
        <w:t>View</w:t>
      </w:r>
      <w:r w:rsidR="00642A9B" w:rsidRPr="000E0D5D">
        <w:rPr>
          <w:i/>
          <w:iCs/>
          <w:sz w:val="28"/>
          <w:szCs w:val="28"/>
          <w:lang w:val="ru-RU"/>
        </w:rPr>
        <w:t xml:space="preserve"> </w:t>
      </w:r>
      <w:r w:rsidR="00642A9B" w:rsidRPr="000E0D5D">
        <w:rPr>
          <w:i/>
          <w:iCs/>
          <w:sz w:val="28"/>
          <w:szCs w:val="28"/>
          <w:lang w:val="en-US"/>
        </w:rPr>
        <w:t>History</w:t>
      </w:r>
      <w:r w:rsidR="00642A9B">
        <w:rPr>
          <w:sz w:val="28"/>
          <w:szCs w:val="28"/>
          <w:lang w:val="ru-RU"/>
        </w:rPr>
        <w:t xml:space="preserve">», пользователю отображается история всех транзакций данного </w:t>
      </w:r>
      <w:proofErr w:type="spellStart"/>
      <w:r w:rsidR="00642A9B">
        <w:rPr>
          <w:sz w:val="28"/>
          <w:szCs w:val="28"/>
          <w:lang w:val="ru-RU"/>
        </w:rPr>
        <w:t>криптокошелька</w:t>
      </w:r>
      <w:proofErr w:type="spellEnd"/>
      <w:r w:rsidR="00642A9B">
        <w:rPr>
          <w:sz w:val="28"/>
          <w:szCs w:val="28"/>
          <w:lang w:val="ru-RU"/>
        </w:rPr>
        <w:t>, при нажатии на кнопку «</w:t>
      </w:r>
      <w:r w:rsidR="00642A9B" w:rsidRPr="000E0D5D">
        <w:rPr>
          <w:i/>
          <w:iCs/>
          <w:sz w:val="28"/>
          <w:szCs w:val="28"/>
          <w:lang w:val="en-US"/>
        </w:rPr>
        <w:t>Send</w:t>
      </w:r>
      <w:r w:rsidR="00642A9B" w:rsidRPr="000E0D5D">
        <w:rPr>
          <w:i/>
          <w:iCs/>
          <w:sz w:val="28"/>
          <w:szCs w:val="28"/>
          <w:lang w:val="ru-RU"/>
        </w:rPr>
        <w:t xml:space="preserve"> </w:t>
      </w:r>
      <w:r w:rsidR="00642A9B" w:rsidRPr="000E0D5D">
        <w:rPr>
          <w:i/>
          <w:iCs/>
          <w:sz w:val="28"/>
          <w:szCs w:val="28"/>
          <w:lang w:val="en-US"/>
        </w:rPr>
        <w:t>Crypto</w:t>
      </w:r>
      <w:r w:rsidR="00642A9B">
        <w:rPr>
          <w:sz w:val="28"/>
          <w:szCs w:val="28"/>
          <w:lang w:val="ru-RU"/>
        </w:rPr>
        <w:t>»</w:t>
      </w:r>
      <w:r w:rsidR="00642A9B" w:rsidRPr="00642A9B">
        <w:rPr>
          <w:sz w:val="28"/>
          <w:szCs w:val="28"/>
          <w:lang w:val="ru-RU"/>
        </w:rPr>
        <w:t xml:space="preserve"> </w:t>
      </w:r>
      <w:r w:rsidR="00642A9B">
        <w:rPr>
          <w:sz w:val="28"/>
          <w:szCs w:val="28"/>
          <w:lang w:val="ru-RU"/>
        </w:rPr>
        <w:t>пользователю отображается меню создания транзакции, а при нажатии на кнопку «</w:t>
      </w:r>
      <w:r w:rsidR="00642A9B" w:rsidRPr="000E0D5D">
        <w:rPr>
          <w:i/>
          <w:iCs/>
          <w:sz w:val="28"/>
          <w:szCs w:val="28"/>
          <w:lang w:val="en-US"/>
        </w:rPr>
        <w:t>Copy</w:t>
      </w:r>
      <w:r w:rsidR="00642A9B" w:rsidRPr="000E0D5D">
        <w:rPr>
          <w:i/>
          <w:iCs/>
          <w:sz w:val="28"/>
          <w:szCs w:val="28"/>
          <w:lang w:val="ru-RU"/>
        </w:rPr>
        <w:t xml:space="preserve"> </w:t>
      </w:r>
      <w:r w:rsidR="00642A9B" w:rsidRPr="000E0D5D">
        <w:rPr>
          <w:i/>
          <w:iCs/>
          <w:sz w:val="28"/>
          <w:szCs w:val="28"/>
          <w:lang w:val="en-US"/>
        </w:rPr>
        <w:t>Public</w:t>
      </w:r>
      <w:r w:rsidR="00642A9B" w:rsidRPr="000E0D5D">
        <w:rPr>
          <w:i/>
          <w:iCs/>
          <w:sz w:val="28"/>
          <w:szCs w:val="28"/>
          <w:lang w:val="ru-RU"/>
        </w:rPr>
        <w:t xml:space="preserve"> </w:t>
      </w:r>
      <w:r w:rsidR="00642A9B" w:rsidRPr="000E0D5D">
        <w:rPr>
          <w:i/>
          <w:iCs/>
          <w:sz w:val="28"/>
          <w:szCs w:val="28"/>
          <w:lang w:val="en-US"/>
        </w:rPr>
        <w:t>Address</w:t>
      </w:r>
      <w:r w:rsidR="00642A9B">
        <w:rPr>
          <w:sz w:val="28"/>
          <w:szCs w:val="28"/>
          <w:lang w:val="ru-RU"/>
        </w:rPr>
        <w:t>»</w:t>
      </w:r>
      <w:r w:rsidR="00642A9B" w:rsidRPr="00642A9B">
        <w:rPr>
          <w:sz w:val="28"/>
          <w:szCs w:val="28"/>
          <w:lang w:val="ru-RU"/>
        </w:rPr>
        <w:t xml:space="preserve"> </w:t>
      </w:r>
      <w:r w:rsidR="00642A9B">
        <w:rPr>
          <w:sz w:val="28"/>
          <w:szCs w:val="28"/>
          <w:lang w:val="ru-RU"/>
        </w:rPr>
        <w:t>публичный адрес кошелка копируется в буфер обмена устройства</w:t>
      </w:r>
      <w:r w:rsidR="00642A9B" w:rsidRPr="00642A9B">
        <w:rPr>
          <w:sz w:val="28"/>
          <w:szCs w:val="28"/>
          <w:lang w:val="ru-RU"/>
        </w:rPr>
        <w:t>.</w:t>
      </w:r>
    </w:p>
    <w:p w14:paraId="40EECCD7" w14:textId="0A17F9FC" w:rsidR="00276490" w:rsidRDefault="00276490" w:rsidP="00276490">
      <w:pPr>
        <w:widowControl w:val="0"/>
        <w:spacing w:line="276" w:lineRule="auto"/>
        <w:ind w:firstLine="708"/>
        <w:jc w:val="both"/>
        <w:rPr>
          <w:sz w:val="28"/>
          <w:szCs w:val="28"/>
          <w:lang w:val="ru-RU"/>
        </w:rPr>
      </w:pPr>
      <w:r>
        <w:rPr>
          <w:sz w:val="28"/>
          <w:szCs w:val="28"/>
          <w:lang w:val="ru-RU"/>
        </w:rPr>
        <w:t xml:space="preserve">Экран </w:t>
      </w:r>
      <w:proofErr w:type="spellStart"/>
      <w:r>
        <w:rPr>
          <w:sz w:val="28"/>
          <w:szCs w:val="28"/>
          <w:lang w:val="ru-RU"/>
        </w:rPr>
        <w:t>криптокошелька</w:t>
      </w:r>
      <w:proofErr w:type="spellEnd"/>
      <w:r>
        <w:rPr>
          <w:sz w:val="28"/>
          <w:szCs w:val="28"/>
          <w:lang w:val="ru-RU"/>
        </w:rPr>
        <w:t xml:space="preserve"> представлен на рисунке 25.</w:t>
      </w:r>
    </w:p>
    <w:p w14:paraId="697AB4B2" w14:textId="77777777" w:rsidR="00276490" w:rsidRDefault="00276490" w:rsidP="00276490">
      <w:pPr>
        <w:widowControl w:val="0"/>
        <w:spacing w:line="276" w:lineRule="auto"/>
        <w:rPr>
          <w:sz w:val="28"/>
          <w:szCs w:val="28"/>
          <w:lang w:val="ru-RU"/>
        </w:rPr>
      </w:pPr>
    </w:p>
    <w:p w14:paraId="1C3EB6E8" w14:textId="77777777" w:rsidR="00276490" w:rsidRDefault="00276490" w:rsidP="00276490">
      <w:pPr>
        <w:widowControl w:val="0"/>
        <w:spacing w:line="276" w:lineRule="auto"/>
        <w:jc w:val="center"/>
        <w:rPr>
          <w:sz w:val="28"/>
          <w:szCs w:val="28"/>
          <w:lang w:val="ru-RU"/>
        </w:rPr>
      </w:pPr>
      <w:r>
        <w:rPr>
          <w:noProof/>
          <w:sz w:val="28"/>
          <w:szCs w:val="28"/>
          <w:lang w:val="ru-RU"/>
        </w:rPr>
        <w:drawing>
          <wp:inline distT="0" distB="0" distL="0" distR="0" wp14:anchorId="6BD5D20B" wp14:editId="60D75987">
            <wp:extent cx="2716600" cy="5820032"/>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6">
                      <a:extLst>
                        <a:ext uri="{28A0092B-C50C-407E-A947-70E740481C1C}">
                          <a14:useLocalDpi xmlns:a14="http://schemas.microsoft.com/office/drawing/2010/main" val="0"/>
                        </a:ext>
                      </a:extLst>
                    </a:blip>
                    <a:stretch>
                      <a:fillRect/>
                    </a:stretch>
                  </pic:blipFill>
                  <pic:spPr>
                    <a:xfrm>
                      <a:off x="0" y="0"/>
                      <a:ext cx="2730333" cy="5849453"/>
                    </a:xfrm>
                    <a:prstGeom prst="rect">
                      <a:avLst/>
                    </a:prstGeom>
                  </pic:spPr>
                </pic:pic>
              </a:graphicData>
            </a:graphic>
          </wp:inline>
        </w:drawing>
      </w:r>
    </w:p>
    <w:p w14:paraId="2C8275FF" w14:textId="77777777" w:rsidR="00276490" w:rsidRDefault="00276490" w:rsidP="00276490">
      <w:pPr>
        <w:widowControl w:val="0"/>
        <w:spacing w:line="276" w:lineRule="auto"/>
        <w:jc w:val="center"/>
        <w:rPr>
          <w:sz w:val="28"/>
          <w:szCs w:val="28"/>
          <w:lang w:val="ru-RU"/>
        </w:rPr>
      </w:pPr>
    </w:p>
    <w:p w14:paraId="2E04A73B" w14:textId="77777777" w:rsidR="00276490" w:rsidRDefault="00276490" w:rsidP="00276490">
      <w:pPr>
        <w:widowControl w:val="0"/>
        <w:spacing w:line="276" w:lineRule="auto"/>
        <w:jc w:val="center"/>
        <w:rPr>
          <w:sz w:val="28"/>
          <w:szCs w:val="28"/>
          <w:lang w:val="ru-RU"/>
        </w:rPr>
      </w:pPr>
      <w:r>
        <w:rPr>
          <w:sz w:val="28"/>
          <w:szCs w:val="28"/>
          <w:lang w:val="ru-RU"/>
        </w:rPr>
        <w:t xml:space="preserve">Рисунок 25 – Экран </w:t>
      </w:r>
      <w:proofErr w:type="spellStart"/>
      <w:r>
        <w:rPr>
          <w:sz w:val="28"/>
          <w:szCs w:val="28"/>
          <w:lang w:val="ru-RU"/>
        </w:rPr>
        <w:t>криптокошелька</w:t>
      </w:r>
      <w:proofErr w:type="spellEnd"/>
    </w:p>
    <w:p w14:paraId="4F620C24" w14:textId="6149B131" w:rsidR="00642A9B" w:rsidRDefault="00281A67" w:rsidP="00034B16">
      <w:pPr>
        <w:widowControl w:val="0"/>
        <w:spacing w:line="276" w:lineRule="auto"/>
        <w:ind w:firstLine="708"/>
        <w:jc w:val="both"/>
        <w:rPr>
          <w:sz w:val="28"/>
          <w:szCs w:val="28"/>
          <w:lang w:val="ru-RU"/>
        </w:rPr>
      </w:pPr>
      <w:r>
        <w:rPr>
          <w:sz w:val="28"/>
          <w:szCs w:val="28"/>
          <w:lang w:val="ru-RU"/>
        </w:rPr>
        <w:lastRenderedPageBreak/>
        <w:t>В истории транзакций для каждой транзакции отображается тип транзакций зелёным цветом для входящих транзакций и красным для исходящих, размер транзакции, а также дата транзакции</w:t>
      </w:r>
      <w:r w:rsidR="001A2CCD">
        <w:rPr>
          <w:sz w:val="28"/>
          <w:szCs w:val="28"/>
          <w:lang w:val="ru-RU"/>
        </w:rPr>
        <w:t>.</w:t>
      </w:r>
      <w:r w:rsidR="00136BC9">
        <w:rPr>
          <w:sz w:val="28"/>
          <w:szCs w:val="28"/>
          <w:lang w:val="ru-RU"/>
        </w:rPr>
        <w:t xml:space="preserve"> </w:t>
      </w:r>
      <w:r w:rsidR="00642A9B">
        <w:rPr>
          <w:sz w:val="28"/>
          <w:szCs w:val="28"/>
          <w:lang w:val="ru-RU"/>
        </w:rPr>
        <w:t>История транзакций представлена на рисунке 26.</w:t>
      </w:r>
    </w:p>
    <w:p w14:paraId="4F100FBC" w14:textId="77777777" w:rsidR="00642A9B" w:rsidRDefault="00642A9B" w:rsidP="00642A9B">
      <w:pPr>
        <w:widowControl w:val="0"/>
        <w:spacing w:line="276" w:lineRule="auto"/>
        <w:ind w:firstLine="709"/>
        <w:jc w:val="both"/>
        <w:rPr>
          <w:sz w:val="28"/>
          <w:szCs w:val="28"/>
          <w:lang w:val="ru-RU"/>
        </w:rPr>
      </w:pPr>
    </w:p>
    <w:p w14:paraId="717CA49F" w14:textId="0ED23868" w:rsidR="00642A9B" w:rsidRDefault="00642A9B" w:rsidP="00281A67">
      <w:pPr>
        <w:widowControl w:val="0"/>
        <w:spacing w:line="276" w:lineRule="auto"/>
        <w:jc w:val="center"/>
        <w:rPr>
          <w:sz w:val="28"/>
          <w:szCs w:val="28"/>
          <w:lang w:val="ru-RU"/>
        </w:rPr>
      </w:pPr>
      <w:r>
        <w:rPr>
          <w:noProof/>
          <w:sz w:val="28"/>
          <w:szCs w:val="28"/>
          <w:lang w:val="ru-RU"/>
        </w:rPr>
        <w:drawing>
          <wp:inline distT="0" distB="0" distL="0" distR="0" wp14:anchorId="7CD9AF37" wp14:editId="15C4AC3C">
            <wp:extent cx="2681142" cy="574406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37">
                      <a:extLst>
                        <a:ext uri="{28A0092B-C50C-407E-A947-70E740481C1C}">
                          <a14:useLocalDpi xmlns:a14="http://schemas.microsoft.com/office/drawing/2010/main" val="0"/>
                        </a:ext>
                      </a:extLst>
                    </a:blip>
                    <a:stretch>
                      <a:fillRect/>
                    </a:stretch>
                  </pic:blipFill>
                  <pic:spPr>
                    <a:xfrm>
                      <a:off x="0" y="0"/>
                      <a:ext cx="2711586" cy="5809287"/>
                    </a:xfrm>
                    <a:prstGeom prst="rect">
                      <a:avLst/>
                    </a:prstGeom>
                  </pic:spPr>
                </pic:pic>
              </a:graphicData>
            </a:graphic>
          </wp:inline>
        </w:drawing>
      </w:r>
    </w:p>
    <w:p w14:paraId="31CAA861" w14:textId="77777777" w:rsidR="00642A9B" w:rsidRDefault="00642A9B" w:rsidP="00642A9B">
      <w:pPr>
        <w:widowControl w:val="0"/>
        <w:spacing w:line="276" w:lineRule="auto"/>
        <w:ind w:firstLine="709"/>
        <w:jc w:val="center"/>
        <w:rPr>
          <w:sz w:val="28"/>
          <w:szCs w:val="28"/>
          <w:lang w:val="ru-RU"/>
        </w:rPr>
      </w:pPr>
    </w:p>
    <w:p w14:paraId="440ACA2F" w14:textId="0081CE41" w:rsidR="00642A9B" w:rsidRDefault="00642A9B" w:rsidP="00281A67">
      <w:pPr>
        <w:widowControl w:val="0"/>
        <w:spacing w:line="276" w:lineRule="auto"/>
        <w:jc w:val="center"/>
        <w:rPr>
          <w:sz w:val="28"/>
          <w:szCs w:val="28"/>
          <w:lang w:val="ru-RU"/>
        </w:rPr>
      </w:pPr>
      <w:r>
        <w:rPr>
          <w:sz w:val="28"/>
          <w:szCs w:val="28"/>
          <w:lang w:val="ru-RU"/>
        </w:rPr>
        <w:t>Рисунок 26 – История транзакций</w:t>
      </w:r>
    </w:p>
    <w:p w14:paraId="4949881C" w14:textId="77777777" w:rsidR="00642A9B" w:rsidRDefault="00642A9B" w:rsidP="00642A9B">
      <w:pPr>
        <w:widowControl w:val="0"/>
        <w:spacing w:line="276" w:lineRule="auto"/>
        <w:rPr>
          <w:sz w:val="28"/>
          <w:szCs w:val="28"/>
          <w:lang w:val="ru-RU"/>
        </w:rPr>
      </w:pPr>
    </w:p>
    <w:p w14:paraId="2D52E643" w14:textId="22379485" w:rsidR="00642A9B" w:rsidRPr="00642A9B" w:rsidRDefault="00642A9B" w:rsidP="00642A9B">
      <w:pPr>
        <w:widowControl w:val="0"/>
        <w:spacing w:line="276" w:lineRule="auto"/>
        <w:rPr>
          <w:sz w:val="28"/>
          <w:szCs w:val="28"/>
          <w:lang w:val="ru-RU"/>
        </w:rPr>
        <w:sectPr w:rsidR="00642A9B" w:rsidRPr="00642A9B" w:rsidSect="00C276CB">
          <w:pgSz w:w="11906" w:h="16838"/>
          <w:pgMar w:top="1134" w:right="851" w:bottom="1531" w:left="1701" w:header="709" w:footer="709" w:gutter="0"/>
          <w:cols w:space="708"/>
          <w:docGrid w:linePitch="360"/>
        </w:sectPr>
      </w:pPr>
    </w:p>
    <w:p w14:paraId="55C71C45" w14:textId="34746DC3" w:rsidR="0058672E" w:rsidRPr="00A85B83" w:rsidRDefault="008009D5" w:rsidP="004F7B67">
      <w:pPr>
        <w:pStyle w:val="1"/>
        <w:widowControl w:val="0"/>
        <w:numPr>
          <w:ilvl w:val="0"/>
          <w:numId w:val="0"/>
        </w:numPr>
        <w:jc w:val="center"/>
      </w:pPr>
      <w:bookmarkStart w:id="26" w:name="_Toc90247027"/>
      <w:bookmarkEnd w:id="21"/>
      <w:r>
        <w:lastRenderedPageBreak/>
        <w:t>Заключение</w:t>
      </w:r>
      <w:bookmarkEnd w:id="26"/>
    </w:p>
    <w:p w14:paraId="61ED7ABD" w14:textId="77777777" w:rsidR="0058672E" w:rsidRDefault="0058672E" w:rsidP="004F7B67">
      <w:pPr>
        <w:pStyle w:val="a0"/>
        <w:widowControl w:val="0"/>
        <w:ind w:firstLine="708"/>
        <w:rPr>
          <w:lang w:val="ru-RU"/>
        </w:rPr>
      </w:pPr>
    </w:p>
    <w:p w14:paraId="65082F8E" w14:textId="77777777" w:rsidR="00A85B83" w:rsidRPr="004312DD" w:rsidRDefault="00A85B83" w:rsidP="004F7B67">
      <w:pPr>
        <w:overflowPunct w:val="0"/>
        <w:autoSpaceDE w:val="0"/>
        <w:autoSpaceDN w:val="0"/>
        <w:adjustRightInd w:val="0"/>
        <w:spacing w:line="276" w:lineRule="auto"/>
        <w:ind w:firstLine="709"/>
        <w:jc w:val="both"/>
        <w:textAlignment w:val="baseline"/>
        <w:rPr>
          <w:sz w:val="28"/>
          <w:szCs w:val="28"/>
        </w:rPr>
      </w:pPr>
      <w:r w:rsidRPr="004312DD">
        <w:rPr>
          <w:sz w:val="28"/>
          <w:szCs w:val="20"/>
        </w:rPr>
        <w:t xml:space="preserve">В курсовой работе </w:t>
      </w:r>
      <w:r>
        <w:rPr>
          <w:sz w:val="28"/>
          <w:szCs w:val="20"/>
        </w:rPr>
        <w:t>использованы</w:t>
      </w:r>
      <w:r w:rsidRPr="004312DD">
        <w:rPr>
          <w:sz w:val="28"/>
          <w:szCs w:val="20"/>
        </w:rPr>
        <w:t xml:space="preserve"> методы проектирования автоматизированных систем.</w:t>
      </w:r>
      <w:r w:rsidRPr="004312DD">
        <w:rPr>
          <w:sz w:val="28"/>
          <w:szCs w:val="28"/>
        </w:rPr>
        <w:t xml:space="preserve"> Показан метод графического представления автоматизированной системы с помощью диаграмм. </w:t>
      </w:r>
    </w:p>
    <w:p w14:paraId="06153C25" w14:textId="6FEA907E" w:rsidR="00A85B83" w:rsidRPr="004312DD" w:rsidRDefault="00A85B83" w:rsidP="004F7B67">
      <w:pPr>
        <w:overflowPunct w:val="0"/>
        <w:autoSpaceDE w:val="0"/>
        <w:autoSpaceDN w:val="0"/>
        <w:adjustRightInd w:val="0"/>
        <w:spacing w:line="276" w:lineRule="auto"/>
        <w:ind w:firstLine="709"/>
        <w:jc w:val="both"/>
        <w:textAlignment w:val="baseline"/>
        <w:rPr>
          <w:sz w:val="28"/>
          <w:szCs w:val="28"/>
        </w:rPr>
      </w:pPr>
      <w:r w:rsidRPr="004312DD">
        <w:rPr>
          <w:sz w:val="28"/>
          <w:szCs w:val="28"/>
        </w:rPr>
        <w:t>Для «</w:t>
      </w:r>
      <w:r>
        <w:rPr>
          <w:sz w:val="28"/>
          <w:szCs w:val="28"/>
          <w:lang w:val="ru-RU"/>
        </w:rPr>
        <w:t xml:space="preserve">системы учёта </w:t>
      </w:r>
      <w:proofErr w:type="spellStart"/>
      <w:r>
        <w:rPr>
          <w:sz w:val="28"/>
          <w:szCs w:val="28"/>
          <w:lang w:val="ru-RU"/>
        </w:rPr>
        <w:t>криптовалют</w:t>
      </w:r>
      <w:proofErr w:type="spellEnd"/>
      <w:r w:rsidRPr="004312DD">
        <w:rPr>
          <w:sz w:val="28"/>
          <w:szCs w:val="28"/>
        </w:rPr>
        <w:t xml:space="preserve">» разработаны диаграммы </w:t>
      </w:r>
      <w:r w:rsidRPr="004312DD">
        <w:rPr>
          <w:i/>
          <w:sz w:val="28"/>
          <w:szCs w:val="28"/>
          <w:lang w:val="en-US"/>
        </w:rPr>
        <w:t>IDEF</w:t>
      </w:r>
      <w:r w:rsidRPr="004312DD">
        <w:rPr>
          <w:i/>
          <w:sz w:val="28"/>
          <w:szCs w:val="28"/>
        </w:rPr>
        <w:t>0</w:t>
      </w:r>
      <w:r w:rsidRPr="004312DD">
        <w:rPr>
          <w:sz w:val="28"/>
          <w:szCs w:val="28"/>
        </w:rPr>
        <w:t xml:space="preserve">, </w:t>
      </w:r>
      <w:r w:rsidRPr="004312DD">
        <w:rPr>
          <w:i/>
          <w:sz w:val="28"/>
          <w:szCs w:val="28"/>
          <w:lang w:val="en-US"/>
        </w:rPr>
        <w:t>IDEF</w:t>
      </w:r>
      <w:r w:rsidRPr="004312DD">
        <w:rPr>
          <w:i/>
          <w:sz w:val="28"/>
          <w:szCs w:val="28"/>
        </w:rPr>
        <w:t>3</w:t>
      </w:r>
      <w:r w:rsidRPr="004312DD">
        <w:rPr>
          <w:sz w:val="28"/>
          <w:szCs w:val="28"/>
        </w:rPr>
        <w:t xml:space="preserve">, </w:t>
      </w:r>
      <w:r w:rsidRPr="004312DD">
        <w:rPr>
          <w:i/>
          <w:sz w:val="28"/>
          <w:szCs w:val="28"/>
          <w:lang w:val="en-US"/>
        </w:rPr>
        <w:t>DFD</w:t>
      </w:r>
      <w:r w:rsidRPr="004312DD">
        <w:rPr>
          <w:sz w:val="28"/>
          <w:szCs w:val="28"/>
        </w:rPr>
        <w:t xml:space="preserve"> и </w:t>
      </w:r>
      <w:r w:rsidRPr="004312DD">
        <w:rPr>
          <w:i/>
          <w:sz w:val="28"/>
          <w:szCs w:val="28"/>
          <w:lang w:val="en-US"/>
        </w:rPr>
        <w:t>UML</w:t>
      </w:r>
      <w:r w:rsidRPr="004312DD">
        <w:rPr>
          <w:sz w:val="28"/>
          <w:szCs w:val="28"/>
        </w:rPr>
        <w:t>-диаграммы. Изучены понятия класс, атрибут, операция, связь, сущность и т.д.</w:t>
      </w:r>
    </w:p>
    <w:p w14:paraId="77B11DF2" w14:textId="77777777" w:rsidR="00A85B83" w:rsidRPr="004312DD" w:rsidRDefault="00A85B83" w:rsidP="004F7B67">
      <w:pPr>
        <w:spacing w:line="276" w:lineRule="auto"/>
        <w:ind w:firstLine="708"/>
        <w:jc w:val="both"/>
        <w:rPr>
          <w:sz w:val="28"/>
          <w:szCs w:val="28"/>
        </w:rPr>
      </w:pPr>
      <w:r>
        <w:rPr>
          <w:sz w:val="28"/>
          <w:szCs w:val="28"/>
        </w:rPr>
        <w:t>О</w:t>
      </w:r>
      <w:r w:rsidRPr="004312DD">
        <w:rPr>
          <w:sz w:val="28"/>
          <w:szCs w:val="28"/>
        </w:rPr>
        <w:t>пределен набор технологий для реализации программного обеспечения системы. Спроектирован и разработан пользовательский интерфейс, который позволяет максимально просто и удобно пользоваться всеми функциями системы.</w:t>
      </w:r>
    </w:p>
    <w:p w14:paraId="2C1871C7" w14:textId="40D1B4A3" w:rsidR="00D372C8" w:rsidRPr="004312DD" w:rsidRDefault="00A85B83" w:rsidP="004F7B67">
      <w:pPr>
        <w:tabs>
          <w:tab w:val="left" w:pos="142"/>
        </w:tabs>
        <w:spacing w:line="276" w:lineRule="auto"/>
        <w:ind w:right="-143" w:firstLine="709"/>
        <w:jc w:val="both"/>
        <w:rPr>
          <w:sz w:val="28"/>
          <w:szCs w:val="28"/>
        </w:rPr>
      </w:pPr>
      <w:r w:rsidRPr="004312DD">
        <w:rPr>
          <w:bCs/>
          <w:sz w:val="28"/>
          <w:szCs w:val="28"/>
          <w:u w:color="000000"/>
        </w:rPr>
        <w:t xml:space="preserve">Система позволит упростить </w:t>
      </w:r>
      <w:r>
        <w:rPr>
          <w:bCs/>
          <w:sz w:val="28"/>
          <w:szCs w:val="28"/>
          <w:u w:color="000000"/>
          <w:lang w:val="ru-RU"/>
        </w:rPr>
        <w:t xml:space="preserve">управление пользователем </w:t>
      </w:r>
      <w:proofErr w:type="spellStart"/>
      <w:r>
        <w:rPr>
          <w:bCs/>
          <w:sz w:val="28"/>
          <w:szCs w:val="28"/>
          <w:u w:color="000000"/>
          <w:lang w:val="ru-RU"/>
        </w:rPr>
        <w:t>криптовалютами</w:t>
      </w:r>
      <w:proofErr w:type="spellEnd"/>
      <w:r>
        <w:rPr>
          <w:bCs/>
          <w:sz w:val="28"/>
          <w:szCs w:val="28"/>
          <w:u w:color="000000"/>
          <w:lang w:val="ru-RU"/>
        </w:rPr>
        <w:t xml:space="preserve">, а также обеспечит безопасный и удобный способ хранения приватных ключей различных </w:t>
      </w:r>
      <w:proofErr w:type="spellStart"/>
      <w:r>
        <w:rPr>
          <w:bCs/>
          <w:sz w:val="28"/>
          <w:szCs w:val="28"/>
          <w:u w:color="000000"/>
          <w:lang w:val="ru-RU"/>
        </w:rPr>
        <w:t>криптовалют</w:t>
      </w:r>
      <w:proofErr w:type="spellEnd"/>
      <w:r w:rsidRPr="004312DD">
        <w:rPr>
          <w:sz w:val="28"/>
          <w:szCs w:val="28"/>
        </w:rPr>
        <w:t xml:space="preserve">. </w:t>
      </w:r>
    </w:p>
    <w:p w14:paraId="2B17AE9E" w14:textId="480BA6C8" w:rsidR="00A85B83" w:rsidRDefault="00A85B83" w:rsidP="004F7B67">
      <w:pPr>
        <w:spacing w:line="276" w:lineRule="auto"/>
        <w:ind w:firstLine="709"/>
        <w:jc w:val="both"/>
        <w:rPr>
          <w:sz w:val="28"/>
          <w:szCs w:val="28"/>
        </w:rPr>
      </w:pPr>
      <w:r w:rsidRPr="004312DD">
        <w:rPr>
          <w:sz w:val="28"/>
          <w:szCs w:val="28"/>
        </w:rPr>
        <w:t>Таким образом система удовлетворяет всем техническим и функциональным требованиям, имеет простой и понятный интерфейс, позволяющий снизить затраты и время на освоение программного средства.</w:t>
      </w:r>
    </w:p>
    <w:p w14:paraId="23C0859C" w14:textId="53929A39" w:rsidR="00D372C8" w:rsidRDefault="00D372C8" w:rsidP="004F7B67">
      <w:pPr>
        <w:spacing w:line="276" w:lineRule="auto"/>
        <w:ind w:firstLine="709"/>
        <w:jc w:val="both"/>
        <w:rPr>
          <w:sz w:val="28"/>
          <w:szCs w:val="28"/>
          <w:lang w:val="ru-RU"/>
        </w:rPr>
      </w:pPr>
      <w:r>
        <w:rPr>
          <w:sz w:val="28"/>
          <w:szCs w:val="28"/>
          <w:lang w:val="ru-RU"/>
        </w:rPr>
        <w:t xml:space="preserve">В дальнейшем систему можно улучшить добавлением поддержки новых </w:t>
      </w:r>
      <w:proofErr w:type="spellStart"/>
      <w:r>
        <w:rPr>
          <w:sz w:val="28"/>
          <w:szCs w:val="28"/>
          <w:lang w:val="ru-RU"/>
        </w:rPr>
        <w:t>криптовалют</w:t>
      </w:r>
      <w:proofErr w:type="spellEnd"/>
      <w:r>
        <w:rPr>
          <w:sz w:val="28"/>
          <w:szCs w:val="28"/>
          <w:lang w:val="ru-RU"/>
        </w:rPr>
        <w:t>, созданием серверной части для хранения приватных ключей пользователей в зашифрованном виде, что позволит исключить из процесса авторизации необходимость резервного файла, а также добавлением функциональности, связанной с авторизацией пользователя с использованием сканера отпечатка пальца</w:t>
      </w:r>
      <w:r w:rsidRPr="00D372C8">
        <w:rPr>
          <w:sz w:val="28"/>
          <w:szCs w:val="28"/>
          <w:lang w:val="ru-RU"/>
        </w:rPr>
        <w:t>.</w:t>
      </w:r>
    </w:p>
    <w:p w14:paraId="3A336801" w14:textId="64F73263" w:rsidR="00736366" w:rsidRPr="0039548C" w:rsidRDefault="00736366" w:rsidP="004F7B67">
      <w:pPr>
        <w:spacing w:line="276" w:lineRule="auto"/>
        <w:ind w:firstLine="709"/>
        <w:jc w:val="both"/>
        <w:rPr>
          <w:sz w:val="28"/>
          <w:szCs w:val="28"/>
          <w:lang w:val="ru-RU"/>
        </w:rPr>
      </w:pPr>
      <w:r>
        <w:rPr>
          <w:sz w:val="28"/>
          <w:szCs w:val="28"/>
          <w:lang w:val="ru-RU"/>
        </w:rPr>
        <w:t xml:space="preserve">Функциональность системы можно расширить добавлением курса </w:t>
      </w:r>
      <w:proofErr w:type="spellStart"/>
      <w:r>
        <w:rPr>
          <w:sz w:val="28"/>
          <w:szCs w:val="28"/>
          <w:lang w:val="ru-RU"/>
        </w:rPr>
        <w:t>криптовалют</w:t>
      </w:r>
      <w:proofErr w:type="spellEnd"/>
      <w:r>
        <w:rPr>
          <w:sz w:val="28"/>
          <w:szCs w:val="28"/>
          <w:lang w:val="ru-RU"/>
        </w:rPr>
        <w:t xml:space="preserve"> и подсчета общего баланса </w:t>
      </w:r>
      <w:proofErr w:type="spellStart"/>
      <w:r>
        <w:rPr>
          <w:sz w:val="28"/>
          <w:szCs w:val="28"/>
          <w:lang w:val="ru-RU"/>
        </w:rPr>
        <w:t>криптокошелька</w:t>
      </w:r>
      <w:proofErr w:type="spellEnd"/>
      <w:r>
        <w:rPr>
          <w:sz w:val="28"/>
          <w:szCs w:val="28"/>
          <w:lang w:val="ru-RU"/>
        </w:rPr>
        <w:t xml:space="preserve"> в различных мировых </w:t>
      </w:r>
      <w:proofErr w:type="spellStart"/>
      <w:r>
        <w:rPr>
          <w:sz w:val="28"/>
          <w:szCs w:val="28"/>
          <w:lang w:val="ru-RU"/>
        </w:rPr>
        <w:t>фиатных</w:t>
      </w:r>
      <w:proofErr w:type="spellEnd"/>
      <w:r>
        <w:rPr>
          <w:sz w:val="28"/>
          <w:szCs w:val="28"/>
          <w:lang w:val="ru-RU"/>
        </w:rPr>
        <w:t xml:space="preserve"> валютах.</w:t>
      </w:r>
    </w:p>
    <w:p w14:paraId="020A3122" w14:textId="0987AC5E" w:rsidR="00D372C8" w:rsidRPr="00D372C8" w:rsidRDefault="00D372C8" w:rsidP="004F7B67">
      <w:pPr>
        <w:spacing w:line="276" w:lineRule="auto"/>
        <w:ind w:firstLine="709"/>
        <w:jc w:val="both"/>
        <w:rPr>
          <w:sz w:val="28"/>
          <w:szCs w:val="28"/>
          <w:lang w:val="ru-RU"/>
        </w:rPr>
      </w:pPr>
      <w:r w:rsidRPr="00D372C8">
        <w:rPr>
          <w:sz w:val="28"/>
          <w:szCs w:val="28"/>
          <w:lang w:val="ru-RU"/>
        </w:rPr>
        <w:t xml:space="preserve"> </w:t>
      </w:r>
      <w:r>
        <w:rPr>
          <w:sz w:val="28"/>
          <w:szCs w:val="28"/>
          <w:lang w:val="ru-RU"/>
        </w:rPr>
        <w:t>Кроме этого, круг потенциальных пользователей системы может быть расширен добавлением поддержки новых языков.</w:t>
      </w:r>
    </w:p>
    <w:p w14:paraId="46929DB1" w14:textId="77777777" w:rsidR="00A85B83" w:rsidRPr="004312DD" w:rsidRDefault="00A85B83" w:rsidP="004F7B67">
      <w:pPr>
        <w:spacing w:line="276" w:lineRule="auto"/>
        <w:ind w:firstLine="720"/>
        <w:jc w:val="both"/>
        <w:rPr>
          <w:sz w:val="28"/>
          <w:szCs w:val="28"/>
        </w:rPr>
      </w:pPr>
      <w:r w:rsidRPr="004312DD">
        <w:rPr>
          <w:bCs/>
          <w:sz w:val="28"/>
          <w:szCs w:val="28"/>
          <w:shd w:val="clear" w:color="auto" w:fill="FFFFFF"/>
        </w:rPr>
        <w:t>В ходе проведения курсовой работы были углублены, закреплены и конкретизированы теоретические знания в области автоматизации процессов, приобретены навыки по проектированию.</w:t>
      </w:r>
    </w:p>
    <w:p w14:paraId="3C598A7A" w14:textId="793DC5A9" w:rsidR="005161E1" w:rsidRPr="00A85B83" w:rsidRDefault="005161E1" w:rsidP="004F7B67">
      <w:pPr>
        <w:pStyle w:val="a0"/>
        <w:widowControl w:val="0"/>
        <w:ind w:firstLine="708"/>
        <w:rPr>
          <w:lang/>
        </w:rPr>
        <w:sectPr w:rsidR="005161E1" w:rsidRPr="00A85B83" w:rsidSect="00C276CB">
          <w:pgSz w:w="11906" w:h="16838"/>
          <w:pgMar w:top="1134" w:right="851" w:bottom="1531" w:left="1701" w:header="709" w:footer="709" w:gutter="0"/>
          <w:cols w:space="708"/>
          <w:docGrid w:linePitch="360"/>
        </w:sectPr>
      </w:pPr>
    </w:p>
    <w:p w14:paraId="5313C7E3" w14:textId="3BE5A4F4" w:rsidR="00A041DB" w:rsidRDefault="008009D5" w:rsidP="004F7B67">
      <w:pPr>
        <w:pStyle w:val="1"/>
        <w:widowControl w:val="0"/>
        <w:numPr>
          <w:ilvl w:val="0"/>
          <w:numId w:val="0"/>
        </w:numPr>
        <w:jc w:val="center"/>
      </w:pPr>
      <w:bookmarkStart w:id="27" w:name="_Toc90247028"/>
      <w:r>
        <w:lastRenderedPageBreak/>
        <w:t>С</w:t>
      </w:r>
      <w:r w:rsidR="005E432E">
        <w:t>писок использованных источников</w:t>
      </w:r>
      <w:bookmarkEnd w:id="27"/>
    </w:p>
    <w:p w14:paraId="6C34C698" w14:textId="4EC8E3A4" w:rsidR="005E432E" w:rsidRDefault="005E432E" w:rsidP="004F7B67">
      <w:pPr>
        <w:pStyle w:val="a0"/>
        <w:widowControl w:val="0"/>
        <w:rPr>
          <w:lang w:val="ru-RU"/>
        </w:rPr>
      </w:pPr>
    </w:p>
    <w:p w14:paraId="102E97C9" w14:textId="2472FF99" w:rsidR="009D5D6E" w:rsidRPr="007842CB" w:rsidRDefault="009D5D6E" w:rsidP="004F7B67">
      <w:pPr>
        <w:pBdr>
          <w:top w:val="nil"/>
          <w:left w:val="nil"/>
          <w:bottom w:val="nil"/>
          <w:right w:val="nil"/>
          <w:between w:val="nil"/>
          <w:bar w:val="nil"/>
        </w:pBdr>
        <w:spacing w:line="276" w:lineRule="auto"/>
        <w:ind w:firstLine="709"/>
        <w:jc w:val="both"/>
        <w:rPr>
          <w:sz w:val="28"/>
          <w:szCs w:val="28"/>
          <w:u w:color="000000"/>
          <w:bdr w:val="nil"/>
        </w:rPr>
      </w:pPr>
      <w:r w:rsidRPr="007842CB">
        <w:rPr>
          <w:sz w:val="28"/>
          <w:szCs w:val="28"/>
          <w:u w:color="000000"/>
          <w:bdr w:val="nil"/>
        </w:rPr>
        <w:t>[</w:t>
      </w:r>
      <w:r w:rsidRPr="009D5D6E">
        <w:rPr>
          <w:sz w:val="28"/>
          <w:szCs w:val="28"/>
          <w:u w:color="000000"/>
          <w:bdr w:val="nil"/>
          <w:lang w:val="ru-RU"/>
        </w:rPr>
        <w:t>1</w:t>
      </w:r>
      <w:r w:rsidRPr="007842CB">
        <w:rPr>
          <w:sz w:val="28"/>
          <w:szCs w:val="28"/>
          <w:u w:color="000000"/>
          <w:bdr w:val="nil"/>
        </w:rPr>
        <w:t>] Гайдамакин, Н. А. Автоматизированные информационные системы, базы и банки данных. Вводный курс: Учебное пособие / Н. А. Гайдамакин. – Москва. : Гелиос АРВ, 2002. – 68 с.</w:t>
      </w:r>
    </w:p>
    <w:p w14:paraId="0BD1F19C" w14:textId="4056084B" w:rsidR="009D5D6E" w:rsidRPr="009D5D6E" w:rsidRDefault="009D5D6E" w:rsidP="004F7B67">
      <w:pPr>
        <w:pBdr>
          <w:top w:val="nil"/>
          <w:left w:val="nil"/>
          <w:bottom w:val="nil"/>
          <w:right w:val="nil"/>
          <w:between w:val="nil"/>
          <w:bar w:val="nil"/>
        </w:pBdr>
        <w:tabs>
          <w:tab w:val="left" w:pos="1276"/>
        </w:tabs>
        <w:overflowPunct w:val="0"/>
        <w:autoSpaceDE w:val="0"/>
        <w:autoSpaceDN w:val="0"/>
        <w:adjustRightInd w:val="0"/>
        <w:spacing w:line="276" w:lineRule="auto"/>
        <w:ind w:firstLine="709"/>
        <w:jc w:val="both"/>
        <w:textAlignment w:val="baseline"/>
        <w:rPr>
          <w:color w:val="000000"/>
          <w:sz w:val="28"/>
          <w:szCs w:val="28"/>
          <w:u w:color="000000"/>
          <w:bdr w:val="nil"/>
        </w:rPr>
      </w:pPr>
      <w:r w:rsidRPr="007842CB">
        <w:rPr>
          <w:color w:val="000000"/>
          <w:sz w:val="28"/>
          <w:szCs w:val="28"/>
          <w:u w:color="000000"/>
          <w:bdr w:val="nil"/>
        </w:rPr>
        <w:t>[</w:t>
      </w:r>
      <w:r w:rsidR="0058401E">
        <w:rPr>
          <w:color w:val="000000"/>
          <w:sz w:val="28"/>
          <w:szCs w:val="28"/>
          <w:u w:color="000000"/>
          <w:bdr w:val="nil"/>
          <w:lang w:val="ru-RU"/>
        </w:rPr>
        <w:t>2</w:t>
      </w:r>
      <w:r w:rsidRPr="007842CB">
        <w:rPr>
          <w:color w:val="000000"/>
          <w:sz w:val="28"/>
          <w:szCs w:val="28"/>
          <w:u w:color="000000"/>
          <w:bdr w:val="nil"/>
        </w:rPr>
        <w:t>]</w:t>
      </w:r>
      <w:r w:rsidRPr="007842CB">
        <w:rPr>
          <w:color w:val="000000"/>
          <w:sz w:val="28"/>
          <w:szCs w:val="28"/>
          <w:u w:color="000000"/>
          <w:bdr w:val="nil"/>
        </w:rPr>
        <w:tab/>
        <w:t xml:space="preserve">Бабич, А. В. </w:t>
      </w:r>
      <w:r w:rsidRPr="007842CB">
        <w:rPr>
          <w:i/>
          <w:color w:val="000000"/>
          <w:sz w:val="28"/>
          <w:szCs w:val="28"/>
          <w:u w:color="000000"/>
          <w:bdr w:val="nil"/>
        </w:rPr>
        <w:t>UML</w:t>
      </w:r>
      <w:r w:rsidRPr="007842CB">
        <w:rPr>
          <w:color w:val="000000"/>
          <w:sz w:val="28"/>
          <w:szCs w:val="28"/>
          <w:u w:color="000000"/>
          <w:bdr w:val="nil"/>
        </w:rPr>
        <w:t>: Первое знакомство / А.В. Бабич. – Москва.: БИНОМ. Лаборатория знаний, 2008. – 342 с.</w:t>
      </w:r>
    </w:p>
    <w:p w14:paraId="7F96F31D" w14:textId="03DD159E" w:rsidR="000D2D37" w:rsidRDefault="000D2D37" w:rsidP="004F7B67">
      <w:pPr>
        <w:pStyle w:val="a0"/>
        <w:widowControl w:val="0"/>
        <w:rPr>
          <w:lang w:val="ru-RU"/>
        </w:rPr>
      </w:pPr>
      <w:r w:rsidRPr="000D2D37">
        <w:rPr>
          <w:lang w:val="ru-RU"/>
        </w:rPr>
        <w:t>[</w:t>
      </w:r>
      <w:r w:rsidR="0058401E">
        <w:rPr>
          <w:lang w:val="ru-RU"/>
        </w:rPr>
        <w:t>3</w:t>
      </w:r>
      <w:proofErr w:type="gramStart"/>
      <w:r w:rsidRPr="000D2D37">
        <w:rPr>
          <w:lang w:val="ru-RU"/>
        </w:rPr>
        <w:t>]</w:t>
      </w:r>
      <w:r>
        <w:t>  </w:t>
      </w:r>
      <w:proofErr w:type="spellStart"/>
      <w:r w:rsidR="00405954">
        <w:rPr>
          <w:lang w:val="ru-RU"/>
        </w:rPr>
        <w:t>Флэнаган</w:t>
      </w:r>
      <w:proofErr w:type="spellEnd"/>
      <w:proofErr w:type="gramEnd"/>
      <w:r w:rsidRPr="000D2D37">
        <w:rPr>
          <w:lang w:val="ru-RU"/>
        </w:rPr>
        <w:t xml:space="preserve">, </w:t>
      </w:r>
      <w:r w:rsidR="00405954">
        <w:rPr>
          <w:lang w:val="ru-RU"/>
        </w:rPr>
        <w:t>Дэвид</w:t>
      </w:r>
      <w:r w:rsidRPr="000D2D37">
        <w:rPr>
          <w:lang w:val="ru-RU"/>
        </w:rPr>
        <w:t xml:space="preserve"> </w:t>
      </w:r>
      <w:proofErr w:type="spellStart"/>
      <w:r w:rsidR="00405954" w:rsidRPr="00405954">
        <w:rPr>
          <w:i/>
          <w:iCs/>
          <w:lang w:val="ru-RU"/>
        </w:rPr>
        <w:t>JavaScript</w:t>
      </w:r>
      <w:proofErr w:type="spellEnd"/>
      <w:r w:rsidR="00405954" w:rsidRPr="00405954">
        <w:rPr>
          <w:lang w:val="ru-RU"/>
        </w:rPr>
        <w:t>. Подробное руководство</w:t>
      </w:r>
      <w:r w:rsidRPr="000D2D37">
        <w:rPr>
          <w:lang w:val="ru-RU"/>
        </w:rPr>
        <w:t xml:space="preserve"> / </w:t>
      </w:r>
      <w:r w:rsidR="00B70DC2">
        <w:rPr>
          <w:lang w:val="ru-RU"/>
        </w:rPr>
        <w:t>Дэвид</w:t>
      </w:r>
      <w:r w:rsidR="00B70DC2" w:rsidRPr="00405954">
        <w:rPr>
          <w:lang w:val="ru-RU"/>
        </w:rPr>
        <w:t xml:space="preserve"> </w:t>
      </w:r>
      <w:proofErr w:type="spellStart"/>
      <w:r w:rsidR="00B70DC2">
        <w:rPr>
          <w:lang w:val="ru-RU"/>
        </w:rPr>
        <w:t>Флэнаган</w:t>
      </w:r>
      <w:proofErr w:type="spellEnd"/>
      <w:r w:rsidRPr="000D2D37">
        <w:rPr>
          <w:lang w:val="ru-RU"/>
        </w:rPr>
        <w:t>. – М.: Питер, 20</w:t>
      </w:r>
      <w:r w:rsidR="00B70DC2">
        <w:rPr>
          <w:lang w:val="ru-RU"/>
        </w:rPr>
        <w:t>21</w:t>
      </w:r>
      <w:r w:rsidRPr="000D2D37">
        <w:rPr>
          <w:lang w:val="ru-RU"/>
        </w:rPr>
        <w:t xml:space="preserve">. – </w:t>
      </w:r>
      <w:r w:rsidR="00B70DC2">
        <w:rPr>
          <w:lang w:val="ru-RU"/>
        </w:rPr>
        <w:t>720</w:t>
      </w:r>
      <w:r w:rsidRPr="000D2D37">
        <w:rPr>
          <w:lang w:val="ru-RU"/>
        </w:rPr>
        <w:t xml:space="preserve"> c.</w:t>
      </w:r>
    </w:p>
    <w:p w14:paraId="1F92DBFE" w14:textId="4BFAA62E" w:rsidR="005E432E" w:rsidRDefault="005E432E" w:rsidP="004F7B67">
      <w:pPr>
        <w:pStyle w:val="a0"/>
        <w:widowControl w:val="0"/>
        <w:rPr>
          <w:lang w:val="ru-RU"/>
        </w:rPr>
      </w:pPr>
      <w:r w:rsidRPr="001A7E85">
        <w:rPr>
          <w:lang w:val="ru-RU"/>
        </w:rPr>
        <w:t>[</w:t>
      </w:r>
      <w:r w:rsidR="0058401E">
        <w:rPr>
          <w:lang w:val="ru-RU"/>
        </w:rPr>
        <w:t>4</w:t>
      </w:r>
      <w:proofErr w:type="gramStart"/>
      <w:r w:rsidRPr="001A7E85">
        <w:rPr>
          <w:lang w:val="ru-RU"/>
        </w:rPr>
        <w:t>]</w:t>
      </w:r>
      <w:r w:rsidR="000D2D37">
        <w:t>  </w:t>
      </w:r>
      <w:proofErr w:type="spellStart"/>
      <w:r w:rsidR="00B70DC2" w:rsidRPr="00B70DC2">
        <w:rPr>
          <w:lang w:val="ru-RU"/>
        </w:rPr>
        <w:t>Крокфорд</w:t>
      </w:r>
      <w:proofErr w:type="spellEnd"/>
      <w:proofErr w:type="gramEnd"/>
      <w:r w:rsidR="00B70DC2">
        <w:rPr>
          <w:lang w:val="ru-RU"/>
        </w:rPr>
        <w:t>, Дуглас</w:t>
      </w:r>
      <w:r w:rsidR="00B70DC2" w:rsidRPr="00B70DC2">
        <w:rPr>
          <w:lang w:val="ru-RU"/>
        </w:rPr>
        <w:t xml:space="preserve"> Как устроен </w:t>
      </w:r>
      <w:proofErr w:type="spellStart"/>
      <w:r w:rsidR="00B70DC2" w:rsidRPr="00B70DC2">
        <w:rPr>
          <w:i/>
          <w:iCs/>
          <w:lang w:val="ru-RU"/>
        </w:rPr>
        <w:t>JavaScript</w:t>
      </w:r>
      <w:proofErr w:type="spellEnd"/>
      <w:r w:rsidRPr="001A7E85">
        <w:rPr>
          <w:i/>
          <w:iCs/>
          <w:lang w:val="ru-RU"/>
        </w:rPr>
        <w:t xml:space="preserve"> </w:t>
      </w:r>
      <w:r w:rsidRPr="001A7E85">
        <w:rPr>
          <w:lang w:val="ru-RU"/>
        </w:rPr>
        <w:t xml:space="preserve">/ </w:t>
      </w:r>
      <w:r w:rsidR="00B70DC2" w:rsidRPr="00B70DC2">
        <w:rPr>
          <w:lang w:val="ru-RU"/>
        </w:rPr>
        <w:t xml:space="preserve">Дуглас </w:t>
      </w:r>
      <w:proofErr w:type="spellStart"/>
      <w:r w:rsidR="00B70DC2" w:rsidRPr="00B70DC2">
        <w:rPr>
          <w:lang w:val="ru-RU"/>
        </w:rPr>
        <w:t>Крокфорд</w:t>
      </w:r>
      <w:proofErr w:type="spellEnd"/>
      <w:r w:rsidR="00B70DC2" w:rsidRPr="00B70DC2">
        <w:rPr>
          <w:lang w:val="ru-RU"/>
        </w:rPr>
        <w:t xml:space="preserve"> </w:t>
      </w:r>
      <w:r w:rsidR="00721597">
        <w:rPr>
          <w:lang w:val="ru-RU"/>
        </w:rPr>
        <w:t>–</w:t>
      </w:r>
      <w:r w:rsidRPr="001A7E85">
        <w:rPr>
          <w:lang w:val="ru-RU"/>
        </w:rPr>
        <w:t xml:space="preserve"> </w:t>
      </w:r>
      <w:r w:rsidR="00B70DC2">
        <w:rPr>
          <w:lang w:val="ru-RU"/>
        </w:rPr>
        <w:br/>
      </w:r>
      <w:r w:rsidR="00721597">
        <w:rPr>
          <w:lang w:val="ru-RU"/>
        </w:rPr>
        <w:t>СПб.</w:t>
      </w:r>
      <w:r w:rsidRPr="001A7E85">
        <w:rPr>
          <w:lang w:val="ru-RU"/>
        </w:rPr>
        <w:t xml:space="preserve"> : Питер, 201</w:t>
      </w:r>
      <w:r w:rsidR="00B70DC2">
        <w:rPr>
          <w:lang w:val="ru-RU"/>
        </w:rPr>
        <w:t>9</w:t>
      </w:r>
      <w:r w:rsidRPr="001A7E85">
        <w:rPr>
          <w:lang w:val="ru-RU"/>
        </w:rPr>
        <w:t xml:space="preserve">. </w:t>
      </w:r>
      <w:r w:rsidR="00721597">
        <w:rPr>
          <w:lang w:val="ru-RU"/>
        </w:rPr>
        <w:t xml:space="preserve">– </w:t>
      </w:r>
      <w:r w:rsidR="00B70DC2">
        <w:rPr>
          <w:lang w:val="ru-RU"/>
        </w:rPr>
        <w:t>304</w:t>
      </w:r>
      <w:r w:rsidRPr="001A7E85">
        <w:rPr>
          <w:lang w:val="ru-RU"/>
        </w:rPr>
        <w:t xml:space="preserve"> с. </w:t>
      </w:r>
    </w:p>
    <w:p w14:paraId="7021875C" w14:textId="70C1ED87" w:rsidR="00310AA3" w:rsidRDefault="009D5D6E" w:rsidP="004F7B67">
      <w:pPr>
        <w:tabs>
          <w:tab w:val="left" w:pos="1276"/>
        </w:tabs>
        <w:spacing w:line="276" w:lineRule="auto"/>
        <w:ind w:firstLine="709"/>
        <w:contextualSpacing/>
        <w:jc w:val="both"/>
        <w:rPr>
          <w:noProof/>
          <w:sz w:val="28"/>
          <w:szCs w:val="28"/>
          <w:u w:color="000000"/>
        </w:rPr>
      </w:pPr>
      <w:r w:rsidRPr="007842CB">
        <w:rPr>
          <w:noProof/>
          <w:sz w:val="28"/>
          <w:szCs w:val="28"/>
          <w:u w:color="000000"/>
        </w:rPr>
        <w:t>[</w:t>
      </w:r>
      <w:r w:rsidR="0058401E">
        <w:rPr>
          <w:noProof/>
          <w:sz w:val="28"/>
          <w:szCs w:val="28"/>
          <w:u w:color="000000"/>
          <w:lang w:val="ru-RU"/>
        </w:rPr>
        <w:t>5</w:t>
      </w:r>
      <w:r w:rsidRPr="007842CB">
        <w:rPr>
          <w:noProof/>
          <w:sz w:val="28"/>
          <w:szCs w:val="28"/>
          <w:u w:color="000000"/>
        </w:rPr>
        <w:t>]</w:t>
      </w:r>
      <w:r w:rsidRPr="007842CB">
        <w:rPr>
          <w:rFonts w:ascii="Calibri" w:hAnsi="Calibri"/>
          <w:noProof/>
          <w:sz w:val="28"/>
          <w:szCs w:val="28"/>
          <w:u w:color="000000"/>
        </w:rPr>
        <w:tab/>
      </w:r>
      <w:r w:rsidRPr="007842CB">
        <w:rPr>
          <w:noProof/>
          <w:sz w:val="28"/>
          <w:szCs w:val="28"/>
          <w:u w:color="000000"/>
        </w:rPr>
        <w:t xml:space="preserve">Николас, З. </w:t>
      </w:r>
      <w:r w:rsidRPr="007842CB">
        <w:rPr>
          <w:i/>
          <w:noProof/>
          <w:sz w:val="28"/>
          <w:szCs w:val="28"/>
          <w:u w:color="000000"/>
        </w:rPr>
        <w:t>JavaScript</w:t>
      </w:r>
      <w:r w:rsidRPr="007842CB">
        <w:rPr>
          <w:noProof/>
          <w:sz w:val="28"/>
          <w:szCs w:val="28"/>
          <w:u w:color="000000"/>
        </w:rPr>
        <w:t>. Оптимизация производительности / З. Николас. – Москва. : Символ-плюс, 2016. – 482 c.</w:t>
      </w:r>
    </w:p>
    <w:p w14:paraId="45A7865B" w14:textId="67F976BE" w:rsidR="00310AA3" w:rsidRPr="00310AA3" w:rsidRDefault="00310AA3" w:rsidP="004F7B67">
      <w:pPr>
        <w:tabs>
          <w:tab w:val="left" w:pos="1276"/>
        </w:tabs>
        <w:spacing w:line="276" w:lineRule="auto"/>
        <w:ind w:firstLine="709"/>
        <w:contextualSpacing/>
        <w:jc w:val="both"/>
        <w:rPr>
          <w:noProof/>
          <w:sz w:val="28"/>
          <w:szCs w:val="28"/>
          <w:u w:color="000000"/>
        </w:rPr>
      </w:pPr>
      <w:r w:rsidRPr="00976A4A">
        <w:rPr>
          <w:sz w:val="28"/>
          <w:szCs w:val="28"/>
          <w:lang w:val="ru-RU"/>
        </w:rPr>
        <w:t>[</w:t>
      </w:r>
      <w:r w:rsidR="0058401E">
        <w:rPr>
          <w:sz w:val="28"/>
          <w:szCs w:val="28"/>
          <w:lang w:val="ru-RU"/>
        </w:rPr>
        <w:t>6</w:t>
      </w:r>
      <w:r w:rsidRPr="00976A4A">
        <w:rPr>
          <w:sz w:val="28"/>
          <w:szCs w:val="28"/>
          <w:lang w:val="ru-RU"/>
        </w:rPr>
        <w:t xml:space="preserve">] </w:t>
      </w:r>
      <w:r w:rsidRPr="00976A4A">
        <w:rPr>
          <w:sz w:val="28"/>
          <w:szCs w:val="28"/>
        </w:rPr>
        <w:t>React</w:t>
      </w:r>
      <w:r w:rsidRPr="00976A4A">
        <w:rPr>
          <w:sz w:val="28"/>
          <w:szCs w:val="28"/>
          <w:lang w:val="ru-RU"/>
        </w:rPr>
        <w:t xml:space="preserve"> </w:t>
      </w:r>
      <w:r w:rsidRPr="00976A4A">
        <w:rPr>
          <w:sz w:val="28"/>
          <w:szCs w:val="28"/>
        </w:rPr>
        <w:t>Native</w:t>
      </w:r>
      <w:r w:rsidRPr="00976A4A">
        <w:rPr>
          <w:sz w:val="28"/>
          <w:szCs w:val="28"/>
          <w:lang w:val="ru-RU"/>
        </w:rPr>
        <w:t xml:space="preserve"> [Электронный ресурс]. – Режим доступа: https://reactnative.dev/docs/getting-started</w:t>
      </w:r>
      <w:r w:rsidRPr="00976A4A">
        <w:rPr>
          <w:rStyle w:val="Hyperlink"/>
          <w:color w:val="auto"/>
          <w:sz w:val="28"/>
          <w:szCs w:val="28"/>
          <w:lang w:val="ru-RU"/>
        </w:rPr>
        <w:t>.</w:t>
      </w:r>
    </w:p>
    <w:p w14:paraId="752C7593" w14:textId="77777777" w:rsidR="00310AA3" w:rsidRPr="00310AA3" w:rsidRDefault="00310AA3" w:rsidP="004F7B67">
      <w:pPr>
        <w:tabs>
          <w:tab w:val="left" w:pos="1276"/>
        </w:tabs>
        <w:spacing w:line="276" w:lineRule="auto"/>
        <w:ind w:firstLine="709"/>
        <w:contextualSpacing/>
        <w:jc w:val="both"/>
        <w:rPr>
          <w:noProof/>
          <w:sz w:val="28"/>
          <w:szCs w:val="28"/>
          <w:u w:color="000000"/>
          <w:lang w:val="ru-RU"/>
        </w:rPr>
      </w:pPr>
    </w:p>
    <w:p w14:paraId="0F92084B" w14:textId="16B56ACA" w:rsidR="00671DDB" w:rsidRDefault="00671DDB" w:rsidP="004F7B67">
      <w:pPr>
        <w:pStyle w:val="a0"/>
        <w:widowControl w:val="0"/>
        <w:rPr>
          <w:lang/>
        </w:rPr>
      </w:pPr>
      <w:r>
        <w:rPr>
          <w:lang/>
        </w:rPr>
        <w:br w:type="page"/>
      </w:r>
    </w:p>
    <w:p w14:paraId="6D0BBF7C" w14:textId="77777777" w:rsidR="00D5488A" w:rsidRPr="00D5488A" w:rsidRDefault="00D5488A" w:rsidP="00D5488A">
      <w:pPr>
        <w:spacing w:line="360" w:lineRule="auto"/>
        <w:jc w:val="center"/>
        <w:outlineLvl w:val="0"/>
        <w:rPr>
          <w:b/>
          <w:caps/>
          <w:sz w:val="28"/>
          <w:szCs w:val="28"/>
          <w:lang w:val="ru-RU"/>
        </w:rPr>
      </w:pPr>
      <w:bookmarkStart w:id="28" w:name="_Toc71764186"/>
      <w:bookmarkStart w:id="29" w:name="OLE_LINK14"/>
      <w:bookmarkStart w:id="30" w:name="OLE_LINK15"/>
      <w:r w:rsidRPr="00D5488A">
        <w:rPr>
          <w:b/>
          <w:caps/>
          <w:sz w:val="28"/>
          <w:szCs w:val="28"/>
          <w:lang w:val="ru-RU"/>
        </w:rPr>
        <w:lastRenderedPageBreak/>
        <w:t>Ведомость курсового проекта</w:t>
      </w:r>
      <w:bookmarkEnd w:id="28"/>
    </w:p>
    <w:bookmarkEnd w:id="29"/>
    <w:bookmarkEnd w:id="30"/>
    <w:p w14:paraId="09C22767" w14:textId="77777777" w:rsidR="00671DDB" w:rsidRPr="004110D4" w:rsidRDefault="00671DDB" w:rsidP="004F7B67">
      <w:pPr>
        <w:spacing w:line="276" w:lineRule="auto"/>
        <w:jc w:val="both"/>
        <w:rPr>
          <w:sz w:val="28"/>
          <w:szCs w:val="28"/>
          <w:lang w:val="en-US"/>
        </w:rPr>
      </w:pPr>
    </w:p>
    <w:tbl>
      <w:tblPr>
        <w:tblW w:w="9639" w:type="dxa"/>
        <w:tblInd w:w="-147"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568"/>
        <w:gridCol w:w="425"/>
        <w:gridCol w:w="1304"/>
        <w:gridCol w:w="1247"/>
        <w:gridCol w:w="596"/>
        <w:gridCol w:w="3107"/>
        <w:gridCol w:w="283"/>
        <w:gridCol w:w="125"/>
        <w:gridCol w:w="111"/>
        <w:gridCol w:w="331"/>
        <w:gridCol w:w="567"/>
        <w:gridCol w:w="975"/>
      </w:tblGrid>
      <w:tr w:rsidR="00671DDB" w:rsidRPr="004110D4" w14:paraId="3B084F73" w14:textId="77777777" w:rsidTr="00A670CC">
        <w:trPr>
          <w:cantSplit/>
        </w:trPr>
        <w:tc>
          <w:tcPr>
            <w:tcW w:w="3544" w:type="dxa"/>
            <w:gridSpan w:val="4"/>
            <w:tcBorders>
              <w:top w:val="single" w:sz="8" w:space="0" w:color="auto"/>
              <w:left w:val="single" w:sz="4" w:space="0" w:color="auto"/>
            </w:tcBorders>
            <w:vAlign w:val="center"/>
          </w:tcPr>
          <w:p w14:paraId="786E5635" w14:textId="77777777" w:rsidR="00671DDB" w:rsidRPr="004110D4" w:rsidRDefault="00671DDB" w:rsidP="004F7B67">
            <w:pPr>
              <w:spacing w:line="276" w:lineRule="auto"/>
              <w:jc w:val="center"/>
              <w:rPr>
                <w:lang w:val="en-US"/>
              </w:rPr>
            </w:pPr>
            <w:r w:rsidRPr="004110D4">
              <w:t>Обозначение</w:t>
            </w:r>
          </w:p>
        </w:tc>
        <w:tc>
          <w:tcPr>
            <w:tcW w:w="4111" w:type="dxa"/>
            <w:gridSpan w:val="4"/>
            <w:tcBorders>
              <w:top w:val="single" w:sz="8" w:space="0" w:color="auto"/>
            </w:tcBorders>
            <w:vAlign w:val="center"/>
          </w:tcPr>
          <w:p w14:paraId="3BEE2D82" w14:textId="77777777" w:rsidR="00671DDB" w:rsidRPr="004110D4" w:rsidRDefault="00671DDB" w:rsidP="004F7B67">
            <w:pPr>
              <w:spacing w:line="276" w:lineRule="auto"/>
              <w:jc w:val="center"/>
              <w:rPr>
                <w:lang w:val="en-US"/>
              </w:rPr>
            </w:pPr>
            <w:r w:rsidRPr="004110D4">
              <w:t>Наименование</w:t>
            </w:r>
          </w:p>
        </w:tc>
        <w:tc>
          <w:tcPr>
            <w:tcW w:w="1984" w:type="dxa"/>
            <w:gridSpan w:val="4"/>
            <w:tcBorders>
              <w:top w:val="single" w:sz="8" w:space="0" w:color="auto"/>
              <w:right w:val="single" w:sz="8" w:space="0" w:color="auto"/>
            </w:tcBorders>
            <w:vAlign w:val="center"/>
          </w:tcPr>
          <w:p w14:paraId="3B54B09D" w14:textId="77777777" w:rsidR="00671DDB" w:rsidRPr="004110D4" w:rsidRDefault="00671DDB" w:rsidP="004F7B67">
            <w:pPr>
              <w:spacing w:line="276" w:lineRule="auto"/>
              <w:jc w:val="center"/>
              <w:rPr>
                <w:lang w:val="en-US"/>
              </w:rPr>
            </w:pPr>
            <w:r w:rsidRPr="004110D4">
              <w:t>Дополнительные</w:t>
            </w:r>
            <w:r w:rsidRPr="004110D4">
              <w:rPr>
                <w:lang w:val="en-US"/>
              </w:rPr>
              <w:t xml:space="preserve"> </w:t>
            </w:r>
            <w:r w:rsidRPr="004110D4">
              <w:t>сведения</w:t>
            </w:r>
          </w:p>
        </w:tc>
      </w:tr>
      <w:tr w:rsidR="00671DDB" w:rsidRPr="004110D4" w14:paraId="38B87990" w14:textId="77777777" w:rsidTr="00A670CC">
        <w:trPr>
          <w:cantSplit/>
        </w:trPr>
        <w:tc>
          <w:tcPr>
            <w:tcW w:w="3544" w:type="dxa"/>
            <w:gridSpan w:val="4"/>
            <w:tcBorders>
              <w:left w:val="single" w:sz="8" w:space="0" w:color="auto"/>
            </w:tcBorders>
            <w:vAlign w:val="center"/>
          </w:tcPr>
          <w:p w14:paraId="48DCD581" w14:textId="77777777" w:rsidR="00671DDB" w:rsidRPr="004110D4" w:rsidRDefault="00671DDB" w:rsidP="004F7B67">
            <w:pPr>
              <w:spacing w:line="276" w:lineRule="auto"/>
              <w:rPr>
                <w:lang w:val="en-US"/>
              </w:rPr>
            </w:pPr>
          </w:p>
        </w:tc>
        <w:tc>
          <w:tcPr>
            <w:tcW w:w="4111" w:type="dxa"/>
            <w:gridSpan w:val="4"/>
            <w:vAlign w:val="center"/>
          </w:tcPr>
          <w:p w14:paraId="5AF790D3" w14:textId="77777777" w:rsidR="00671DDB" w:rsidRPr="004110D4" w:rsidRDefault="00671DDB" w:rsidP="004F7B67">
            <w:pPr>
              <w:spacing w:line="276" w:lineRule="auto"/>
              <w:rPr>
                <w:u w:val="single"/>
                <w:lang w:val="en-US"/>
              </w:rPr>
            </w:pPr>
            <w:r w:rsidRPr="004110D4">
              <w:rPr>
                <w:u w:val="single"/>
              </w:rPr>
              <w:t>Текстовые</w:t>
            </w:r>
            <w:r w:rsidRPr="004110D4">
              <w:rPr>
                <w:u w:val="single"/>
                <w:lang w:val="en-US"/>
              </w:rPr>
              <w:t xml:space="preserve"> </w:t>
            </w:r>
            <w:r w:rsidRPr="004110D4">
              <w:rPr>
                <w:u w:val="single"/>
              </w:rPr>
              <w:t>документы</w:t>
            </w:r>
          </w:p>
        </w:tc>
        <w:tc>
          <w:tcPr>
            <w:tcW w:w="1984" w:type="dxa"/>
            <w:gridSpan w:val="4"/>
            <w:tcBorders>
              <w:right w:val="single" w:sz="8" w:space="0" w:color="auto"/>
            </w:tcBorders>
            <w:vAlign w:val="center"/>
          </w:tcPr>
          <w:p w14:paraId="667BDC1F" w14:textId="77777777" w:rsidR="00671DDB" w:rsidRPr="004110D4" w:rsidRDefault="00671DDB" w:rsidP="004F7B67">
            <w:pPr>
              <w:spacing w:line="276" w:lineRule="auto"/>
              <w:rPr>
                <w:lang w:val="en-US"/>
              </w:rPr>
            </w:pPr>
          </w:p>
        </w:tc>
      </w:tr>
      <w:tr w:rsidR="00671DDB" w:rsidRPr="004110D4" w14:paraId="017D9325" w14:textId="77777777" w:rsidTr="00A670CC">
        <w:trPr>
          <w:cantSplit/>
        </w:trPr>
        <w:tc>
          <w:tcPr>
            <w:tcW w:w="3544" w:type="dxa"/>
            <w:gridSpan w:val="4"/>
            <w:tcBorders>
              <w:left w:val="single" w:sz="8" w:space="0" w:color="auto"/>
            </w:tcBorders>
            <w:vAlign w:val="center"/>
          </w:tcPr>
          <w:p w14:paraId="181C5D29" w14:textId="77777777" w:rsidR="00671DDB" w:rsidRPr="004110D4" w:rsidRDefault="00671DDB" w:rsidP="004F7B67">
            <w:pPr>
              <w:spacing w:line="276" w:lineRule="auto"/>
              <w:rPr>
                <w:lang w:val="en-US"/>
              </w:rPr>
            </w:pPr>
          </w:p>
        </w:tc>
        <w:tc>
          <w:tcPr>
            <w:tcW w:w="4111" w:type="dxa"/>
            <w:gridSpan w:val="4"/>
            <w:vAlign w:val="center"/>
          </w:tcPr>
          <w:p w14:paraId="132EAB30"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006A1A3F" w14:textId="77777777" w:rsidR="00671DDB" w:rsidRPr="004110D4" w:rsidRDefault="00671DDB" w:rsidP="004F7B67">
            <w:pPr>
              <w:spacing w:line="276" w:lineRule="auto"/>
              <w:rPr>
                <w:lang w:val="en-US"/>
              </w:rPr>
            </w:pPr>
          </w:p>
        </w:tc>
      </w:tr>
      <w:tr w:rsidR="00671DDB" w:rsidRPr="004110D4" w14:paraId="103EC49D" w14:textId="77777777" w:rsidTr="00A670CC">
        <w:trPr>
          <w:cantSplit/>
        </w:trPr>
        <w:tc>
          <w:tcPr>
            <w:tcW w:w="3544" w:type="dxa"/>
            <w:gridSpan w:val="4"/>
            <w:tcBorders>
              <w:left w:val="single" w:sz="8" w:space="0" w:color="auto"/>
            </w:tcBorders>
            <w:vAlign w:val="center"/>
          </w:tcPr>
          <w:p w14:paraId="4982A505" w14:textId="3A581A6A" w:rsidR="00671DDB" w:rsidRPr="004110D4" w:rsidRDefault="00671DDB" w:rsidP="004F7B67">
            <w:pPr>
              <w:spacing w:line="276" w:lineRule="auto"/>
              <w:rPr>
                <w:lang w:val="en-US"/>
              </w:rPr>
            </w:pPr>
            <w:r w:rsidRPr="004110D4">
              <w:t>БГУИР</w:t>
            </w:r>
            <w:r w:rsidRPr="004110D4">
              <w:rPr>
                <w:lang w:val="en-US"/>
              </w:rPr>
              <w:t xml:space="preserve"> </w:t>
            </w:r>
            <w:r w:rsidRPr="004110D4">
              <w:t>КП</w:t>
            </w:r>
            <w:r w:rsidRPr="004110D4">
              <w:rPr>
                <w:lang w:val="en-US"/>
              </w:rPr>
              <w:t xml:space="preserve"> 1–53 01 02 01</w:t>
            </w:r>
            <w:r w:rsidR="00A670CC">
              <w:rPr>
                <w:lang w:val="ru-RU"/>
              </w:rPr>
              <w:t xml:space="preserve"> 08 </w:t>
            </w:r>
            <w:r w:rsidRPr="004110D4">
              <w:t>ПЗ</w:t>
            </w:r>
          </w:p>
        </w:tc>
        <w:tc>
          <w:tcPr>
            <w:tcW w:w="4111" w:type="dxa"/>
            <w:gridSpan w:val="4"/>
            <w:vAlign w:val="center"/>
          </w:tcPr>
          <w:p w14:paraId="34018718" w14:textId="2F8F8EC0" w:rsidR="00671DDB" w:rsidRPr="004110D4" w:rsidRDefault="00671DDB" w:rsidP="004F7B67">
            <w:pPr>
              <w:spacing w:line="276" w:lineRule="auto"/>
              <w:rPr>
                <w:lang w:val="en-US"/>
              </w:rPr>
            </w:pPr>
            <w:bookmarkStart w:id="31" w:name="_Toc246409752"/>
            <w:r w:rsidRPr="004110D4">
              <w:t>Пояснительная</w:t>
            </w:r>
            <w:r w:rsidRPr="004110D4">
              <w:rPr>
                <w:lang w:val="en-US"/>
              </w:rPr>
              <w:t xml:space="preserve"> </w:t>
            </w:r>
            <w:r w:rsidRPr="004110D4">
              <w:t>записка</w:t>
            </w:r>
            <w:bookmarkEnd w:id="31"/>
          </w:p>
        </w:tc>
        <w:tc>
          <w:tcPr>
            <w:tcW w:w="1984" w:type="dxa"/>
            <w:gridSpan w:val="4"/>
            <w:tcBorders>
              <w:right w:val="single" w:sz="8" w:space="0" w:color="auto"/>
            </w:tcBorders>
            <w:vAlign w:val="center"/>
          </w:tcPr>
          <w:p w14:paraId="39A87FE2" w14:textId="212F14EE" w:rsidR="00671DDB" w:rsidRPr="004110D4" w:rsidRDefault="00671DDB" w:rsidP="004F7B67">
            <w:pPr>
              <w:spacing w:line="276" w:lineRule="auto"/>
              <w:rPr>
                <w:lang w:val="en-US"/>
              </w:rPr>
            </w:pPr>
            <w:r>
              <w:t>4</w:t>
            </w:r>
            <w:r w:rsidR="00DF3FBF">
              <w:rPr>
                <w:lang w:val="ru-RU"/>
              </w:rPr>
              <w:t>4</w:t>
            </w:r>
            <w:r w:rsidRPr="004110D4">
              <w:rPr>
                <w:lang w:val="en-US"/>
              </w:rPr>
              <w:t xml:space="preserve"> </w:t>
            </w:r>
            <w:r w:rsidRPr="004110D4">
              <w:t>с</w:t>
            </w:r>
            <w:r w:rsidRPr="004110D4">
              <w:rPr>
                <w:lang w:val="en-US"/>
              </w:rPr>
              <w:t>.</w:t>
            </w:r>
          </w:p>
        </w:tc>
      </w:tr>
      <w:tr w:rsidR="00671DDB" w:rsidRPr="004110D4" w14:paraId="6521507D" w14:textId="77777777" w:rsidTr="00A670CC">
        <w:trPr>
          <w:cantSplit/>
        </w:trPr>
        <w:tc>
          <w:tcPr>
            <w:tcW w:w="3544" w:type="dxa"/>
            <w:gridSpan w:val="4"/>
            <w:tcBorders>
              <w:left w:val="single" w:sz="8" w:space="0" w:color="auto"/>
            </w:tcBorders>
            <w:vAlign w:val="center"/>
          </w:tcPr>
          <w:p w14:paraId="530987C3" w14:textId="77777777" w:rsidR="00671DDB" w:rsidRPr="004110D4" w:rsidRDefault="00671DDB" w:rsidP="004F7B67">
            <w:pPr>
              <w:spacing w:line="276" w:lineRule="auto"/>
              <w:rPr>
                <w:lang w:val="en-US"/>
              </w:rPr>
            </w:pPr>
          </w:p>
        </w:tc>
        <w:tc>
          <w:tcPr>
            <w:tcW w:w="4111" w:type="dxa"/>
            <w:gridSpan w:val="4"/>
            <w:vAlign w:val="center"/>
          </w:tcPr>
          <w:p w14:paraId="2FAA1DAE"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2C416DE2" w14:textId="77777777" w:rsidR="00671DDB" w:rsidRPr="004110D4" w:rsidRDefault="00671DDB" w:rsidP="004F7B67">
            <w:pPr>
              <w:spacing w:line="276" w:lineRule="auto"/>
              <w:rPr>
                <w:lang w:val="en-US"/>
              </w:rPr>
            </w:pPr>
          </w:p>
        </w:tc>
      </w:tr>
      <w:tr w:rsidR="00671DDB" w:rsidRPr="004110D4" w14:paraId="1EF34E3D" w14:textId="77777777" w:rsidTr="00A670CC">
        <w:trPr>
          <w:cantSplit/>
        </w:trPr>
        <w:tc>
          <w:tcPr>
            <w:tcW w:w="3544" w:type="dxa"/>
            <w:gridSpan w:val="4"/>
            <w:tcBorders>
              <w:left w:val="single" w:sz="8" w:space="0" w:color="auto"/>
            </w:tcBorders>
            <w:vAlign w:val="center"/>
          </w:tcPr>
          <w:p w14:paraId="4A19C000" w14:textId="77777777" w:rsidR="00671DDB" w:rsidRPr="004110D4" w:rsidRDefault="00671DDB" w:rsidP="004F7B67">
            <w:pPr>
              <w:spacing w:line="276" w:lineRule="auto"/>
              <w:rPr>
                <w:lang w:val="en-US"/>
              </w:rPr>
            </w:pPr>
          </w:p>
        </w:tc>
        <w:tc>
          <w:tcPr>
            <w:tcW w:w="4111" w:type="dxa"/>
            <w:gridSpan w:val="4"/>
            <w:vAlign w:val="center"/>
          </w:tcPr>
          <w:p w14:paraId="58E78BC0"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45E93717" w14:textId="77777777" w:rsidR="00671DDB" w:rsidRPr="004110D4" w:rsidRDefault="00671DDB" w:rsidP="004F7B67">
            <w:pPr>
              <w:spacing w:line="276" w:lineRule="auto"/>
              <w:rPr>
                <w:lang w:val="en-US"/>
              </w:rPr>
            </w:pPr>
          </w:p>
        </w:tc>
      </w:tr>
      <w:tr w:rsidR="00671DDB" w:rsidRPr="004110D4" w14:paraId="64E88113" w14:textId="77777777" w:rsidTr="00A670CC">
        <w:trPr>
          <w:cantSplit/>
        </w:trPr>
        <w:tc>
          <w:tcPr>
            <w:tcW w:w="3544" w:type="dxa"/>
            <w:gridSpan w:val="4"/>
            <w:tcBorders>
              <w:left w:val="single" w:sz="8" w:space="0" w:color="auto"/>
            </w:tcBorders>
            <w:vAlign w:val="center"/>
          </w:tcPr>
          <w:p w14:paraId="770D4EAD" w14:textId="77777777" w:rsidR="00671DDB" w:rsidRPr="004110D4" w:rsidRDefault="00671DDB" w:rsidP="004F7B67">
            <w:pPr>
              <w:spacing w:line="276" w:lineRule="auto"/>
              <w:rPr>
                <w:lang w:val="en-US"/>
              </w:rPr>
            </w:pPr>
          </w:p>
        </w:tc>
        <w:tc>
          <w:tcPr>
            <w:tcW w:w="4111" w:type="dxa"/>
            <w:gridSpan w:val="4"/>
            <w:vAlign w:val="center"/>
          </w:tcPr>
          <w:p w14:paraId="54903EDA" w14:textId="77777777" w:rsidR="00671DDB" w:rsidRPr="004110D4" w:rsidRDefault="00671DDB" w:rsidP="004F7B67">
            <w:pPr>
              <w:spacing w:line="276" w:lineRule="auto"/>
              <w:rPr>
                <w:u w:val="single"/>
                <w:lang w:val="en-US"/>
              </w:rPr>
            </w:pPr>
            <w:r w:rsidRPr="004110D4">
              <w:rPr>
                <w:u w:val="single"/>
              </w:rPr>
              <w:t>Графические</w:t>
            </w:r>
            <w:r w:rsidRPr="004110D4">
              <w:rPr>
                <w:u w:val="single"/>
                <w:lang w:val="en-US"/>
              </w:rPr>
              <w:t xml:space="preserve"> </w:t>
            </w:r>
            <w:r w:rsidRPr="004110D4">
              <w:rPr>
                <w:u w:val="single"/>
              </w:rPr>
              <w:t>документы</w:t>
            </w:r>
          </w:p>
        </w:tc>
        <w:tc>
          <w:tcPr>
            <w:tcW w:w="1984" w:type="dxa"/>
            <w:gridSpan w:val="4"/>
            <w:tcBorders>
              <w:right w:val="single" w:sz="8" w:space="0" w:color="auto"/>
            </w:tcBorders>
            <w:vAlign w:val="center"/>
          </w:tcPr>
          <w:p w14:paraId="3CC822B6" w14:textId="77777777" w:rsidR="00671DDB" w:rsidRPr="004110D4" w:rsidRDefault="00671DDB" w:rsidP="004F7B67">
            <w:pPr>
              <w:spacing w:line="276" w:lineRule="auto"/>
              <w:rPr>
                <w:lang w:val="en-US"/>
              </w:rPr>
            </w:pPr>
          </w:p>
        </w:tc>
      </w:tr>
      <w:tr w:rsidR="00671DDB" w:rsidRPr="004110D4" w14:paraId="32015EC6" w14:textId="77777777" w:rsidTr="00A670CC">
        <w:trPr>
          <w:cantSplit/>
        </w:trPr>
        <w:tc>
          <w:tcPr>
            <w:tcW w:w="3544" w:type="dxa"/>
            <w:gridSpan w:val="4"/>
            <w:tcBorders>
              <w:left w:val="single" w:sz="8" w:space="0" w:color="auto"/>
            </w:tcBorders>
            <w:vAlign w:val="center"/>
          </w:tcPr>
          <w:p w14:paraId="46AC9164" w14:textId="77777777" w:rsidR="00671DDB" w:rsidRPr="004110D4" w:rsidRDefault="00671DDB" w:rsidP="004F7B67">
            <w:pPr>
              <w:spacing w:line="276" w:lineRule="auto"/>
              <w:rPr>
                <w:lang w:val="en-US"/>
              </w:rPr>
            </w:pPr>
          </w:p>
        </w:tc>
        <w:tc>
          <w:tcPr>
            <w:tcW w:w="4111" w:type="dxa"/>
            <w:gridSpan w:val="4"/>
            <w:vAlign w:val="center"/>
          </w:tcPr>
          <w:p w14:paraId="65527AD9"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283FC8A6" w14:textId="77777777" w:rsidR="00671DDB" w:rsidRPr="004110D4" w:rsidRDefault="00671DDB" w:rsidP="004F7B67">
            <w:pPr>
              <w:spacing w:line="276" w:lineRule="auto"/>
              <w:ind w:left="34"/>
              <w:rPr>
                <w:lang w:val="en-US"/>
              </w:rPr>
            </w:pPr>
          </w:p>
        </w:tc>
      </w:tr>
      <w:tr w:rsidR="00671DDB" w:rsidRPr="004110D4" w14:paraId="26CC764D" w14:textId="77777777" w:rsidTr="00A670CC">
        <w:trPr>
          <w:cantSplit/>
        </w:trPr>
        <w:tc>
          <w:tcPr>
            <w:tcW w:w="3544" w:type="dxa"/>
            <w:gridSpan w:val="4"/>
            <w:tcBorders>
              <w:left w:val="single" w:sz="8" w:space="0" w:color="auto"/>
            </w:tcBorders>
            <w:vAlign w:val="center"/>
          </w:tcPr>
          <w:p w14:paraId="799D9CEE" w14:textId="77777777" w:rsidR="00671DDB" w:rsidRPr="004110D4" w:rsidRDefault="00671DDB" w:rsidP="004F7B67">
            <w:pPr>
              <w:spacing w:line="276" w:lineRule="auto"/>
              <w:rPr>
                <w:lang w:val="en-US"/>
              </w:rPr>
            </w:pPr>
            <w:r w:rsidRPr="00855912">
              <w:t>ГУИР</w:t>
            </w:r>
            <w:r w:rsidRPr="00855912">
              <w:rPr>
                <w:lang w:val="en-US"/>
              </w:rPr>
              <w:t>.000.001.</w:t>
            </w:r>
            <w:r w:rsidRPr="006A724C">
              <w:t>ПД</w:t>
            </w:r>
          </w:p>
        </w:tc>
        <w:tc>
          <w:tcPr>
            <w:tcW w:w="4111" w:type="dxa"/>
            <w:gridSpan w:val="4"/>
            <w:vAlign w:val="center"/>
          </w:tcPr>
          <w:p w14:paraId="2E9A4FD9" w14:textId="46936F2C" w:rsidR="00671DDB" w:rsidRPr="00890355" w:rsidRDefault="00890355" w:rsidP="004F7B67">
            <w:pPr>
              <w:spacing w:line="276" w:lineRule="auto"/>
              <w:rPr>
                <w:lang w:val="ru-RU"/>
              </w:rPr>
            </w:pPr>
            <w:r>
              <w:rPr>
                <w:lang w:val="ru-RU"/>
              </w:rPr>
              <w:t>Диаграмма вариантов использования</w:t>
            </w:r>
          </w:p>
        </w:tc>
        <w:tc>
          <w:tcPr>
            <w:tcW w:w="1984" w:type="dxa"/>
            <w:gridSpan w:val="4"/>
            <w:tcBorders>
              <w:right w:val="single" w:sz="8" w:space="0" w:color="auto"/>
            </w:tcBorders>
            <w:vAlign w:val="center"/>
          </w:tcPr>
          <w:p w14:paraId="70F5F532" w14:textId="10F036D6" w:rsidR="00671DDB" w:rsidRPr="004110D4" w:rsidRDefault="00671DDB" w:rsidP="004F7B67">
            <w:pPr>
              <w:keepNext/>
              <w:tabs>
                <w:tab w:val="num" w:pos="2160"/>
              </w:tabs>
              <w:spacing w:line="276" w:lineRule="auto"/>
              <w:outlineLvl w:val="2"/>
              <w:rPr>
                <w:bCs/>
                <w:lang w:val="en-US"/>
              </w:rPr>
            </w:pPr>
            <w:bookmarkStart w:id="32" w:name="_Toc90247029"/>
            <w:bookmarkStart w:id="33" w:name="OLE_LINK11"/>
            <w:r w:rsidRPr="004110D4">
              <w:rPr>
                <w:bCs/>
              </w:rPr>
              <w:t>Формат</w:t>
            </w:r>
            <w:r w:rsidRPr="004110D4">
              <w:rPr>
                <w:bCs/>
                <w:lang w:val="en-US"/>
              </w:rPr>
              <w:t xml:space="preserve"> </w:t>
            </w:r>
            <w:r w:rsidRPr="004110D4">
              <w:rPr>
                <w:bCs/>
              </w:rPr>
              <w:t>А</w:t>
            </w:r>
            <w:r w:rsidRPr="004110D4">
              <w:rPr>
                <w:bCs/>
                <w:lang w:val="en-US"/>
              </w:rPr>
              <w:t>1</w:t>
            </w:r>
            <w:bookmarkEnd w:id="32"/>
            <w:bookmarkEnd w:id="33"/>
          </w:p>
        </w:tc>
      </w:tr>
      <w:tr w:rsidR="00671DDB" w:rsidRPr="004110D4" w14:paraId="63D9F132" w14:textId="77777777" w:rsidTr="00A670CC">
        <w:trPr>
          <w:cantSplit/>
        </w:trPr>
        <w:tc>
          <w:tcPr>
            <w:tcW w:w="3544" w:type="dxa"/>
            <w:gridSpan w:val="4"/>
            <w:tcBorders>
              <w:left w:val="single" w:sz="8" w:space="0" w:color="auto"/>
            </w:tcBorders>
            <w:vAlign w:val="center"/>
          </w:tcPr>
          <w:p w14:paraId="0CE33A9F" w14:textId="77777777" w:rsidR="00671DDB" w:rsidRPr="004110D4" w:rsidRDefault="00671DDB" w:rsidP="004F7B67">
            <w:pPr>
              <w:spacing w:line="276" w:lineRule="auto"/>
              <w:rPr>
                <w:lang w:val="en-US"/>
              </w:rPr>
            </w:pPr>
          </w:p>
        </w:tc>
        <w:tc>
          <w:tcPr>
            <w:tcW w:w="4111" w:type="dxa"/>
            <w:gridSpan w:val="4"/>
            <w:vAlign w:val="center"/>
          </w:tcPr>
          <w:p w14:paraId="044CA6A7" w14:textId="77777777" w:rsidR="00671DDB" w:rsidRPr="007E7E2B" w:rsidRDefault="00671DDB" w:rsidP="004F7B67">
            <w:pPr>
              <w:spacing w:line="276" w:lineRule="auto"/>
            </w:pPr>
            <w:r>
              <w:t>б</w:t>
            </w:r>
          </w:p>
        </w:tc>
        <w:tc>
          <w:tcPr>
            <w:tcW w:w="1984" w:type="dxa"/>
            <w:gridSpan w:val="4"/>
            <w:tcBorders>
              <w:right w:val="single" w:sz="8" w:space="0" w:color="auto"/>
            </w:tcBorders>
            <w:vAlign w:val="center"/>
          </w:tcPr>
          <w:p w14:paraId="0BA213B0" w14:textId="77777777" w:rsidR="00671DDB" w:rsidRPr="004110D4" w:rsidRDefault="00671DDB" w:rsidP="004F7B67">
            <w:pPr>
              <w:keepNext/>
              <w:tabs>
                <w:tab w:val="num" w:pos="2160"/>
              </w:tabs>
              <w:spacing w:line="276" w:lineRule="auto"/>
              <w:ind w:left="34" w:firstLine="33"/>
              <w:outlineLvl w:val="2"/>
              <w:rPr>
                <w:bCs/>
                <w:lang w:val="en-US"/>
              </w:rPr>
            </w:pPr>
          </w:p>
        </w:tc>
      </w:tr>
      <w:tr w:rsidR="00671DDB" w:rsidRPr="004110D4" w14:paraId="1C02EADA" w14:textId="77777777" w:rsidTr="00A670CC">
        <w:trPr>
          <w:cantSplit/>
        </w:trPr>
        <w:tc>
          <w:tcPr>
            <w:tcW w:w="3544" w:type="dxa"/>
            <w:gridSpan w:val="4"/>
            <w:tcBorders>
              <w:left w:val="single" w:sz="8" w:space="0" w:color="auto"/>
            </w:tcBorders>
            <w:vAlign w:val="center"/>
          </w:tcPr>
          <w:p w14:paraId="3B06F616" w14:textId="77777777" w:rsidR="00671DDB" w:rsidRPr="004110D4" w:rsidRDefault="00671DDB" w:rsidP="004F7B67">
            <w:pPr>
              <w:spacing w:line="276" w:lineRule="auto"/>
              <w:rPr>
                <w:lang w:val="en-US"/>
              </w:rPr>
            </w:pPr>
          </w:p>
        </w:tc>
        <w:tc>
          <w:tcPr>
            <w:tcW w:w="4111" w:type="dxa"/>
            <w:gridSpan w:val="4"/>
            <w:vAlign w:val="center"/>
          </w:tcPr>
          <w:p w14:paraId="151B8B8D"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5CC566BB" w14:textId="77777777" w:rsidR="00671DDB" w:rsidRPr="004110D4" w:rsidRDefault="00671DDB" w:rsidP="004F7B67">
            <w:pPr>
              <w:keepNext/>
              <w:tabs>
                <w:tab w:val="num" w:pos="2160"/>
              </w:tabs>
              <w:spacing w:line="276" w:lineRule="auto"/>
              <w:ind w:left="34" w:firstLine="33"/>
              <w:outlineLvl w:val="2"/>
              <w:rPr>
                <w:bCs/>
                <w:lang w:val="en-US"/>
              </w:rPr>
            </w:pPr>
          </w:p>
        </w:tc>
      </w:tr>
      <w:tr w:rsidR="00671DDB" w:rsidRPr="004110D4" w14:paraId="55A24808" w14:textId="77777777" w:rsidTr="00A670CC">
        <w:trPr>
          <w:cantSplit/>
        </w:trPr>
        <w:tc>
          <w:tcPr>
            <w:tcW w:w="3544" w:type="dxa"/>
            <w:gridSpan w:val="4"/>
            <w:tcBorders>
              <w:left w:val="single" w:sz="8" w:space="0" w:color="auto"/>
            </w:tcBorders>
            <w:vAlign w:val="center"/>
          </w:tcPr>
          <w:p w14:paraId="36F87BA5" w14:textId="77777777" w:rsidR="00671DDB" w:rsidRPr="004110D4" w:rsidRDefault="00671DDB" w:rsidP="004F7B67">
            <w:pPr>
              <w:spacing w:line="276" w:lineRule="auto"/>
              <w:rPr>
                <w:lang w:val="en-US"/>
              </w:rPr>
            </w:pPr>
          </w:p>
        </w:tc>
        <w:tc>
          <w:tcPr>
            <w:tcW w:w="4111" w:type="dxa"/>
            <w:gridSpan w:val="4"/>
            <w:vAlign w:val="center"/>
          </w:tcPr>
          <w:p w14:paraId="75AC4999"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6D90588F" w14:textId="77777777" w:rsidR="00671DDB" w:rsidRPr="004110D4" w:rsidRDefault="00671DDB" w:rsidP="004F7B67">
            <w:pPr>
              <w:spacing w:line="276" w:lineRule="auto"/>
              <w:ind w:left="34"/>
              <w:rPr>
                <w:lang w:val="en-US"/>
              </w:rPr>
            </w:pPr>
          </w:p>
        </w:tc>
      </w:tr>
      <w:tr w:rsidR="00671DDB" w:rsidRPr="004110D4" w14:paraId="7C1D8367" w14:textId="77777777" w:rsidTr="00A670CC">
        <w:trPr>
          <w:cantSplit/>
        </w:trPr>
        <w:tc>
          <w:tcPr>
            <w:tcW w:w="3544" w:type="dxa"/>
            <w:gridSpan w:val="4"/>
            <w:tcBorders>
              <w:left w:val="single" w:sz="8" w:space="0" w:color="auto"/>
            </w:tcBorders>
            <w:vAlign w:val="center"/>
          </w:tcPr>
          <w:p w14:paraId="4DB22BE7" w14:textId="77777777" w:rsidR="00671DDB" w:rsidRPr="004110D4" w:rsidRDefault="00671DDB" w:rsidP="004F7B67">
            <w:pPr>
              <w:spacing w:line="276" w:lineRule="auto"/>
              <w:rPr>
                <w:lang w:val="en-US"/>
              </w:rPr>
            </w:pPr>
          </w:p>
        </w:tc>
        <w:tc>
          <w:tcPr>
            <w:tcW w:w="4111" w:type="dxa"/>
            <w:gridSpan w:val="4"/>
            <w:vAlign w:val="center"/>
          </w:tcPr>
          <w:p w14:paraId="474B2452"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28BD2ABE" w14:textId="77777777" w:rsidR="00671DDB" w:rsidRPr="004110D4" w:rsidRDefault="00671DDB" w:rsidP="004F7B67">
            <w:pPr>
              <w:keepNext/>
              <w:tabs>
                <w:tab w:val="num" w:pos="2160"/>
              </w:tabs>
              <w:spacing w:line="276" w:lineRule="auto"/>
              <w:ind w:left="34" w:firstLine="33"/>
              <w:outlineLvl w:val="2"/>
              <w:rPr>
                <w:bCs/>
                <w:lang w:val="en-US"/>
              </w:rPr>
            </w:pPr>
          </w:p>
        </w:tc>
      </w:tr>
      <w:tr w:rsidR="00671DDB" w:rsidRPr="004110D4" w14:paraId="0362270B" w14:textId="77777777" w:rsidTr="00A670CC">
        <w:trPr>
          <w:cantSplit/>
        </w:trPr>
        <w:tc>
          <w:tcPr>
            <w:tcW w:w="3544" w:type="dxa"/>
            <w:gridSpan w:val="4"/>
            <w:tcBorders>
              <w:left w:val="single" w:sz="8" w:space="0" w:color="auto"/>
            </w:tcBorders>
            <w:vAlign w:val="center"/>
          </w:tcPr>
          <w:p w14:paraId="1346F218" w14:textId="77777777" w:rsidR="00671DDB" w:rsidRPr="004110D4" w:rsidRDefault="00671DDB" w:rsidP="004F7B67">
            <w:pPr>
              <w:spacing w:line="276" w:lineRule="auto"/>
              <w:rPr>
                <w:lang w:val="en-US"/>
              </w:rPr>
            </w:pPr>
          </w:p>
        </w:tc>
        <w:tc>
          <w:tcPr>
            <w:tcW w:w="4111" w:type="dxa"/>
            <w:gridSpan w:val="4"/>
            <w:vAlign w:val="center"/>
          </w:tcPr>
          <w:p w14:paraId="23C236F2" w14:textId="77777777" w:rsidR="00671DDB" w:rsidRPr="004110D4" w:rsidRDefault="00671DDB" w:rsidP="004F7B67">
            <w:pPr>
              <w:spacing w:line="276" w:lineRule="auto"/>
              <w:ind w:right="-108"/>
              <w:rPr>
                <w:lang w:val="en-US"/>
              </w:rPr>
            </w:pPr>
          </w:p>
        </w:tc>
        <w:tc>
          <w:tcPr>
            <w:tcW w:w="1984" w:type="dxa"/>
            <w:gridSpan w:val="4"/>
            <w:tcBorders>
              <w:right w:val="single" w:sz="8" w:space="0" w:color="auto"/>
            </w:tcBorders>
            <w:vAlign w:val="center"/>
          </w:tcPr>
          <w:p w14:paraId="6CC2AC8A" w14:textId="77777777" w:rsidR="00671DDB" w:rsidRPr="004110D4" w:rsidRDefault="00671DDB" w:rsidP="004F7B67">
            <w:pPr>
              <w:keepNext/>
              <w:tabs>
                <w:tab w:val="num" w:pos="2160"/>
              </w:tabs>
              <w:spacing w:line="276" w:lineRule="auto"/>
              <w:ind w:left="34" w:firstLine="33"/>
              <w:outlineLvl w:val="2"/>
              <w:rPr>
                <w:bCs/>
                <w:lang w:val="en-US"/>
              </w:rPr>
            </w:pPr>
          </w:p>
        </w:tc>
      </w:tr>
      <w:tr w:rsidR="00671DDB" w:rsidRPr="004110D4" w14:paraId="47E8C4E0" w14:textId="77777777" w:rsidTr="00A670CC">
        <w:trPr>
          <w:cantSplit/>
        </w:trPr>
        <w:tc>
          <w:tcPr>
            <w:tcW w:w="3544" w:type="dxa"/>
            <w:gridSpan w:val="4"/>
            <w:tcBorders>
              <w:left w:val="single" w:sz="8" w:space="0" w:color="auto"/>
            </w:tcBorders>
            <w:vAlign w:val="center"/>
          </w:tcPr>
          <w:p w14:paraId="67807CAD" w14:textId="77777777" w:rsidR="00671DDB" w:rsidRPr="004110D4" w:rsidRDefault="00671DDB" w:rsidP="004F7B67">
            <w:pPr>
              <w:spacing w:line="276" w:lineRule="auto"/>
              <w:rPr>
                <w:lang w:val="en-US"/>
              </w:rPr>
            </w:pPr>
            <w:bookmarkStart w:id="34" w:name="_Hlk90502142"/>
          </w:p>
        </w:tc>
        <w:tc>
          <w:tcPr>
            <w:tcW w:w="4111" w:type="dxa"/>
            <w:gridSpan w:val="4"/>
            <w:vAlign w:val="center"/>
          </w:tcPr>
          <w:p w14:paraId="473BF514"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6235E03F" w14:textId="77777777" w:rsidR="00671DDB" w:rsidRPr="004110D4" w:rsidRDefault="00671DDB" w:rsidP="004F7B67">
            <w:pPr>
              <w:keepNext/>
              <w:tabs>
                <w:tab w:val="num" w:pos="2160"/>
              </w:tabs>
              <w:spacing w:line="276" w:lineRule="auto"/>
              <w:ind w:left="34" w:firstLine="33"/>
              <w:outlineLvl w:val="2"/>
              <w:rPr>
                <w:bCs/>
                <w:lang w:val="en-US"/>
              </w:rPr>
            </w:pPr>
          </w:p>
        </w:tc>
      </w:tr>
      <w:bookmarkEnd w:id="34"/>
      <w:tr w:rsidR="00671DDB" w:rsidRPr="004110D4" w14:paraId="1F7E2255" w14:textId="77777777" w:rsidTr="00A670CC">
        <w:trPr>
          <w:cantSplit/>
        </w:trPr>
        <w:tc>
          <w:tcPr>
            <w:tcW w:w="3544" w:type="dxa"/>
            <w:gridSpan w:val="4"/>
            <w:tcBorders>
              <w:left w:val="single" w:sz="8" w:space="0" w:color="auto"/>
            </w:tcBorders>
            <w:vAlign w:val="center"/>
          </w:tcPr>
          <w:p w14:paraId="47D5A61B" w14:textId="77777777" w:rsidR="00671DDB" w:rsidRPr="004110D4" w:rsidRDefault="00671DDB" w:rsidP="004F7B67">
            <w:pPr>
              <w:spacing w:line="276" w:lineRule="auto"/>
              <w:rPr>
                <w:lang w:val="en-US"/>
              </w:rPr>
            </w:pPr>
          </w:p>
        </w:tc>
        <w:tc>
          <w:tcPr>
            <w:tcW w:w="4111" w:type="dxa"/>
            <w:gridSpan w:val="4"/>
            <w:vAlign w:val="center"/>
          </w:tcPr>
          <w:p w14:paraId="6A5246C1"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717137FF" w14:textId="77777777" w:rsidR="00671DDB" w:rsidRPr="004110D4" w:rsidRDefault="00671DDB" w:rsidP="004F7B67">
            <w:pPr>
              <w:keepNext/>
              <w:tabs>
                <w:tab w:val="num" w:pos="2160"/>
              </w:tabs>
              <w:spacing w:line="276" w:lineRule="auto"/>
              <w:ind w:left="34" w:firstLine="33"/>
              <w:outlineLvl w:val="2"/>
              <w:rPr>
                <w:bCs/>
                <w:lang w:val="en-US"/>
              </w:rPr>
            </w:pPr>
          </w:p>
        </w:tc>
      </w:tr>
      <w:tr w:rsidR="00671DDB" w:rsidRPr="004110D4" w14:paraId="0EBA5AEC" w14:textId="77777777" w:rsidTr="00A670CC">
        <w:trPr>
          <w:cantSplit/>
        </w:trPr>
        <w:tc>
          <w:tcPr>
            <w:tcW w:w="3544" w:type="dxa"/>
            <w:gridSpan w:val="4"/>
            <w:tcBorders>
              <w:left w:val="single" w:sz="8" w:space="0" w:color="auto"/>
            </w:tcBorders>
            <w:vAlign w:val="center"/>
          </w:tcPr>
          <w:p w14:paraId="44F7D18C" w14:textId="77777777" w:rsidR="00671DDB" w:rsidRPr="004110D4" w:rsidRDefault="00671DDB" w:rsidP="004F7B67">
            <w:pPr>
              <w:spacing w:line="276" w:lineRule="auto"/>
              <w:rPr>
                <w:lang w:val="en-US"/>
              </w:rPr>
            </w:pPr>
          </w:p>
        </w:tc>
        <w:tc>
          <w:tcPr>
            <w:tcW w:w="4111" w:type="dxa"/>
            <w:gridSpan w:val="4"/>
            <w:vAlign w:val="center"/>
          </w:tcPr>
          <w:p w14:paraId="722ECA50"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081452D5" w14:textId="77777777" w:rsidR="00671DDB" w:rsidRPr="004110D4" w:rsidRDefault="00671DDB" w:rsidP="004F7B67">
            <w:pPr>
              <w:keepNext/>
              <w:tabs>
                <w:tab w:val="num" w:pos="2160"/>
              </w:tabs>
              <w:spacing w:line="276" w:lineRule="auto"/>
              <w:ind w:left="34" w:firstLine="33"/>
              <w:outlineLvl w:val="2"/>
              <w:rPr>
                <w:bCs/>
                <w:lang w:val="en-US"/>
              </w:rPr>
            </w:pPr>
          </w:p>
        </w:tc>
      </w:tr>
      <w:tr w:rsidR="00671DDB" w:rsidRPr="004110D4" w14:paraId="66B78BDB" w14:textId="77777777" w:rsidTr="00A670CC">
        <w:trPr>
          <w:cantSplit/>
        </w:trPr>
        <w:tc>
          <w:tcPr>
            <w:tcW w:w="3544" w:type="dxa"/>
            <w:gridSpan w:val="4"/>
            <w:tcBorders>
              <w:left w:val="single" w:sz="8" w:space="0" w:color="auto"/>
            </w:tcBorders>
            <w:vAlign w:val="center"/>
          </w:tcPr>
          <w:p w14:paraId="1E3EC34A" w14:textId="77777777" w:rsidR="00671DDB" w:rsidRPr="004110D4" w:rsidRDefault="00671DDB" w:rsidP="004F7B67">
            <w:pPr>
              <w:spacing w:line="276" w:lineRule="auto"/>
              <w:rPr>
                <w:lang w:val="en-US"/>
              </w:rPr>
            </w:pPr>
          </w:p>
        </w:tc>
        <w:tc>
          <w:tcPr>
            <w:tcW w:w="4111" w:type="dxa"/>
            <w:gridSpan w:val="4"/>
            <w:vAlign w:val="center"/>
          </w:tcPr>
          <w:p w14:paraId="68D6A028"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0CCB1A2B" w14:textId="77777777" w:rsidR="00671DDB" w:rsidRPr="004110D4" w:rsidRDefault="00671DDB" w:rsidP="004F7B67">
            <w:pPr>
              <w:keepNext/>
              <w:tabs>
                <w:tab w:val="num" w:pos="2160"/>
              </w:tabs>
              <w:spacing w:line="276" w:lineRule="auto"/>
              <w:ind w:left="34" w:firstLine="33"/>
              <w:outlineLvl w:val="2"/>
              <w:rPr>
                <w:bCs/>
                <w:lang w:val="en-US"/>
              </w:rPr>
            </w:pPr>
          </w:p>
        </w:tc>
      </w:tr>
      <w:tr w:rsidR="00671DDB" w:rsidRPr="004110D4" w14:paraId="3F6387C2" w14:textId="77777777" w:rsidTr="00A670CC">
        <w:trPr>
          <w:cantSplit/>
        </w:trPr>
        <w:tc>
          <w:tcPr>
            <w:tcW w:w="3544" w:type="dxa"/>
            <w:gridSpan w:val="4"/>
            <w:tcBorders>
              <w:left w:val="single" w:sz="8" w:space="0" w:color="auto"/>
            </w:tcBorders>
          </w:tcPr>
          <w:p w14:paraId="2A7D3F28" w14:textId="77777777" w:rsidR="00671DDB" w:rsidRPr="004110D4" w:rsidRDefault="00671DDB" w:rsidP="004F7B67">
            <w:pPr>
              <w:spacing w:line="276" w:lineRule="auto"/>
              <w:rPr>
                <w:lang w:val="en-US"/>
              </w:rPr>
            </w:pPr>
          </w:p>
        </w:tc>
        <w:tc>
          <w:tcPr>
            <w:tcW w:w="4111" w:type="dxa"/>
            <w:gridSpan w:val="4"/>
          </w:tcPr>
          <w:p w14:paraId="21EC98E8" w14:textId="77777777" w:rsidR="00671DDB" w:rsidRPr="004110D4" w:rsidRDefault="00671DDB" w:rsidP="004F7B67">
            <w:pPr>
              <w:spacing w:line="276" w:lineRule="auto"/>
              <w:rPr>
                <w:lang w:val="en-US"/>
              </w:rPr>
            </w:pPr>
          </w:p>
        </w:tc>
        <w:tc>
          <w:tcPr>
            <w:tcW w:w="1984" w:type="dxa"/>
            <w:gridSpan w:val="4"/>
            <w:tcBorders>
              <w:right w:val="single" w:sz="8" w:space="0" w:color="auto"/>
            </w:tcBorders>
          </w:tcPr>
          <w:p w14:paraId="0CB2B8AD" w14:textId="77777777" w:rsidR="00671DDB" w:rsidRPr="004110D4" w:rsidRDefault="00671DDB" w:rsidP="004F7B67">
            <w:pPr>
              <w:keepNext/>
              <w:tabs>
                <w:tab w:val="num" w:pos="2160"/>
              </w:tabs>
              <w:spacing w:line="276" w:lineRule="auto"/>
              <w:ind w:left="34" w:firstLine="33"/>
              <w:jc w:val="both"/>
              <w:outlineLvl w:val="2"/>
              <w:rPr>
                <w:rFonts w:ascii="Arial" w:hAnsi="Arial" w:cs="Arial"/>
                <w:bCs/>
                <w:lang w:val="en-US"/>
              </w:rPr>
            </w:pPr>
          </w:p>
        </w:tc>
      </w:tr>
      <w:tr w:rsidR="00671DDB" w:rsidRPr="004110D4" w14:paraId="37403D79" w14:textId="77777777" w:rsidTr="00A670CC">
        <w:trPr>
          <w:cantSplit/>
        </w:trPr>
        <w:tc>
          <w:tcPr>
            <w:tcW w:w="3544" w:type="dxa"/>
            <w:gridSpan w:val="4"/>
            <w:tcBorders>
              <w:left w:val="single" w:sz="8" w:space="0" w:color="auto"/>
            </w:tcBorders>
            <w:vAlign w:val="center"/>
          </w:tcPr>
          <w:p w14:paraId="685BFF2E" w14:textId="77777777" w:rsidR="00671DDB" w:rsidRPr="004110D4" w:rsidRDefault="00671DDB" w:rsidP="004F7B67">
            <w:pPr>
              <w:spacing w:line="276" w:lineRule="auto"/>
              <w:rPr>
                <w:lang w:val="en-US"/>
              </w:rPr>
            </w:pPr>
          </w:p>
        </w:tc>
        <w:tc>
          <w:tcPr>
            <w:tcW w:w="4111" w:type="dxa"/>
            <w:gridSpan w:val="4"/>
            <w:vAlign w:val="center"/>
          </w:tcPr>
          <w:p w14:paraId="2C598285"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00F0F6FF" w14:textId="77777777" w:rsidR="00671DDB" w:rsidRPr="004110D4" w:rsidRDefault="00671DDB" w:rsidP="004F7B67">
            <w:pPr>
              <w:spacing w:line="276" w:lineRule="auto"/>
              <w:rPr>
                <w:lang w:val="en-US"/>
              </w:rPr>
            </w:pPr>
          </w:p>
        </w:tc>
      </w:tr>
      <w:tr w:rsidR="00671DDB" w:rsidRPr="004110D4" w14:paraId="1DD0AC40" w14:textId="77777777" w:rsidTr="00A670CC">
        <w:trPr>
          <w:cantSplit/>
        </w:trPr>
        <w:tc>
          <w:tcPr>
            <w:tcW w:w="3544" w:type="dxa"/>
            <w:gridSpan w:val="4"/>
            <w:tcBorders>
              <w:left w:val="single" w:sz="8" w:space="0" w:color="auto"/>
            </w:tcBorders>
            <w:vAlign w:val="center"/>
          </w:tcPr>
          <w:p w14:paraId="36832493" w14:textId="77777777" w:rsidR="00671DDB" w:rsidRPr="004110D4" w:rsidRDefault="00671DDB" w:rsidP="004F7B67">
            <w:pPr>
              <w:spacing w:line="276" w:lineRule="auto"/>
              <w:rPr>
                <w:lang w:val="en-US"/>
              </w:rPr>
            </w:pPr>
          </w:p>
        </w:tc>
        <w:tc>
          <w:tcPr>
            <w:tcW w:w="4111" w:type="dxa"/>
            <w:gridSpan w:val="4"/>
            <w:vAlign w:val="center"/>
          </w:tcPr>
          <w:p w14:paraId="601EE3A2" w14:textId="77777777" w:rsidR="00671DDB" w:rsidRPr="004110D4" w:rsidRDefault="00671DDB" w:rsidP="004F7B67">
            <w:pPr>
              <w:spacing w:line="276" w:lineRule="auto"/>
              <w:rPr>
                <w:lang w:val="en-US"/>
              </w:rPr>
            </w:pPr>
          </w:p>
        </w:tc>
        <w:tc>
          <w:tcPr>
            <w:tcW w:w="1984" w:type="dxa"/>
            <w:gridSpan w:val="4"/>
            <w:tcBorders>
              <w:right w:val="single" w:sz="8" w:space="0" w:color="auto"/>
            </w:tcBorders>
            <w:vAlign w:val="center"/>
          </w:tcPr>
          <w:p w14:paraId="1C0F9B97" w14:textId="77777777" w:rsidR="00671DDB" w:rsidRPr="004110D4" w:rsidRDefault="00671DDB" w:rsidP="004F7B67">
            <w:pPr>
              <w:spacing w:line="276" w:lineRule="auto"/>
              <w:rPr>
                <w:lang w:val="en-US"/>
              </w:rPr>
            </w:pPr>
          </w:p>
        </w:tc>
      </w:tr>
      <w:tr w:rsidR="00671DDB" w:rsidRPr="004110D4" w14:paraId="0B44F702" w14:textId="77777777" w:rsidTr="00A670CC">
        <w:trPr>
          <w:cantSplit/>
        </w:trPr>
        <w:tc>
          <w:tcPr>
            <w:tcW w:w="3544" w:type="dxa"/>
            <w:gridSpan w:val="4"/>
            <w:tcBorders>
              <w:left w:val="single" w:sz="8" w:space="0" w:color="auto"/>
              <w:bottom w:val="single" w:sz="4" w:space="0" w:color="auto"/>
            </w:tcBorders>
          </w:tcPr>
          <w:p w14:paraId="696CD629" w14:textId="77777777" w:rsidR="00671DDB" w:rsidRPr="004110D4" w:rsidRDefault="00671DDB" w:rsidP="004F7B67">
            <w:pPr>
              <w:spacing w:line="276" w:lineRule="auto"/>
              <w:rPr>
                <w:lang w:val="en-US"/>
              </w:rPr>
            </w:pPr>
          </w:p>
        </w:tc>
        <w:tc>
          <w:tcPr>
            <w:tcW w:w="4111" w:type="dxa"/>
            <w:gridSpan w:val="4"/>
            <w:tcBorders>
              <w:bottom w:val="single" w:sz="4" w:space="0" w:color="auto"/>
            </w:tcBorders>
          </w:tcPr>
          <w:p w14:paraId="0F60C49B" w14:textId="77777777" w:rsidR="00671DDB" w:rsidRPr="004110D4" w:rsidRDefault="00671DDB" w:rsidP="004F7B67">
            <w:pPr>
              <w:spacing w:line="276" w:lineRule="auto"/>
              <w:rPr>
                <w:lang w:val="en-US"/>
              </w:rPr>
            </w:pPr>
          </w:p>
        </w:tc>
        <w:tc>
          <w:tcPr>
            <w:tcW w:w="1984" w:type="dxa"/>
            <w:gridSpan w:val="4"/>
            <w:tcBorders>
              <w:bottom w:val="single" w:sz="4" w:space="0" w:color="auto"/>
              <w:right w:val="single" w:sz="8" w:space="0" w:color="auto"/>
            </w:tcBorders>
          </w:tcPr>
          <w:p w14:paraId="0E631C65" w14:textId="77777777" w:rsidR="00671DDB" w:rsidRPr="004110D4" w:rsidRDefault="00671DDB" w:rsidP="004F7B67">
            <w:pPr>
              <w:spacing w:line="276" w:lineRule="auto"/>
              <w:rPr>
                <w:lang w:val="en-US"/>
              </w:rPr>
            </w:pPr>
          </w:p>
        </w:tc>
      </w:tr>
      <w:tr w:rsidR="00671DDB" w:rsidRPr="004110D4" w14:paraId="1ECD06D3" w14:textId="77777777" w:rsidTr="00A670CC">
        <w:trPr>
          <w:cantSplit/>
        </w:trPr>
        <w:tc>
          <w:tcPr>
            <w:tcW w:w="3544" w:type="dxa"/>
            <w:gridSpan w:val="4"/>
            <w:tcBorders>
              <w:top w:val="single" w:sz="4" w:space="0" w:color="auto"/>
              <w:left w:val="single" w:sz="8" w:space="0" w:color="auto"/>
              <w:bottom w:val="single" w:sz="4" w:space="0" w:color="auto"/>
            </w:tcBorders>
          </w:tcPr>
          <w:p w14:paraId="6FC4B08F" w14:textId="77777777" w:rsidR="00671DDB" w:rsidRPr="004110D4" w:rsidRDefault="00671DDB" w:rsidP="004F7B67">
            <w:pPr>
              <w:spacing w:line="276" w:lineRule="auto"/>
              <w:rPr>
                <w:lang w:val="en-US"/>
              </w:rPr>
            </w:pPr>
          </w:p>
        </w:tc>
        <w:tc>
          <w:tcPr>
            <w:tcW w:w="4111" w:type="dxa"/>
            <w:gridSpan w:val="4"/>
            <w:tcBorders>
              <w:top w:val="single" w:sz="4" w:space="0" w:color="auto"/>
              <w:bottom w:val="single" w:sz="4" w:space="0" w:color="auto"/>
            </w:tcBorders>
          </w:tcPr>
          <w:p w14:paraId="67B65DED" w14:textId="77777777" w:rsidR="00671DDB" w:rsidRPr="004110D4" w:rsidRDefault="00671DDB" w:rsidP="004F7B67">
            <w:pPr>
              <w:spacing w:line="276" w:lineRule="auto"/>
              <w:rPr>
                <w:lang w:val="en-US"/>
              </w:rPr>
            </w:pPr>
          </w:p>
        </w:tc>
        <w:tc>
          <w:tcPr>
            <w:tcW w:w="1984" w:type="dxa"/>
            <w:gridSpan w:val="4"/>
            <w:tcBorders>
              <w:top w:val="single" w:sz="4" w:space="0" w:color="auto"/>
              <w:bottom w:val="single" w:sz="4" w:space="0" w:color="auto"/>
              <w:right w:val="single" w:sz="8" w:space="0" w:color="auto"/>
            </w:tcBorders>
          </w:tcPr>
          <w:p w14:paraId="5A3E303A" w14:textId="77777777" w:rsidR="00671DDB" w:rsidRPr="004110D4" w:rsidRDefault="00671DDB" w:rsidP="004F7B67">
            <w:pPr>
              <w:spacing w:line="276" w:lineRule="auto"/>
              <w:rPr>
                <w:lang w:val="en-US"/>
              </w:rPr>
            </w:pPr>
          </w:p>
        </w:tc>
      </w:tr>
      <w:tr w:rsidR="00671DDB" w:rsidRPr="004110D4" w14:paraId="0626A998" w14:textId="77777777" w:rsidTr="00A670CC">
        <w:trPr>
          <w:cantSplit/>
          <w:trHeight w:val="254"/>
        </w:trPr>
        <w:tc>
          <w:tcPr>
            <w:tcW w:w="3544" w:type="dxa"/>
            <w:gridSpan w:val="4"/>
            <w:tcBorders>
              <w:top w:val="single" w:sz="4" w:space="0" w:color="auto"/>
              <w:left w:val="single" w:sz="8" w:space="0" w:color="auto"/>
              <w:bottom w:val="single" w:sz="8" w:space="0" w:color="auto"/>
            </w:tcBorders>
          </w:tcPr>
          <w:p w14:paraId="3A8B99C1" w14:textId="77777777" w:rsidR="00671DDB" w:rsidRPr="004110D4" w:rsidRDefault="00671DDB" w:rsidP="004F7B67">
            <w:pPr>
              <w:spacing w:line="276" w:lineRule="auto"/>
              <w:rPr>
                <w:lang w:val="en-US"/>
              </w:rPr>
            </w:pPr>
          </w:p>
        </w:tc>
        <w:tc>
          <w:tcPr>
            <w:tcW w:w="4111" w:type="dxa"/>
            <w:gridSpan w:val="4"/>
            <w:tcBorders>
              <w:top w:val="single" w:sz="4" w:space="0" w:color="auto"/>
              <w:bottom w:val="single" w:sz="8" w:space="0" w:color="auto"/>
            </w:tcBorders>
          </w:tcPr>
          <w:p w14:paraId="1896576F" w14:textId="77777777" w:rsidR="00671DDB" w:rsidRPr="004110D4" w:rsidRDefault="00671DDB" w:rsidP="004F7B67">
            <w:pPr>
              <w:spacing w:line="276" w:lineRule="auto"/>
              <w:rPr>
                <w:lang w:val="en-US"/>
              </w:rPr>
            </w:pPr>
          </w:p>
        </w:tc>
        <w:tc>
          <w:tcPr>
            <w:tcW w:w="1984" w:type="dxa"/>
            <w:gridSpan w:val="4"/>
            <w:tcBorders>
              <w:top w:val="single" w:sz="4" w:space="0" w:color="auto"/>
              <w:bottom w:val="single" w:sz="8" w:space="0" w:color="auto"/>
              <w:right w:val="single" w:sz="8" w:space="0" w:color="auto"/>
            </w:tcBorders>
          </w:tcPr>
          <w:p w14:paraId="5AA4FA64" w14:textId="77777777" w:rsidR="00671DDB" w:rsidRPr="004110D4" w:rsidRDefault="00671DDB" w:rsidP="004F7B67">
            <w:pPr>
              <w:spacing w:line="276" w:lineRule="auto"/>
              <w:rPr>
                <w:lang w:val="en-US"/>
              </w:rPr>
            </w:pPr>
          </w:p>
        </w:tc>
      </w:tr>
      <w:tr w:rsidR="00D5488A" w:rsidRPr="004110D4" w14:paraId="7A513827" w14:textId="77777777" w:rsidTr="00A670CC">
        <w:trPr>
          <w:cantSplit/>
          <w:trHeight w:val="254"/>
        </w:trPr>
        <w:tc>
          <w:tcPr>
            <w:tcW w:w="3544" w:type="dxa"/>
            <w:gridSpan w:val="4"/>
            <w:tcBorders>
              <w:top w:val="single" w:sz="4" w:space="0" w:color="auto"/>
              <w:left w:val="single" w:sz="8" w:space="0" w:color="auto"/>
              <w:bottom w:val="single" w:sz="8" w:space="0" w:color="auto"/>
            </w:tcBorders>
          </w:tcPr>
          <w:p w14:paraId="59FABF99" w14:textId="77777777" w:rsidR="00D5488A" w:rsidRPr="004110D4" w:rsidRDefault="00D5488A" w:rsidP="004F7B67">
            <w:pPr>
              <w:spacing w:line="276" w:lineRule="auto"/>
              <w:rPr>
                <w:lang w:val="en-US"/>
              </w:rPr>
            </w:pPr>
          </w:p>
        </w:tc>
        <w:tc>
          <w:tcPr>
            <w:tcW w:w="4111" w:type="dxa"/>
            <w:gridSpan w:val="4"/>
            <w:tcBorders>
              <w:top w:val="single" w:sz="4" w:space="0" w:color="auto"/>
              <w:bottom w:val="single" w:sz="8" w:space="0" w:color="auto"/>
            </w:tcBorders>
          </w:tcPr>
          <w:p w14:paraId="0395483F" w14:textId="77777777" w:rsidR="00D5488A" w:rsidRPr="004110D4" w:rsidRDefault="00D5488A" w:rsidP="004F7B67">
            <w:pPr>
              <w:spacing w:line="276" w:lineRule="auto"/>
              <w:rPr>
                <w:lang w:val="en-US"/>
              </w:rPr>
            </w:pPr>
          </w:p>
        </w:tc>
        <w:tc>
          <w:tcPr>
            <w:tcW w:w="1984" w:type="dxa"/>
            <w:gridSpan w:val="4"/>
            <w:tcBorders>
              <w:top w:val="single" w:sz="4" w:space="0" w:color="auto"/>
              <w:bottom w:val="single" w:sz="8" w:space="0" w:color="auto"/>
              <w:right w:val="single" w:sz="8" w:space="0" w:color="auto"/>
            </w:tcBorders>
          </w:tcPr>
          <w:p w14:paraId="11014F70" w14:textId="77777777" w:rsidR="00D5488A" w:rsidRPr="004110D4" w:rsidRDefault="00D5488A" w:rsidP="004F7B67">
            <w:pPr>
              <w:spacing w:line="276" w:lineRule="auto"/>
              <w:rPr>
                <w:lang w:val="en-US"/>
              </w:rPr>
            </w:pPr>
          </w:p>
        </w:tc>
      </w:tr>
      <w:tr w:rsidR="00D5488A" w:rsidRPr="004110D4" w14:paraId="4B48A880" w14:textId="77777777" w:rsidTr="00A670CC">
        <w:trPr>
          <w:cantSplit/>
          <w:trHeight w:val="254"/>
        </w:trPr>
        <w:tc>
          <w:tcPr>
            <w:tcW w:w="3544" w:type="dxa"/>
            <w:gridSpan w:val="4"/>
            <w:tcBorders>
              <w:top w:val="single" w:sz="4" w:space="0" w:color="auto"/>
              <w:left w:val="single" w:sz="8" w:space="0" w:color="auto"/>
              <w:bottom w:val="single" w:sz="8" w:space="0" w:color="auto"/>
            </w:tcBorders>
          </w:tcPr>
          <w:p w14:paraId="296F0356" w14:textId="77777777" w:rsidR="00D5488A" w:rsidRPr="004110D4" w:rsidRDefault="00D5488A" w:rsidP="004F7B67">
            <w:pPr>
              <w:spacing w:line="276" w:lineRule="auto"/>
              <w:rPr>
                <w:lang w:val="en-US"/>
              </w:rPr>
            </w:pPr>
          </w:p>
        </w:tc>
        <w:tc>
          <w:tcPr>
            <w:tcW w:w="4111" w:type="dxa"/>
            <w:gridSpan w:val="4"/>
            <w:tcBorders>
              <w:top w:val="single" w:sz="4" w:space="0" w:color="auto"/>
              <w:bottom w:val="single" w:sz="8" w:space="0" w:color="auto"/>
            </w:tcBorders>
          </w:tcPr>
          <w:p w14:paraId="22DFCBC4" w14:textId="77777777" w:rsidR="00D5488A" w:rsidRPr="004110D4" w:rsidRDefault="00D5488A" w:rsidP="004F7B67">
            <w:pPr>
              <w:spacing w:line="276" w:lineRule="auto"/>
              <w:rPr>
                <w:lang w:val="en-US"/>
              </w:rPr>
            </w:pPr>
          </w:p>
        </w:tc>
        <w:tc>
          <w:tcPr>
            <w:tcW w:w="1984" w:type="dxa"/>
            <w:gridSpan w:val="4"/>
            <w:tcBorders>
              <w:top w:val="single" w:sz="4" w:space="0" w:color="auto"/>
              <w:bottom w:val="single" w:sz="8" w:space="0" w:color="auto"/>
              <w:right w:val="single" w:sz="8" w:space="0" w:color="auto"/>
            </w:tcBorders>
          </w:tcPr>
          <w:p w14:paraId="7E98E9A7" w14:textId="77777777" w:rsidR="00D5488A" w:rsidRPr="004110D4" w:rsidRDefault="00D5488A" w:rsidP="004F7B67">
            <w:pPr>
              <w:spacing w:line="276" w:lineRule="auto"/>
              <w:rPr>
                <w:lang w:val="en-US"/>
              </w:rPr>
            </w:pPr>
          </w:p>
        </w:tc>
      </w:tr>
      <w:tr w:rsidR="00D5488A" w:rsidRPr="004110D4" w14:paraId="5ED83277" w14:textId="77777777" w:rsidTr="00A670CC">
        <w:trPr>
          <w:cantSplit/>
          <w:trHeight w:val="254"/>
        </w:trPr>
        <w:tc>
          <w:tcPr>
            <w:tcW w:w="3544" w:type="dxa"/>
            <w:gridSpan w:val="4"/>
            <w:tcBorders>
              <w:top w:val="single" w:sz="4" w:space="0" w:color="auto"/>
              <w:left w:val="single" w:sz="8" w:space="0" w:color="auto"/>
              <w:bottom w:val="single" w:sz="8" w:space="0" w:color="auto"/>
            </w:tcBorders>
          </w:tcPr>
          <w:p w14:paraId="03821D90" w14:textId="77777777" w:rsidR="00D5488A" w:rsidRPr="004110D4" w:rsidRDefault="00D5488A" w:rsidP="004F7B67">
            <w:pPr>
              <w:spacing w:line="276" w:lineRule="auto"/>
              <w:rPr>
                <w:lang w:val="en-US"/>
              </w:rPr>
            </w:pPr>
          </w:p>
        </w:tc>
        <w:tc>
          <w:tcPr>
            <w:tcW w:w="4111" w:type="dxa"/>
            <w:gridSpan w:val="4"/>
            <w:tcBorders>
              <w:top w:val="single" w:sz="4" w:space="0" w:color="auto"/>
              <w:bottom w:val="single" w:sz="8" w:space="0" w:color="auto"/>
            </w:tcBorders>
          </w:tcPr>
          <w:p w14:paraId="31B4C267" w14:textId="77777777" w:rsidR="00D5488A" w:rsidRPr="004110D4" w:rsidRDefault="00D5488A" w:rsidP="004F7B67">
            <w:pPr>
              <w:spacing w:line="276" w:lineRule="auto"/>
              <w:rPr>
                <w:lang w:val="en-US"/>
              </w:rPr>
            </w:pPr>
          </w:p>
        </w:tc>
        <w:tc>
          <w:tcPr>
            <w:tcW w:w="1984" w:type="dxa"/>
            <w:gridSpan w:val="4"/>
            <w:tcBorders>
              <w:top w:val="single" w:sz="4" w:space="0" w:color="auto"/>
              <w:bottom w:val="single" w:sz="8" w:space="0" w:color="auto"/>
              <w:right w:val="single" w:sz="8" w:space="0" w:color="auto"/>
            </w:tcBorders>
          </w:tcPr>
          <w:p w14:paraId="7E92BFE2" w14:textId="77777777" w:rsidR="00D5488A" w:rsidRPr="004110D4" w:rsidRDefault="00D5488A" w:rsidP="004F7B67">
            <w:pPr>
              <w:spacing w:line="276" w:lineRule="auto"/>
              <w:rPr>
                <w:lang w:val="en-US"/>
              </w:rPr>
            </w:pPr>
          </w:p>
        </w:tc>
      </w:tr>
      <w:tr w:rsidR="00D5488A" w:rsidRPr="004110D4" w14:paraId="4C566FF7" w14:textId="77777777" w:rsidTr="00A670CC">
        <w:trPr>
          <w:cantSplit/>
          <w:trHeight w:val="254"/>
        </w:trPr>
        <w:tc>
          <w:tcPr>
            <w:tcW w:w="3544" w:type="dxa"/>
            <w:gridSpan w:val="4"/>
            <w:tcBorders>
              <w:top w:val="single" w:sz="4" w:space="0" w:color="auto"/>
              <w:left w:val="single" w:sz="8" w:space="0" w:color="auto"/>
              <w:bottom w:val="single" w:sz="8" w:space="0" w:color="auto"/>
            </w:tcBorders>
          </w:tcPr>
          <w:p w14:paraId="14CDBE86" w14:textId="77777777" w:rsidR="00D5488A" w:rsidRPr="004110D4" w:rsidRDefault="00D5488A" w:rsidP="004F7B67">
            <w:pPr>
              <w:spacing w:line="276" w:lineRule="auto"/>
              <w:rPr>
                <w:lang w:val="en-US"/>
              </w:rPr>
            </w:pPr>
          </w:p>
        </w:tc>
        <w:tc>
          <w:tcPr>
            <w:tcW w:w="4111" w:type="dxa"/>
            <w:gridSpan w:val="4"/>
            <w:tcBorders>
              <w:top w:val="single" w:sz="4" w:space="0" w:color="auto"/>
              <w:bottom w:val="single" w:sz="8" w:space="0" w:color="auto"/>
            </w:tcBorders>
          </w:tcPr>
          <w:p w14:paraId="3412CA43" w14:textId="77777777" w:rsidR="00D5488A" w:rsidRPr="004110D4" w:rsidRDefault="00D5488A" w:rsidP="004F7B67">
            <w:pPr>
              <w:spacing w:line="276" w:lineRule="auto"/>
              <w:rPr>
                <w:lang w:val="en-US"/>
              </w:rPr>
            </w:pPr>
          </w:p>
        </w:tc>
        <w:tc>
          <w:tcPr>
            <w:tcW w:w="1984" w:type="dxa"/>
            <w:gridSpan w:val="4"/>
            <w:tcBorders>
              <w:top w:val="single" w:sz="4" w:space="0" w:color="auto"/>
              <w:bottom w:val="single" w:sz="8" w:space="0" w:color="auto"/>
              <w:right w:val="single" w:sz="8" w:space="0" w:color="auto"/>
            </w:tcBorders>
          </w:tcPr>
          <w:p w14:paraId="4FE62CED" w14:textId="77777777" w:rsidR="00D5488A" w:rsidRPr="004110D4" w:rsidRDefault="00D5488A" w:rsidP="004F7B67">
            <w:pPr>
              <w:spacing w:line="276" w:lineRule="auto"/>
              <w:rPr>
                <w:lang w:val="en-US"/>
              </w:rPr>
            </w:pPr>
          </w:p>
        </w:tc>
      </w:tr>
      <w:tr w:rsidR="00D5488A" w:rsidRPr="004110D4" w14:paraId="53A63FC8" w14:textId="77777777" w:rsidTr="00A670CC">
        <w:trPr>
          <w:cantSplit/>
          <w:trHeight w:val="254"/>
        </w:trPr>
        <w:tc>
          <w:tcPr>
            <w:tcW w:w="3544" w:type="dxa"/>
            <w:gridSpan w:val="4"/>
            <w:tcBorders>
              <w:top w:val="single" w:sz="4" w:space="0" w:color="auto"/>
              <w:left w:val="single" w:sz="8" w:space="0" w:color="auto"/>
              <w:bottom w:val="single" w:sz="8" w:space="0" w:color="auto"/>
            </w:tcBorders>
          </w:tcPr>
          <w:p w14:paraId="03BAA246" w14:textId="77777777" w:rsidR="00D5488A" w:rsidRPr="004110D4" w:rsidRDefault="00D5488A" w:rsidP="004F7B67">
            <w:pPr>
              <w:spacing w:line="276" w:lineRule="auto"/>
              <w:rPr>
                <w:lang w:val="en-US"/>
              </w:rPr>
            </w:pPr>
          </w:p>
        </w:tc>
        <w:tc>
          <w:tcPr>
            <w:tcW w:w="4111" w:type="dxa"/>
            <w:gridSpan w:val="4"/>
            <w:tcBorders>
              <w:top w:val="single" w:sz="4" w:space="0" w:color="auto"/>
              <w:bottom w:val="single" w:sz="8" w:space="0" w:color="auto"/>
            </w:tcBorders>
          </w:tcPr>
          <w:p w14:paraId="29F00E81" w14:textId="77777777" w:rsidR="00D5488A" w:rsidRPr="004110D4" w:rsidRDefault="00D5488A" w:rsidP="004F7B67">
            <w:pPr>
              <w:spacing w:line="276" w:lineRule="auto"/>
              <w:rPr>
                <w:lang w:val="en-US"/>
              </w:rPr>
            </w:pPr>
          </w:p>
        </w:tc>
        <w:tc>
          <w:tcPr>
            <w:tcW w:w="1984" w:type="dxa"/>
            <w:gridSpan w:val="4"/>
            <w:tcBorders>
              <w:top w:val="single" w:sz="4" w:space="0" w:color="auto"/>
              <w:bottom w:val="single" w:sz="8" w:space="0" w:color="auto"/>
              <w:right w:val="single" w:sz="8" w:space="0" w:color="auto"/>
            </w:tcBorders>
          </w:tcPr>
          <w:p w14:paraId="796931BE" w14:textId="77777777" w:rsidR="00D5488A" w:rsidRPr="004110D4" w:rsidRDefault="00D5488A" w:rsidP="004F7B67">
            <w:pPr>
              <w:spacing w:line="276" w:lineRule="auto"/>
              <w:rPr>
                <w:lang w:val="en-US"/>
              </w:rPr>
            </w:pPr>
          </w:p>
        </w:tc>
      </w:tr>
      <w:tr w:rsidR="00D5488A" w:rsidRPr="004110D4" w14:paraId="31135ECE" w14:textId="77777777" w:rsidTr="00A670CC">
        <w:trPr>
          <w:cantSplit/>
          <w:trHeight w:val="254"/>
        </w:trPr>
        <w:tc>
          <w:tcPr>
            <w:tcW w:w="3544" w:type="dxa"/>
            <w:gridSpan w:val="4"/>
            <w:tcBorders>
              <w:top w:val="single" w:sz="4" w:space="0" w:color="auto"/>
              <w:left w:val="single" w:sz="8" w:space="0" w:color="auto"/>
              <w:bottom w:val="single" w:sz="8" w:space="0" w:color="auto"/>
            </w:tcBorders>
          </w:tcPr>
          <w:p w14:paraId="6ED8F084" w14:textId="77777777" w:rsidR="00D5488A" w:rsidRPr="004110D4" w:rsidRDefault="00D5488A" w:rsidP="004F7B67">
            <w:pPr>
              <w:spacing w:line="276" w:lineRule="auto"/>
              <w:rPr>
                <w:lang w:val="en-US"/>
              </w:rPr>
            </w:pPr>
          </w:p>
        </w:tc>
        <w:tc>
          <w:tcPr>
            <w:tcW w:w="4111" w:type="dxa"/>
            <w:gridSpan w:val="4"/>
            <w:tcBorders>
              <w:top w:val="single" w:sz="4" w:space="0" w:color="auto"/>
              <w:bottom w:val="single" w:sz="8" w:space="0" w:color="auto"/>
            </w:tcBorders>
          </w:tcPr>
          <w:p w14:paraId="138FEE1E" w14:textId="77777777" w:rsidR="00D5488A" w:rsidRPr="004110D4" w:rsidRDefault="00D5488A" w:rsidP="004F7B67">
            <w:pPr>
              <w:spacing w:line="276" w:lineRule="auto"/>
              <w:rPr>
                <w:lang w:val="en-US"/>
              </w:rPr>
            </w:pPr>
          </w:p>
        </w:tc>
        <w:tc>
          <w:tcPr>
            <w:tcW w:w="1984" w:type="dxa"/>
            <w:gridSpan w:val="4"/>
            <w:tcBorders>
              <w:top w:val="single" w:sz="4" w:space="0" w:color="auto"/>
              <w:bottom w:val="single" w:sz="8" w:space="0" w:color="auto"/>
              <w:right w:val="single" w:sz="8" w:space="0" w:color="auto"/>
            </w:tcBorders>
          </w:tcPr>
          <w:p w14:paraId="13AEB99C" w14:textId="77777777" w:rsidR="00D5488A" w:rsidRPr="004110D4" w:rsidRDefault="00D5488A" w:rsidP="004F7B67">
            <w:pPr>
              <w:spacing w:line="276" w:lineRule="auto"/>
              <w:rPr>
                <w:lang w:val="en-US"/>
              </w:rPr>
            </w:pPr>
          </w:p>
        </w:tc>
      </w:tr>
      <w:tr w:rsidR="00D5488A" w:rsidRPr="004110D4" w14:paraId="39CA1E4D" w14:textId="77777777" w:rsidTr="00A670CC">
        <w:trPr>
          <w:cantSplit/>
          <w:trHeight w:val="254"/>
        </w:trPr>
        <w:tc>
          <w:tcPr>
            <w:tcW w:w="3544" w:type="dxa"/>
            <w:gridSpan w:val="4"/>
            <w:tcBorders>
              <w:top w:val="single" w:sz="4" w:space="0" w:color="auto"/>
              <w:left w:val="single" w:sz="8" w:space="0" w:color="auto"/>
              <w:bottom w:val="single" w:sz="8" w:space="0" w:color="auto"/>
            </w:tcBorders>
          </w:tcPr>
          <w:p w14:paraId="36D4725D" w14:textId="77777777" w:rsidR="00D5488A" w:rsidRPr="004110D4" w:rsidRDefault="00D5488A" w:rsidP="004F7B67">
            <w:pPr>
              <w:spacing w:line="276" w:lineRule="auto"/>
              <w:rPr>
                <w:lang w:val="en-US"/>
              </w:rPr>
            </w:pPr>
          </w:p>
        </w:tc>
        <w:tc>
          <w:tcPr>
            <w:tcW w:w="4111" w:type="dxa"/>
            <w:gridSpan w:val="4"/>
            <w:tcBorders>
              <w:top w:val="single" w:sz="4" w:space="0" w:color="auto"/>
              <w:bottom w:val="single" w:sz="8" w:space="0" w:color="auto"/>
            </w:tcBorders>
          </w:tcPr>
          <w:p w14:paraId="0F341D26" w14:textId="77777777" w:rsidR="00D5488A" w:rsidRPr="004110D4" w:rsidRDefault="00D5488A" w:rsidP="004F7B67">
            <w:pPr>
              <w:spacing w:line="276" w:lineRule="auto"/>
              <w:rPr>
                <w:lang w:val="en-US"/>
              </w:rPr>
            </w:pPr>
          </w:p>
        </w:tc>
        <w:tc>
          <w:tcPr>
            <w:tcW w:w="1984" w:type="dxa"/>
            <w:gridSpan w:val="4"/>
            <w:tcBorders>
              <w:top w:val="single" w:sz="4" w:space="0" w:color="auto"/>
              <w:bottom w:val="single" w:sz="8" w:space="0" w:color="auto"/>
              <w:right w:val="single" w:sz="8" w:space="0" w:color="auto"/>
            </w:tcBorders>
          </w:tcPr>
          <w:p w14:paraId="5D4EF998" w14:textId="77777777" w:rsidR="00D5488A" w:rsidRPr="004110D4" w:rsidRDefault="00D5488A" w:rsidP="004F7B67">
            <w:pPr>
              <w:spacing w:line="276" w:lineRule="auto"/>
              <w:rPr>
                <w:lang w:val="en-US"/>
              </w:rPr>
            </w:pPr>
          </w:p>
        </w:tc>
      </w:tr>
      <w:tr w:rsidR="00671DDB" w:rsidRPr="004110D4" w14:paraId="6516DDB3" w14:textId="77777777" w:rsidTr="00A670CC">
        <w:trPr>
          <w:cantSplit/>
        </w:trPr>
        <w:tc>
          <w:tcPr>
            <w:tcW w:w="568" w:type="dxa"/>
            <w:tcBorders>
              <w:top w:val="single" w:sz="8" w:space="0" w:color="auto"/>
              <w:left w:val="single" w:sz="8" w:space="0" w:color="auto"/>
              <w:bottom w:val="single" w:sz="8" w:space="0" w:color="auto"/>
              <w:right w:val="single" w:sz="8" w:space="0" w:color="auto"/>
            </w:tcBorders>
          </w:tcPr>
          <w:p w14:paraId="1444E8D7" w14:textId="77777777" w:rsidR="00671DDB" w:rsidRPr="00A670CC" w:rsidRDefault="00671DDB" w:rsidP="004F7B67">
            <w:pPr>
              <w:spacing w:line="276" w:lineRule="auto"/>
              <w:ind w:left="-108"/>
              <w:jc w:val="center"/>
              <w:rPr>
                <w:i/>
                <w:iCs/>
                <w:sz w:val="18"/>
                <w:lang w:val="en-US"/>
              </w:rPr>
            </w:pPr>
          </w:p>
        </w:tc>
        <w:tc>
          <w:tcPr>
            <w:tcW w:w="425" w:type="dxa"/>
            <w:tcBorders>
              <w:top w:val="single" w:sz="8" w:space="0" w:color="auto"/>
              <w:left w:val="single" w:sz="8" w:space="0" w:color="auto"/>
              <w:bottom w:val="single" w:sz="8" w:space="0" w:color="auto"/>
              <w:right w:val="single" w:sz="8" w:space="0" w:color="auto"/>
            </w:tcBorders>
          </w:tcPr>
          <w:p w14:paraId="32A5318F" w14:textId="77777777" w:rsidR="00671DDB" w:rsidRPr="00A670CC" w:rsidRDefault="00671DDB" w:rsidP="004F7B67">
            <w:pPr>
              <w:spacing w:line="276" w:lineRule="auto"/>
              <w:ind w:left="-108" w:right="-108"/>
              <w:jc w:val="center"/>
              <w:rPr>
                <w:sz w:val="18"/>
                <w:lang w:val="en-US"/>
              </w:rPr>
            </w:pPr>
          </w:p>
        </w:tc>
        <w:tc>
          <w:tcPr>
            <w:tcW w:w="1304" w:type="dxa"/>
            <w:tcBorders>
              <w:top w:val="single" w:sz="8" w:space="0" w:color="auto"/>
              <w:left w:val="single" w:sz="8" w:space="0" w:color="auto"/>
              <w:bottom w:val="single" w:sz="8" w:space="0" w:color="auto"/>
              <w:right w:val="single" w:sz="8" w:space="0" w:color="auto"/>
            </w:tcBorders>
          </w:tcPr>
          <w:p w14:paraId="066B104C" w14:textId="77777777" w:rsidR="00671DDB" w:rsidRPr="00A670CC" w:rsidRDefault="00671DDB" w:rsidP="004F7B67">
            <w:pPr>
              <w:spacing w:line="276" w:lineRule="auto"/>
              <w:ind w:left="-108"/>
              <w:jc w:val="center"/>
              <w:rPr>
                <w:sz w:val="18"/>
                <w:lang w:val="en-US"/>
              </w:rPr>
            </w:pPr>
          </w:p>
        </w:tc>
        <w:tc>
          <w:tcPr>
            <w:tcW w:w="1247" w:type="dxa"/>
            <w:tcBorders>
              <w:top w:val="single" w:sz="8" w:space="0" w:color="auto"/>
              <w:left w:val="single" w:sz="8" w:space="0" w:color="auto"/>
              <w:bottom w:val="single" w:sz="8" w:space="0" w:color="auto"/>
              <w:right w:val="single" w:sz="8" w:space="0" w:color="auto"/>
            </w:tcBorders>
          </w:tcPr>
          <w:p w14:paraId="545CE2D0" w14:textId="77777777" w:rsidR="00671DDB" w:rsidRPr="00A670CC" w:rsidRDefault="00671DDB" w:rsidP="004F7B67">
            <w:pPr>
              <w:spacing w:line="276" w:lineRule="auto"/>
              <w:ind w:left="-108" w:right="-108"/>
              <w:jc w:val="center"/>
              <w:rPr>
                <w:sz w:val="18"/>
                <w:lang w:val="en-US"/>
              </w:rPr>
            </w:pPr>
          </w:p>
        </w:tc>
        <w:tc>
          <w:tcPr>
            <w:tcW w:w="596" w:type="dxa"/>
            <w:tcBorders>
              <w:top w:val="single" w:sz="8" w:space="0" w:color="auto"/>
              <w:left w:val="single" w:sz="8" w:space="0" w:color="auto"/>
              <w:bottom w:val="single" w:sz="8" w:space="0" w:color="auto"/>
              <w:right w:val="single" w:sz="8" w:space="0" w:color="auto"/>
            </w:tcBorders>
          </w:tcPr>
          <w:p w14:paraId="0A76300A" w14:textId="77777777" w:rsidR="00671DDB" w:rsidRPr="00A670CC" w:rsidRDefault="00671DDB" w:rsidP="004F7B67">
            <w:pPr>
              <w:spacing w:line="276" w:lineRule="auto"/>
              <w:jc w:val="center"/>
              <w:rPr>
                <w:sz w:val="18"/>
                <w:lang w:val="en-US"/>
              </w:rPr>
            </w:pPr>
          </w:p>
        </w:tc>
        <w:tc>
          <w:tcPr>
            <w:tcW w:w="5499" w:type="dxa"/>
            <w:gridSpan w:val="7"/>
            <w:vMerge w:val="restart"/>
            <w:tcBorders>
              <w:top w:val="single" w:sz="8" w:space="0" w:color="auto"/>
              <w:left w:val="single" w:sz="8" w:space="0" w:color="auto"/>
              <w:bottom w:val="single" w:sz="8" w:space="0" w:color="auto"/>
              <w:right w:val="single" w:sz="8" w:space="0" w:color="auto"/>
            </w:tcBorders>
          </w:tcPr>
          <w:p w14:paraId="731DA760" w14:textId="77777777" w:rsidR="00671DDB" w:rsidRPr="00A670CC" w:rsidRDefault="00671DDB" w:rsidP="004F7B67">
            <w:pPr>
              <w:spacing w:line="276" w:lineRule="auto"/>
              <w:ind w:right="175"/>
              <w:jc w:val="center"/>
              <w:rPr>
                <w:lang w:val="en-US"/>
              </w:rPr>
            </w:pPr>
          </w:p>
          <w:p w14:paraId="53AB1379" w14:textId="2527E1FF" w:rsidR="00671DDB" w:rsidRPr="00A670CC" w:rsidRDefault="00671DDB" w:rsidP="004F7B67">
            <w:pPr>
              <w:keepNext/>
              <w:tabs>
                <w:tab w:val="num" w:pos="864"/>
              </w:tabs>
              <w:spacing w:line="276" w:lineRule="auto"/>
              <w:ind w:left="864" w:right="175" w:hanging="864"/>
              <w:jc w:val="center"/>
              <w:outlineLvl w:val="3"/>
              <w:rPr>
                <w:bCs/>
                <w:lang w:val="en-US"/>
              </w:rPr>
            </w:pPr>
            <w:r w:rsidRPr="00A670CC">
              <w:rPr>
                <w:bCs/>
                <w:szCs w:val="12"/>
              </w:rPr>
              <w:t>БГУИР</w:t>
            </w:r>
            <w:r w:rsidRPr="00A670CC">
              <w:rPr>
                <w:bCs/>
                <w:szCs w:val="12"/>
                <w:lang w:val="en-US"/>
              </w:rPr>
              <w:t xml:space="preserve"> </w:t>
            </w:r>
            <w:r w:rsidRPr="00A670CC">
              <w:rPr>
                <w:bCs/>
                <w:szCs w:val="12"/>
              </w:rPr>
              <w:t>КП</w:t>
            </w:r>
            <w:r w:rsidRPr="00A670CC">
              <w:rPr>
                <w:bCs/>
                <w:szCs w:val="12"/>
                <w:lang w:val="en-US"/>
              </w:rPr>
              <w:t xml:space="preserve"> 1-53 01 02 01</w:t>
            </w:r>
            <w:r w:rsidR="005671BC" w:rsidRPr="00A670CC">
              <w:rPr>
                <w:bCs/>
                <w:szCs w:val="12"/>
                <w:lang w:val="ru-RU"/>
              </w:rPr>
              <w:t xml:space="preserve"> 08</w:t>
            </w:r>
            <w:r w:rsidRPr="00A670CC">
              <w:rPr>
                <w:bCs/>
                <w:szCs w:val="12"/>
                <w:lang w:val="en-US"/>
              </w:rPr>
              <w:t xml:space="preserve"> </w:t>
            </w:r>
            <w:r w:rsidRPr="00A670CC">
              <w:rPr>
                <w:bCs/>
              </w:rPr>
              <w:t>Д</w:t>
            </w:r>
            <w:r w:rsidRPr="00A670CC">
              <w:rPr>
                <w:bCs/>
                <w:lang w:val="en-US"/>
              </w:rPr>
              <w:t>1</w:t>
            </w:r>
          </w:p>
        </w:tc>
      </w:tr>
      <w:tr w:rsidR="00671DDB" w:rsidRPr="004110D4" w14:paraId="1517A9C0" w14:textId="77777777" w:rsidTr="00A670CC">
        <w:trPr>
          <w:cantSplit/>
        </w:trPr>
        <w:tc>
          <w:tcPr>
            <w:tcW w:w="568" w:type="dxa"/>
            <w:tcBorders>
              <w:top w:val="single" w:sz="8" w:space="0" w:color="auto"/>
              <w:left w:val="single" w:sz="8" w:space="0" w:color="auto"/>
              <w:bottom w:val="single" w:sz="8" w:space="0" w:color="auto"/>
              <w:right w:val="single" w:sz="8" w:space="0" w:color="auto"/>
            </w:tcBorders>
          </w:tcPr>
          <w:p w14:paraId="39440693" w14:textId="77777777" w:rsidR="00671DDB" w:rsidRPr="00A670CC" w:rsidRDefault="00671DDB" w:rsidP="004F7B67">
            <w:pPr>
              <w:spacing w:line="276" w:lineRule="auto"/>
              <w:jc w:val="center"/>
              <w:rPr>
                <w:i/>
                <w:iCs/>
                <w:sz w:val="23"/>
                <w:lang w:val="en-US"/>
              </w:rPr>
            </w:pPr>
          </w:p>
        </w:tc>
        <w:tc>
          <w:tcPr>
            <w:tcW w:w="425" w:type="dxa"/>
            <w:tcBorders>
              <w:top w:val="single" w:sz="8" w:space="0" w:color="auto"/>
              <w:left w:val="single" w:sz="8" w:space="0" w:color="auto"/>
              <w:bottom w:val="single" w:sz="8" w:space="0" w:color="auto"/>
              <w:right w:val="single" w:sz="8" w:space="0" w:color="auto"/>
            </w:tcBorders>
          </w:tcPr>
          <w:p w14:paraId="01BD1A7C" w14:textId="77777777" w:rsidR="00671DDB" w:rsidRPr="00A670CC" w:rsidRDefault="00671DDB" w:rsidP="004F7B67">
            <w:pPr>
              <w:spacing w:line="276" w:lineRule="auto"/>
              <w:jc w:val="center"/>
              <w:rPr>
                <w:sz w:val="23"/>
                <w:lang w:val="en-US"/>
              </w:rPr>
            </w:pPr>
          </w:p>
        </w:tc>
        <w:tc>
          <w:tcPr>
            <w:tcW w:w="1304" w:type="dxa"/>
            <w:tcBorders>
              <w:top w:val="single" w:sz="8" w:space="0" w:color="auto"/>
              <w:left w:val="single" w:sz="8" w:space="0" w:color="auto"/>
              <w:bottom w:val="single" w:sz="8" w:space="0" w:color="auto"/>
              <w:right w:val="single" w:sz="8" w:space="0" w:color="auto"/>
            </w:tcBorders>
          </w:tcPr>
          <w:p w14:paraId="4EADBBCC" w14:textId="77777777" w:rsidR="00671DDB" w:rsidRPr="00A670CC" w:rsidRDefault="00671DDB" w:rsidP="004F7B67">
            <w:pPr>
              <w:spacing w:line="276" w:lineRule="auto"/>
              <w:rPr>
                <w:sz w:val="23"/>
                <w:lang w:val="en-US"/>
              </w:rPr>
            </w:pPr>
          </w:p>
        </w:tc>
        <w:tc>
          <w:tcPr>
            <w:tcW w:w="1247" w:type="dxa"/>
            <w:tcBorders>
              <w:top w:val="single" w:sz="8" w:space="0" w:color="auto"/>
              <w:left w:val="single" w:sz="8" w:space="0" w:color="auto"/>
              <w:bottom w:val="single" w:sz="8" w:space="0" w:color="auto"/>
              <w:right w:val="single" w:sz="8" w:space="0" w:color="auto"/>
            </w:tcBorders>
          </w:tcPr>
          <w:p w14:paraId="7A0A5627" w14:textId="77777777" w:rsidR="00671DDB" w:rsidRPr="00A670CC" w:rsidRDefault="00671DDB" w:rsidP="004F7B67">
            <w:pPr>
              <w:spacing w:line="276" w:lineRule="auto"/>
              <w:rPr>
                <w:sz w:val="23"/>
                <w:lang w:val="en-US"/>
              </w:rPr>
            </w:pPr>
          </w:p>
        </w:tc>
        <w:tc>
          <w:tcPr>
            <w:tcW w:w="596" w:type="dxa"/>
            <w:tcBorders>
              <w:top w:val="single" w:sz="8" w:space="0" w:color="auto"/>
              <w:left w:val="single" w:sz="8" w:space="0" w:color="auto"/>
              <w:bottom w:val="single" w:sz="8" w:space="0" w:color="auto"/>
              <w:right w:val="single" w:sz="8" w:space="0" w:color="auto"/>
            </w:tcBorders>
          </w:tcPr>
          <w:p w14:paraId="79980D3A" w14:textId="77777777" w:rsidR="00671DDB" w:rsidRPr="00A670CC" w:rsidRDefault="00671DDB" w:rsidP="004F7B67">
            <w:pPr>
              <w:spacing w:line="276" w:lineRule="auto"/>
              <w:rPr>
                <w:sz w:val="23"/>
                <w:lang w:val="en-US"/>
              </w:rPr>
            </w:pPr>
          </w:p>
        </w:tc>
        <w:tc>
          <w:tcPr>
            <w:tcW w:w="5499" w:type="dxa"/>
            <w:gridSpan w:val="7"/>
            <w:vMerge/>
            <w:tcBorders>
              <w:top w:val="single" w:sz="8" w:space="0" w:color="auto"/>
              <w:left w:val="single" w:sz="8" w:space="0" w:color="auto"/>
              <w:bottom w:val="single" w:sz="8" w:space="0" w:color="auto"/>
              <w:right w:val="single" w:sz="8" w:space="0" w:color="auto"/>
            </w:tcBorders>
          </w:tcPr>
          <w:p w14:paraId="59405C09" w14:textId="77777777" w:rsidR="00671DDB" w:rsidRPr="00A670CC" w:rsidRDefault="00671DDB" w:rsidP="004F7B67">
            <w:pPr>
              <w:spacing w:line="276" w:lineRule="auto"/>
              <w:ind w:right="175"/>
              <w:rPr>
                <w:lang w:val="en-US"/>
              </w:rPr>
            </w:pPr>
          </w:p>
        </w:tc>
      </w:tr>
      <w:tr w:rsidR="00671DDB" w:rsidRPr="004110D4" w14:paraId="79F233AC" w14:textId="77777777" w:rsidTr="00A670CC">
        <w:trPr>
          <w:cantSplit/>
        </w:trPr>
        <w:tc>
          <w:tcPr>
            <w:tcW w:w="568" w:type="dxa"/>
            <w:tcBorders>
              <w:top w:val="single" w:sz="8" w:space="0" w:color="auto"/>
              <w:left w:val="single" w:sz="8" w:space="0" w:color="auto"/>
              <w:bottom w:val="single" w:sz="8" w:space="0" w:color="auto"/>
              <w:right w:val="single" w:sz="4" w:space="0" w:color="auto"/>
            </w:tcBorders>
          </w:tcPr>
          <w:p w14:paraId="47D7F47B" w14:textId="77777777" w:rsidR="00671DDB" w:rsidRPr="00A670CC" w:rsidRDefault="00671DDB" w:rsidP="004F7B67">
            <w:pPr>
              <w:spacing w:line="276" w:lineRule="auto"/>
              <w:ind w:left="-108"/>
              <w:jc w:val="center"/>
              <w:rPr>
                <w:i/>
                <w:iCs/>
                <w:sz w:val="18"/>
                <w:lang w:val="en-US"/>
              </w:rPr>
            </w:pPr>
          </w:p>
        </w:tc>
        <w:tc>
          <w:tcPr>
            <w:tcW w:w="425" w:type="dxa"/>
            <w:tcBorders>
              <w:top w:val="single" w:sz="8" w:space="0" w:color="auto"/>
              <w:left w:val="single" w:sz="4" w:space="0" w:color="auto"/>
              <w:bottom w:val="single" w:sz="8" w:space="0" w:color="auto"/>
              <w:right w:val="single" w:sz="8" w:space="0" w:color="auto"/>
            </w:tcBorders>
          </w:tcPr>
          <w:p w14:paraId="42CAE255" w14:textId="77777777" w:rsidR="00671DDB" w:rsidRPr="00A670CC" w:rsidRDefault="00671DDB" w:rsidP="004F7B67">
            <w:pPr>
              <w:spacing w:line="276" w:lineRule="auto"/>
              <w:ind w:left="-108" w:right="-108"/>
              <w:jc w:val="center"/>
              <w:rPr>
                <w:sz w:val="18"/>
                <w:lang w:val="en-US"/>
              </w:rPr>
            </w:pPr>
          </w:p>
        </w:tc>
        <w:tc>
          <w:tcPr>
            <w:tcW w:w="1304" w:type="dxa"/>
            <w:tcBorders>
              <w:top w:val="single" w:sz="8" w:space="0" w:color="auto"/>
              <w:left w:val="single" w:sz="8" w:space="0" w:color="auto"/>
              <w:bottom w:val="single" w:sz="8" w:space="0" w:color="auto"/>
              <w:right w:val="single" w:sz="8" w:space="0" w:color="auto"/>
            </w:tcBorders>
          </w:tcPr>
          <w:p w14:paraId="7C59B3F0" w14:textId="77777777" w:rsidR="00671DDB" w:rsidRPr="00A670CC" w:rsidRDefault="00671DDB" w:rsidP="004F7B67">
            <w:pPr>
              <w:spacing w:line="276" w:lineRule="auto"/>
              <w:ind w:left="-108"/>
              <w:jc w:val="center"/>
              <w:rPr>
                <w:sz w:val="18"/>
                <w:lang w:val="en-US"/>
              </w:rPr>
            </w:pPr>
          </w:p>
        </w:tc>
        <w:tc>
          <w:tcPr>
            <w:tcW w:w="1247" w:type="dxa"/>
            <w:tcBorders>
              <w:top w:val="single" w:sz="8" w:space="0" w:color="auto"/>
              <w:left w:val="single" w:sz="8" w:space="0" w:color="auto"/>
              <w:bottom w:val="single" w:sz="8" w:space="0" w:color="auto"/>
              <w:right w:val="single" w:sz="8" w:space="0" w:color="auto"/>
            </w:tcBorders>
          </w:tcPr>
          <w:p w14:paraId="1858EEF5" w14:textId="77777777" w:rsidR="00671DDB" w:rsidRPr="00A670CC" w:rsidRDefault="00671DDB" w:rsidP="004F7B67">
            <w:pPr>
              <w:spacing w:line="276" w:lineRule="auto"/>
              <w:ind w:left="-108" w:right="-108"/>
              <w:jc w:val="center"/>
              <w:rPr>
                <w:sz w:val="18"/>
                <w:lang w:val="en-US"/>
              </w:rPr>
            </w:pPr>
          </w:p>
        </w:tc>
        <w:tc>
          <w:tcPr>
            <w:tcW w:w="596" w:type="dxa"/>
            <w:tcBorders>
              <w:top w:val="single" w:sz="8" w:space="0" w:color="auto"/>
              <w:left w:val="single" w:sz="8" w:space="0" w:color="auto"/>
              <w:bottom w:val="single" w:sz="8" w:space="0" w:color="auto"/>
              <w:right w:val="single" w:sz="8" w:space="0" w:color="auto"/>
            </w:tcBorders>
          </w:tcPr>
          <w:p w14:paraId="26D3EEB8" w14:textId="77777777" w:rsidR="00671DDB" w:rsidRPr="00A670CC" w:rsidRDefault="00671DDB" w:rsidP="004F7B67">
            <w:pPr>
              <w:spacing w:line="276" w:lineRule="auto"/>
              <w:jc w:val="center"/>
              <w:rPr>
                <w:sz w:val="18"/>
                <w:lang w:val="en-US"/>
              </w:rPr>
            </w:pPr>
          </w:p>
        </w:tc>
        <w:tc>
          <w:tcPr>
            <w:tcW w:w="5499" w:type="dxa"/>
            <w:gridSpan w:val="7"/>
            <w:vMerge/>
            <w:tcBorders>
              <w:top w:val="single" w:sz="8" w:space="0" w:color="auto"/>
              <w:left w:val="single" w:sz="8" w:space="0" w:color="auto"/>
              <w:bottom w:val="single" w:sz="8" w:space="0" w:color="auto"/>
              <w:right w:val="single" w:sz="8" w:space="0" w:color="auto"/>
            </w:tcBorders>
          </w:tcPr>
          <w:p w14:paraId="2B79C7C9" w14:textId="77777777" w:rsidR="00671DDB" w:rsidRPr="00A670CC" w:rsidRDefault="00671DDB" w:rsidP="004F7B67">
            <w:pPr>
              <w:spacing w:line="276" w:lineRule="auto"/>
              <w:ind w:right="175"/>
              <w:rPr>
                <w:lang w:val="en-US"/>
              </w:rPr>
            </w:pPr>
          </w:p>
        </w:tc>
      </w:tr>
      <w:tr w:rsidR="00671DDB" w:rsidRPr="004110D4" w14:paraId="6BC89F85" w14:textId="77777777" w:rsidTr="00A670CC">
        <w:trPr>
          <w:cantSplit/>
          <w:trHeight w:val="262"/>
        </w:trPr>
        <w:tc>
          <w:tcPr>
            <w:tcW w:w="568" w:type="dxa"/>
            <w:tcBorders>
              <w:top w:val="single" w:sz="8" w:space="0" w:color="auto"/>
              <w:left w:val="single" w:sz="8" w:space="0" w:color="auto"/>
              <w:bottom w:val="single" w:sz="8" w:space="0" w:color="auto"/>
              <w:right w:val="single" w:sz="4" w:space="0" w:color="auto"/>
            </w:tcBorders>
          </w:tcPr>
          <w:p w14:paraId="5BB53C87" w14:textId="77777777" w:rsidR="00671DDB" w:rsidRPr="00A670CC" w:rsidRDefault="00671DDB" w:rsidP="004F7B67">
            <w:pPr>
              <w:spacing w:line="276" w:lineRule="auto"/>
              <w:ind w:left="-108"/>
              <w:jc w:val="center"/>
              <w:rPr>
                <w:i/>
                <w:iCs/>
                <w:sz w:val="18"/>
                <w:lang w:val="en-US"/>
              </w:rPr>
            </w:pPr>
            <w:r w:rsidRPr="00A670CC">
              <w:rPr>
                <w:i/>
                <w:iCs/>
                <w:sz w:val="18"/>
                <w:lang w:val="en-US"/>
              </w:rPr>
              <w:t xml:space="preserve"> </w:t>
            </w:r>
            <w:r w:rsidRPr="00A670CC">
              <w:rPr>
                <w:i/>
                <w:iCs/>
                <w:sz w:val="18"/>
              </w:rPr>
              <w:t>Изм</w:t>
            </w:r>
            <w:r w:rsidRPr="00A670CC">
              <w:rPr>
                <w:i/>
                <w:iCs/>
                <w:sz w:val="18"/>
                <w:lang w:val="en-US"/>
              </w:rPr>
              <w:t>.</w:t>
            </w:r>
          </w:p>
        </w:tc>
        <w:tc>
          <w:tcPr>
            <w:tcW w:w="425" w:type="dxa"/>
            <w:tcBorders>
              <w:top w:val="single" w:sz="8" w:space="0" w:color="auto"/>
              <w:left w:val="single" w:sz="4" w:space="0" w:color="auto"/>
              <w:bottom w:val="single" w:sz="8" w:space="0" w:color="auto"/>
              <w:right w:val="single" w:sz="8" w:space="0" w:color="auto"/>
            </w:tcBorders>
          </w:tcPr>
          <w:p w14:paraId="52DFE860" w14:textId="77777777" w:rsidR="00671DDB" w:rsidRPr="00A670CC" w:rsidRDefault="00671DDB" w:rsidP="004F7B67">
            <w:pPr>
              <w:spacing w:line="276" w:lineRule="auto"/>
              <w:ind w:left="-108" w:right="-108"/>
              <w:jc w:val="center"/>
              <w:rPr>
                <w:sz w:val="18"/>
                <w:lang w:val="en-US"/>
              </w:rPr>
            </w:pPr>
            <w:r w:rsidRPr="00A670CC">
              <w:rPr>
                <w:sz w:val="18"/>
              </w:rPr>
              <w:t>Л</w:t>
            </w:r>
            <w:r w:rsidRPr="00A670CC">
              <w:rPr>
                <w:sz w:val="18"/>
                <w:lang w:val="en-US"/>
              </w:rPr>
              <w:t>.</w:t>
            </w:r>
          </w:p>
        </w:tc>
        <w:tc>
          <w:tcPr>
            <w:tcW w:w="1304" w:type="dxa"/>
            <w:tcBorders>
              <w:top w:val="single" w:sz="8" w:space="0" w:color="auto"/>
              <w:left w:val="single" w:sz="8" w:space="0" w:color="auto"/>
              <w:bottom w:val="single" w:sz="8" w:space="0" w:color="auto"/>
              <w:right w:val="single" w:sz="8" w:space="0" w:color="auto"/>
            </w:tcBorders>
          </w:tcPr>
          <w:p w14:paraId="72E282D7" w14:textId="77777777" w:rsidR="00671DDB" w:rsidRPr="00A670CC" w:rsidRDefault="00671DDB" w:rsidP="004F7B67">
            <w:pPr>
              <w:spacing w:line="276" w:lineRule="auto"/>
              <w:ind w:left="-108"/>
              <w:jc w:val="center"/>
              <w:rPr>
                <w:sz w:val="18"/>
                <w:lang w:val="en-US"/>
              </w:rPr>
            </w:pPr>
            <w:r w:rsidRPr="00A670CC">
              <w:rPr>
                <w:sz w:val="18"/>
                <w:lang w:val="en-US"/>
              </w:rPr>
              <w:t xml:space="preserve">№ </w:t>
            </w:r>
            <w:r w:rsidRPr="00A670CC">
              <w:rPr>
                <w:sz w:val="18"/>
              </w:rPr>
              <w:t>докум</w:t>
            </w:r>
            <w:r w:rsidRPr="00A670CC">
              <w:rPr>
                <w:sz w:val="18"/>
                <w:lang w:val="en-US"/>
              </w:rPr>
              <w:t>.</w:t>
            </w:r>
          </w:p>
        </w:tc>
        <w:tc>
          <w:tcPr>
            <w:tcW w:w="1247" w:type="dxa"/>
            <w:tcBorders>
              <w:top w:val="single" w:sz="8" w:space="0" w:color="auto"/>
              <w:left w:val="single" w:sz="8" w:space="0" w:color="auto"/>
              <w:bottom w:val="single" w:sz="8" w:space="0" w:color="auto"/>
              <w:right w:val="single" w:sz="8" w:space="0" w:color="auto"/>
            </w:tcBorders>
          </w:tcPr>
          <w:p w14:paraId="76C25562" w14:textId="77777777" w:rsidR="00671DDB" w:rsidRPr="00A670CC" w:rsidRDefault="00671DDB" w:rsidP="004F7B67">
            <w:pPr>
              <w:spacing w:line="276" w:lineRule="auto"/>
              <w:ind w:left="-108" w:right="-108"/>
              <w:jc w:val="center"/>
              <w:rPr>
                <w:sz w:val="18"/>
                <w:lang w:val="en-US"/>
              </w:rPr>
            </w:pPr>
            <w:r w:rsidRPr="00A670CC">
              <w:rPr>
                <w:sz w:val="18"/>
              </w:rPr>
              <w:t>Подп</w:t>
            </w:r>
            <w:r w:rsidRPr="00A670CC">
              <w:rPr>
                <w:sz w:val="18"/>
                <w:lang w:val="en-US"/>
              </w:rPr>
              <w:t>.</w:t>
            </w:r>
          </w:p>
        </w:tc>
        <w:tc>
          <w:tcPr>
            <w:tcW w:w="596" w:type="dxa"/>
            <w:tcBorders>
              <w:top w:val="single" w:sz="8" w:space="0" w:color="auto"/>
              <w:left w:val="single" w:sz="8" w:space="0" w:color="auto"/>
              <w:bottom w:val="single" w:sz="8" w:space="0" w:color="auto"/>
              <w:right w:val="single" w:sz="8" w:space="0" w:color="auto"/>
            </w:tcBorders>
          </w:tcPr>
          <w:p w14:paraId="1852845E" w14:textId="77777777" w:rsidR="00671DDB" w:rsidRPr="00A670CC" w:rsidRDefault="00671DDB" w:rsidP="004F7B67">
            <w:pPr>
              <w:spacing w:line="276" w:lineRule="auto"/>
              <w:jc w:val="center"/>
              <w:rPr>
                <w:sz w:val="18"/>
                <w:lang w:val="en-US"/>
              </w:rPr>
            </w:pPr>
            <w:r w:rsidRPr="00A670CC">
              <w:rPr>
                <w:sz w:val="18"/>
              </w:rPr>
              <w:t>Дата</w:t>
            </w:r>
          </w:p>
        </w:tc>
        <w:tc>
          <w:tcPr>
            <w:tcW w:w="3107" w:type="dxa"/>
            <w:vMerge w:val="restart"/>
            <w:tcBorders>
              <w:top w:val="single" w:sz="8" w:space="0" w:color="auto"/>
              <w:left w:val="single" w:sz="8" w:space="0" w:color="auto"/>
              <w:bottom w:val="single" w:sz="8" w:space="0" w:color="auto"/>
              <w:right w:val="single" w:sz="8" w:space="0" w:color="auto"/>
            </w:tcBorders>
            <w:vAlign w:val="center"/>
          </w:tcPr>
          <w:p w14:paraId="30ACD60D" w14:textId="77777777" w:rsidR="00671DDB" w:rsidRPr="00A670CC" w:rsidRDefault="00671DDB" w:rsidP="004F7B67">
            <w:pPr>
              <w:spacing w:line="276" w:lineRule="auto"/>
              <w:jc w:val="center"/>
              <w:rPr>
                <w:sz w:val="2"/>
              </w:rPr>
            </w:pPr>
          </w:p>
          <w:p w14:paraId="719C8AA2" w14:textId="7862BEDF" w:rsidR="00671DDB" w:rsidRPr="00A670CC" w:rsidRDefault="002C6E35" w:rsidP="004F7B67">
            <w:pPr>
              <w:spacing w:line="276" w:lineRule="auto"/>
              <w:jc w:val="center"/>
              <w:rPr>
                <w:sz w:val="26"/>
                <w:lang w:val="ru-RU"/>
              </w:rPr>
            </w:pPr>
            <w:r w:rsidRPr="00A670CC">
              <w:rPr>
                <w:lang w:val="ru-RU"/>
              </w:rPr>
              <w:t xml:space="preserve">Система учёта </w:t>
            </w:r>
            <w:proofErr w:type="spellStart"/>
            <w:r w:rsidRPr="00A670CC">
              <w:rPr>
                <w:lang w:val="ru-RU"/>
              </w:rPr>
              <w:t>криптовалют</w:t>
            </w:r>
            <w:proofErr w:type="spellEnd"/>
          </w:p>
        </w:tc>
        <w:tc>
          <w:tcPr>
            <w:tcW w:w="850" w:type="dxa"/>
            <w:gridSpan w:val="4"/>
            <w:tcBorders>
              <w:top w:val="single" w:sz="8" w:space="0" w:color="auto"/>
              <w:left w:val="single" w:sz="8" w:space="0" w:color="auto"/>
              <w:bottom w:val="single" w:sz="8" w:space="0" w:color="auto"/>
              <w:right w:val="single" w:sz="8" w:space="0" w:color="auto"/>
            </w:tcBorders>
          </w:tcPr>
          <w:p w14:paraId="1D7F67DC" w14:textId="77777777" w:rsidR="00671DDB" w:rsidRPr="00A670CC" w:rsidRDefault="00671DDB" w:rsidP="004F7B67">
            <w:pPr>
              <w:spacing w:line="276" w:lineRule="auto"/>
              <w:ind w:right="175"/>
              <w:rPr>
                <w:sz w:val="18"/>
              </w:rPr>
            </w:pPr>
          </w:p>
        </w:tc>
        <w:tc>
          <w:tcPr>
            <w:tcW w:w="567" w:type="dxa"/>
            <w:tcBorders>
              <w:top w:val="single" w:sz="8" w:space="0" w:color="auto"/>
              <w:left w:val="single" w:sz="8" w:space="0" w:color="auto"/>
              <w:bottom w:val="single" w:sz="8" w:space="0" w:color="auto"/>
              <w:right w:val="single" w:sz="8" w:space="0" w:color="auto"/>
            </w:tcBorders>
          </w:tcPr>
          <w:p w14:paraId="3BC011E7" w14:textId="77777777" w:rsidR="00671DDB" w:rsidRPr="00A670CC" w:rsidRDefault="00671DDB" w:rsidP="004F7B67">
            <w:pPr>
              <w:spacing w:line="276" w:lineRule="auto"/>
              <w:ind w:left="-108" w:right="-108"/>
              <w:jc w:val="center"/>
              <w:rPr>
                <w:sz w:val="18"/>
                <w:lang w:val="en-US"/>
              </w:rPr>
            </w:pPr>
            <w:r w:rsidRPr="00A670CC">
              <w:rPr>
                <w:sz w:val="18"/>
              </w:rPr>
              <w:t>Лист</w:t>
            </w:r>
          </w:p>
        </w:tc>
        <w:tc>
          <w:tcPr>
            <w:tcW w:w="975" w:type="dxa"/>
            <w:tcBorders>
              <w:top w:val="single" w:sz="8" w:space="0" w:color="auto"/>
              <w:left w:val="single" w:sz="8" w:space="0" w:color="auto"/>
              <w:bottom w:val="single" w:sz="8" w:space="0" w:color="auto"/>
              <w:right w:val="single" w:sz="8" w:space="0" w:color="auto"/>
            </w:tcBorders>
          </w:tcPr>
          <w:p w14:paraId="527BA07C" w14:textId="77777777" w:rsidR="00671DDB" w:rsidRPr="00A670CC" w:rsidRDefault="00671DDB" w:rsidP="004F7B67">
            <w:pPr>
              <w:spacing w:line="276" w:lineRule="auto"/>
              <w:ind w:left="-108"/>
              <w:jc w:val="center"/>
              <w:rPr>
                <w:sz w:val="18"/>
                <w:lang w:val="en-US"/>
              </w:rPr>
            </w:pPr>
            <w:r w:rsidRPr="00A670CC">
              <w:rPr>
                <w:sz w:val="18"/>
              </w:rPr>
              <w:t>Листов</w:t>
            </w:r>
          </w:p>
        </w:tc>
      </w:tr>
      <w:tr w:rsidR="00671DDB" w:rsidRPr="004110D4" w14:paraId="74766549" w14:textId="77777777" w:rsidTr="00A670CC">
        <w:trPr>
          <w:cantSplit/>
          <w:trHeight w:val="280"/>
        </w:trPr>
        <w:tc>
          <w:tcPr>
            <w:tcW w:w="993" w:type="dxa"/>
            <w:gridSpan w:val="2"/>
            <w:tcBorders>
              <w:top w:val="single" w:sz="8" w:space="0" w:color="auto"/>
              <w:left w:val="single" w:sz="8" w:space="0" w:color="auto"/>
              <w:bottom w:val="single" w:sz="8" w:space="0" w:color="auto"/>
              <w:right w:val="single" w:sz="8" w:space="0" w:color="auto"/>
            </w:tcBorders>
          </w:tcPr>
          <w:p w14:paraId="0A9C8F6E" w14:textId="77777777" w:rsidR="00671DDB" w:rsidRPr="00A670CC" w:rsidRDefault="00671DDB" w:rsidP="004F7B67">
            <w:pPr>
              <w:shd w:val="clear" w:color="auto" w:fill="FFFFFF"/>
              <w:spacing w:line="276" w:lineRule="auto"/>
              <w:ind w:left="34"/>
              <w:rPr>
                <w:sz w:val="18"/>
                <w:szCs w:val="18"/>
                <w:lang w:val="en-US"/>
              </w:rPr>
            </w:pPr>
            <w:r w:rsidRPr="00A670CC">
              <w:rPr>
                <w:sz w:val="18"/>
                <w:szCs w:val="18"/>
              </w:rPr>
              <w:t>Разраб</w:t>
            </w:r>
            <w:r w:rsidRPr="00A670CC">
              <w:rPr>
                <w:sz w:val="18"/>
                <w:szCs w:val="18"/>
                <w:lang w:val="en-US"/>
              </w:rPr>
              <w:t>.</w:t>
            </w:r>
          </w:p>
        </w:tc>
        <w:tc>
          <w:tcPr>
            <w:tcW w:w="1304" w:type="dxa"/>
            <w:tcBorders>
              <w:top w:val="single" w:sz="8" w:space="0" w:color="auto"/>
              <w:left w:val="single" w:sz="8" w:space="0" w:color="auto"/>
              <w:bottom w:val="single" w:sz="8" w:space="0" w:color="auto"/>
              <w:right w:val="single" w:sz="8" w:space="0" w:color="auto"/>
            </w:tcBorders>
          </w:tcPr>
          <w:p w14:paraId="333727D5" w14:textId="15C08F7C" w:rsidR="00671DDB" w:rsidRPr="00A670CC" w:rsidRDefault="00671DDB" w:rsidP="004F7B67">
            <w:pPr>
              <w:spacing w:line="276" w:lineRule="auto"/>
              <w:jc w:val="both"/>
              <w:rPr>
                <w:sz w:val="18"/>
                <w:szCs w:val="18"/>
                <w:lang w:val="ru-RU"/>
              </w:rPr>
            </w:pPr>
            <w:r w:rsidRPr="00A670CC">
              <w:rPr>
                <w:sz w:val="18"/>
                <w:szCs w:val="18"/>
                <w:lang w:val="ru-RU"/>
              </w:rPr>
              <w:t>Гриб</w:t>
            </w:r>
          </w:p>
        </w:tc>
        <w:tc>
          <w:tcPr>
            <w:tcW w:w="1247" w:type="dxa"/>
            <w:tcBorders>
              <w:top w:val="single" w:sz="8" w:space="0" w:color="auto"/>
              <w:left w:val="single" w:sz="8" w:space="0" w:color="auto"/>
              <w:bottom w:val="single" w:sz="8" w:space="0" w:color="auto"/>
              <w:right w:val="single" w:sz="8" w:space="0" w:color="auto"/>
            </w:tcBorders>
          </w:tcPr>
          <w:p w14:paraId="65FFEB0C" w14:textId="77777777" w:rsidR="00671DDB" w:rsidRPr="00A670CC" w:rsidRDefault="00671DDB" w:rsidP="004F7B67">
            <w:pPr>
              <w:shd w:val="clear" w:color="auto" w:fill="FFFFFF"/>
              <w:spacing w:line="276" w:lineRule="auto"/>
              <w:jc w:val="center"/>
              <w:rPr>
                <w:sz w:val="18"/>
                <w:szCs w:val="18"/>
                <w:lang w:val="en-US"/>
              </w:rPr>
            </w:pPr>
          </w:p>
        </w:tc>
        <w:tc>
          <w:tcPr>
            <w:tcW w:w="596" w:type="dxa"/>
            <w:tcBorders>
              <w:top w:val="single" w:sz="8" w:space="0" w:color="auto"/>
              <w:left w:val="single" w:sz="8" w:space="0" w:color="auto"/>
              <w:bottom w:val="single" w:sz="8" w:space="0" w:color="auto"/>
              <w:right w:val="single" w:sz="8" w:space="0" w:color="auto"/>
            </w:tcBorders>
            <w:vAlign w:val="center"/>
          </w:tcPr>
          <w:p w14:paraId="25E90EF1" w14:textId="77777777" w:rsidR="00671DDB" w:rsidRPr="00A670CC" w:rsidRDefault="00671DDB" w:rsidP="004F7B67">
            <w:pPr>
              <w:shd w:val="clear" w:color="auto" w:fill="FFFFFF"/>
              <w:spacing w:line="276" w:lineRule="auto"/>
              <w:ind w:left="-108" w:right="-108"/>
              <w:jc w:val="center"/>
              <w:rPr>
                <w:spacing w:val="-4"/>
                <w:sz w:val="18"/>
                <w:szCs w:val="18"/>
                <w:lang w:val="en-US"/>
              </w:rPr>
            </w:pPr>
          </w:p>
        </w:tc>
        <w:tc>
          <w:tcPr>
            <w:tcW w:w="3107" w:type="dxa"/>
            <w:vMerge/>
            <w:tcBorders>
              <w:top w:val="single" w:sz="8" w:space="0" w:color="auto"/>
              <w:left w:val="single" w:sz="8" w:space="0" w:color="auto"/>
              <w:bottom w:val="single" w:sz="8" w:space="0" w:color="auto"/>
              <w:right w:val="single" w:sz="8" w:space="0" w:color="auto"/>
            </w:tcBorders>
          </w:tcPr>
          <w:p w14:paraId="78EEF662" w14:textId="77777777" w:rsidR="00671DDB" w:rsidRPr="00A670CC" w:rsidRDefault="00671DDB" w:rsidP="004F7B67">
            <w:pPr>
              <w:spacing w:line="276" w:lineRule="auto"/>
              <w:rPr>
                <w:sz w:val="23"/>
                <w:lang w:val="en-US"/>
              </w:rPr>
            </w:pPr>
          </w:p>
        </w:tc>
        <w:tc>
          <w:tcPr>
            <w:tcW w:w="283" w:type="dxa"/>
            <w:tcBorders>
              <w:top w:val="single" w:sz="8" w:space="0" w:color="auto"/>
              <w:left w:val="single" w:sz="8" w:space="0" w:color="auto"/>
              <w:bottom w:val="single" w:sz="8" w:space="0" w:color="auto"/>
              <w:right w:val="single" w:sz="8" w:space="0" w:color="auto"/>
            </w:tcBorders>
          </w:tcPr>
          <w:p w14:paraId="026F0EB5" w14:textId="77777777" w:rsidR="00671DDB" w:rsidRPr="00A670CC" w:rsidRDefault="00671DDB" w:rsidP="004F7B67">
            <w:pPr>
              <w:spacing w:line="276" w:lineRule="auto"/>
              <w:ind w:left="-108" w:right="-108"/>
              <w:rPr>
                <w:sz w:val="20"/>
                <w:lang w:val="en-US"/>
              </w:rPr>
            </w:pPr>
            <w:r w:rsidRPr="00A670CC">
              <w:rPr>
                <w:sz w:val="20"/>
                <w:lang w:val="en-US"/>
              </w:rPr>
              <w:t xml:space="preserve"> </w:t>
            </w:r>
          </w:p>
        </w:tc>
        <w:tc>
          <w:tcPr>
            <w:tcW w:w="236" w:type="dxa"/>
            <w:gridSpan w:val="2"/>
            <w:tcBorders>
              <w:top w:val="single" w:sz="8" w:space="0" w:color="auto"/>
              <w:left w:val="single" w:sz="8" w:space="0" w:color="auto"/>
              <w:bottom w:val="single" w:sz="8" w:space="0" w:color="auto"/>
              <w:right w:val="single" w:sz="8" w:space="0" w:color="auto"/>
            </w:tcBorders>
          </w:tcPr>
          <w:p w14:paraId="7993E807" w14:textId="77777777" w:rsidR="00671DDB" w:rsidRPr="00A670CC" w:rsidRDefault="00671DDB" w:rsidP="004F7B67">
            <w:pPr>
              <w:spacing w:line="276" w:lineRule="auto"/>
              <w:ind w:left="-125"/>
              <w:jc w:val="center"/>
              <w:rPr>
                <w:sz w:val="20"/>
                <w:lang w:val="en-US"/>
              </w:rPr>
            </w:pPr>
            <w:r w:rsidRPr="00A670CC">
              <w:rPr>
                <w:sz w:val="6"/>
                <w:lang w:val="en-US"/>
              </w:rPr>
              <w:t xml:space="preserve"> </w:t>
            </w:r>
            <w:r w:rsidRPr="00A670CC">
              <w:rPr>
                <w:sz w:val="20"/>
              </w:rPr>
              <w:t>Т</w:t>
            </w:r>
          </w:p>
        </w:tc>
        <w:tc>
          <w:tcPr>
            <w:tcW w:w="331" w:type="dxa"/>
            <w:tcBorders>
              <w:top w:val="single" w:sz="8" w:space="0" w:color="auto"/>
              <w:left w:val="single" w:sz="8" w:space="0" w:color="auto"/>
              <w:bottom w:val="single" w:sz="8" w:space="0" w:color="auto"/>
              <w:right w:val="single" w:sz="8" w:space="0" w:color="auto"/>
            </w:tcBorders>
          </w:tcPr>
          <w:p w14:paraId="3A39502D" w14:textId="77777777" w:rsidR="00671DDB" w:rsidRPr="00A670CC" w:rsidRDefault="00671DDB" w:rsidP="004F7B67">
            <w:pPr>
              <w:spacing w:line="276" w:lineRule="auto"/>
              <w:ind w:right="175"/>
              <w:rPr>
                <w:sz w:val="20"/>
                <w:lang w:val="en-US"/>
              </w:rPr>
            </w:pPr>
          </w:p>
        </w:tc>
        <w:tc>
          <w:tcPr>
            <w:tcW w:w="567" w:type="dxa"/>
            <w:tcBorders>
              <w:top w:val="single" w:sz="8" w:space="0" w:color="auto"/>
              <w:left w:val="single" w:sz="8" w:space="0" w:color="auto"/>
              <w:bottom w:val="single" w:sz="8" w:space="0" w:color="auto"/>
              <w:right w:val="single" w:sz="8" w:space="0" w:color="auto"/>
            </w:tcBorders>
            <w:shd w:val="clear" w:color="auto" w:fill="FFFFFF"/>
          </w:tcPr>
          <w:p w14:paraId="43C5B407" w14:textId="682E049F" w:rsidR="00671DDB" w:rsidRPr="00DF3FBF" w:rsidRDefault="00671DDB" w:rsidP="004F7B67">
            <w:pPr>
              <w:spacing w:line="276" w:lineRule="auto"/>
              <w:jc w:val="center"/>
              <w:rPr>
                <w:sz w:val="20"/>
                <w:lang w:val="ru-RU"/>
              </w:rPr>
            </w:pPr>
            <w:r w:rsidRPr="00A670CC">
              <w:rPr>
                <w:sz w:val="20"/>
              </w:rPr>
              <w:t>4</w:t>
            </w:r>
            <w:r w:rsidR="00DF3FBF">
              <w:rPr>
                <w:sz w:val="20"/>
                <w:lang w:val="ru-RU"/>
              </w:rPr>
              <w:t>4</w:t>
            </w:r>
          </w:p>
        </w:tc>
        <w:tc>
          <w:tcPr>
            <w:tcW w:w="975" w:type="dxa"/>
            <w:tcBorders>
              <w:top w:val="single" w:sz="8" w:space="0" w:color="auto"/>
              <w:left w:val="single" w:sz="8" w:space="0" w:color="auto"/>
              <w:bottom w:val="single" w:sz="8" w:space="0" w:color="auto"/>
              <w:right w:val="single" w:sz="8" w:space="0" w:color="auto"/>
            </w:tcBorders>
            <w:shd w:val="clear" w:color="auto" w:fill="FFFFFF"/>
          </w:tcPr>
          <w:p w14:paraId="129836AE" w14:textId="2C6A6966" w:rsidR="00671DDB" w:rsidRPr="00DF3FBF" w:rsidRDefault="00671DDB" w:rsidP="004F7B67">
            <w:pPr>
              <w:spacing w:line="276" w:lineRule="auto"/>
              <w:jc w:val="center"/>
              <w:rPr>
                <w:sz w:val="20"/>
                <w:lang w:val="ru-RU"/>
              </w:rPr>
            </w:pPr>
            <w:r w:rsidRPr="00A670CC">
              <w:rPr>
                <w:sz w:val="20"/>
              </w:rPr>
              <w:t>4</w:t>
            </w:r>
            <w:r w:rsidR="00DF3FBF">
              <w:rPr>
                <w:sz w:val="20"/>
                <w:lang w:val="ru-RU"/>
              </w:rPr>
              <w:t>4</w:t>
            </w:r>
          </w:p>
        </w:tc>
      </w:tr>
      <w:tr w:rsidR="00671DDB" w:rsidRPr="004110D4" w14:paraId="6AB9E8DB" w14:textId="77777777" w:rsidTr="00A670CC">
        <w:trPr>
          <w:cantSplit/>
        </w:trPr>
        <w:tc>
          <w:tcPr>
            <w:tcW w:w="993" w:type="dxa"/>
            <w:gridSpan w:val="2"/>
            <w:tcBorders>
              <w:top w:val="single" w:sz="8" w:space="0" w:color="auto"/>
              <w:left w:val="single" w:sz="8" w:space="0" w:color="auto"/>
              <w:bottom w:val="single" w:sz="8" w:space="0" w:color="auto"/>
              <w:right w:val="single" w:sz="8" w:space="0" w:color="auto"/>
            </w:tcBorders>
          </w:tcPr>
          <w:p w14:paraId="7D188492" w14:textId="77777777" w:rsidR="00671DDB" w:rsidRPr="00A670CC" w:rsidRDefault="00671DDB" w:rsidP="004F7B67">
            <w:pPr>
              <w:shd w:val="clear" w:color="auto" w:fill="FFFFFF"/>
              <w:spacing w:line="276" w:lineRule="auto"/>
              <w:ind w:left="34"/>
              <w:rPr>
                <w:sz w:val="18"/>
                <w:szCs w:val="18"/>
                <w:lang w:val="en-US"/>
              </w:rPr>
            </w:pPr>
            <w:r w:rsidRPr="00A670CC">
              <w:rPr>
                <w:sz w:val="18"/>
                <w:szCs w:val="18"/>
              </w:rPr>
              <w:t>Пров</w:t>
            </w:r>
            <w:r w:rsidRPr="00A670CC">
              <w:rPr>
                <w:sz w:val="18"/>
                <w:szCs w:val="18"/>
                <w:lang w:val="en-US"/>
              </w:rPr>
              <w:t>.</w:t>
            </w:r>
          </w:p>
        </w:tc>
        <w:tc>
          <w:tcPr>
            <w:tcW w:w="1304" w:type="dxa"/>
            <w:tcBorders>
              <w:top w:val="single" w:sz="8" w:space="0" w:color="auto"/>
              <w:left w:val="single" w:sz="8" w:space="0" w:color="auto"/>
              <w:bottom w:val="single" w:sz="8" w:space="0" w:color="auto"/>
              <w:right w:val="single" w:sz="8" w:space="0" w:color="auto"/>
            </w:tcBorders>
          </w:tcPr>
          <w:p w14:paraId="30A2DA56" w14:textId="77777777" w:rsidR="00671DDB" w:rsidRPr="00A670CC" w:rsidRDefault="00671DDB" w:rsidP="004F7B67">
            <w:pPr>
              <w:spacing w:line="276" w:lineRule="auto"/>
              <w:ind w:right="-108"/>
              <w:jc w:val="both"/>
              <w:rPr>
                <w:sz w:val="18"/>
                <w:szCs w:val="18"/>
                <w:lang w:val="en-US"/>
              </w:rPr>
            </w:pPr>
            <w:r w:rsidRPr="00A670CC">
              <w:rPr>
                <w:sz w:val="18"/>
                <w:szCs w:val="18"/>
              </w:rPr>
              <w:t>Ломако</w:t>
            </w:r>
            <w:r w:rsidRPr="00A670CC">
              <w:rPr>
                <w:sz w:val="18"/>
                <w:szCs w:val="18"/>
                <w:lang w:val="en-US"/>
              </w:rPr>
              <w:t xml:space="preserve"> </w:t>
            </w:r>
          </w:p>
        </w:tc>
        <w:tc>
          <w:tcPr>
            <w:tcW w:w="1247" w:type="dxa"/>
            <w:tcBorders>
              <w:top w:val="single" w:sz="8" w:space="0" w:color="auto"/>
              <w:left w:val="single" w:sz="8" w:space="0" w:color="auto"/>
              <w:bottom w:val="single" w:sz="8" w:space="0" w:color="auto"/>
              <w:right w:val="single" w:sz="8" w:space="0" w:color="auto"/>
            </w:tcBorders>
          </w:tcPr>
          <w:p w14:paraId="729EF479" w14:textId="77777777" w:rsidR="00671DDB" w:rsidRPr="00A670CC" w:rsidRDefault="00671DDB" w:rsidP="004F7B67">
            <w:pPr>
              <w:shd w:val="clear" w:color="auto" w:fill="FFFFFF"/>
              <w:spacing w:line="276" w:lineRule="auto"/>
              <w:jc w:val="center"/>
              <w:rPr>
                <w:sz w:val="18"/>
                <w:szCs w:val="18"/>
                <w:lang w:val="en-US"/>
              </w:rPr>
            </w:pPr>
          </w:p>
        </w:tc>
        <w:tc>
          <w:tcPr>
            <w:tcW w:w="596" w:type="dxa"/>
            <w:tcBorders>
              <w:top w:val="single" w:sz="8" w:space="0" w:color="auto"/>
              <w:left w:val="single" w:sz="8" w:space="0" w:color="auto"/>
              <w:bottom w:val="single" w:sz="8" w:space="0" w:color="auto"/>
              <w:right w:val="single" w:sz="8" w:space="0" w:color="auto"/>
            </w:tcBorders>
          </w:tcPr>
          <w:p w14:paraId="5715C0FD" w14:textId="77777777" w:rsidR="00671DDB" w:rsidRPr="00A670CC" w:rsidRDefault="00671DDB" w:rsidP="004F7B67">
            <w:pPr>
              <w:shd w:val="clear" w:color="auto" w:fill="FFFFFF"/>
              <w:spacing w:line="276" w:lineRule="auto"/>
              <w:ind w:left="-108" w:right="-108"/>
              <w:jc w:val="center"/>
              <w:rPr>
                <w:sz w:val="18"/>
                <w:szCs w:val="18"/>
                <w:lang w:val="en-US"/>
              </w:rPr>
            </w:pPr>
          </w:p>
        </w:tc>
        <w:tc>
          <w:tcPr>
            <w:tcW w:w="3107" w:type="dxa"/>
            <w:vMerge/>
            <w:tcBorders>
              <w:top w:val="single" w:sz="8" w:space="0" w:color="auto"/>
              <w:left w:val="single" w:sz="8" w:space="0" w:color="auto"/>
              <w:bottom w:val="single" w:sz="8" w:space="0" w:color="auto"/>
              <w:right w:val="single" w:sz="8" w:space="0" w:color="auto"/>
            </w:tcBorders>
          </w:tcPr>
          <w:p w14:paraId="78998DA3" w14:textId="77777777" w:rsidR="00671DDB" w:rsidRPr="00A670CC" w:rsidRDefault="00671DDB" w:rsidP="004F7B67">
            <w:pPr>
              <w:spacing w:line="276" w:lineRule="auto"/>
              <w:rPr>
                <w:sz w:val="23"/>
                <w:lang w:val="en-US"/>
              </w:rPr>
            </w:pPr>
          </w:p>
        </w:tc>
        <w:tc>
          <w:tcPr>
            <w:tcW w:w="2392" w:type="dxa"/>
            <w:gridSpan w:val="6"/>
            <w:vMerge w:val="restart"/>
            <w:tcBorders>
              <w:top w:val="single" w:sz="8" w:space="0" w:color="auto"/>
              <w:left w:val="single" w:sz="8" w:space="0" w:color="auto"/>
              <w:bottom w:val="single" w:sz="8" w:space="0" w:color="auto"/>
              <w:right w:val="single" w:sz="8" w:space="0" w:color="auto"/>
            </w:tcBorders>
            <w:vAlign w:val="center"/>
          </w:tcPr>
          <w:p w14:paraId="35DB9D5A" w14:textId="77777777" w:rsidR="00671DDB" w:rsidRPr="00A670CC" w:rsidRDefault="00671DDB" w:rsidP="004F7B67">
            <w:pPr>
              <w:spacing w:line="276" w:lineRule="auto"/>
              <w:ind w:right="175"/>
              <w:jc w:val="center"/>
              <w:rPr>
                <w:lang w:val="en-US"/>
              </w:rPr>
            </w:pPr>
            <w:r w:rsidRPr="00A670CC">
              <w:t>Кафедра</w:t>
            </w:r>
            <w:r w:rsidRPr="00A670CC">
              <w:rPr>
                <w:lang w:val="en-US"/>
              </w:rPr>
              <w:t xml:space="preserve"> </w:t>
            </w:r>
            <w:r w:rsidRPr="00A670CC">
              <w:t>ИТАС</w:t>
            </w:r>
          </w:p>
          <w:p w14:paraId="45305857" w14:textId="78914DD4" w:rsidR="00671DDB" w:rsidRPr="00A670CC" w:rsidRDefault="00671DDB" w:rsidP="004F7B67">
            <w:pPr>
              <w:spacing w:line="276" w:lineRule="auto"/>
              <w:ind w:right="175"/>
              <w:jc w:val="center"/>
            </w:pPr>
            <w:r w:rsidRPr="00A670CC">
              <w:t>гр</w:t>
            </w:r>
            <w:r w:rsidRPr="00A670CC">
              <w:rPr>
                <w:lang w:val="en-US"/>
              </w:rPr>
              <w:t>. 82060</w:t>
            </w:r>
            <w:r w:rsidRPr="00A670CC">
              <w:t>2</w:t>
            </w:r>
          </w:p>
        </w:tc>
      </w:tr>
      <w:tr w:rsidR="00671DDB" w:rsidRPr="004110D4" w14:paraId="6CDD5BFE" w14:textId="77777777" w:rsidTr="00A670CC">
        <w:trPr>
          <w:cantSplit/>
        </w:trPr>
        <w:tc>
          <w:tcPr>
            <w:tcW w:w="993" w:type="dxa"/>
            <w:gridSpan w:val="2"/>
            <w:tcBorders>
              <w:top w:val="single" w:sz="8" w:space="0" w:color="auto"/>
              <w:left w:val="single" w:sz="8" w:space="0" w:color="auto"/>
              <w:bottom w:val="single" w:sz="8" w:space="0" w:color="auto"/>
              <w:right w:val="single" w:sz="8" w:space="0" w:color="auto"/>
            </w:tcBorders>
          </w:tcPr>
          <w:p w14:paraId="7926FEEF" w14:textId="77777777" w:rsidR="00671DDB" w:rsidRPr="004110D4" w:rsidRDefault="00671DDB" w:rsidP="004F7B67">
            <w:pPr>
              <w:shd w:val="clear" w:color="auto" w:fill="FFFFFF"/>
              <w:spacing w:line="276" w:lineRule="auto"/>
              <w:ind w:left="34"/>
              <w:rPr>
                <w:sz w:val="18"/>
                <w:szCs w:val="18"/>
                <w:lang w:val="en-US"/>
              </w:rPr>
            </w:pPr>
          </w:p>
        </w:tc>
        <w:tc>
          <w:tcPr>
            <w:tcW w:w="1304" w:type="dxa"/>
            <w:tcBorders>
              <w:top w:val="single" w:sz="8" w:space="0" w:color="auto"/>
              <w:left w:val="single" w:sz="8" w:space="0" w:color="auto"/>
              <w:bottom w:val="single" w:sz="8" w:space="0" w:color="auto"/>
              <w:right w:val="single" w:sz="8" w:space="0" w:color="auto"/>
            </w:tcBorders>
          </w:tcPr>
          <w:p w14:paraId="680F0DCF" w14:textId="77777777" w:rsidR="00671DDB" w:rsidRPr="004110D4" w:rsidRDefault="00671DDB" w:rsidP="004F7B67">
            <w:pPr>
              <w:spacing w:line="276" w:lineRule="auto"/>
              <w:ind w:right="-108"/>
              <w:rPr>
                <w:sz w:val="18"/>
                <w:szCs w:val="18"/>
                <w:lang w:val="en-US"/>
              </w:rPr>
            </w:pPr>
          </w:p>
        </w:tc>
        <w:tc>
          <w:tcPr>
            <w:tcW w:w="1247" w:type="dxa"/>
            <w:tcBorders>
              <w:top w:val="single" w:sz="8" w:space="0" w:color="auto"/>
              <w:left w:val="single" w:sz="8" w:space="0" w:color="auto"/>
              <w:bottom w:val="single" w:sz="8" w:space="0" w:color="auto"/>
              <w:right w:val="single" w:sz="8" w:space="0" w:color="auto"/>
            </w:tcBorders>
          </w:tcPr>
          <w:p w14:paraId="2491A920" w14:textId="77777777" w:rsidR="00671DDB" w:rsidRPr="004110D4" w:rsidRDefault="00671DDB" w:rsidP="004F7B67">
            <w:pPr>
              <w:shd w:val="clear" w:color="auto" w:fill="FFFFFF"/>
              <w:spacing w:line="276" w:lineRule="auto"/>
              <w:jc w:val="center"/>
              <w:rPr>
                <w:sz w:val="18"/>
                <w:szCs w:val="18"/>
                <w:lang w:val="en-US"/>
              </w:rPr>
            </w:pPr>
          </w:p>
        </w:tc>
        <w:tc>
          <w:tcPr>
            <w:tcW w:w="596" w:type="dxa"/>
            <w:tcBorders>
              <w:top w:val="single" w:sz="8" w:space="0" w:color="auto"/>
              <w:left w:val="single" w:sz="8" w:space="0" w:color="auto"/>
              <w:bottom w:val="single" w:sz="8" w:space="0" w:color="auto"/>
              <w:right w:val="single" w:sz="8" w:space="0" w:color="auto"/>
            </w:tcBorders>
          </w:tcPr>
          <w:p w14:paraId="0311EBD3" w14:textId="77777777" w:rsidR="00671DDB" w:rsidRPr="004110D4" w:rsidRDefault="00671DDB" w:rsidP="004F7B67">
            <w:pPr>
              <w:shd w:val="clear" w:color="auto" w:fill="FFFFFF"/>
              <w:spacing w:line="276" w:lineRule="auto"/>
              <w:ind w:left="-108" w:right="-108"/>
              <w:jc w:val="center"/>
              <w:rPr>
                <w:sz w:val="18"/>
                <w:szCs w:val="18"/>
                <w:lang w:val="en-US"/>
              </w:rPr>
            </w:pPr>
          </w:p>
        </w:tc>
        <w:tc>
          <w:tcPr>
            <w:tcW w:w="3107" w:type="dxa"/>
            <w:vMerge/>
            <w:tcBorders>
              <w:top w:val="single" w:sz="8" w:space="0" w:color="auto"/>
              <w:left w:val="single" w:sz="8" w:space="0" w:color="auto"/>
              <w:bottom w:val="single" w:sz="8" w:space="0" w:color="auto"/>
              <w:right w:val="single" w:sz="8" w:space="0" w:color="auto"/>
            </w:tcBorders>
          </w:tcPr>
          <w:p w14:paraId="61909DCB" w14:textId="77777777" w:rsidR="00671DDB" w:rsidRPr="004110D4" w:rsidRDefault="00671DDB" w:rsidP="004F7B67">
            <w:pPr>
              <w:spacing w:line="276" w:lineRule="auto"/>
              <w:rPr>
                <w:sz w:val="23"/>
                <w:lang w:val="en-US"/>
              </w:rPr>
            </w:pPr>
          </w:p>
        </w:tc>
        <w:tc>
          <w:tcPr>
            <w:tcW w:w="2392" w:type="dxa"/>
            <w:gridSpan w:val="6"/>
            <w:vMerge/>
            <w:tcBorders>
              <w:top w:val="single" w:sz="8" w:space="0" w:color="auto"/>
              <w:left w:val="single" w:sz="8" w:space="0" w:color="auto"/>
              <w:bottom w:val="single" w:sz="8" w:space="0" w:color="auto"/>
              <w:right w:val="single" w:sz="8" w:space="0" w:color="auto"/>
            </w:tcBorders>
          </w:tcPr>
          <w:p w14:paraId="04027208" w14:textId="77777777" w:rsidR="00671DDB" w:rsidRPr="004110D4" w:rsidRDefault="00671DDB" w:rsidP="004F7B67">
            <w:pPr>
              <w:spacing w:line="276" w:lineRule="auto"/>
              <w:rPr>
                <w:lang w:val="en-US"/>
              </w:rPr>
            </w:pPr>
          </w:p>
        </w:tc>
      </w:tr>
      <w:tr w:rsidR="00671DDB" w:rsidRPr="004110D4" w14:paraId="2651078E" w14:textId="77777777" w:rsidTr="00A670CC">
        <w:trPr>
          <w:cantSplit/>
          <w:trHeight w:val="300"/>
        </w:trPr>
        <w:tc>
          <w:tcPr>
            <w:tcW w:w="993" w:type="dxa"/>
            <w:gridSpan w:val="2"/>
            <w:tcBorders>
              <w:top w:val="single" w:sz="8" w:space="0" w:color="auto"/>
              <w:left w:val="single" w:sz="8" w:space="0" w:color="auto"/>
              <w:bottom w:val="single" w:sz="8" w:space="0" w:color="auto"/>
              <w:right w:val="single" w:sz="8" w:space="0" w:color="auto"/>
            </w:tcBorders>
          </w:tcPr>
          <w:p w14:paraId="031F1D3B" w14:textId="77777777" w:rsidR="00671DDB" w:rsidRPr="004110D4" w:rsidRDefault="00671DDB" w:rsidP="004F7B67">
            <w:pPr>
              <w:shd w:val="clear" w:color="auto" w:fill="FFFFFF"/>
              <w:spacing w:line="276" w:lineRule="auto"/>
              <w:ind w:left="34"/>
              <w:rPr>
                <w:sz w:val="18"/>
                <w:szCs w:val="18"/>
                <w:lang w:val="en-US"/>
              </w:rPr>
            </w:pPr>
          </w:p>
        </w:tc>
        <w:tc>
          <w:tcPr>
            <w:tcW w:w="1304" w:type="dxa"/>
            <w:tcBorders>
              <w:top w:val="single" w:sz="8" w:space="0" w:color="auto"/>
              <w:left w:val="single" w:sz="8" w:space="0" w:color="auto"/>
              <w:bottom w:val="single" w:sz="8" w:space="0" w:color="auto"/>
              <w:right w:val="single" w:sz="8" w:space="0" w:color="auto"/>
            </w:tcBorders>
            <w:vAlign w:val="center"/>
          </w:tcPr>
          <w:p w14:paraId="5BB120F2" w14:textId="77777777" w:rsidR="00671DDB" w:rsidRPr="004110D4" w:rsidRDefault="00671DDB" w:rsidP="004F7B67">
            <w:pPr>
              <w:spacing w:line="276" w:lineRule="auto"/>
              <w:ind w:right="-108"/>
              <w:rPr>
                <w:sz w:val="18"/>
                <w:szCs w:val="18"/>
                <w:lang w:val="en-US"/>
              </w:rPr>
            </w:pPr>
          </w:p>
        </w:tc>
        <w:tc>
          <w:tcPr>
            <w:tcW w:w="1247" w:type="dxa"/>
            <w:tcBorders>
              <w:top w:val="single" w:sz="8" w:space="0" w:color="auto"/>
              <w:left w:val="single" w:sz="8" w:space="0" w:color="auto"/>
              <w:bottom w:val="single" w:sz="8" w:space="0" w:color="auto"/>
              <w:right w:val="single" w:sz="8" w:space="0" w:color="auto"/>
            </w:tcBorders>
          </w:tcPr>
          <w:p w14:paraId="3549CCD1" w14:textId="77777777" w:rsidR="00671DDB" w:rsidRPr="004110D4" w:rsidRDefault="00671DDB" w:rsidP="004F7B67">
            <w:pPr>
              <w:shd w:val="clear" w:color="auto" w:fill="FFFFFF"/>
              <w:spacing w:line="276" w:lineRule="auto"/>
              <w:jc w:val="center"/>
              <w:rPr>
                <w:sz w:val="18"/>
                <w:szCs w:val="18"/>
                <w:lang w:val="en-US"/>
              </w:rPr>
            </w:pPr>
          </w:p>
        </w:tc>
        <w:tc>
          <w:tcPr>
            <w:tcW w:w="596" w:type="dxa"/>
            <w:tcBorders>
              <w:top w:val="single" w:sz="8" w:space="0" w:color="auto"/>
              <w:left w:val="single" w:sz="8" w:space="0" w:color="auto"/>
              <w:bottom w:val="single" w:sz="8" w:space="0" w:color="auto"/>
              <w:right w:val="single" w:sz="8" w:space="0" w:color="auto"/>
            </w:tcBorders>
          </w:tcPr>
          <w:p w14:paraId="6B4343CB" w14:textId="77777777" w:rsidR="00671DDB" w:rsidRPr="004110D4" w:rsidRDefault="00671DDB" w:rsidP="004F7B67">
            <w:pPr>
              <w:shd w:val="clear" w:color="auto" w:fill="FFFFFF"/>
              <w:spacing w:line="276" w:lineRule="auto"/>
              <w:ind w:left="-108" w:right="-108"/>
              <w:jc w:val="center"/>
              <w:rPr>
                <w:sz w:val="18"/>
                <w:szCs w:val="18"/>
                <w:lang w:val="en-US"/>
              </w:rPr>
            </w:pPr>
          </w:p>
        </w:tc>
        <w:tc>
          <w:tcPr>
            <w:tcW w:w="3107" w:type="dxa"/>
            <w:vMerge/>
            <w:tcBorders>
              <w:top w:val="single" w:sz="8" w:space="0" w:color="auto"/>
              <w:left w:val="single" w:sz="8" w:space="0" w:color="auto"/>
              <w:bottom w:val="single" w:sz="8" w:space="0" w:color="auto"/>
              <w:right w:val="single" w:sz="8" w:space="0" w:color="auto"/>
            </w:tcBorders>
          </w:tcPr>
          <w:p w14:paraId="0E8CA2BC" w14:textId="77777777" w:rsidR="00671DDB" w:rsidRPr="004110D4" w:rsidRDefault="00671DDB" w:rsidP="004F7B67">
            <w:pPr>
              <w:spacing w:line="276" w:lineRule="auto"/>
              <w:rPr>
                <w:sz w:val="23"/>
                <w:lang w:val="en-US"/>
              </w:rPr>
            </w:pPr>
          </w:p>
        </w:tc>
        <w:tc>
          <w:tcPr>
            <w:tcW w:w="2392" w:type="dxa"/>
            <w:gridSpan w:val="6"/>
            <w:vMerge/>
            <w:tcBorders>
              <w:top w:val="single" w:sz="8" w:space="0" w:color="auto"/>
              <w:left w:val="single" w:sz="8" w:space="0" w:color="auto"/>
              <w:bottom w:val="single" w:sz="8" w:space="0" w:color="auto"/>
              <w:right w:val="single" w:sz="8" w:space="0" w:color="auto"/>
            </w:tcBorders>
          </w:tcPr>
          <w:p w14:paraId="444BADA2" w14:textId="77777777" w:rsidR="00671DDB" w:rsidRPr="004110D4" w:rsidRDefault="00671DDB" w:rsidP="004F7B67">
            <w:pPr>
              <w:spacing w:line="276" w:lineRule="auto"/>
              <w:rPr>
                <w:lang w:val="en-US"/>
              </w:rPr>
            </w:pPr>
          </w:p>
        </w:tc>
      </w:tr>
      <w:tr w:rsidR="00671DDB" w:rsidRPr="004110D4" w14:paraId="6B791E91" w14:textId="77777777" w:rsidTr="00A670CC">
        <w:trPr>
          <w:cantSplit/>
          <w:trHeight w:val="180"/>
        </w:trPr>
        <w:tc>
          <w:tcPr>
            <w:tcW w:w="993" w:type="dxa"/>
            <w:gridSpan w:val="2"/>
            <w:tcBorders>
              <w:top w:val="single" w:sz="8" w:space="0" w:color="auto"/>
              <w:left w:val="single" w:sz="8" w:space="0" w:color="auto"/>
              <w:bottom w:val="single" w:sz="8" w:space="0" w:color="auto"/>
              <w:right w:val="single" w:sz="8" w:space="0" w:color="auto"/>
            </w:tcBorders>
          </w:tcPr>
          <w:p w14:paraId="0D9B950D" w14:textId="77777777" w:rsidR="00671DDB" w:rsidRPr="004110D4" w:rsidRDefault="00671DDB" w:rsidP="004F7B67">
            <w:pPr>
              <w:shd w:val="clear" w:color="auto" w:fill="FFFFFF"/>
              <w:spacing w:line="276" w:lineRule="auto"/>
              <w:ind w:left="34"/>
              <w:rPr>
                <w:sz w:val="18"/>
                <w:szCs w:val="18"/>
                <w:lang w:val="en-US"/>
              </w:rPr>
            </w:pPr>
          </w:p>
        </w:tc>
        <w:tc>
          <w:tcPr>
            <w:tcW w:w="1304" w:type="dxa"/>
            <w:tcBorders>
              <w:top w:val="single" w:sz="8" w:space="0" w:color="auto"/>
              <w:left w:val="single" w:sz="8" w:space="0" w:color="auto"/>
              <w:bottom w:val="single" w:sz="8" w:space="0" w:color="auto"/>
              <w:right w:val="single" w:sz="8" w:space="0" w:color="auto"/>
            </w:tcBorders>
          </w:tcPr>
          <w:p w14:paraId="24B1CB9F" w14:textId="77777777" w:rsidR="00671DDB" w:rsidRPr="004110D4" w:rsidRDefault="00671DDB" w:rsidP="004F7B67">
            <w:pPr>
              <w:spacing w:line="276" w:lineRule="auto"/>
              <w:ind w:right="-108"/>
              <w:rPr>
                <w:sz w:val="18"/>
                <w:szCs w:val="18"/>
                <w:lang w:val="en-US"/>
              </w:rPr>
            </w:pPr>
          </w:p>
        </w:tc>
        <w:tc>
          <w:tcPr>
            <w:tcW w:w="1247" w:type="dxa"/>
            <w:tcBorders>
              <w:top w:val="single" w:sz="8" w:space="0" w:color="auto"/>
              <w:left w:val="single" w:sz="8" w:space="0" w:color="auto"/>
              <w:bottom w:val="single" w:sz="8" w:space="0" w:color="auto"/>
              <w:right w:val="single" w:sz="8" w:space="0" w:color="auto"/>
            </w:tcBorders>
          </w:tcPr>
          <w:p w14:paraId="53DD5991" w14:textId="77777777" w:rsidR="00671DDB" w:rsidRPr="004110D4" w:rsidRDefault="00671DDB" w:rsidP="004F7B67">
            <w:pPr>
              <w:shd w:val="clear" w:color="auto" w:fill="FFFFFF"/>
              <w:spacing w:line="276" w:lineRule="auto"/>
              <w:jc w:val="center"/>
              <w:rPr>
                <w:sz w:val="18"/>
                <w:szCs w:val="18"/>
                <w:lang w:val="en-US"/>
              </w:rPr>
            </w:pPr>
          </w:p>
        </w:tc>
        <w:tc>
          <w:tcPr>
            <w:tcW w:w="596" w:type="dxa"/>
            <w:tcBorders>
              <w:top w:val="single" w:sz="8" w:space="0" w:color="auto"/>
              <w:left w:val="single" w:sz="8" w:space="0" w:color="auto"/>
              <w:bottom w:val="single" w:sz="8" w:space="0" w:color="auto"/>
              <w:right w:val="single" w:sz="8" w:space="0" w:color="auto"/>
            </w:tcBorders>
          </w:tcPr>
          <w:p w14:paraId="6DC20277" w14:textId="77777777" w:rsidR="00671DDB" w:rsidRPr="004110D4" w:rsidRDefault="00671DDB" w:rsidP="004F7B67">
            <w:pPr>
              <w:shd w:val="clear" w:color="auto" w:fill="FFFFFF"/>
              <w:spacing w:line="276" w:lineRule="auto"/>
              <w:ind w:left="-108" w:right="-108"/>
              <w:jc w:val="center"/>
              <w:rPr>
                <w:sz w:val="18"/>
                <w:szCs w:val="18"/>
                <w:lang w:val="en-US"/>
              </w:rPr>
            </w:pPr>
          </w:p>
        </w:tc>
        <w:tc>
          <w:tcPr>
            <w:tcW w:w="3107" w:type="dxa"/>
            <w:vMerge/>
            <w:tcBorders>
              <w:top w:val="single" w:sz="8" w:space="0" w:color="auto"/>
              <w:left w:val="single" w:sz="8" w:space="0" w:color="auto"/>
              <w:bottom w:val="single" w:sz="8" w:space="0" w:color="auto"/>
              <w:right w:val="single" w:sz="8" w:space="0" w:color="auto"/>
            </w:tcBorders>
          </w:tcPr>
          <w:p w14:paraId="46E5738F" w14:textId="77777777" w:rsidR="00671DDB" w:rsidRPr="004110D4" w:rsidRDefault="00671DDB" w:rsidP="004F7B67">
            <w:pPr>
              <w:spacing w:line="276" w:lineRule="auto"/>
              <w:rPr>
                <w:sz w:val="23"/>
                <w:lang w:val="en-US"/>
              </w:rPr>
            </w:pPr>
          </w:p>
        </w:tc>
        <w:tc>
          <w:tcPr>
            <w:tcW w:w="2392" w:type="dxa"/>
            <w:gridSpan w:val="6"/>
            <w:vMerge/>
            <w:tcBorders>
              <w:top w:val="single" w:sz="8" w:space="0" w:color="auto"/>
              <w:left w:val="single" w:sz="8" w:space="0" w:color="auto"/>
              <w:bottom w:val="single" w:sz="8" w:space="0" w:color="auto"/>
              <w:right w:val="single" w:sz="8" w:space="0" w:color="auto"/>
            </w:tcBorders>
          </w:tcPr>
          <w:p w14:paraId="6B8F172E" w14:textId="77777777" w:rsidR="00671DDB" w:rsidRPr="004110D4" w:rsidRDefault="00671DDB" w:rsidP="004F7B67">
            <w:pPr>
              <w:spacing w:line="276" w:lineRule="auto"/>
              <w:rPr>
                <w:lang w:val="en-US"/>
              </w:rPr>
            </w:pPr>
          </w:p>
        </w:tc>
      </w:tr>
    </w:tbl>
    <w:p w14:paraId="48CE8E31" w14:textId="77777777" w:rsidR="008E749A" w:rsidRPr="009D5D6E" w:rsidRDefault="008E749A" w:rsidP="001B449E">
      <w:pPr>
        <w:pStyle w:val="a0"/>
        <w:widowControl w:val="0"/>
        <w:ind w:firstLine="0"/>
        <w:rPr>
          <w:lang/>
        </w:rPr>
      </w:pPr>
    </w:p>
    <w:sectPr w:rsidR="008E749A" w:rsidRPr="009D5D6E" w:rsidSect="000F2949">
      <w:pgSz w:w="11906" w:h="16838"/>
      <w:pgMar w:top="1134" w:right="851" w:bottom="153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FEE2D" w14:textId="77777777" w:rsidR="00484A39" w:rsidRDefault="00484A39" w:rsidP="00E1482B">
      <w:r>
        <w:separator/>
      </w:r>
    </w:p>
    <w:p w14:paraId="08510786" w14:textId="77777777" w:rsidR="00484A39" w:rsidRDefault="00484A39"/>
  </w:endnote>
  <w:endnote w:type="continuationSeparator" w:id="0">
    <w:p w14:paraId="6447504A" w14:textId="77777777" w:rsidR="00484A39" w:rsidRDefault="00484A39" w:rsidP="00E1482B">
      <w:r>
        <w:continuationSeparator/>
      </w:r>
    </w:p>
    <w:p w14:paraId="1EE0207E" w14:textId="77777777" w:rsidR="00484A39" w:rsidRDefault="00484A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Segoe UI Symbol"/>
    <w:panose1 w:val="020B0604020202020204"/>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80289"/>
      <w:docPartObj>
        <w:docPartGallery w:val="Page Numbers (Bottom of Page)"/>
        <w:docPartUnique/>
      </w:docPartObj>
    </w:sdtPr>
    <w:sdtEndPr>
      <w:rPr>
        <w:rStyle w:val="PageNumber"/>
      </w:rPr>
    </w:sdtEndPr>
    <w:sdtContent>
      <w:p w14:paraId="46DF0001" w14:textId="26EA0549" w:rsidR="00EB3D67" w:rsidRDefault="00EB3D67" w:rsidP="00EB3D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B5041E" w14:textId="77777777" w:rsidR="00E465DC" w:rsidRDefault="00E465DC" w:rsidP="00EB3D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8"/>
        <w:szCs w:val="28"/>
      </w:rPr>
      <w:id w:val="-322442409"/>
      <w:docPartObj>
        <w:docPartGallery w:val="Page Numbers (Bottom of Page)"/>
        <w:docPartUnique/>
      </w:docPartObj>
    </w:sdtPr>
    <w:sdtEndPr>
      <w:rPr>
        <w:rStyle w:val="PageNumber"/>
        <w:sz w:val="24"/>
        <w:szCs w:val="24"/>
      </w:rPr>
    </w:sdtEndPr>
    <w:sdtContent>
      <w:p w14:paraId="025DE30D" w14:textId="6702ABB2" w:rsidR="00E465DC" w:rsidRPr="003D6A6B" w:rsidRDefault="003215EF" w:rsidP="003215EF">
        <w:pPr>
          <w:pStyle w:val="Footer"/>
          <w:jc w:val="right"/>
          <w:rPr>
            <w:sz w:val="28"/>
            <w:szCs w:val="28"/>
            <w:lang w:val="ru-RU"/>
          </w:rPr>
        </w:pPr>
        <w:r w:rsidRPr="00EB3D67">
          <w:rPr>
            <w:rStyle w:val="PageNumber"/>
          </w:rPr>
          <w:fldChar w:fldCharType="begin"/>
        </w:r>
        <w:r w:rsidRPr="00EB3D67">
          <w:rPr>
            <w:rStyle w:val="PageNumber"/>
          </w:rPr>
          <w:instrText xml:space="preserve"> PAGE </w:instrText>
        </w:r>
        <w:r w:rsidRPr="00EB3D67">
          <w:rPr>
            <w:rStyle w:val="PageNumber"/>
          </w:rPr>
          <w:fldChar w:fldCharType="separate"/>
        </w:r>
        <w:r>
          <w:rPr>
            <w:rStyle w:val="PageNumber"/>
            <w:noProof/>
          </w:rPr>
          <w:t>43</w:t>
        </w:r>
        <w:r w:rsidRPr="00EB3D67">
          <w:rPr>
            <w:rStyle w:val="PageNumber"/>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CF005" w14:textId="0E0668D6" w:rsidR="000F2949" w:rsidRPr="00C276CB" w:rsidRDefault="000F2949" w:rsidP="00C276CB">
    <w:pPr>
      <w:pStyle w:val="Footer"/>
      <w:ind w:right="360"/>
      <w:jc w:val="right"/>
      <w:rPr>
        <w:sz w:val="28"/>
        <w:szCs w:val="28"/>
      </w:rPr>
    </w:pPr>
  </w:p>
  <w:p w14:paraId="58A511F0" w14:textId="77777777" w:rsidR="00AC6DC8" w:rsidRDefault="00AC6DC8" w:rsidP="001663F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6A1A5" w14:textId="77777777" w:rsidR="00484A39" w:rsidRDefault="00484A39" w:rsidP="00E1482B">
      <w:r>
        <w:separator/>
      </w:r>
    </w:p>
    <w:p w14:paraId="3C941115" w14:textId="77777777" w:rsidR="00484A39" w:rsidRDefault="00484A39"/>
  </w:footnote>
  <w:footnote w:type="continuationSeparator" w:id="0">
    <w:p w14:paraId="09CB4345" w14:textId="77777777" w:rsidR="00484A39" w:rsidRDefault="00484A39" w:rsidP="00E1482B">
      <w:r>
        <w:continuationSeparator/>
      </w:r>
    </w:p>
    <w:p w14:paraId="55E071E0" w14:textId="77777777" w:rsidR="00484A39" w:rsidRDefault="00484A3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3"/>
    <w:lvl w:ilvl="0">
      <w:start w:val="1"/>
      <w:numFmt w:val="bullet"/>
      <w:lvlText w:val=""/>
      <w:lvlJc w:val="left"/>
      <w:pPr>
        <w:tabs>
          <w:tab w:val="num" w:pos="720"/>
        </w:tabs>
        <w:ind w:left="720" w:hanging="360"/>
      </w:pPr>
      <w:rPr>
        <w:rFonts w:ascii="Symbol" w:hAnsi="Symbol" w:cs="OpenSymbol"/>
        <w:color w:val="ED1C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ED1C24"/>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ED1C24"/>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6D0473"/>
    <w:multiLevelType w:val="hybridMultilevel"/>
    <w:tmpl w:val="02783612"/>
    <w:lvl w:ilvl="0" w:tplc="83607FE2">
      <w:start w:val="1"/>
      <w:numFmt w:val="bullet"/>
      <w:lvlText w:val="–"/>
      <w:lvlJc w:val="left"/>
      <w:pPr>
        <w:ind w:left="2149" w:hanging="360"/>
      </w:pPr>
      <w:rPr>
        <w:rFonts w:ascii="Times New Roman" w:hAnsi="Times New Roman" w:cs="Times New Roman" w:hint="default"/>
        <w:b w:val="0"/>
        <w:i w:val="0"/>
        <w:sz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2F814DD"/>
    <w:multiLevelType w:val="hybridMultilevel"/>
    <w:tmpl w:val="2A2E8D8A"/>
    <w:lvl w:ilvl="0" w:tplc="4B52FC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0B766044"/>
    <w:multiLevelType w:val="multilevel"/>
    <w:tmpl w:val="C4604AC6"/>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478B0"/>
    <w:multiLevelType w:val="multilevel"/>
    <w:tmpl w:val="6504E694"/>
    <w:styleLink w:val="2"/>
    <w:lvl w:ilvl="0">
      <w:start w:val="1"/>
      <w:numFmt w:val="decimal"/>
      <w:lvlText w:val="%1"/>
      <w:lvlJc w:val="left"/>
      <w:pPr>
        <w:ind w:left="1501" w:hanging="432"/>
      </w:pPr>
      <w:rPr>
        <w:rFonts w:hint="default"/>
      </w:rPr>
    </w:lvl>
    <w:lvl w:ilvl="1">
      <w:start w:val="1"/>
      <w:numFmt w:val="decimal"/>
      <w:lvlText w:val="%1.%2"/>
      <w:lvlJc w:val="left"/>
      <w:pPr>
        <w:ind w:left="1645" w:hanging="576"/>
      </w:pPr>
      <w:rPr>
        <w:rFonts w:hint="default"/>
      </w:rPr>
    </w:lvl>
    <w:lvl w:ilvl="2">
      <w:start w:val="1"/>
      <w:numFmt w:val="decimal"/>
      <w:lvlText w:val="%1.%2.%3"/>
      <w:lvlJc w:val="left"/>
      <w:pPr>
        <w:ind w:left="1789" w:hanging="720"/>
      </w:pPr>
      <w:rPr>
        <w:rFonts w:hint="default"/>
      </w:rPr>
    </w:lvl>
    <w:lvl w:ilvl="3">
      <w:start w:val="1"/>
      <w:numFmt w:val="decimal"/>
      <w:lvlText w:val="%1.%2.%3.%4"/>
      <w:lvlJc w:val="left"/>
      <w:pPr>
        <w:ind w:left="1933" w:hanging="864"/>
      </w:pPr>
      <w:rPr>
        <w:rFonts w:hint="default"/>
      </w:rPr>
    </w:lvl>
    <w:lvl w:ilvl="4">
      <w:start w:val="1"/>
      <w:numFmt w:val="decimal"/>
      <w:lvlText w:val="%1.%2.%3.%4.%5"/>
      <w:lvlJc w:val="left"/>
      <w:pPr>
        <w:ind w:left="2077" w:hanging="1008"/>
      </w:pPr>
      <w:rPr>
        <w:rFonts w:hint="default"/>
      </w:rPr>
    </w:lvl>
    <w:lvl w:ilvl="5">
      <w:start w:val="1"/>
      <w:numFmt w:val="decimal"/>
      <w:lvlText w:val="%1.%2.%3.%4.%5.%6"/>
      <w:lvlJc w:val="left"/>
      <w:pPr>
        <w:ind w:left="2221" w:hanging="1152"/>
      </w:pPr>
      <w:rPr>
        <w:rFonts w:hint="default"/>
      </w:rPr>
    </w:lvl>
    <w:lvl w:ilvl="6">
      <w:start w:val="1"/>
      <w:numFmt w:val="decimal"/>
      <w:lvlText w:val="%1.%2.%3.%4.%5.%6.%7"/>
      <w:lvlJc w:val="left"/>
      <w:pPr>
        <w:ind w:left="2365" w:hanging="1296"/>
      </w:pPr>
      <w:rPr>
        <w:rFonts w:hint="default"/>
      </w:rPr>
    </w:lvl>
    <w:lvl w:ilvl="7">
      <w:start w:val="1"/>
      <w:numFmt w:val="decimal"/>
      <w:lvlText w:val="%1.%2.%3.%4.%5.%6.%7.%8"/>
      <w:lvlJc w:val="left"/>
      <w:pPr>
        <w:ind w:left="2509" w:hanging="1440"/>
      </w:pPr>
      <w:rPr>
        <w:rFonts w:hint="default"/>
      </w:rPr>
    </w:lvl>
    <w:lvl w:ilvl="8">
      <w:start w:val="1"/>
      <w:numFmt w:val="decimal"/>
      <w:lvlText w:val="%1.%2.%3.%4.%5.%6.%7.%8.%9"/>
      <w:lvlJc w:val="left"/>
      <w:pPr>
        <w:ind w:left="2653" w:hanging="1584"/>
      </w:pPr>
      <w:rPr>
        <w:rFonts w:hint="default"/>
      </w:rPr>
    </w:lvl>
  </w:abstractNum>
  <w:abstractNum w:abstractNumId="13" w15:restartNumberingAfterBreak="0">
    <w:nsid w:val="10C215AA"/>
    <w:multiLevelType w:val="multilevel"/>
    <w:tmpl w:val="8AF68A70"/>
    <w:lvl w:ilvl="0">
      <w:start w:val="2"/>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1611477E"/>
    <w:multiLevelType w:val="hybridMultilevel"/>
    <w:tmpl w:val="54EAFC00"/>
    <w:lvl w:ilvl="0" w:tplc="4B52FC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30D677C"/>
    <w:multiLevelType w:val="multilevel"/>
    <w:tmpl w:val="8222DC06"/>
    <w:styleLink w:val="3"/>
    <w:lvl w:ilvl="0">
      <w:start w:val="1"/>
      <w:numFmt w:val="decimal"/>
      <w:lvlText w:val="%1"/>
      <w:lvlJc w:val="left"/>
      <w:pPr>
        <w:ind w:left="1501" w:hanging="432"/>
      </w:pPr>
      <w:rPr>
        <w:rFonts w:hint="default"/>
      </w:rPr>
    </w:lvl>
    <w:lvl w:ilvl="1">
      <w:start w:val="1"/>
      <w:numFmt w:val="decimal"/>
      <w:lvlText w:val="%1.%2"/>
      <w:lvlJc w:val="left"/>
      <w:pPr>
        <w:ind w:left="1645" w:hanging="576"/>
      </w:pPr>
      <w:rPr>
        <w:rFonts w:hint="default"/>
      </w:rPr>
    </w:lvl>
    <w:lvl w:ilvl="2">
      <w:start w:val="1"/>
      <w:numFmt w:val="decimal"/>
      <w:lvlText w:val="%1.%2.%3"/>
      <w:lvlJc w:val="left"/>
      <w:pPr>
        <w:ind w:left="1789" w:hanging="720"/>
      </w:pPr>
      <w:rPr>
        <w:rFonts w:hint="default"/>
      </w:rPr>
    </w:lvl>
    <w:lvl w:ilvl="3">
      <w:start w:val="1"/>
      <w:numFmt w:val="decimal"/>
      <w:lvlText w:val="%1.%2.%3.%4"/>
      <w:lvlJc w:val="left"/>
      <w:pPr>
        <w:ind w:left="1933" w:hanging="864"/>
      </w:pPr>
      <w:rPr>
        <w:rFonts w:hint="default"/>
      </w:rPr>
    </w:lvl>
    <w:lvl w:ilvl="4">
      <w:start w:val="1"/>
      <w:numFmt w:val="decimal"/>
      <w:lvlText w:val="%1.%2.%3.%4.%5"/>
      <w:lvlJc w:val="left"/>
      <w:pPr>
        <w:ind w:left="2077" w:hanging="1008"/>
      </w:pPr>
      <w:rPr>
        <w:rFonts w:hint="default"/>
      </w:rPr>
    </w:lvl>
    <w:lvl w:ilvl="5">
      <w:start w:val="1"/>
      <w:numFmt w:val="decimal"/>
      <w:lvlText w:val="%1.%2.%3.%4.%5.%6"/>
      <w:lvlJc w:val="left"/>
      <w:pPr>
        <w:ind w:left="2221" w:hanging="1152"/>
      </w:pPr>
      <w:rPr>
        <w:rFonts w:hint="default"/>
      </w:rPr>
    </w:lvl>
    <w:lvl w:ilvl="6">
      <w:start w:val="1"/>
      <w:numFmt w:val="decimal"/>
      <w:lvlText w:val="%1.%2.%3.%4.%5.%6.%7"/>
      <w:lvlJc w:val="left"/>
      <w:pPr>
        <w:ind w:left="2365" w:hanging="1296"/>
      </w:pPr>
      <w:rPr>
        <w:rFonts w:hint="default"/>
      </w:rPr>
    </w:lvl>
    <w:lvl w:ilvl="7">
      <w:start w:val="1"/>
      <w:numFmt w:val="decimal"/>
      <w:lvlText w:val="%1.%2.%3.%4.%5.%6.%7.%8"/>
      <w:lvlJc w:val="left"/>
      <w:pPr>
        <w:ind w:left="2509" w:hanging="1440"/>
      </w:pPr>
      <w:rPr>
        <w:rFonts w:hint="default"/>
      </w:rPr>
    </w:lvl>
    <w:lvl w:ilvl="8">
      <w:start w:val="1"/>
      <w:numFmt w:val="decimal"/>
      <w:lvlText w:val="%1.%2.%3.%4.%5.%6.%7.%8.%9"/>
      <w:lvlJc w:val="left"/>
      <w:pPr>
        <w:ind w:left="2653" w:hanging="1584"/>
      </w:pPr>
      <w:rPr>
        <w:rFonts w:hint="default"/>
      </w:rPr>
    </w:lvl>
  </w:abstractNum>
  <w:abstractNum w:abstractNumId="16" w15:restartNumberingAfterBreak="0">
    <w:nsid w:val="237E5361"/>
    <w:multiLevelType w:val="multilevel"/>
    <w:tmpl w:val="ED6E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D40A58"/>
    <w:multiLevelType w:val="hybridMultilevel"/>
    <w:tmpl w:val="23C21D1A"/>
    <w:lvl w:ilvl="0" w:tplc="4B52FC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4DD6E43"/>
    <w:multiLevelType w:val="hybridMultilevel"/>
    <w:tmpl w:val="00C832B6"/>
    <w:lvl w:ilvl="0" w:tplc="9312A478">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7BF1258"/>
    <w:multiLevelType w:val="hybridMultilevel"/>
    <w:tmpl w:val="678AA994"/>
    <w:lvl w:ilvl="0" w:tplc="11428F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28493858"/>
    <w:multiLevelType w:val="hybridMultilevel"/>
    <w:tmpl w:val="86201860"/>
    <w:lvl w:ilvl="0" w:tplc="DE1C97E4">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CD47781"/>
    <w:multiLevelType w:val="hybridMultilevel"/>
    <w:tmpl w:val="E2E035E4"/>
    <w:lvl w:ilvl="0" w:tplc="4B52FC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0E73BD5"/>
    <w:multiLevelType w:val="hybridMultilevel"/>
    <w:tmpl w:val="50F432C6"/>
    <w:lvl w:ilvl="0" w:tplc="83607FE2">
      <w:start w:val="1"/>
      <w:numFmt w:val="bullet"/>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A3F4EBC"/>
    <w:multiLevelType w:val="multilevel"/>
    <w:tmpl w:val="6FD22BD6"/>
    <w:lvl w:ilvl="0">
      <w:start w:val="1"/>
      <w:numFmt w:val="decimal"/>
      <w:pStyle w:val="1"/>
      <w:lvlText w:val="%1"/>
      <w:lvlJc w:val="left"/>
      <w:pPr>
        <w:ind w:left="0" w:firstLine="709"/>
      </w:pPr>
      <w:rPr>
        <w:rFonts w:hint="default"/>
      </w:rPr>
    </w:lvl>
    <w:lvl w:ilvl="1">
      <w:start w:val="1"/>
      <w:numFmt w:val="decimal"/>
      <w:pStyle w:val="20"/>
      <w:lvlText w:val="%1.%2"/>
      <w:lvlJc w:val="left"/>
      <w:pPr>
        <w:ind w:left="0" w:firstLine="709"/>
      </w:pPr>
      <w:rPr>
        <w:rFonts w:hint="default"/>
      </w:rPr>
    </w:lvl>
    <w:lvl w:ilvl="2">
      <w:start w:val="1"/>
      <w:numFmt w:val="decimal"/>
      <w:pStyle w:val="30"/>
      <w:lvlText w:val="%1.%2.%3"/>
      <w:lvlJc w:val="left"/>
      <w:pPr>
        <w:ind w:left="709" w:firstLine="709"/>
      </w:pPr>
      <w:rPr>
        <w:b/>
        <w:bCs/>
        <w:i w:val="0"/>
        <w:iCs w:val="0"/>
      </w:rPr>
    </w:lvl>
    <w:lvl w:ilvl="3">
      <w:start w:val="1"/>
      <w:numFmt w:val="decimal"/>
      <w:lvlText w:val="%1.%2.%3.%4"/>
      <w:lvlJc w:val="left"/>
      <w:pPr>
        <w:ind w:left="1933" w:hanging="864"/>
      </w:pPr>
      <w:rPr>
        <w:rFonts w:hint="default"/>
      </w:rPr>
    </w:lvl>
    <w:lvl w:ilvl="4">
      <w:start w:val="1"/>
      <w:numFmt w:val="decimal"/>
      <w:lvlText w:val="%1.%2.%3.%4.%5"/>
      <w:lvlJc w:val="left"/>
      <w:pPr>
        <w:ind w:left="2077" w:hanging="1008"/>
      </w:pPr>
      <w:rPr>
        <w:rFonts w:hint="default"/>
      </w:rPr>
    </w:lvl>
    <w:lvl w:ilvl="5">
      <w:start w:val="1"/>
      <w:numFmt w:val="decimal"/>
      <w:lvlText w:val="%1.%2.%3.%4.%5.%6"/>
      <w:lvlJc w:val="left"/>
      <w:pPr>
        <w:ind w:left="2221" w:hanging="1152"/>
      </w:pPr>
      <w:rPr>
        <w:rFonts w:hint="default"/>
      </w:rPr>
    </w:lvl>
    <w:lvl w:ilvl="6">
      <w:start w:val="1"/>
      <w:numFmt w:val="decimal"/>
      <w:lvlText w:val="%1.%2.%3.%4.%5.%6.%7"/>
      <w:lvlJc w:val="left"/>
      <w:pPr>
        <w:ind w:left="2365" w:hanging="1296"/>
      </w:pPr>
      <w:rPr>
        <w:rFonts w:hint="default"/>
      </w:rPr>
    </w:lvl>
    <w:lvl w:ilvl="7">
      <w:start w:val="1"/>
      <w:numFmt w:val="decimal"/>
      <w:lvlText w:val="%1.%2.%3.%4.%5.%6.%7.%8"/>
      <w:lvlJc w:val="left"/>
      <w:pPr>
        <w:ind w:left="2509" w:hanging="1440"/>
      </w:pPr>
      <w:rPr>
        <w:rFonts w:hint="default"/>
      </w:rPr>
    </w:lvl>
    <w:lvl w:ilvl="8">
      <w:start w:val="1"/>
      <w:numFmt w:val="decimal"/>
      <w:lvlText w:val="%1.%2.%3.%4.%5.%6.%7.%8.%9"/>
      <w:lvlJc w:val="left"/>
      <w:pPr>
        <w:ind w:left="2653" w:hanging="1584"/>
      </w:pPr>
      <w:rPr>
        <w:rFonts w:hint="default"/>
      </w:rPr>
    </w:lvl>
  </w:abstractNum>
  <w:abstractNum w:abstractNumId="24" w15:restartNumberingAfterBreak="0">
    <w:nsid w:val="44BA471C"/>
    <w:multiLevelType w:val="hybridMultilevel"/>
    <w:tmpl w:val="7DA0DB5A"/>
    <w:lvl w:ilvl="0" w:tplc="4B52FC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BD329ED"/>
    <w:multiLevelType w:val="multilevel"/>
    <w:tmpl w:val="9EDC0610"/>
    <w:lvl w:ilvl="0">
      <w:start w:val="1"/>
      <w:numFmt w:val="decimal"/>
      <w:lvlText w:val="%1"/>
      <w:lvlJc w:val="left"/>
      <w:pPr>
        <w:ind w:left="5889" w:hanging="360"/>
      </w:pPr>
      <w:rPr>
        <w:rFonts w:hint="default"/>
      </w:rPr>
    </w:lvl>
    <w:lvl w:ilvl="1">
      <w:start w:val="1"/>
      <w:numFmt w:val="lowerLetter"/>
      <w:lvlText w:val="%2."/>
      <w:lvlJc w:val="left"/>
      <w:pPr>
        <w:ind w:left="6609" w:hanging="360"/>
      </w:pPr>
    </w:lvl>
    <w:lvl w:ilvl="2">
      <w:start w:val="1"/>
      <w:numFmt w:val="lowerRoman"/>
      <w:lvlText w:val="%3."/>
      <w:lvlJc w:val="right"/>
      <w:pPr>
        <w:ind w:left="7329" w:hanging="180"/>
      </w:pPr>
    </w:lvl>
    <w:lvl w:ilvl="3">
      <w:start w:val="1"/>
      <w:numFmt w:val="decimal"/>
      <w:lvlText w:val="%4."/>
      <w:lvlJc w:val="left"/>
      <w:pPr>
        <w:ind w:left="8049" w:hanging="360"/>
      </w:pPr>
    </w:lvl>
    <w:lvl w:ilvl="4">
      <w:start w:val="1"/>
      <w:numFmt w:val="lowerLetter"/>
      <w:lvlText w:val="%5."/>
      <w:lvlJc w:val="left"/>
      <w:pPr>
        <w:ind w:left="8769" w:hanging="360"/>
      </w:pPr>
    </w:lvl>
    <w:lvl w:ilvl="5">
      <w:start w:val="1"/>
      <w:numFmt w:val="lowerRoman"/>
      <w:lvlText w:val="%6."/>
      <w:lvlJc w:val="right"/>
      <w:pPr>
        <w:ind w:left="9489" w:hanging="180"/>
      </w:pPr>
    </w:lvl>
    <w:lvl w:ilvl="6">
      <w:start w:val="1"/>
      <w:numFmt w:val="decimal"/>
      <w:lvlText w:val="%7."/>
      <w:lvlJc w:val="left"/>
      <w:pPr>
        <w:ind w:left="10209" w:hanging="360"/>
      </w:pPr>
    </w:lvl>
    <w:lvl w:ilvl="7">
      <w:start w:val="1"/>
      <w:numFmt w:val="lowerLetter"/>
      <w:lvlText w:val="%8."/>
      <w:lvlJc w:val="left"/>
      <w:pPr>
        <w:ind w:left="10929" w:hanging="360"/>
      </w:pPr>
    </w:lvl>
    <w:lvl w:ilvl="8">
      <w:start w:val="1"/>
      <w:numFmt w:val="lowerRoman"/>
      <w:lvlText w:val="%9."/>
      <w:lvlJc w:val="right"/>
      <w:pPr>
        <w:ind w:left="11649" w:hanging="180"/>
      </w:pPr>
    </w:lvl>
  </w:abstractNum>
  <w:abstractNum w:abstractNumId="26" w15:restartNumberingAfterBreak="0">
    <w:nsid w:val="50F75C7F"/>
    <w:multiLevelType w:val="hybridMultilevel"/>
    <w:tmpl w:val="6C6E4DBA"/>
    <w:lvl w:ilvl="0" w:tplc="75129ED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2FF577E"/>
    <w:multiLevelType w:val="multilevel"/>
    <w:tmpl w:val="8DA8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82C4865"/>
    <w:multiLevelType w:val="multilevel"/>
    <w:tmpl w:val="AE08E97C"/>
    <w:styleLink w:val="21"/>
    <w:lvl w:ilvl="0">
      <w:start w:val="1"/>
      <w:numFmt w:val="decimal"/>
      <w:lvlText w:val="%1."/>
      <w:lvlJc w:val="left"/>
      <w:pPr>
        <w:ind w:left="1429" w:hanging="360"/>
      </w:pPr>
      <w:rPr>
        <w:rFonts w:hAnsi="Arial Unicode MS"/>
        <w:b/>
        <w:bCs/>
        <w:caps w:val="0"/>
        <w:smallCaps w:val="0"/>
        <w:strike w:val="0"/>
        <w:dstrike w:val="0"/>
        <w:spacing w:val="0"/>
        <w:w w:val="100"/>
        <w:kern w:val="0"/>
        <w:position w:val="0"/>
        <w:highlight w:val="none"/>
        <w:vertAlign w:val="baseline"/>
      </w:rPr>
    </w:lvl>
    <w:lvl w:ilvl="1">
      <w:start w:val="1"/>
      <w:numFmt w:val="decimal"/>
      <w:lvlText w:val="%2."/>
      <w:lvlJc w:val="left"/>
      <w:pPr>
        <w:ind w:left="1134" w:hanging="425"/>
      </w:pPr>
      <w:rPr>
        <w:rFonts w:hAnsi="Arial Unicode MS"/>
        <w:b/>
        <w:bCs/>
        <w:caps w:val="0"/>
        <w:smallCaps w:val="0"/>
        <w:strike w:val="0"/>
        <w:dstrike w:val="0"/>
        <w:spacing w:val="0"/>
        <w:w w:val="100"/>
        <w:kern w:val="0"/>
        <w:position w:val="0"/>
        <w:highlight w:val="none"/>
        <w:vertAlign w:val="baseline"/>
      </w:rPr>
    </w:lvl>
    <w:lvl w:ilvl="2">
      <w:start w:val="1"/>
      <w:numFmt w:val="decimal"/>
      <w:suff w:val="nothing"/>
      <w:lvlText w:val="%2.%3."/>
      <w:lvlJc w:val="left"/>
      <w:pPr>
        <w:ind w:left="1210" w:hanging="425"/>
      </w:pPr>
      <w:rPr>
        <w:rFonts w:hAnsi="Arial Unicode MS"/>
        <w:b/>
        <w:bCs/>
        <w:caps w:val="0"/>
        <w:smallCaps w:val="0"/>
        <w:strike w:val="0"/>
        <w:dstrike w:val="0"/>
        <w:spacing w:val="0"/>
        <w:w w:val="100"/>
        <w:kern w:val="0"/>
        <w:position w:val="0"/>
        <w:highlight w:val="none"/>
        <w:vertAlign w:val="baseline"/>
      </w:rPr>
    </w:lvl>
    <w:lvl w:ilvl="3">
      <w:start w:val="1"/>
      <w:numFmt w:val="decimal"/>
      <w:lvlText w:val="%2.%3.%4."/>
      <w:lvlJc w:val="left"/>
      <w:pPr>
        <w:ind w:left="1570" w:hanging="785"/>
      </w:pPr>
      <w:rPr>
        <w:rFonts w:hAnsi="Arial Unicode MS"/>
        <w:b/>
        <w:bCs/>
        <w:caps w:val="0"/>
        <w:smallCaps w:val="0"/>
        <w:strike w:val="0"/>
        <w:dstrike w:val="0"/>
        <w:spacing w:val="0"/>
        <w:w w:val="100"/>
        <w:kern w:val="0"/>
        <w:position w:val="0"/>
        <w:highlight w:val="none"/>
        <w:vertAlign w:val="baseline"/>
      </w:rPr>
    </w:lvl>
    <w:lvl w:ilvl="4">
      <w:start w:val="1"/>
      <w:numFmt w:val="decimal"/>
      <w:lvlText w:val="%2.%3.%4.%5."/>
      <w:lvlJc w:val="left"/>
      <w:pPr>
        <w:ind w:left="1930" w:hanging="1145"/>
      </w:pPr>
      <w:rPr>
        <w:rFonts w:hAnsi="Arial Unicode MS"/>
        <w:b/>
        <w:bCs/>
        <w:caps w:val="0"/>
        <w:smallCaps w:val="0"/>
        <w:strike w:val="0"/>
        <w:dstrike w:val="0"/>
        <w:spacing w:val="0"/>
        <w:w w:val="100"/>
        <w:kern w:val="0"/>
        <w:position w:val="0"/>
        <w:highlight w:val="none"/>
        <w:vertAlign w:val="baseline"/>
      </w:rPr>
    </w:lvl>
    <w:lvl w:ilvl="5">
      <w:start w:val="1"/>
      <w:numFmt w:val="decimal"/>
      <w:lvlText w:val="%2.%3.%4.%5.%6."/>
      <w:lvlJc w:val="left"/>
      <w:pPr>
        <w:ind w:left="1930" w:hanging="1145"/>
      </w:pPr>
      <w:rPr>
        <w:rFonts w:hAnsi="Arial Unicode MS"/>
        <w:b/>
        <w:bCs/>
        <w:caps w:val="0"/>
        <w:smallCaps w:val="0"/>
        <w:strike w:val="0"/>
        <w:dstrike w:val="0"/>
        <w:spacing w:val="0"/>
        <w:w w:val="100"/>
        <w:kern w:val="0"/>
        <w:position w:val="0"/>
        <w:highlight w:val="none"/>
        <w:vertAlign w:val="baseline"/>
      </w:rPr>
    </w:lvl>
    <w:lvl w:ilvl="6">
      <w:start w:val="1"/>
      <w:numFmt w:val="decimal"/>
      <w:lvlText w:val="%2.%3.%4.%5.%6.%7."/>
      <w:lvlJc w:val="left"/>
      <w:pPr>
        <w:ind w:left="2290" w:hanging="1505"/>
      </w:pPr>
      <w:rPr>
        <w:rFonts w:hAnsi="Arial Unicode MS"/>
        <w:b/>
        <w:bCs/>
        <w:caps w:val="0"/>
        <w:smallCaps w:val="0"/>
        <w:strike w:val="0"/>
        <w:dstrike w:val="0"/>
        <w:spacing w:val="0"/>
        <w:w w:val="100"/>
        <w:kern w:val="0"/>
        <w:position w:val="0"/>
        <w:highlight w:val="none"/>
        <w:vertAlign w:val="baseline"/>
      </w:rPr>
    </w:lvl>
    <w:lvl w:ilvl="7">
      <w:start w:val="1"/>
      <w:numFmt w:val="decimal"/>
      <w:lvlText w:val="%2.%3.%4.%5.%6.%7.%8."/>
      <w:lvlJc w:val="left"/>
      <w:pPr>
        <w:ind w:left="2650" w:hanging="1865"/>
      </w:pPr>
      <w:rPr>
        <w:rFonts w:hAnsi="Arial Unicode MS"/>
        <w:b/>
        <w:bCs/>
        <w:caps w:val="0"/>
        <w:smallCaps w:val="0"/>
        <w:strike w:val="0"/>
        <w:dstrike w:val="0"/>
        <w:spacing w:val="0"/>
        <w:w w:val="100"/>
        <w:kern w:val="0"/>
        <w:position w:val="0"/>
        <w:highlight w:val="none"/>
        <w:vertAlign w:val="baseline"/>
      </w:rPr>
    </w:lvl>
    <w:lvl w:ilvl="8">
      <w:start w:val="1"/>
      <w:numFmt w:val="decimal"/>
      <w:lvlText w:val="%2.%3.%4.%5.%6.%7.%8.%9."/>
      <w:lvlJc w:val="left"/>
      <w:pPr>
        <w:ind w:left="2650" w:hanging="1865"/>
      </w:pPr>
      <w:rPr>
        <w:rFonts w:hAnsi="Arial Unicode MS"/>
        <w:b/>
        <w:bCs/>
        <w:caps w:val="0"/>
        <w:smallCaps w:val="0"/>
        <w:strike w:val="0"/>
        <w:dstrike w:val="0"/>
        <w:spacing w:val="0"/>
        <w:w w:val="100"/>
        <w:kern w:val="0"/>
        <w:position w:val="0"/>
        <w:highlight w:val="none"/>
        <w:vertAlign w:val="baseline"/>
      </w:rPr>
    </w:lvl>
  </w:abstractNum>
  <w:abstractNum w:abstractNumId="29" w15:restartNumberingAfterBreak="0">
    <w:nsid w:val="5C975F37"/>
    <w:multiLevelType w:val="hybridMultilevel"/>
    <w:tmpl w:val="09881B5A"/>
    <w:lvl w:ilvl="0" w:tplc="09F2D778">
      <w:start w:val="1"/>
      <w:numFmt w:val="decimal"/>
      <w:lvlText w:val="%1"/>
      <w:lvlJc w:val="left"/>
      <w:pPr>
        <w:ind w:left="5889" w:hanging="360"/>
      </w:pPr>
      <w:rPr>
        <w:rFonts w:hint="default"/>
      </w:rPr>
    </w:lvl>
    <w:lvl w:ilvl="1" w:tplc="04190019">
      <w:start w:val="1"/>
      <w:numFmt w:val="lowerLetter"/>
      <w:lvlText w:val="%2."/>
      <w:lvlJc w:val="left"/>
      <w:pPr>
        <w:ind w:left="6609" w:hanging="360"/>
      </w:pPr>
    </w:lvl>
    <w:lvl w:ilvl="2" w:tplc="944EF0A2">
      <w:start w:val="1"/>
      <w:numFmt w:val="lowerRoman"/>
      <w:lvlText w:val="%3."/>
      <w:lvlJc w:val="right"/>
      <w:pPr>
        <w:ind w:left="7329" w:hanging="180"/>
      </w:pPr>
    </w:lvl>
    <w:lvl w:ilvl="3" w:tplc="0419000F" w:tentative="1">
      <w:start w:val="1"/>
      <w:numFmt w:val="decimal"/>
      <w:lvlText w:val="%4."/>
      <w:lvlJc w:val="left"/>
      <w:pPr>
        <w:ind w:left="8049" w:hanging="360"/>
      </w:pPr>
    </w:lvl>
    <w:lvl w:ilvl="4" w:tplc="04190019" w:tentative="1">
      <w:start w:val="1"/>
      <w:numFmt w:val="lowerLetter"/>
      <w:lvlText w:val="%5."/>
      <w:lvlJc w:val="left"/>
      <w:pPr>
        <w:ind w:left="8769" w:hanging="360"/>
      </w:pPr>
    </w:lvl>
    <w:lvl w:ilvl="5" w:tplc="0419001B" w:tentative="1">
      <w:start w:val="1"/>
      <w:numFmt w:val="lowerRoman"/>
      <w:lvlText w:val="%6."/>
      <w:lvlJc w:val="right"/>
      <w:pPr>
        <w:ind w:left="9489" w:hanging="180"/>
      </w:pPr>
    </w:lvl>
    <w:lvl w:ilvl="6" w:tplc="0419000F" w:tentative="1">
      <w:start w:val="1"/>
      <w:numFmt w:val="decimal"/>
      <w:lvlText w:val="%7."/>
      <w:lvlJc w:val="left"/>
      <w:pPr>
        <w:ind w:left="10209" w:hanging="360"/>
      </w:pPr>
    </w:lvl>
    <w:lvl w:ilvl="7" w:tplc="04190019" w:tentative="1">
      <w:start w:val="1"/>
      <w:numFmt w:val="lowerLetter"/>
      <w:lvlText w:val="%8."/>
      <w:lvlJc w:val="left"/>
      <w:pPr>
        <w:ind w:left="10929" w:hanging="360"/>
      </w:pPr>
    </w:lvl>
    <w:lvl w:ilvl="8" w:tplc="0419001B" w:tentative="1">
      <w:start w:val="1"/>
      <w:numFmt w:val="lowerRoman"/>
      <w:lvlText w:val="%9."/>
      <w:lvlJc w:val="right"/>
      <w:pPr>
        <w:ind w:left="11649" w:hanging="180"/>
      </w:pPr>
    </w:lvl>
  </w:abstractNum>
  <w:abstractNum w:abstractNumId="30" w15:restartNumberingAfterBreak="0">
    <w:nsid w:val="5F157FBA"/>
    <w:multiLevelType w:val="hybridMultilevel"/>
    <w:tmpl w:val="90DE0904"/>
    <w:lvl w:ilvl="0" w:tplc="DE1C97E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F6438D3"/>
    <w:multiLevelType w:val="multilevel"/>
    <w:tmpl w:val="C4C663C4"/>
    <w:lvl w:ilvl="0">
      <w:start w:val="1"/>
      <w:numFmt w:val="decimal"/>
      <w:lvlText w:val="2.%1"/>
      <w:lvlJc w:val="left"/>
      <w:pPr>
        <w:ind w:left="1069" w:hanging="360"/>
      </w:pPr>
    </w:lvl>
    <w:lvl w:ilvl="1">
      <w:start w:val="1"/>
      <w:numFmt w:val="decimal"/>
      <w:pStyle w:val="Heading2"/>
      <w:lvlText w:val="%1.%2"/>
      <w:lvlJc w:val="left"/>
      <w:pPr>
        <w:ind w:left="1428" w:hanging="576"/>
      </w:pPr>
      <w:rPr>
        <w:rFonts w:ascii="Times New Roman" w:hAnsi="Times New Roman" w:hint="default"/>
        <w:b/>
        <w:i w:val="0"/>
        <w:color w:val="000000" w:themeColor="text1"/>
        <w:sz w:val="28"/>
      </w:rPr>
    </w:lvl>
    <w:lvl w:ilvl="2">
      <w:start w:val="1"/>
      <w:numFmt w:val="decimal"/>
      <w:pStyle w:val="Heading3"/>
      <w:lvlText w:val="%1.%2.%3"/>
      <w:lvlJc w:val="left"/>
      <w:pPr>
        <w:ind w:left="2356" w:hanging="720"/>
      </w:pPr>
      <w:rPr>
        <w:rFonts w:hint="default"/>
      </w:rPr>
    </w:lvl>
    <w:lvl w:ilvl="3">
      <w:start w:val="1"/>
      <w:numFmt w:val="decimal"/>
      <w:pStyle w:val="Heading4"/>
      <w:lvlText w:val="%1.%2.%3.%4"/>
      <w:lvlJc w:val="left"/>
      <w:pPr>
        <w:ind w:left="2500" w:hanging="864"/>
      </w:pPr>
      <w:rPr>
        <w:rFonts w:hint="default"/>
      </w:rPr>
    </w:lvl>
    <w:lvl w:ilvl="4">
      <w:start w:val="1"/>
      <w:numFmt w:val="decimal"/>
      <w:pStyle w:val="Heading5"/>
      <w:lvlText w:val="%1.%2.%3.%4.%5"/>
      <w:lvlJc w:val="left"/>
      <w:pPr>
        <w:ind w:left="2644" w:hanging="1008"/>
      </w:pPr>
      <w:rPr>
        <w:rFonts w:hint="default"/>
      </w:rPr>
    </w:lvl>
    <w:lvl w:ilvl="5">
      <w:start w:val="1"/>
      <w:numFmt w:val="decimal"/>
      <w:pStyle w:val="Heading6"/>
      <w:lvlText w:val="%1.%2.%3.%4.%5.%6"/>
      <w:lvlJc w:val="left"/>
      <w:pPr>
        <w:ind w:left="2788" w:hanging="1152"/>
      </w:pPr>
      <w:rPr>
        <w:rFonts w:hint="default"/>
      </w:rPr>
    </w:lvl>
    <w:lvl w:ilvl="6">
      <w:start w:val="1"/>
      <w:numFmt w:val="decimal"/>
      <w:pStyle w:val="Heading7"/>
      <w:lvlText w:val="%1.%2.%3.%4.%5.%6.%7"/>
      <w:lvlJc w:val="left"/>
      <w:pPr>
        <w:ind w:left="2932" w:hanging="1296"/>
      </w:pPr>
      <w:rPr>
        <w:rFonts w:hint="default"/>
      </w:rPr>
    </w:lvl>
    <w:lvl w:ilvl="7">
      <w:start w:val="1"/>
      <w:numFmt w:val="decimal"/>
      <w:pStyle w:val="Heading8"/>
      <w:lvlText w:val="%1.%2.%3.%4.%5.%6.%7.%8"/>
      <w:lvlJc w:val="left"/>
      <w:pPr>
        <w:ind w:left="3076" w:hanging="1440"/>
      </w:pPr>
      <w:rPr>
        <w:rFonts w:hint="default"/>
      </w:rPr>
    </w:lvl>
    <w:lvl w:ilvl="8">
      <w:start w:val="1"/>
      <w:numFmt w:val="decimal"/>
      <w:pStyle w:val="Heading9"/>
      <w:lvlText w:val="%1.%2.%3.%4.%5.%6.%7.%8.%9"/>
      <w:lvlJc w:val="left"/>
      <w:pPr>
        <w:ind w:left="3220" w:hanging="1584"/>
      </w:pPr>
      <w:rPr>
        <w:rFonts w:hint="default"/>
      </w:rPr>
    </w:lvl>
  </w:abstractNum>
  <w:abstractNum w:abstractNumId="32" w15:restartNumberingAfterBreak="0">
    <w:nsid w:val="60BE152C"/>
    <w:multiLevelType w:val="hybridMultilevel"/>
    <w:tmpl w:val="BAD03D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50B239B"/>
    <w:multiLevelType w:val="multilevel"/>
    <w:tmpl w:val="6852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9A5E28"/>
    <w:multiLevelType w:val="hybridMultilevel"/>
    <w:tmpl w:val="E96A0BCC"/>
    <w:lvl w:ilvl="0" w:tplc="4B52FC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3E27638"/>
    <w:multiLevelType w:val="multilevel"/>
    <w:tmpl w:val="2C949D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AD0D2F"/>
    <w:multiLevelType w:val="multilevel"/>
    <w:tmpl w:val="76CE174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8E541AC"/>
    <w:multiLevelType w:val="multilevel"/>
    <w:tmpl w:val="3092D030"/>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4173E4"/>
    <w:multiLevelType w:val="multilevel"/>
    <w:tmpl w:val="0419001D"/>
    <w:styleLink w:val="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29"/>
  </w:num>
  <w:num w:numId="3">
    <w:abstractNumId w:val="31"/>
  </w:num>
  <w:num w:numId="4">
    <w:abstractNumId w:val="38"/>
  </w:num>
  <w:num w:numId="5">
    <w:abstractNumId w:val="12"/>
  </w:num>
  <w:num w:numId="6">
    <w:abstractNumId w:val="15"/>
  </w:num>
  <w:num w:numId="7">
    <w:abstractNumId w:val="35"/>
  </w:num>
  <w:num w:numId="8">
    <w:abstractNumId w:val="29"/>
    <w:lvlOverride w:ilvl="0">
      <w:lvl w:ilvl="0" w:tplc="09F2D778">
        <w:start w:val="1"/>
        <w:numFmt w:val="decimal"/>
        <w:lvlText w:val="%1"/>
        <w:lvlJc w:val="left"/>
        <w:pPr>
          <w:ind w:left="1501" w:hanging="432"/>
        </w:pPr>
        <w:rPr>
          <w:rFonts w:hint="default"/>
        </w:rPr>
      </w:lvl>
    </w:lvlOverride>
    <w:lvlOverride w:ilvl="1">
      <w:lvl w:ilvl="1" w:tplc="04190019">
        <w:start w:val="1"/>
        <w:numFmt w:val="decimal"/>
        <w:lvlText w:val="%1.%2"/>
        <w:lvlJc w:val="left"/>
        <w:pPr>
          <w:ind w:left="1645" w:hanging="576"/>
        </w:pPr>
        <w:rPr>
          <w:rFonts w:hint="default"/>
        </w:rPr>
      </w:lvl>
    </w:lvlOverride>
    <w:lvlOverride w:ilvl="2">
      <w:lvl w:ilvl="2" w:tplc="944EF0A2">
        <w:start w:val="1"/>
        <w:numFmt w:val="decimal"/>
        <w:lvlText w:val="%1.%2.%3"/>
        <w:lvlJc w:val="left"/>
        <w:pPr>
          <w:ind w:left="1789" w:hanging="720"/>
        </w:pPr>
        <w:rPr>
          <w:rFonts w:hint="default"/>
        </w:rPr>
      </w:lvl>
    </w:lvlOverride>
    <w:lvlOverride w:ilvl="3">
      <w:lvl w:ilvl="3" w:tplc="0419000F">
        <w:start w:val="1"/>
        <w:numFmt w:val="decimal"/>
        <w:lvlText w:val="%1.%2.%3.%4"/>
        <w:lvlJc w:val="left"/>
        <w:pPr>
          <w:ind w:left="1933" w:hanging="864"/>
        </w:pPr>
        <w:rPr>
          <w:rFonts w:hint="default"/>
        </w:rPr>
      </w:lvl>
    </w:lvlOverride>
    <w:lvlOverride w:ilvl="4">
      <w:lvl w:ilvl="4" w:tplc="04190019">
        <w:start w:val="1"/>
        <w:numFmt w:val="decimal"/>
        <w:lvlText w:val="%1.%2.%3.%4.%5"/>
        <w:lvlJc w:val="left"/>
        <w:pPr>
          <w:ind w:left="2077" w:hanging="1008"/>
        </w:pPr>
        <w:rPr>
          <w:rFonts w:hint="default"/>
        </w:rPr>
      </w:lvl>
    </w:lvlOverride>
    <w:lvlOverride w:ilvl="5">
      <w:lvl w:ilvl="5" w:tplc="0419001B">
        <w:start w:val="1"/>
        <w:numFmt w:val="decimal"/>
        <w:lvlText w:val="%1.%2.%3.%4.%5.%6"/>
        <w:lvlJc w:val="left"/>
        <w:pPr>
          <w:ind w:left="2221" w:hanging="1152"/>
        </w:pPr>
        <w:rPr>
          <w:rFonts w:hint="default"/>
        </w:rPr>
      </w:lvl>
    </w:lvlOverride>
    <w:lvlOverride w:ilvl="6">
      <w:lvl w:ilvl="6" w:tplc="0419000F">
        <w:start w:val="1"/>
        <w:numFmt w:val="decimal"/>
        <w:lvlText w:val="%1.%2.%3.%4.%5.%6.%7"/>
        <w:lvlJc w:val="left"/>
        <w:pPr>
          <w:ind w:left="2365" w:hanging="1296"/>
        </w:pPr>
        <w:rPr>
          <w:rFonts w:hint="default"/>
        </w:rPr>
      </w:lvl>
    </w:lvlOverride>
    <w:lvlOverride w:ilvl="7">
      <w:lvl w:ilvl="7" w:tplc="04190019">
        <w:start w:val="1"/>
        <w:numFmt w:val="decimal"/>
        <w:lvlText w:val="%1.%2.%3.%4.%5.%6.%7.%8"/>
        <w:lvlJc w:val="left"/>
        <w:pPr>
          <w:ind w:left="2509" w:hanging="1440"/>
        </w:pPr>
        <w:rPr>
          <w:rFonts w:hint="default"/>
        </w:rPr>
      </w:lvl>
    </w:lvlOverride>
    <w:lvlOverride w:ilvl="8">
      <w:lvl w:ilvl="8" w:tplc="0419001B">
        <w:start w:val="1"/>
        <w:numFmt w:val="decimal"/>
        <w:lvlText w:val="%1.%2.%3.%4.%5.%6.%7.%8.%9"/>
        <w:lvlJc w:val="left"/>
        <w:pPr>
          <w:ind w:left="2653" w:hanging="1584"/>
        </w:pPr>
        <w:rPr>
          <w:rFonts w:hint="default"/>
        </w:rPr>
      </w:lvl>
    </w:lvlOverride>
  </w:num>
  <w:num w:numId="9">
    <w:abstractNumId w:val="25"/>
  </w:num>
  <w:num w:numId="10">
    <w:abstractNumId w:val="29"/>
    <w:lvlOverride w:ilvl="0">
      <w:lvl w:ilvl="0" w:tplc="09F2D778">
        <w:start w:val="1"/>
        <w:numFmt w:val="decimal"/>
        <w:lvlText w:val="%1"/>
        <w:lvlJc w:val="left"/>
        <w:pPr>
          <w:ind w:left="992" w:hanging="283"/>
        </w:pPr>
        <w:rPr>
          <w:rFonts w:hint="default"/>
        </w:rPr>
      </w:lvl>
    </w:lvlOverride>
    <w:lvlOverride w:ilvl="1">
      <w:lvl w:ilvl="1" w:tplc="04190019">
        <w:start w:val="1"/>
        <w:numFmt w:val="decimal"/>
        <w:lvlText w:val="%1.%2"/>
        <w:lvlJc w:val="left"/>
        <w:pPr>
          <w:ind w:left="992" w:hanging="283"/>
        </w:pPr>
        <w:rPr>
          <w:rFonts w:hint="default"/>
        </w:rPr>
      </w:lvl>
    </w:lvlOverride>
    <w:lvlOverride w:ilvl="2">
      <w:lvl w:ilvl="2" w:tplc="944EF0A2">
        <w:start w:val="1"/>
        <w:numFmt w:val="decimal"/>
        <w:lvlText w:val="%1.%2.%3"/>
        <w:lvlJc w:val="left"/>
        <w:pPr>
          <w:ind w:left="992" w:hanging="283"/>
        </w:pPr>
        <w:rPr>
          <w:rFonts w:hint="default"/>
        </w:rPr>
      </w:lvl>
    </w:lvlOverride>
    <w:lvlOverride w:ilvl="3">
      <w:lvl w:ilvl="3" w:tplc="0419000F">
        <w:start w:val="1"/>
        <w:numFmt w:val="decimal"/>
        <w:lvlText w:val="%1.%2.%3.%4"/>
        <w:lvlJc w:val="left"/>
        <w:pPr>
          <w:ind w:left="1933" w:hanging="864"/>
        </w:pPr>
        <w:rPr>
          <w:rFonts w:hint="default"/>
        </w:rPr>
      </w:lvl>
    </w:lvlOverride>
    <w:lvlOverride w:ilvl="4">
      <w:lvl w:ilvl="4" w:tplc="04190019">
        <w:start w:val="1"/>
        <w:numFmt w:val="decimal"/>
        <w:lvlText w:val="%1.%2.%3.%4.%5"/>
        <w:lvlJc w:val="left"/>
        <w:pPr>
          <w:ind w:left="2077" w:hanging="1008"/>
        </w:pPr>
        <w:rPr>
          <w:rFonts w:hint="default"/>
        </w:rPr>
      </w:lvl>
    </w:lvlOverride>
    <w:lvlOverride w:ilvl="5">
      <w:lvl w:ilvl="5" w:tplc="0419001B">
        <w:start w:val="1"/>
        <w:numFmt w:val="decimal"/>
        <w:lvlText w:val="%1.%2.%3.%4.%5.%6"/>
        <w:lvlJc w:val="left"/>
        <w:pPr>
          <w:ind w:left="2221" w:hanging="1152"/>
        </w:pPr>
        <w:rPr>
          <w:rFonts w:hint="default"/>
        </w:rPr>
      </w:lvl>
    </w:lvlOverride>
    <w:lvlOverride w:ilvl="6">
      <w:lvl w:ilvl="6" w:tplc="0419000F">
        <w:start w:val="1"/>
        <w:numFmt w:val="decimal"/>
        <w:lvlText w:val="%1.%2.%3.%4.%5.%6.%7"/>
        <w:lvlJc w:val="left"/>
        <w:pPr>
          <w:ind w:left="2365" w:hanging="1296"/>
        </w:pPr>
        <w:rPr>
          <w:rFonts w:hint="default"/>
        </w:rPr>
      </w:lvl>
    </w:lvlOverride>
    <w:lvlOverride w:ilvl="7">
      <w:lvl w:ilvl="7" w:tplc="04190019">
        <w:start w:val="1"/>
        <w:numFmt w:val="decimal"/>
        <w:lvlText w:val="%1.%2.%3.%4.%5.%6.%7.%8"/>
        <w:lvlJc w:val="left"/>
        <w:pPr>
          <w:ind w:left="2509" w:hanging="1440"/>
        </w:pPr>
        <w:rPr>
          <w:rFonts w:hint="default"/>
        </w:rPr>
      </w:lvl>
    </w:lvlOverride>
    <w:lvlOverride w:ilvl="8">
      <w:lvl w:ilvl="8" w:tplc="0419001B">
        <w:start w:val="1"/>
        <w:numFmt w:val="decimal"/>
        <w:lvlText w:val="%1.%2.%3.%4.%5.%6.%7.%8.%9"/>
        <w:lvlJc w:val="left"/>
        <w:pPr>
          <w:ind w:left="2653" w:hanging="1584"/>
        </w:pPr>
        <w:rPr>
          <w:rFonts w:hint="default"/>
        </w:rPr>
      </w:lvl>
    </w:lvlOverride>
  </w:num>
  <w:num w:numId="11">
    <w:abstractNumId w:val="29"/>
    <w:lvlOverride w:ilvl="0">
      <w:lvl w:ilvl="0" w:tplc="09F2D778">
        <w:start w:val="1"/>
        <w:numFmt w:val="decimal"/>
        <w:lvlText w:val="%1"/>
        <w:lvlJc w:val="left"/>
        <w:pPr>
          <w:ind w:left="0" w:firstLine="709"/>
        </w:pPr>
        <w:rPr>
          <w:rFonts w:hint="default"/>
        </w:rPr>
      </w:lvl>
    </w:lvlOverride>
    <w:lvlOverride w:ilvl="1">
      <w:lvl w:ilvl="1" w:tplc="04190019">
        <w:start w:val="1"/>
        <w:numFmt w:val="decimal"/>
        <w:lvlText w:val="%1.%2"/>
        <w:lvlJc w:val="left"/>
        <w:pPr>
          <w:ind w:left="0" w:firstLine="709"/>
        </w:pPr>
        <w:rPr>
          <w:rFonts w:hint="default"/>
        </w:rPr>
      </w:lvl>
    </w:lvlOverride>
    <w:lvlOverride w:ilvl="2">
      <w:lvl w:ilvl="2" w:tplc="944EF0A2">
        <w:start w:val="1"/>
        <w:numFmt w:val="decimal"/>
        <w:lvlText w:val="%1.%2.%3"/>
        <w:lvlJc w:val="left"/>
        <w:pPr>
          <w:ind w:left="0" w:firstLine="709"/>
        </w:pPr>
        <w:rPr>
          <w:rFonts w:hint="default"/>
          <w:b/>
          <w:bCs/>
        </w:rPr>
      </w:lvl>
    </w:lvlOverride>
    <w:lvlOverride w:ilvl="3">
      <w:lvl w:ilvl="3" w:tplc="0419000F">
        <w:start w:val="1"/>
        <w:numFmt w:val="decimal"/>
        <w:lvlText w:val="%1.%2.%3.%4"/>
        <w:lvlJc w:val="left"/>
        <w:pPr>
          <w:ind w:left="1933" w:hanging="864"/>
        </w:pPr>
        <w:rPr>
          <w:rFonts w:hint="default"/>
        </w:rPr>
      </w:lvl>
    </w:lvlOverride>
    <w:lvlOverride w:ilvl="4">
      <w:lvl w:ilvl="4" w:tplc="04190019">
        <w:start w:val="1"/>
        <w:numFmt w:val="decimal"/>
        <w:lvlText w:val="%1.%2.%3.%4.%5"/>
        <w:lvlJc w:val="left"/>
        <w:pPr>
          <w:ind w:left="2077" w:hanging="1008"/>
        </w:pPr>
        <w:rPr>
          <w:rFonts w:hint="default"/>
        </w:rPr>
      </w:lvl>
    </w:lvlOverride>
    <w:lvlOverride w:ilvl="5">
      <w:lvl w:ilvl="5" w:tplc="0419001B">
        <w:start w:val="1"/>
        <w:numFmt w:val="decimal"/>
        <w:lvlText w:val="%1.%2.%3.%4.%5.%6"/>
        <w:lvlJc w:val="left"/>
        <w:pPr>
          <w:ind w:left="2221" w:hanging="1152"/>
        </w:pPr>
        <w:rPr>
          <w:rFonts w:hint="default"/>
        </w:rPr>
      </w:lvl>
    </w:lvlOverride>
    <w:lvlOverride w:ilvl="6">
      <w:lvl w:ilvl="6" w:tplc="0419000F">
        <w:start w:val="1"/>
        <w:numFmt w:val="decimal"/>
        <w:lvlText w:val="%1.%2.%3.%4.%5.%6.%7"/>
        <w:lvlJc w:val="left"/>
        <w:pPr>
          <w:ind w:left="2365" w:hanging="1296"/>
        </w:pPr>
        <w:rPr>
          <w:rFonts w:hint="default"/>
        </w:rPr>
      </w:lvl>
    </w:lvlOverride>
    <w:lvlOverride w:ilvl="7">
      <w:lvl w:ilvl="7" w:tplc="04190019">
        <w:start w:val="1"/>
        <w:numFmt w:val="decimal"/>
        <w:lvlText w:val="%1.%2.%3.%4.%5.%6.%7.%8"/>
        <w:lvlJc w:val="left"/>
        <w:pPr>
          <w:ind w:left="2509" w:hanging="1440"/>
        </w:pPr>
        <w:rPr>
          <w:rFonts w:hint="default"/>
        </w:rPr>
      </w:lvl>
    </w:lvlOverride>
    <w:lvlOverride w:ilvl="8">
      <w:lvl w:ilvl="8" w:tplc="0419001B">
        <w:start w:val="1"/>
        <w:numFmt w:val="decimal"/>
        <w:lvlText w:val="%1.%2.%3.%4.%5.%6.%7.%8.%9"/>
        <w:lvlJc w:val="left"/>
        <w:pPr>
          <w:ind w:left="2653" w:hanging="1584"/>
        </w:pPr>
        <w:rPr>
          <w:rFonts w:hint="default"/>
        </w:rPr>
      </w:lvl>
    </w:lvlOverride>
  </w:num>
  <w:num w:numId="12">
    <w:abstractNumId w:val="23"/>
  </w:num>
  <w:num w:numId="13">
    <w:abstractNumId w:val="13"/>
  </w:num>
  <w:num w:numId="14">
    <w:abstractNumId w:val="32"/>
  </w:num>
  <w:num w:numId="15">
    <w:abstractNumId w:val="19"/>
  </w:num>
  <w:num w:numId="16">
    <w:abstractNumId w:val="26"/>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num>
  <w:num w:numId="19">
    <w:abstractNumId w:val="20"/>
  </w:num>
  <w:num w:numId="20">
    <w:abstractNumId w:val="30"/>
  </w:num>
  <w:num w:numId="21">
    <w:abstractNumId w:val="21"/>
  </w:num>
  <w:num w:numId="22">
    <w:abstractNumId w:val="34"/>
  </w:num>
  <w:num w:numId="23">
    <w:abstractNumId w:val="10"/>
  </w:num>
  <w:num w:numId="24">
    <w:abstractNumId w:val="17"/>
  </w:num>
  <w:num w:numId="25">
    <w:abstractNumId w:val="22"/>
  </w:num>
  <w:num w:numId="26">
    <w:abstractNumId w:val="14"/>
  </w:num>
  <w:num w:numId="27">
    <w:abstractNumId w:val="33"/>
  </w:num>
  <w:num w:numId="28">
    <w:abstractNumId w:val="24"/>
  </w:num>
  <w:num w:numId="29">
    <w:abstractNumId w:val="36"/>
  </w:num>
  <w:num w:numId="30">
    <w:abstractNumId w:val="9"/>
  </w:num>
  <w:num w:numId="31">
    <w:abstractNumId w:val="37"/>
  </w:num>
  <w:num w:numId="32">
    <w:abstractNumId w:val="11"/>
  </w:num>
  <w:num w:numId="33">
    <w:abstractNumId w:val="16"/>
  </w:num>
  <w:num w:numId="34">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2DA"/>
    <w:rsid w:val="00001240"/>
    <w:rsid w:val="00001AB1"/>
    <w:rsid w:val="00005277"/>
    <w:rsid w:val="000126B6"/>
    <w:rsid w:val="00014F22"/>
    <w:rsid w:val="00015E9B"/>
    <w:rsid w:val="0002003B"/>
    <w:rsid w:val="0002582C"/>
    <w:rsid w:val="00032944"/>
    <w:rsid w:val="000330A4"/>
    <w:rsid w:val="000336E9"/>
    <w:rsid w:val="00034B16"/>
    <w:rsid w:val="000356D6"/>
    <w:rsid w:val="00036663"/>
    <w:rsid w:val="00041210"/>
    <w:rsid w:val="00041675"/>
    <w:rsid w:val="00043A1F"/>
    <w:rsid w:val="00044141"/>
    <w:rsid w:val="00045DD2"/>
    <w:rsid w:val="0005307C"/>
    <w:rsid w:val="00061EEC"/>
    <w:rsid w:val="00062287"/>
    <w:rsid w:val="00063224"/>
    <w:rsid w:val="00063D06"/>
    <w:rsid w:val="00064411"/>
    <w:rsid w:val="000658B4"/>
    <w:rsid w:val="00065A58"/>
    <w:rsid w:val="0007339B"/>
    <w:rsid w:val="00074F5B"/>
    <w:rsid w:val="0007574F"/>
    <w:rsid w:val="00077843"/>
    <w:rsid w:val="00077C7E"/>
    <w:rsid w:val="00081DB9"/>
    <w:rsid w:val="00082F09"/>
    <w:rsid w:val="0008454C"/>
    <w:rsid w:val="0008465B"/>
    <w:rsid w:val="00085334"/>
    <w:rsid w:val="00091526"/>
    <w:rsid w:val="00092850"/>
    <w:rsid w:val="000932C3"/>
    <w:rsid w:val="000954B3"/>
    <w:rsid w:val="000A446B"/>
    <w:rsid w:val="000B0FE1"/>
    <w:rsid w:val="000B3A60"/>
    <w:rsid w:val="000B3DF3"/>
    <w:rsid w:val="000B5A66"/>
    <w:rsid w:val="000B7BC3"/>
    <w:rsid w:val="000C3FC0"/>
    <w:rsid w:val="000D27CF"/>
    <w:rsid w:val="000D2D37"/>
    <w:rsid w:val="000E0D5D"/>
    <w:rsid w:val="000E4264"/>
    <w:rsid w:val="000E6D40"/>
    <w:rsid w:val="000E6E71"/>
    <w:rsid w:val="000F2949"/>
    <w:rsid w:val="000F3FE0"/>
    <w:rsid w:val="000F5BAF"/>
    <w:rsid w:val="001026F0"/>
    <w:rsid w:val="00105CE6"/>
    <w:rsid w:val="00106447"/>
    <w:rsid w:val="00106938"/>
    <w:rsid w:val="00114A3B"/>
    <w:rsid w:val="00115C69"/>
    <w:rsid w:val="00117497"/>
    <w:rsid w:val="00117CD9"/>
    <w:rsid w:val="001267A3"/>
    <w:rsid w:val="00126D8A"/>
    <w:rsid w:val="001276A2"/>
    <w:rsid w:val="001302DA"/>
    <w:rsid w:val="001309D9"/>
    <w:rsid w:val="00130A26"/>
    <w:rsid w:val="0013432A"/>
    <w:rsid w:val="00134944"/>
    <w:rsid w:val="001362C4"/>
    <w:rsid w:val="00136BC9"/>
    <w:rsid w:val="001370AB"/>
    <w:rsid w:val="001426E9"/>
    <w:rsid w:val="001434EC"/>
    <w:rsid w:val="00143990"/>
    <w:rsid w:val="00144F93"/>
    <w:rsid w:val="00145BC9"/>
    <w:rsid w:val="00146E7F"/>
    <w:rsid w:val="001478BE"/>
    <w:rsid w:val="0015067F"/>
    <w:rsid w:val="00152C19"/>
    <w:rsid w:val="001558E4"/>
    <w:rsid w:val="0015596E"/>
    <w:rsid w:val="00157B96"/>
    <w:rsid w:val="00160E81"/>
    <w:rsid w:val="001616BB"/>
    <w:rsid w:val="00162701"/>
    <w:rsid w:val="00162F50"/>
    <w:rsid w:val="001663F2"/>
    <w:rsid w:val="00170D73"/>
    <w:rsid w:val="00171A76"/>
    <w:rsid w:val="00171D7D"/>
    <w:rsid w:val="001734BF"/>
    <w:rsid w:val="0017464A"/>
    <w:rsid w:val="00174D8C"/>
    <w:rsid w:val="00180B88"/>
    <w:rsid w:val="00181B49"/>
    <w:rsid w:val="00182FC8"/>
    <w:rsid w:val="00183077"/>
    <w:rsid w:val="001835D9"/>
    <w:rsid w:val="00183D59"/>
    <w:rsid w:val="00185AC6"/>
    <w:rsid w:val="001900EF"/>
    <w:rsid w:val="00192109"/>
    <w:rsid w:val="001966B7"/>
    <w:rsid w:val="001967EA"/>
    <w:rsid w:val="00197B1D"/>
    <w:rsid w:val="00197B68"/>
    <w:rsid w:val="001A10C2"/>
    <w:rsid w:val="001A134E"/>
    <w:rsid w:val="001A2CCD"/>
    <w:rsid w:val="001A609D"/>
    <w:rsid w:val="001A7E85"/>
    <w:rsid w:val="001B10E9"/>
    <w:rsid w:val="001B449E"/>
    <w:rsid w:val="001B7ED7"/>
    <w:rsid w:val="001C2F29"/>
    <w:rsid w:val="001C4E3A"/>
    <w:rsid w:val="001C7CAE"/>
    <w:rsid w:val="001D01C7"/>
    <w:rsid w:val="001D0819"/>
    <w:rsid w:val="001D1A62"/>
    <w:rsid w:val="001D3A59"/>
    <w:rsid w:val="001D55DD"/>
    <w:rsid w:val="001D657A"/>
    <w:rsid w:val="001D755F"/>
    <w:rsid w:val="001E0728"/>
    <w:rsid w:val="001E51A6"/>
    <w:rsid w:val="001F0742"/>
    <w:rsid w:val="001F6384"/>
    <w:rsid w:val="001F6E0C"/>
    <w:rsid w:val="002008DA"/>
    <w:rsid w:val="0020269C"/>
    <w:rsid w:val="002037E9"/>
    <w:rsid w:val="00213400"/>
    <w:rsid w:val="00213843"/>
    <w:rsid w:val="00216721"/>
    <w:rsid w:val="00217561"/>
    <w:rsid w:val="00222F8F"/>
    <w:rsid w:val="002257B6"/>
    <w:rsid w:val="00225A4A"/>
    <w:rsid w:val="00226CD3"/>
    <w:rsid w:val="00231CFB"/>
    <w:rsid w:val="002355FA"/>
    <w:rsid w:val="00241030"/>
    <w:rsid w:val="00242D41"/>
    <w:rsid w:val="00246D1B"/>
    <w:rsid w:val="00256619"/>
    <w:rsid w:val="00263CE6"/>
    <w:rsid w:val="00266557"/>
    <w:rsid w:val="002678F8"/>
    <w:rsid w:val="00271932"/>
    <w:rsid w:val="002720AF"/>
    <w:rsid w:val="00273FD6"/>
    <w:rsid w:val="002762DA"/>
    <w:rsid w:val="002763EF"/>
    <w:rsid w:val="00276490"/>
    <w:rsid w:val="002766F2"/>
    <w:rsid w:val="00277486"/>
    <w:rsid w:val="00280E41"/>
    <w:rsid w:val="00281A67"/>
    <w:rsid w:val="00287E82"/>
    <w:rsid w:val="002947DD"/>
    <w:rsid w:val="00294D3D"/>
    <w:rsid w:val="002955AE"/>
    <w:rsid w:val="002A18C5"/>
    <w:rsid w:val="002A1E0E"/>
    <w:rsid w:val="002B066C"/>
    <w:rsid w:val="002B59C4"/>
    <w:rsid w:val="002B5C90"/>
    <w:rsid w:val="002C6E35"/>
    <w:rsid w:val="002D7B02"/>
    <w:rsid w:val="002E0453"/>
    <w:rsid w:val="002E0F2C"/>
    <w:rsid w:val="002E1157"/>
    <w:rsid w:val="002E4672"/>
    <w:rsid w:val="002E5EBE"/>
    <w:rsid w:val="002E6E9D"/>
    <w:rsid w:val="002F3A05"/>
    <w:rsid w:val="002F5626"/>
    <w:rsid w:val="002F5BAB"/>
    <w:rsid w:val="002F665F"/>
    <w:rsid w:val="002F6738"/>
    <w:rsid w:val="002F75ED"/>
    <w:rsid w:val="00301366"/>
    <w:rsid w:val="00303D36"/>
    <w:rsid w:val="003065F0"/>
    <w:rsid w:val="00310AA3"/>
    <w:rsid w:val="00311262"/>
    <w:rsid w:val="0031491E"/>
    <w:rsid w:val="003201DD"/>
    <w:rsid w:val="003215EF"/>
    <w:rsid w:val="00327B02"/>
    <w:rsid w:val="00333B04"/>
    <w:rsid w:val="00340787"/>
    <w:rsid w:val="003409D6"/>
    <w:rsid w:val="00347DAB"/>
    <w:rsid w:val="00350E6C"/>
    <w:rsid w:val="00353461"/>
    <w:rsid w:val="0035402A"/>
    <w:rsid w:val="00361DF5"/>
    <w:rsid w:val="00363AE5"/>
    <w:rsid w:val="00363D9B"/>
    <w:rsid w:val="00364E66"/>
    <w:rsid w:val="00370A0C"/>
    <w:rsid w:val="00371486"/>
    <w:rsid w:val="0037401A"/>
    <w:rsid w:val="003747B4"/>
    <w:rsid w:val="00375DD7"/>
    <w:rsid w:val="003763F8"/>
    <w:rsid w:val="003773E6"/>
    <w:rsid w:val="003825B2"/>
    <w:rsid w:val="00382892"/>
    <w:rsid w:val="00384912"/>
    <w:rsid w:val="003850A9"/>
    <w:rsid w:val="003870F8"/>
    <w:rsid w:val="003927A9"/>
    <w:rsid w:val="00393876"/>
    <w:rsid w:val="0039548C"/>
    <w:rsid w:val="0039553A"/>
    <w:rsid w:val="00395F44"/>
    <w:rsid w:val="00396D7D"/>
    <w:rsid w:val="003A1E32"/>
    <w:rsid w:val="003A4A08"/>
    <w:rsid w:val="003A59E3"/>
    <w:rsid w:val="003B0585"/>
    <w:rsid w:val="003B0FD1"/>
    <w:rsid w:val="003B4C5E"/>
    <w:rsid w:val="003B4FE5"/>
    <w:rsid w:val="003C0F95"/>
    <w:rsid w:val="003C1CAC"/>
    <w:rsid w:val="003C3B29"/>
    <w:rsid w:val="003C54AE"/>
    <w:rsid w:val="003C5E6E"/>
    <w:rsid w:val="003D0BE6"/>
    <w:rsid w:val="003D1168"/>
    <w:rsid w:val="003D413D"/>
    <w:rsid w:val="003D5070"/>
    <w:rsid w:val="003D5398"/>
    <w:rsid w:val="003D6A6B"/>
    <w:rsid w:val="003D7235"/>
    <w:rsid w:val="003E2B80"/>
    <w:rsid w:val="003E4D29"/>
    <w:rsid w:val="003E7D8D"/>
    <w:rsid w:val="003F322D"/>
    <w:rsid w:val="003F3420"/>
    <w:rsid w:val="003F4CD6"/>
    <w:rsid w:val="003F69C8"/>
    <w:rsid w:val="003F751B"/>
    <w:rsid w:val="0040005D"/>
    <w:rsid w:val="004000DE"/>
    <w:rsid w:val="00405954"/>
    <w:rsid w:val="00410135"/>
    <w:rsid w:val="004104C6"/>
    <w:rsid w:val="00420F01"/>
    <w:rsid w:val="00425F7F"/>
    <w:rsid w:val="00426EE9"/>
    <w:rsid w:val="00435F8B"/>
    <w:rsid w:val="004414C1"/>
    <w:rsid w:val="00441F89"/>
    <w:rsid w:val="00451667"/>
    <w:rsid w:val="00452DE1"/>
    <w:rsid w:val="00452F5B"/>
    <w:rsid w:val="00453796"/>
    <w:rsid w:val="00453D57"/>
    <w:rsid w:val="00463B2C"/>
    <w:rsid w:val="00463DE0"/>
    <w:rsid w:val="00470C69"/>
    <w:rsid w:val="0047119E"/>
    <w:rsid w:val="00472134"/>
    <w:rsid w:val="00483F9A"/>
    <w:rsid w:val="0048469C"/>
    <w:rsid w:val="004846D2"/>
    <w:rsid w:val="00484A39"/>
    <w:rsid w:val="00487021"/>
    <w:rsid w:val="0048790F"/>
    <w:rsid w:val="00492B30"/>
    <w:rsid w:val="004A172F"/>
    <w:rsid w:val="004A3422"/>
    <w:rsid w:val="004A4129"/>
    <w:rsid w:val="004A4998"/>
    <w:rsid w:val="004A530E"/>
    <w:rsid w:val="004B077C"/>
    <w:rsid w:val="004B15F1"/>
    <w:rsid w:val="004B2F20"/>
    <w:rsid w:val="004B3405"/>
    <w:rsid w:val="004B6461"/>
    <w:rsid w:val="004B730B"/>
    <w:rsid w:val="004C27F3"/>
    <w:rsid w:val="004C3CE7"/>
    <w:rsid w:val="004C6383"/>
    <w:rsid w:val="004C7E33"/>
    <w:rsid w:val="004D1F13"/>
    <w:rsid w:val="004D32B1"/>
    <w:rsid w:val="004D330A"/>
    <w:rsid w:val="004D5FCB"/>
    <w:rsid w:val="004D7078"/>
    <w:rsid w:val="004E5C99"/>
    <w:rsid w:val="004E74A2"/>
    <w:rsid w:val="004F2368"/>
    <w:rsid w:val="004F7B67"/>
    <w:rsid w:val="005001EA"/>
    <w:rsid w:val="005019B7"/>
    <w:rsid w:val="00501ACD"/>
    <w:rsid w:val="00503F4D"/>
    <w:rsid w:val="00507663"/>
    <w:rsid w:val="00512CE9"/>
    <w:rsid w:val="0051332E"/>
    <w:rsid w:val="005134A4"/>
    <w:rsid w:val="00514F83"/>
    <w:rsid w:val="005161E1"/>
    <w:rsid w:val="00517FA0"/>
    <w:rsid w:val="00520844"/>
    <w:rsid w:val="00520A1A"/>
    <w:rsid w:val="00522206"/>
    <w:rsid w:val="00523799"/>
    <w:rsid w:val="00523EBB"/>
    <w:rsid w:val="0052597E"/>
    <w:rsid w:val="00525C88"/>
    <w:rsid w:val="00533061"/>
    <w:rsid w:val="00534238"/>
    <w:rsid w:val="00536C36"/>
    <w:rsid w:val="0054174D"/>
    <w:rsid w:val="005425E9"/>
    <w:rsid w:val="00543445"/>
    <w:rsid w:val="005438C1"/>
    <w:rsid w:val="005507FD"/>
    <w:rsid w:val="00550A58"/>
    <w:rsid w:val="00551559"/>
    <w:rsid w:val="00555E0A"/>
    <w:rsid w:val="0055676F"/>
    <w:rsid w:val="0055750F"/>
    <w:rsid w:val="00557B7E"/>
    <w:rsid w:val="005610FB"/>
    <w:rsid w:val="00561550"/>
    <w:rsid w:val="00562756"/>
    <w:rsid w:val="00563180"/>
    <w:rsid w:val="005671BC"/>
    <w:rsid w:val="0057007A"/>
    <w:rsid w:val="0057103F"/>
    <w:rsid w:val="00571418"/>
    <w:rsid w:val="00571CAD"/>
    <w:rsid w:val="00574B8B"/>
    <w:rsid w:val="00576CA9"/>
    <w:rsid w:val="0058401E"/>
    <w:rsid w:val="005864D8"/>
    <w:rsid w:val="0058672E"/>
    <w:rsid w:val="0058761A"/>
    <w:rsid w:val="0059063A"/>
    <w:rsid w:val="00597BC0"/>
    <w:rsid w:val="005A0F9F"/>
    <w:rsid w:val="005A0FBC"/>
    <w:rsid w:val="005A2EE8"/>
    <w:rsid w:val="005A40B9"/>
    <w:rsid w:val="005A5553"/>
    <w:rsid w:val="005A7A84"/>
    <w:rsid w:val="005A7C6D"/>
    <w:rsid w:val="005B00F8"/>
    <w:rsid w:val="005B013C"/>
    <w:rsid w:val="005B0485"/>
    <w:rsid w:val="005B1FA9"/>
    <w:rsid w:val="005B2098"/>
    <w:rsid w:val="005C14E7"/>
    <w:rsid w:val="005C3624"/>
    <w:rsid w:val="005D0575"/>
    <w:rsid w:val="005D07EE"/>
    <w:rsid w:val="005D3F9D"/>
    <w:rsid w:val="005D4D3A"/>
    <w:rsid w:val="005D6FC3"/>
    <w:rsid w:val="005E06C0"/>
    <w:rsid w:val="005E3913"/>
    <w:rsid w:val="005E432E"/>
    <w:rsid w:val="005E4522"/>
    <w:rsid w:val="005E7792"/>
    <w:rsid w:val="005F02D3"/>
    <w:rsid w:val="005F49B6"/>
    <w:rsid w:val="005F6900"/>
    <w:rsid w:val="0060051B"/>
    <w:rsid w:val="006016AB"/>
    <w:rsid w:val="006042D1"/>
    <w:rsid w:val="006050F6"/>
    <w:rsid w:val="006053FB"/>
    <w:rsid w:val="00610178"/>
    <w:rsid w:val="00612FEA"/>
    <w:rsid w:val="0062278C"/>
    <w:rsid w:val="00622F0D"/>
    <w:rsid w:val="00624388"/>
    <w:rsid w:val="00624E17"/>
    <w:rsid w:val="00625E6F"/>
    <w:rsid w:val="00626E85"/>
    <w:rsid w:val="00627113"/>
    <w:rsid w:val="006312DD"/>
    <w:rsid w:val="00634659"/>
    <w:rsid w:val="00642A9B"/>
    <w:rsid w:val="006434A5"/>
    <w:rsid w:val="00645226"/>
    <w:rsid w:val="00646077"/>
    <w:rsid w:val="00646CB0"/>
    <w:rsid w:val="006518C8"/>
    <w:rsid w:val="00652964"/>
    <w:rsid w:val="00653885"/>
    <w:rsid w:val="0065436B"/>
    <w:rsid w:val="006563FF"/>
    <w:rsid w:val="00661755"/>
    <w:rsid w:val="00661DB6"/>
    <w:rsid w:val="00664E21"/>
    <w:rsid w:val="00664F32"/>
    <w:rsid w:val="00665315"/>
    <w:rsid w:val="00667B90"/>
    <w:rsid w:val="00671DDB"/>
    <w:rsid w:val="00671DDD"/>
    <w:rsid w:val="00671FC8"/>
    <w:rsid w:val="00674B89"/>
    <w:rsid w:val="00675247"/>
    <w:rsid w:val="00675F8B"/>
    <w:rsid w:val="0068271C"/>
    <w:rsid w:val="006866D6"/>
    <w:rsid w:val="00690967"/>
    <w:rsid w:val="00690A7C"/>
    <w:rsid w:val="00695785"/>
    <w:rsid w:val="006A03F5"/>
    <w:rsid w:val="006A1BA0"/>
    <w:rsid w:val="006A7531"/>
    <w:rsid w:val="006B2251"/>
    <w:rsid w:val="006B24E6"/>
    <w:rsid w:val="006B3925"/>
    <w:rsid w:val="006B5987"/>
    <w:rsid w:val="006B6053"/>
    <w:rsid w:val="006B6589"/>
    <w:rsid w:val="006C08EA"/>
    <w:rsid w:val="006D1CED"/>
    <w:rsid w:val="006D2FA9"/>
    <w:rsid w:val="006D67C8"/>
    <w:rsid w:val="006E7B19"/>
    <w:rsid w:val="006F0CF0"/>
    <w:rsid w:val="006F11B3"/>
    <w:rsid w:val="006F2849"/>
    <w:rsid w:val="006F35E1"/>
    <w:rsid w:val="006F36A3"/>
    <w:rsid w:val="006F44C3"/>
    <w:rsid w:val="006F4E3E"/>
    <w:rsid w:val="007032B7"/>
    <w:rsid w:val="007042B8"/>
    <w:rsid w:val="00704320"/>
    <w:rsid w:val="0070497C"/>
    <w:rsid w:val="0070641E"/>
    <w:rsid w:val="007109FB"/>
    <w:rsid w:val="00711009"/>
    <w:rsid w:val="00713C56"/>
    <w:rsid w:val="0071555E"/>
    <w:rsid w:val="00717016"/>
    <w:rsid w:val="00717F10"/>
    <w:rsid w:val="00721597"/>
    <w:rsid w:val="00721DA9"/>
    <w:rsid w:val="007229A4"/>
    <w:rsid w:val="00725129"/>
    <w:rsid w:val="00727881"/>
    <w:rsid w:val="007303E6"/>
    <w:rsid w:val="00730983"/>
    <w:rsid w:val="00730BAB"/>
    <w:rsid w:val="00736366"/>
    <w:rsid w:val="00740480"/>
    <w:rsid w:val="0074139B"/>
    <w:rsid w:val="007424B7"/>
    <w:rsid w:val="00744E03"/>
    <w:rsid w:val="00745B63"/>
    <w:rsid w:val="00745EE5"/>
    <w:rsid w:val="00753988"/>
    <w:rsid w:val="007541A6"/>
    <w:rsid w:val="0075485D"/>
    <w:rsid w:val="007604F4"/>
    <w:rsid w:val="00771278"/>
    <w:rsid w:val="00771473"/>
    <w:rsid w:val="00773A93"/>
    <w:rsid w:val="00776BE8"/>
    <w:rsid w:val="00784B21"/>
    <w:rsid w:val="00786163"/>
    <w:rsid w:val="00787476"/>
    <w:rsid w:val="00791CC9"/>
    <w:rsid w:val="00794881"/>
    <w:rsid w:val="00795030"/>
    <w:rsid w:val="007A0FBF"/>
    <w:rsid w:val="007B04E3"/>
    <w:rsid w:val="007B34DE"/>
    <w:rsid w:val="007B43E5"/>
    <w:rsid w:val="007B4EE2"/>
    <w:rsid w:val="007B59AB"/>
    <w:rsid w:val="007B64A6"/>
    <w:rsid w:val="007B66A1"/>
    <w:rsid w:val="007C1962"/>
    <w:rsid w:val="007C3505"/>
    <w:rsid w:val="007C67A2"/>
    <w:rsid w:val="007D01DF"/>
    <w:rsid w:val="007D6E1D"/>
    <w:rsid w:val="007E1913"/>
    <w:rsid w:val="007E2223"/>
    <w:rsid w:val="007E3EBA"/>
    <w:rsid w:val="007E4649"/>
    <w:rsid w:val="007E51CB"/>
    <w:rsid w:val="007F05D6"/>
    <w:rsid w:val="007F2BB8"/>
    <w:rsid w:val="007F342A"/>
    <w:rsid w:val="007F390A"/>
    <w:rsid w:val="007F5BB9"/>
    <w:rsid w:val="008009D5"/>
    <w:rsid w:val="00802364"/>
    <w:rsid w:val="00802739"/>
    <w:rsid w:val="00810ACC"/>
    <w:rsid w:val="008155F1"/>
    <w:rsid w:val="00821895"/>
    <w:rsid w:val="00823346"/>
    <w:rsid w:val="00826943"/>
    <w:rsid w:val="0082773C"/>
    <w:rsid w:val="00830183"/>
    <w:rsid w:val="00831B31"/>
    <w:rsid w:val="0084196A"/>
    <w:rsid w:val="00842D54"/>
    <w:rsid w:val="00843325"/>
    <w:rsid w:val="00844C0A"/>
    <w:rsid w:val="00844DDF"/>
    <w:rsid w:val="00847CE0"/>
    <w:rsid w:val="00852058"/>
    <w:rsid w:val="0085593A"/>
    <w:rsid w:val="0086332A"/>
    <w:rsid w:val="00863776"/>
    <w:rsid w:val="00863BD1"/>
    <w:rsid w:val="00864481"/>
    <w:rsid w:val="008655B1"/>
    <w:rsid w:val="00865A1D"/>
    <w:rsid w:val="00867D33"/>
    <w:rsid w:val="00871295"/>
    <w:rsid w:val="008778B4"/>
    <w:rsid w:val="008814A1"/>
    <w:rsid w:val="008832FC"/>
    <w:rsid w:val="00890355"/>
    <w:rsid w:val="00891E7F"/>
    <w:rsid w:val="008948A0"/>
    <w:rsid w:val="00894B0F"/>
    <w:rsid w:val="00894F45"/>
    <w:rsid w:val="00895E8B"/>
    <w:rsid w:val="0089619B"/>
    <w:rsid w:val="008A54C0"/>
    <w:rsid w:val="008A75A2"/>
    <w:rsid w:val="008B233A"/>
    <w:rsid w:val="008B47C1"/>
    <w:rsid w:val="008B647E"/>
    <w:rsid w:val="008D5614"/>
    <w:rsid w:val="008E065E"/>
    <w:rsid w:val="008E2093"/>
    <w:rsid w:val="008E3979"/>
    <w:rsid w:val="008E749A"/>
    <w:rsid w:val="008E7AAE"/>
    <w:rsid w:val="008F233A"/>
    <w:rsid w:val="008F48B2"/>
    <w:rsid w:val="008F4A8C"/>
    <w:rsid w:val="008F5E98"/>
    <w:rsid w:val="008F6718"/>
    <w:rsid w:val="0090191B"/>
    <w:rsid w:val="00902DB3"/>
    <w:rsid w:val="00905A41"/>
    <w:rsid w:val="00907E6C"/>
    <w:rsid w:val="00911966"/>
    <w:rsid w:val="00911D11"/>
    <w:rsid w:val="009168A4"/>
    <w:rsid w:val="00926A63"/>
    <w:rsid w:val="0092709D"/>
    <w:rsid w:val="009276CB"/>
    <w:rsid w:val="00930BEB"/>
    <w:rsid w:val="009337C6"/>
    <w:rsid w:val="009338AD"/>
    <w:rsid w:val="0093519B"/>
    <w:rsid w:val="00936601"/>
    <w:rsid w:val="009406C4"/>
    <w:rsid w:val="009563B9"/>
    <w:rsid w:val="00962EA9"/>
    <w:rsid w:val="00964FC9"/>
    <w:rsid w:val="009653F1"/>
    <w:rsid w:val="00967D3F"/>
    <w:rsid w:val="009724C6"/>
    <w:rsid w:val="00976A4A"/>
    <w:rsid w:val="009815ED"/>
    <w:rsid w:val="00981AB5"/>
    <w:rsid w:val="009825E2"/>
    <w:rsid w:val="00984A2A"/>
    <w:rsid w:val="00986B1F"/>
    <w:rsid w:val="00996159"/>
    <w:rsid w:val="009A4B7B"/>
    <w:rsid w:val="009A6B72"/>
    <w:rsid w:val="009B07EC"/>
    <w:rsid w:val="009B666A"/>
    <w:rsid w:val="009C03C7"/>
    <w:rsid w:val="009C0EB6"/>
    <w:rsid w:val="009C14AC"/>
    <w:rsid w:val="009C21DC"/>
    <w:rsid w:val="009C4591"/>
    <w:rsid w:val="009C64C9"/>
    <w:rsid w:val="009D0673"/>
    <w:rsid w:val="009D5D6E"/>
    <w:rsid w:val="009E6833"/>
    <w:rsid w:val="009F46DD"/>
    <w:rsid w:val="009F54CA"/>
    <w:rsid w:val="009F6215"/>
    <w:rsid w:val="009F6350"/>
    <w:rsid w:val="009F63A9"/>
    <w:rsid w:val="009F6DD2"/>
    <w:rsid w:val="009F78B9"/>
    <w:rsid w:val="00A03D75"/>
    <w:rsid w:val="00A041DB"/>
    <w:rsid w:val="00A05697"/>
    <w:rsid w:val="00A104A7"/>
    <w:rsid w:val="00A153F1"/>
    <w:rsid w:val="00A15DD6"/>
    <w:rsid w:val="00A21A43"/>
    <w:rsid w:val="00A22B06"/>
    <w:rsid w:val="00A27608"/>
    <w:rsid w:val="00A302E5"/>
    <w:rsid w:val="00A311B0"/>
    <w:rsid w:val="00A34042"/>
    <w:rsid w:val="00A345FB"/>
    <w:rsid w:val="00A3703E"/>
    <w:rsid w:val="00A4015E"/>
    <w:rsid w:val="00A42878"/>
    <w:rsid w:val="00A504E3"/>
    <w:rsid w:val="00A50643"/>
    <w:rsid w:val="00A526DA"/>
    <w:rsid w:val="00A53832"/>
    <w:rsid w:val="00A5452D"/>
    <w:rsid w:val="00A555D7"/>
    <w:rsid w:val="00A55ECB"/>
    <w:rsid w:val="00A60F40"/>
    <w:rsid w:val="00A65F6E"/>
    <w:rsid w:val="00A670CC"/>
    <w:rsid w:val="00A70A6F"/>
    <w:rsid w:val="00A70B5D"/>
    <w:rsid w:val="00A71DB9"/>
    <w:rsid w:val="00A82E26"/>
    <w:rsid w:val="00A833F0"/>
    <w:rsid w:val="00A85B83"/>
    <w:rsid w:val="00A870B0"/>
    <w:rsid w:val="00A874C3"/>
    <w:rsid w:val="00A92CBF"/>
    <w:rsid w:val="00A930CB"/>
    <w:rsid w:val="00AA695A"/>
    <w:rsid w:val="00AB0398"/>
    <w:rsid w:val="00AB27D3"/>
    <w:rsid w:val="00AB299E"/>
    <w:rsid w:val="00AB35F9"/>
    <w:rsid w:val="00AB70A9"/>
    <w:rsid w:val="00AC12C3"/>
    <w:rsid w:val="00AC156E"/>
    <w:rsid w:val="00AC1B38"/>
    <w:rsid w:val="00AC26BE"/>
    <w:rsid w:val="00AC540E"/>
    <w:rsid w:val="00AC6DC8"/>
    <w:rsid w:val="00AC6FA2"/>
    <w:rsid w:val="00AD4631"/>
    <w:rsid w:val="00AD548E"/>
    <w:rsid w:val="00AE1ECB"/>
    <w:rsid w:val="00AE39E1"/>
    <w:rsid w:val="00AE4408"/>
    <w:rsid w:val="00AE7E4F"/>
    <w:rsid w:val="00AF2D7E"/>
    <w:rsid w:val="00AF661F"/>
    <w:rsid w:val="00AF6665"/>
    <w:rsid w:val="00AF732D"/>
    <w:rsid w:val="00AF779F"/>
    <w:rsid w:val="00AF7CC8"/>
    <w:rsid w:val="00B02653"/>
    <w:rsid w:val="00B036E4"/>
    <w:rsid w:val="00B05C43"/>
    <w:rsid w:val="00B11D3D"/>
    <w:rsid w:val="00B1559D"/>
    <w:rsid w:val="00B15962"/>
    <w:rsid w:val="00B1662A"/>
    <w:rsid w:val="00B1736F"/>
    <w:rsid w:val="00B2036A"/>
    <w:rsid w:val="00B20CED"/>
    <w:rsid w:val="00B23BA2"/>
    <w:rsid w:val="00B2528C"/>
    <w:rsid w:val="00B25C7F"/>
    <w:rsid w:val="00B279AB"/>
    <w:rsid w:val="00B3330D"/>
    <w:rsid w:val="00B34BBD"/>
    <w:rsid w:val="00B419AD"/>
    <w:rsid w:val="00B437DE"/>
    <w:rsid w:val="00B4401B"/>
    <w:rsid w:val="00B56C74"/>
    <w:rsid w:val="00B60633"/>
    <w:rsid w:val="00B61217"/>
    <w:rsid w:val="00B61ADB"/>
    <w:rsid w:val="00B61B55"/>
    <w:rsid w:val="00B61C54"/>
    <w:rsid w:val="00B649A9"/>
    <w:rsid w:val="00B70DC2"/>
    <w:rsid w:val="00B722D0"/>
    <w:rsid w:val="00B74FCA"/>
    <w:rsid w:val="00B75DA6"/>
    <w:rsid w:val="00B76AFA"/>
    <w:rsid w:val="00B76E71"/>
    <w:rsid w:val="00B827E4"/>
    <w:rsid w:val="00B834B9"/>
    <w:rsid w:val="00B83ACE"/>
    <w:rsid w:val="00B84E62"/>
    <w:rsid w:val="00B8698B"/>
    <w:rsid w:val="00B90093"/>
    <w:rsid w:val="00B94800"/>
    <w:rsid w:val="00B95F43"/>
    <w:rsid w:val="00BA0825"/>
    <w:rsid w:val="00BA20A0"/>
    <w:rsid w:val="00BA2F4C"/>
    <w:rsid w:val="00BB2C94"/>
    <w:rsid w:val="00BB64F2"/>
    <w:rsid w:val="00BC14CF"/>
    <w:rsid w:val="00BC1B0C"/>
    <w:rsid w:val="00BC3029"/>
    <w:rsid w:val="00BC3092"/>
    <w:rsid w:val="00BC335F"/>
    <w:rsid w:val="00BC6D2D"/>
    <w:rsid w:val="00BD0686"/>
    <w:rsid w:val="00BD128C"/>
    <w:rsid w:val="00BD2230"/>
    <w:rsid w:val="00BD26A3"/>
    <w:rsid w:val="00BD2A7F"/>
    <w:rsid w:val="00BE4351"/>
    <w:rsid w:val="00BE469A"/>
    <w:rsid w:val="00BE4BD1"/>
    <w:rsid w:val="00BE7502"/>
    <w:rsid w:val="00BF1C79"/>
    <w:rsid w:val="00BF1F68"/>
    <w:rsid w:val="00BF271E"/>
    <w:rsid w:val="00BF3C4B"/>
    <w:rsid w:val="00C0052A"/>
    <w:rsid w:val="00C02FBB"/>
    <w:rsid w:val="00C040EF"/>
    <w:rsid w:val="00C048DC"/>
    <w:rsid w:val="00C076EB"/>
    <w:rsid w:val="00C10203"/>
    <w:rsid w:val="00C1060E"/>
    <w:rsid w:val="00C10AEC"/>
    <w:rsid w:val="00C123A9"/>
    <w:rsid w:val="00C13D2F"/>
    <w:rsid w:val="00C164CB"/>
    <w:rsid w:val="00C20AF0"/>
    <w:rsid w:val="00C22ECA"/>
    <w:rsid w:val="00C23D19"/>
    <w:rsid w:val="00C23E02"/>
    <w:rsid w:val="00C24650"/>
    <w:rsid w:val="00C248A7"/>
    <w:rsid w:val="00C270A4"/>
    <w:rsid w:val="00C2735F"/>
    <w:rsid w:val="00C276CB"/>
    <w:rsid w:val="00C27DAF"/>
    <w:rsid w:val="00C31791"/>
    <w:rsid w:val="00C31A17"/>
    <w:rsid w:val="00C3351B"/>
    <w:rsid w:val="00C34BE7"/>
    <w:rsid w:val="00C37655"/>
    <w:rsid w:val="00C42CC8"/>
    <w:rsid w:val="00C44CCB"/>
    <w:rsid w:val="00C46710"/>
    <w:rsid w:val="00C47F92"/>
    <w:rsid w:val="00C47FFE"/>
    <w:rsid w:val="00C53DE7"/>
    <w:rsid w:val="00C63C64"/>
    <w:rsid w:val="00C63D39"/>
    <w:rsid w:val="00C651D4"/>
    <w:rsid w:val="00C723F4"/>
    <w:rsid w:val="00C74720"/>
    <w:rsid w:val="00C815E2"/>
    <w:rsid w:val="00C825E5"/>
    <w:rsid w:val="00C8665F"/>
    <w:rsid w:val="00C9099B"/>
    <w:rsid w:val="00C9626F"/>
    <w:rsid w:val="00C962CF"/>
    <w:rsid w:val="00CA6B21"/>
    <w:rsid w:val="00CB1AD3"/>
    <w:rsid w:val="00CB58E5"/>
    <w:rsid w:val="00CB5AD9"/>
    <w:rsid w:val="00CB601C"/>
    <w:rsid w:val="00CC12FC"/>
    <w:rsid w:val="00CC32D9"/>
    <w:rsid w:val="00CC4634"/>
    <w:rsid w:val="00CC523F"/>
    <w:rsid w:val="00CC7EE7"/>
    <w:rsid w:val="00CD0374"/>
    <w:rsid w:val="00CD4CFC"/>
    <w:rsid w:val="00CE239D"/>
    <w:rsid w:val="00CE33A5"/>
    <w:rsid w:val="00CE491B"/>
    <w:rsid w:val="00CE586F"/>
    <w:rsid w:val="00CF0056"/>
    <w:rsid w:val="00CF3039"/>
    <w:rsid w:val="00CF39EF"/>
    <w:rsid w:val="00CF3AC6"/>
    <w:rsid w:val="00CF3B4B"/>
    <w:rsid w:val="00D03BCA"/>
    <w:rsid w:val="00D04BCC"/>
    <w:rsid w:val="00D1711B"/>
    <w:rsid w:val="00D2023B"/>
    <w:rsid w:val="00D21D7B"/>
    <w:rsid w:val="00D22EA5"/>
    <w:rsid w:val="00D23AFD"/>
    <w:rsid w:val="00D243BC"/>
    <w:rsid w:val="00D2749E"/>
    <w:rsid w:val="00D3394B"/>
    <w:rsid w:val="00D35266"/>
    <w:rsid w:val="00D372C8"/>
    <w:rsid w:val="00D410AE"/>
    <w:rsid w:val="00D433BB"/>
    <w:rsid w:val="00D441A7"/>
    <w:rsid w:val="00D47F2F"/>
    <w:rsid w:val="00D5488A"/>
    <w:rsid w:val="00D55F7B"/>
    <w:rsid w:val="00D56E71"/>
    <w:rsid w:val="00D61B3A"/>
    <w:rsid w:val="00D6721C"/>
    <w:rsid w:val="00D67A20"/>
    <w:rsid w:val="00D67B46"/>
    <w:rsid w:val="00D70770"/>
    <w:rsid w:val="00D77911"/>
    <w:rsid w:val="00D818A3"/>
    <w:rsid w:val="00D82234"/>
    <w:rsid w:val="00D825DB"/>
    <w:rsid w:val="00D8650F"/>
    <w:rsid w:val="00D913CC"/>
    <w:rsid w:val="00D91D81"/>
    <w:rsid w:val="00D92F92"/>
    <w:rsid w:val="00D97B2E"/>
    <w:rsid w:val="00D97CEF"/>
    <w:rsid w:val="00DA061E"/>
    <w:rsid w:val="00DA0B38"/>
    <w:rsid w:val="00DA1D24"/>
    <w:rsid w:val="00DA2B88"/>
    <w:rsid w:val="00DB3A57"/>
    <w:rsid w:val="00DB40CC"/>
    <w:rsid w:val="00DB4518"/>
    <w:rsid w:val="00DB5D19"/>
    <w:rsid w:val="00DB71ED"/>
    <w:rsid w:val="00DB7C4E"/>
    <w:rsid w:val="00DC583F"/>
    <w:rsid w:val="00DC590D"/>
    <w:rsid w:val="00DD36E0"/>
    <w:rsid w:val="00DD3A82"/>
    <w:rsid w:val="00DD5936"/>
    <w:rsid w:val="00DE056F"/>
    <w:rsid w:val="00DE1414"/>
    <w:rsid w:val="00DE3D11"/>
    <w:rsid w:val="00DE4E31"/>
    <w:rsid w:val="00DF1987"/>
    <w:rsid w:val="00DF1F26"/>
    <w:rsid w:val="00DF3A09"/>
    <w:rsid w:val="00DF3FBF"/>
    <w:rsid w:val="00E00FEF"/>
    <w:rsid w:val="00E07F1B"/>
    <w:rsid w:val="00E11098"/>
    <w:rsid w:val="00E132BC"/>
    <w:rsid w:val="00E1482B"/>
    <w:rsid w:val="00E1500B"/>
    <w:rsid w:val="00E15AA0"/>
    <w:rsid w:val="00E201DD"/>
    <w:rsid w:val="00E20857"/>
    <w:rsid w:val="00E260F0"/>
    <w:rsid w:val="00E265E0"/>
    <w:rsid w:val="00E30E6A"/>
    <w:rsid w:val="00E3496F"/>
    <w:rsid w:val="00E45DFD"/>
    <w:rsid w:val="00E465DC"/>
    <w:rsid w:val="00E57E31"/>
    <w:rsid w:val="00E60F74"/>
    <w:rsid w:val="00E611E7"/>
    <w:rsid w:val="00E61D8A"/>
    <w:rsid w:val="00E63B5A"/>
    <w:rsid w:val="00E70199"/>
    <w:rsid w:val="00E7348C"/>
    <w:rsid w:val="00E755C1"/>
    <w:rsid w:val="00E75F3B"/>
    <w:rsid w:val="00E77CCA"/>
    <w:rsid w:val="00E83F55"/>
    <w:rsid w:val="00E86AC3"/>
    <w:rsid w:val="00E8738A"/>
    <w:rsid w:val="00E95B26"/>
    <w:rsid w:val="00EA04A5"/>
    <w:rsid w:val="00EA0D65"/>
    <w:rsid w:val="00EA6058"/>
    <w:rsid w:val="00EB0CBE"/>
    <w:rsid w:val="00EB212D"/>
    <w:rsid w:val="00EB3D67"/>
    <w:rsid w:val="00EB3E8F"/>
    <w:rsid w:val="00EB49C5"/>
    <w:rsid w:val="00EB5C74"/>
    <w:rsid w:val="00EC074D"/>
    <w:rsid w:val="00EC0A7C"/>
    <w:rsid w:val="00EC0B04"/>
    <w:rsid w:val="00EC4183"/>
    <w:rsid w:val="00EC771E"/>
    <w:rsid w:val="00ED06D9"/>
    <w:rsid w:val="00ED32C7"/>
    <w:rsid w:val="00ED5FAA"/>
    <w:rsid w:val="00ED6811"/>
    <w:rsid w:val="00ED6F8D"/>
    <w:rsid w:val="00ED77FD"/>
    <w:rsid w:val="00EE0488"/>
    <w:rsid w:val="00EE0D2F"/>
    <w:rsid w:val="00EE174E"/>
    <w:rsid w:val="00EE4D4F"/>
    <w:rsid w:val="00EE6ADA"/>
    <w:rsid w:val="00EE6BD4"/>
    <w:rsid w:val="00EF093A"/>
    <w:rsid w:val="00EF1750"/>
    <w:rsid w:val="00EF6D9B"/>
    <w:rsid w:val="00F00492"/>
    <w:rsid w:val="00F01FED"/>
    <w:rsid w:val="00F052C1"/>
    <w:rsid w:val="00F07391"/>
    <w:rsid w:val="00F12BE2"/>
    <w:rsid w:val="00F14046"/>
    <w:rsid w:val="00F21131"/>
    <w:rsid w:val="00F22807"/>
    <w:rsid w:val="00F22AC7"/>
    <w:rsid w:val="00F22E11"/>
    <w:rsid w:val="00F27CF2"/>
    <w:rsid w:val="00F32F87"/>
    <w:rsid w:val="00F406EA"/>
    <w:rsid w:val="00F43741"/>
    <w:rsid w:val="00F43A9D"/>
    <w:rsid w:val="00F44CB3"/>
    <w:rsid w:val="00F50350"/>
    <w:rsid w:val="00F51DEF"/>
    <w:rsid w:val="00F54F73"/>
    <w:rsid w:val="00F56342"/>
    <w:rsid w:val="00F566EE"/>
    <w:rsid w:val="00F61F38"/>
    <w:rsid w:val="00F61F53"/>
    <w:rsid w:val="00F66DF1"/>
    <w:rsid w:val="00F678F0"/>
    <w:rsid w:val="00F70AF0"/>
    <w:rsid w:val="00F7140C"/>
    <w:rsid w:val="00F81292"/>
    <w:rsid w:val="00F85A83"/>
    <w:rsid w:val="00F87A18"/>
    <w:rsid w:val="00F87ADE"/>
    <w:rsid w:val="00F90612"/>
    <w:rsid w:val="00F93192"/>
    <w:rsid w:val="00F941DA"/>
    <w:rsid w:val="00F941ED"/>
    <w:rsid w:val="00F957D1"/>
    <w:rsid w:val="00F96DC6"/>
    <w:rsid w:val="00FA1504"/>
    <w:rsid w:val="00FA686A"/>
    <w:rsid w:val="00FB1765"/>
    <w:rsid w:val="00FB6422"/>
    <w:rsid w:val="00FC1A1A"/>
    <w:rsid w:val="00FC45FE"/>
    <w:rsid w:val="00FC495F"/>
    <w:rsid w:val="00FD0475"/>
    <w:rsid w:val="00FE6589"/>
    <w:rsid w:val="00FF3CD3"/>
    <w:rsid w:val="00FF4509"/>
    <w:rsid w:val="00FF472F"/>
    <w:rsid w:val="00FF6B1C"/>
    <w:rsid w:val="00FF79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FF5DE"/>
  <w15:docId w15:val="{B0FB418E-FEB5-4A48-B249-E61BD1DA6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F3B"/>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rsid w:val="00DF1F2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2E6E9D"/>
    <w:pPr>
      <w:keepNext/>
      <w:keepLines/>
      <w:numPr>
        <w:ilvl w:val="1"/>
        <w:numId w:val="3"/>
      </w:numPr>
      <w:spacing w:before="40"/>
      <w:ind w:left="128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Heading2"/>
    <w:next w:val="Normal"/>
    <w:link w:val="Heading3Char"/>
    <w:uiPriority w:val="9"/>
    <w:unhideWhenUsed/>
    <w:qFormat/>
    <w:rsid w:val="002E6E9D"/>
    <w:pPr>
      <w:numPr>
        <w:ilvl w:val="2"/>
      </w:numPr>
      <w:outlineLvl w:val="2"/>
    </w:pPr>
    <w:rPr>
      <w:rFonts w:ascii="Times New Roman" w:hAnsi="Times New Roman"/>
      <w:b/>
      <w:color w:val="000000" w:themeColor="text1"/>
      <w:sz w:val="28"/>
      <w:szCs w:val="24"/>
    </w:rPr>
  </w:style>
  <w:style w:type="paragraph" w:styleId="Heading4">
    <w:name w:val="heading 4"/>
    <w:basedOn w:val="Normal"/>
    <w:next w:val="Normal"/>
    <w:link w:val="Heading4Char"/>
    <w:uiPriority w:val="9"/>
    <w:unhideWhenUsed/>
    <w:qFormat/>
    <w:rsid w:val="002E6E9D"/>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E6E9D"/>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E6E9D"/>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E6E9D"/>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E6E9D"/>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6E9D"/>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762DA"/>
    <w:pPr>
      <w:ind w:left="720"/>
      <w:contextualSpacing/>
    </w:pPr>
  </w:style>
  <w:style w:type="table" w:styleId="TableGrid">
    <w:name w:val="Table Grid"/>
    <w:basedOn w:val="TableNormal"/>
    <w:uiPriority w:val="39"/>
    <w:rsid w:val="002762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2762DA"/>
    <w:rPr>
      <w:color w:val="000080"/>
      <w:u w:val="single"/>
    </w:rPr>
  </w:style>
  <w:style w:type="paragraph" w:customStyle="1" w:styleId="1">
    <w:name w:val="ЗАГОЛОВОК1"/>
    <w:basedOn w:val="Normal"/>
    <w:link w:val="11"/>
    <w:qFormat/>
    <w:rsid w:val="000F2949"/>
    <w:pPr>
      <w:keepNext/>
      <w:numPr>
        <w:numId w:val="12"/>
      </w:numPr>
      <w:spacing w:line="276" w:lineRule="auto"/>
      <w:outlineLvl w:val="0"/>
    </w:pPr>
    <w:rPr>
      <w:b/>
      <w:bCs/>
      <w:caps/>
      <w:color w:val="000000" w:themeColor="text1"/>
      <w:sz w:val="32"/>
      <w:szCs w:val="26"/>
    </w:rPr>
  </w:style>
  <w:style w:type="paragraph" w:customStyle="1" w:styleId="20">
    <w:name w:val="ЗАГОЛОВОК2"/>
    <w:basedOn w:val="1"/>
    <w:link w:val="22"/>
    <w:qFormat/>
    <w:rsid w:val="000F2949"/>
    <w:pPr>
      <w:numPr>
        <w:ilvl w:val="1"/>
      </w:numPr>
      <w:jc w:val="both"/>
      <w:outlineLvl w:val="1"/>
    </w:pPr>
    <w:rPr>
      <w:caps w:val="0"/>
      <w:sz w:val="28"/>
      <w:szCs w:val="28"/>
    </w:rPr>
  </w:style>
  <w:style w:type="character" w:customStyle="1" w:styleId="11">
    <w:name w:val="ЗАГОЛОВОК1 Знак"/>
    <w:basedOn w:val="DefaultParagraphFont"/>
    <w:link w:val="1"/>
    <w:rsid w:val="000F2949"/>
    <w:rPr>
      <w:rFonts w:ascii="Times New Roman" w:eastAsia="Times New Roman" w:hAnsi="Times New Roman" w:cs="Times New Roman"/>
      <w:b/>
      <w:bCs/>
      <w:caps/>
      <w:color w:val="000000" w:themeColor="text1"/>
      <w:sz w:val="32"/>
      <w:szCs w:val="26"/>
      <w:lang w:eastAsia="ru-RU"/>
    </w:rPr>
  </w:style>
  <w:style w:type="character" w:customStyle="1" w:styleId="Heading1Char">
    <w:name w:val="Heading 1 Char"/>
    <w:basedOn w:val="DefaultParagraphFont"/>
    <w:link w:val="Heading1"/>
    <w:uiPriority w:val="9"/>
    <w:rsid w:val="00DF1F26"/>
    <w:rPr>
      <w:rFonts w:asciiTheme="majorHAnsi" w:eastAsiaTheme="majorEastAsia" w:hAnsiTheme="majorHAnsi" w:cstheme="majorBidi"/>
      <w:color w:val="2E74B5" w:themeColor="accent1" w:themeShade="BF"/>
      <w:sz w:val="32"/>
      <w:szCs w:val="32"/>
    </w:rPr>
  </w:style>
  <w:style w:type="paragraph" w:customStyle="1" w:styleId="a0">
    <w:name w:val="ОСНОВНОЙ_ТЕКСТ"/>
    <w:basedOn w:val="Normal"/>
    <w:link w:val="a1"/>
    <w:qFormat/>
    <w:rsid w:val="008009D5"/>
    <w:pPr>
      <w:spacing w:line="276" w:lineRule="auto"/>
      <w:ind w:firstLine="709"/>
      <w:jc w:val="both"/>
    </w:pPr>
    <w:rPr>
      <w:sz w:val="28"/>
      <w:szCs w:val="28"/>
      <w:lang w:val="en-US"/>
    </w:rPr>
  </w:style>
  <w:style w:type="character" w:customStyle="1" w:styleId="22">
    <w:name w:val="ЗАГОЛОВОК2 Знак"/>
    <w:basedOn w:val="DefaultParagraphFont"/>
    <w:link w:val="20"/>
    <w:rsid w:val="000F2949"/>
    <w:rPr>
      <w:rFonts w:ascii="Times New Roman" w:eastAsia="Times New Roman" w:hAnsi="Times New Roman" w:cs="Times New Roman"/>
      <w:b/>
      <w:bCs/>
      <w:color w:val="000000" w:themeColor="text1"/>
      <w:sz w:val="28"/>
      <w:szCs w:val="28"/>
      <w:lang w:eastAsia="ru-RU"/>
    </w:rPr>
  </w:style>
  <w:style w:type="paragraph" w:customStyle="1" w:styleId="a">
    <w:name w:val="НУМЕР_СПИСОК"/>
    <w:basedOn w:val="a0"/>
    <w:link w:val="a2"/>
    <w:qFormat/>
    <w:rsid w:val="00DF1F26"/>
    <w:pPr>
      <w:numPr>
        <w:numId w:val="1"/>
      </w:numPr>
    </w:pPr>
  </w:style>
  <w:style w:type="character" w:customStyle="1" w:styleId="a1">
    <w:name w:val="ОСНОВНОЙ_ТЕКСТ Знак"/>
    <w:basedOn w:val="DefaultParagraphFont"/>
    <w:link w:val="a0"/>
    <w:rsid w:val="008009D5"/>
    <w:rPr>
      <w:rFonts w:ascii="Times New Roman" w:hAnsi="Times New Roman" w:cs="Times New Roman"/>
      <w:sz w:val="28"/>
      <w:szCs w:val="28"/>
      <w:lang w:val="en-US"/>
    </w:rPr>
  </w:style>
  <w:style w:type="character" w:customStyle="1" w:styleId="Heading2Char">
    <w:name w:val="Heading 2 Char"/>
    <w:basedOn w:val="DefaultParagraphFont"/>
    <w:link w:val="Heading2"/>
    <w:uiPriority w:val="9"/>
    <w:rsid w:val="00DF1F26"/>
    <w:rPr>
      <w:rFonts w:asciiTheme="majorHAnsi" w:eastAsiaTheme="majorEastAsia" w:hAnsiTheme="majorHAnsi" w:cstheme="majorBidi"/>
      <w:color w:val="2E74B5" w:themeColor="accent1" w:themeShade="BF"/>
      <w:sz w:val="26"/>
      <w:szCs w:val="26"/>
    </w:rPr>
  </w:style>
  <w:style w:type="character" w:customStyle="1" w:styleId="a2">
    <w:name w:val="НУМЕР_СПИСОК Знак"/>
    <w:basedOn w:val="a1"/>
    <w:link w:val="a"/>
    <w:rsid w:val="00DF1F26"/>
    <w:rPr>
      <w:rFonts w:ascii="Times New Roman" w:hAnsi="Times New Roman" w:cs="Times New Roman"/>
      <w:sz w:val="28"/>
      <w:szCs w:val="28"/>
      <w:lang w:val="en-US"/>
    </w:rPr>
  </w:style>
  <w:style w:type="paragraph" w:styleId="TOC1">
    <w:name w:val="toc 1"/>
    <w:basedOn w:val="Normal"/>
    <w:next w:val="Normal"/>
    <w:autoRedefine/>
    <w:uiPriority w:val="39"/>
    <w:unhideWhenUsed/>
    <w:qFormat/>
    <w:rsid w:val="008B647E"/>
    <w:pPr>
      <w:tabs>
        <w:tab w:val="left" w:pos="284"/>
        <w:tab w:val="right" w:leader="dot" w:pos="9344"/>
      </w:tabs>
      <w:spacing w:before="120" w:after="120"/>
    </w:pPr>
    <w:rPr>
      <w:b/>
      <w:bCs/>
      <w:caps/>
      <w:sz w:val="20"/>
      <w:szCs w:val="20"/>
    </w:rPr>
  </w:style>
  <w:style w:type="character" w:customStyle="1" w:styleId="Heading3Char">
    <w:name w:val="Heading 3 Char"/>
    <w:basedOn w:val="DefaultParagraphFont"/>
    <w:link w:val="Heading3"/>
    <w:uiPriority w:val="9"/>
    <w:rsid w:val="00361DF5"/>
    <w:rPr>
      <w:rFonts w:ascii="Times New Roman" w:eastAsiaTheme="majorEastAsia" w:hAnsi="Times New Roman" w:cstheme="majorBidi"/>
      <w:b/>
      <w:color w:val="000000" w:themeColor="text1"/>
      <w:sz w:val="28"/>
      <w:szCs w:val="24"/>
    </w:rPr>
  </w:style>
  <w:style w:type="paragraph" w:styleId="TOC2">
    <w:name w:val="toc 2"/>
    <w:basedOn w:val="Normal"/>
    <w:next w:val="Normal"/>
    <w:autoRedefine/>
    <w:uiPriority w:val="39"/>
    <w:unhideWhenUsed/>
    <w:qFormat/>
    <w:rsid w:val="008B647E"/>
    <w:pPr>
      <w:tabs>
        <w:tab w:val="left" w:pos="709"/>
        <w:tab w:val="right" w:leader="dot" w:pos="9344"/>
      </w:tabs>
      <w:ind w:left="284"/>
    </w:pPr>
    <w:rPr>
      <w:smallCaps/>
      <w:sz w:val="20"/>
      <w:szCs w:val="20"/>
    </w:rPr>
  </w:style>
  <w:style w:type="paragraph" w:styleId="TOCHeading">
    <w:name w:val="TOC Heading"/>
    <w:basedOn w:val="Heading1"/>
    <w:next w:val="Normal"/>
    <w:uiPriority w:val="39"/>
    <w:unhideWhenUsed/>
    <w:qFormat/>
    <w:rsid w:val="00B94800"/>
    <w:pPr>
      <w:outlineLvl w:val="9"/>
    </w:pPr>
  </w:style>
  <w:style w:type="paragraph" w:styleId="BalloonText">
    <w:name w:val="Balloon Text"/>
    <w:basedOn w:val="Normal"/>
    <w:link w:val="BalloonTextChar"/>
    <w:uiPriority w:val="99"/>
    <w:semiHidden/>
    <w:unhideWhenUsed/>
    <w:rsid w:val="00A311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11B0"/>
    <w:rPr>
      <w:rFonts w:ascii="Segoe UI" w:hAnsi="Segoe UI" w:cs="Segoe UI"/>
      <w:sz w:val="18"/>
      <w:szCs w:val="18"/>
    </w:rPr>
  </w:style>
  <w:style w:type="paragraph" w:styleId="Header">
    <w:name w:val="header"/>
    <w:basedOn w:val="Normal"/>
    <w:link w:val="HeaderChar"/>
    <w:unhideWhenUsed/>
    <w:rsid w:val="00E1482B"/>
    <w:pPr>
      <w:tabs>
        <w:tab w:val="center" w:pos="4677"/>
        <w:tab w:val="right" w:pos="9355"/>
      </w:tabs>
    </w:pPr>
  </w:style>
  <w:style w:type="character" w:customStyle="1" w:styleId="HeaderChar">
    <w:name w:val="Header Char"/>
    <w:basedOn w:val="DefaultParagraphFont"/>
    <w:link w:val="Header"/>
    <w:rsid w:val="00E1482B"/>
  </w:style>
  <w:style w:type="paragraph" w:styleId="Footer">
    <w:name w:val="footer"/>
    <w:basedOn w:val="Normal"/>
    <w:link w:val="FooterChar"/>
    <w:uiPriority w:val="99"/>
    <w:unhideWhenUsed/>
    <w:rsid w:val="00E1482B"/>
    <w:pPr>
      <w:tabs>
        <w:tab w:val="center" w:pos="4677"/>
        <w:tab w:val="right" w:pos="9355"/>
      </w:tabs>
    </w:pPr>
  </w:style>
  <w:style w:type="character" w:customStyle="1" w:styleId="FooterChar">
    <w:name w:val="Footer Char"/>
    <w:basedOn w:val="DefaultParagraphFont"/>
    <w:link w:val="Footer"/>
    <w:uiPriority w:val="99"/>
    <w:rsid w:val="00E1482B"/>
  </w:style>
  <w:style w:type="character" w:customStyle="1" w:styleId="ListParagraphChar">
    <w:name w:val="List Paragraph Char"/>
    <w:basedOn w:val="DefaultParagraphFont"/>
    <w:link w:val="ListParagraph"/>
    <w:uiPriority w:val="34"/>
    <w:rsid w:val="00A53832"/>
  </w:style>
  <w:style w:type="paragraph" w:styleId="Caption">
    <w:name w:val="caption"/>
    <w:aliases w:val="ПОДПИСЬ2"/>
    <w:basedOn w:val="Normal"/>
    <w:next w:val="Normal"/>
    <w:link w:val="CaptionChar"/>
    <w:uiPriority w:val="35"/>
    <w:unhideWhenUsed/>
    <w:qFormat/>
    <w:rsid w:val="005F6900"/>
    <w:pPr>
      <w:spacing w:after="200"/>
      <w:jc w:val="center"/>
    </w:pPr>
    <w:rPr>
      <w:iCs/>
      <w:color w:val="000000" w:themeColor="text1"/>
      <w:sz w:val="20"/>
      <w:szCs w:val="18"/>
    </w:rPr>
  </w:style>
  <w:style w:type="paragraph" w:customStyle="1" w:styleId="a3">
    <w:name w:val="ПОДПИСЬ"/>
    <w:basedOn w:val="Caption"/>
    <w:link w:val="a4"/>
    <w:qFormat/>
    <w:rsid w:val="00CF0056"/>
    <w:pPr>
      <w:spacing w:after="0"/>
      <w:contextualSpacing/>
    </w:pPr>
    <w:rPr>
      <w:b/>
      <w:sz w:val="24"/>
    </w:rPr>
  </w:style>
  <w:style w:type="character" w:styleId="FollowedHyperlink">
    <w:name w:val="FollowedHyperlink"/>
    <w:basedOn w:val="DefaultParagraphFont"/>
    <w:uiPriority w:val="99"/>
    <w:semiHidden/>
    <w:unhideWhenUsed/>
    <w:rsid w:val="0057007A"/>
    <w:rPr>
      <w:color w:val="954F72" w:themeColor="followedHyperlink"/>
      <w:u w:val="single"/>
    </w:rPr>
  </w:style>
  <w:style w:type="character" w:customStyle="1" w:styleId="CaptionChar">
    <w:name w:val="Caption Char"/>
    <w:aliases w:val="ПОДПИСЬ2 Char"/>
    <w:basedOn w:val="DefaultParagraphFont"/>
    <w:link w:val="Caption"/>
    <w:uiPriority w:val="35"/>
    <w:rsid w:val="005F6900"/>
    <w:rPr>
      <w:rFonts w:ascii="Times New Roman" w:hAnsi="Times New Roman"/>
      <w:iCs/>
      <w:color w:val="000000" w:themeColor="text1"/>
      <w:sz w:val="20"/>
      <w:szCs w:val="18"/>
    </w:rPr>
  </w:style>
  <w:style w:type="character" w:customStyle="1" w:styleId="a4">
    <w:name w:val="ПОДПИСЬ Знак"/>
    <w:basedOn w:val="CaptionChar"/>
    <w:link w:val="a3"/>
    <w:rsid w:val="00CF0056"/>
    <w:rPr>
      <w:rFonts w:ascii="Times New Roman" w:hAnsi="Times New Roman"/>
      <w:b/>
      <w:iCs/>
      <w:color w:val="000000" w:themeColor="text1"/>
      <w:sz w:val="24"/>
      <w:szCs w:val="18"/>
    </w:rPr>
  </w:style>
  <w:style w:type="paragraph" w:styleId="BodyTextIndent2">
    <w:name w:val="Body Text Indent 2"/>
    <w:basedOn w:val="Normal"/>
    <w:link w:val="BodyTextIndent2Char"/>
    <w:rsid w:val="000E4264"/>
    <w:pPr>
      <w:ind w:firstLine="720"/>
    </w:pPr>
    <w:rPr>
      <w:sz w:val="28"/>
      <w:szCs w:val="20"/>
    </w:rPr>
  </w:style>
  <w:style w:type="character" w:customStyle="1" w:styleId="BodyTextIndent2Char">
    <w:name w:val="Body Text Indent 2 Char"/>
    <w:basedOn w:val="DefaultParagraphFont"/>
    <w:link w:val="BodyTextIndent2"/>
    <w:rsid w:val="000E4264"/>
    <w:rPr>
      <w:rFonts w:ascii="Times New Roman" w:eastAsia="Times New Roman" w:hAnsi="Times New Roman" w:cs="Times New Roman"/>
      <w:sz w:val="28"/>
      <w:szCs w:val="20"/>
      <w:lang w:eastAsia="ru-RU"/>
    </w:rPr>
  </w:style>
  <w:style w:type="paragraph" w:styleId="NormalWeb">
    <w:name w:val="Normal (Web)"/>
    <w:basedOn w:val="Normal"/>
    <w:uiPriority w:val="99"/>
    <w:unhideWhenUsed/>
    <w:rsid w:val="00063224"/>
    <w:pPr>
      <w:spacing w:before="100" w:beforeAutospacing="1" w:after="100" w:afterAutospacing="1"/>
    </w:pPr>
    <w:rPr>
      <w:lang w:val="en-US"/>
    </w:rPr>
  </w:style>
  <w:style w:type="character" w:customStyle="1" w:styleId="iw">
    <w:name w:val="iw"/>
    <w:basedOn w:val="DefaultParagraphFont"/>
    <w:rsid w:val="00063224"/>
  </w:style>
  <w:style w:type="character" w:customStyle="1" w:styleId="iwtooltip">
    <w:name w:val="iw__tooltip"/>
    <w:basedOn w:val="DefaultParagraphFont"/>
    <w:rsid w:val="00063224"/>
  </w:style>
  <w:style w:type="paragraph" w:styleId="Subtitle">
    <w:name w:val="Subtitle"/>
    <w:basedOn w:val="Normal"/>
    <w:next w:val="Normal"/>
    <w:link w:val="SubtitleChar"/>
    <w:uiPriority w:val="11"/>
    <w:rsid w:val="006016A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016AB"/>
    <w:rPr>
      <w:rFonts w:eastAsiaTheme="minorEastAsia"/>
      <w:color w:val="5A5A5A" w:themeColor="text1" w:themeTint="A5"/>
      <w:spacing w:val="15"/>
    </w:rPr>
  </w:style>
  <w:style w:type="character" w:customStyle="1" w:styleId="12">
    <w:name w:val="Неразрешенное упоминание1"/>
    <w:basedOn w:val="DefaultParagraphFont"/>
    <w:uiPriority w:val="99"/>
    <w:semiHidden/>
    <w:unhideWhenUsed/>
    <w:rsid w:val="009F63A9"/>
    <w:rPr>
      <w:color w:val="605E5C"/>
      <w:shd w:val="clear" w:color="auto" w:fill="E1DFDD"/>
    </w:rPr>
  </w:style>
  <w:style w:type="paragraph" w:styleId="BodyText">
    <w:name w:val="Body Text"/>
    <w:basedOn w:val="Normal"/>
    <w:link w:val="BodyTextChar"/>
    <w:uiPriority w:val="99"/>
    <w:unhideWhenUsed/>
    <w:rsid w:val="00AB70A9"/>
    <w:pPr>
      <w:spacing w:after="120"/>
    </w:pPr>
  </w:style>
  <w:style w:type="character" w:customStyle="1" w:styleId="BodyTextChar">
    <w:name w:val="Body Text Char"/>
    <w:basedOn w:val="DefaultParagraphFont"/>
    <w:link w:val="BodyText"/>
    <w:uiPriority w:val="99"/>
    <w:rsid w:val="00AB70A9"/>
  </w:style>
  <w:style w:type="character" w:styleId="Emphasis">
    <w:name w:val="Emphasis"/>
    <w:basedOn w:val="DefaultParagraphFont"/>
    <w:uiPriority w:val="20"/>
    <w:qFormat/>
    <w:rsid w:val="002F665F"/>
    <w:rPr>
      <w:i/>
      <w:iCs/>
    </w:rPr>
  </w:style>
  <w:style w:type="character" w:customStyle="1" w:styleId="Heading4Char">
    <w:name w:val="Heading 4 Char"/>
    <w:basedOn w:val="DefaultParagraphFont"/>
    <w:link w:val="Heading4"/>
    <w:uiPriority w:val="9"/>
    <w:rsid w:val="00BF271E"/>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qFormat/>
    <w:rsid w:val="009F78B9"/>
    <w:pPr>
      <w:tabs>
        <w:tab w:val="left" w:pos="880"/>
        <w:tab w:val="right" w:leader="dot" w:pos="9344"/>
      </w:tabs>
      <w:ind w:left="440"/>
    </w:pPr>
    <w:rPr>
      <w:noProof/>
      <w:sz w:val="32"/>
      <w:szCs w:val="32"/>
    </w:rPr>
  </w:style>
  <w:style w:type="character" w:customStyle="1" w:styleId="term">
    <w:name w:val="term"/>
    <w:basedOn w:val="DefaultParagraphFont"/>
    <w:rsid w:val="00D410AE"/>
  </w:style>
  <w:style w:type="paragraph" w:styleId="Revision">
    <w:name w:val="Revision"/>
    <w:hidden/>
    <w:uiPriority w:val="99"/>
    <w:semiHidden/>
    <w:rsid w:val="00287E82"/>
    <w:pPr>
      <w:spacing w:after="0" w:line="240" w:lineRule="auto"/>
    </w:pPr>
  </w:style>
  <w:style w:type="paragraph" w:styleId="TOC4">
    <w:name w:val="toc 4"/>
    <w:basedOn w:val="Normal"/>
    <w:next w:val="Normal"/>
    <w:autoRedefine/>
    <w:uiPriority w:val="39"/>
    <w:unhideWhenUsed/>
    <w:rsid w:val="00287E82"/>
    <w:pPr>
      <w:ind w:left="660"/>
    </w:pPr>
    <w:rPr>
      <w:sz w:val="18"/>
      <w:szCs w:val="18"/>
    </w:rPr>
  </w:style>
  <w:style w:type="paragraph" w:styleId="TOC5">
    <w:name w:val="toc 5"/>
    <w:basedOn w:val="Normal"/>
    <w:next w:val="Normal"/>
    <w:autoRedefine/>
    <w:uiPriority w:val="39"/>
    <w:unhideWhenUsed/>
    <w:rsid w:val="00287E82"/>
    <w:pPr>
      <w:ind w:left="880"/>
    </w:pPr>
    <w:rPr>
      <w:sz w:val="18"/>
      <w:szCs w:val="18"/>
    </w:rPr>
  </w:style>
  <w:style w:type="paragraph" w:styleId="TOC6">
    <w:name w:val="toc 6"/>
    <w:basedOn w:val="Normal"/>
    <w:next w:val="Normal"/>
    <w:autoRedefine/>
    <w:uiPriority w:val="39"/>
    <w:unhideWhenUsed/>
    <w:rsid w:val="00287E82"/>
    <w:pPr>
      <w:ind w:left="1100"/>
    </w:pPr>
    <w:rPr>
      <w:sz w:val="18"/>
      <w:szCs w:val="18"/>
    </w:rPr>
  </w:style>
  <w:style w:type="paragraph" w:styleId="TOC7">
    <w:name w:val="toc 7"/>
    <w:basedOn w:val="Normal"/>
    <w:next w:val="Normal"/>
    <w:autoRedefine/>
    <w:uiPriority w:val="39"/>
    <w:unhideWhenUsed/>
    <w:rsid w:val="00287E82"/>
    <w:pPr>
      <w:ind w:left="1320"/>
    </w:pPr>
    <w:rPr>
      <w:sz w:val="18"/>
      <w:szCs w:val="18"/>
    </w:rPr>
  </w:style>
  <w:style w:type="paragraph" w:styleId="TOC8">
    <w:name w:val="toc 8"/>
    <w:basedOn w:val="Normal"/>
    <w:next w:val="Normal"/>
    <w:autoRedefine/>
    <w:uiPriority w:val="39"/>
    <w:unhideWhenUsed/>
    <w:rsid w:val="00287E82"/>
    <w:pPr>
      <w:ind w:left="1540"/>
    </w:pPr>
    <w:rPr>
      <w:sz w:val="18"/>
      <w:szCs w:val="18"/>
    </w:rPr>
  </w:style>
  <w:style w:type="paragraph" w:styleId="TOC9">
    <w:name w:val="toc 9"/>
    <w:basedOn w:val="Normal"/>
    <w:next w:val="Normal"/>
    <w:autoRedefine/>
    <w:uiPriority w:val="39"/>
    <w:unhideWhenUsed/>
    <w:rsid w:val="00287E82"/>
    <w:pPr>
      <w:ind w:left="1760"/>
    </w:pPr>
    <w:rPr>
      <w:sz w:val="18"/>
      <w:szCs w:val="18"/>
    </w:rPr>
  </w:style>
  <w:style w:type="numbering" w:customStyle="1" w:styleId="10">
    <w:name w:val="Текущий список1"/>
    <w:uiPriority w:val="99"/>
    <w:rsid w:val="002E6E9D"/>
    <w:pPr>
      <w:numPr>
        <w:numId w:val="4"/>
      </w:numPr>
    </w:pPr>
  </w:style>
  <w:style w:type="character" w:customStyle="1" w:styleId="Heading5Char">
    <w:name w:val="Heading 5 Char"/>
    <w:basedOn w:val="DefaultParagraphFont"/>
    <w:link w:val="Heading5"/>
    <w:uiPriority w:val="9"/>
    <w:semiHidden/>
    <w:rsid w:val="002E6E9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E6E9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E6E9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E6E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6E9D"/>
    <w:rPr>
      <w:rFonts w:asciiTheme="majorHAnsi" w:eastAsiaTheme="majorEastAsia" w:hAnsiTheme="majorHAnsi" w:cstheme="majorBidi"/>
      <w:i/>
      <w:iCs/>
      <w:color w:val="272727" w:themeColor="text1" w:themeTint="D8"/>
      <w:sz w:val="21"/>
      <w:szCs w:val="21"/>
    </w:rPr>
  </w:style>
  <w:style w:type="numbering" w:customStyle="1" w:styleId="2">
    <w:name w:val="Текущий список2"/>
    <w:uiPriority w:val="99"/>
    <w:rsid w:val="002E6E9D"/>
    <w:pPr>
      <w:numPr>
        <w:numId w:val="5"/>
      </w:numPr>
    </w:pPr>
  </w:style>
  <w:style w:type="numbering" w:customStyle="1" w:styleId="3">
    <w:name w:val="Текущий список3"/>
    <w:uiPriority w:val="99"/>
    <w:rsid w:val="002E6E9D"/>
    <w:pPr>
      <w:numPr>
        <w:numId w:val="6"/>
      </w:numPr>
    </w:pPr>
  </w:style>
  <w:style w:type="paragraph" w:styleId="NoSpacing">
    <w:name w:val="No Spacing"/>
    <w:link w:val="NoSpacingChar"/>
    <w:uiPriority w:val="1"/>
    <w:qFormat/>
    <w:rsid w:val="00E95B26"/>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95B26"/>
    <w:rPr>
      <w:rFonts w:eastAsiaTheme="minorEastAsia"/>
      <w:lang w:val="en-US" w:eastAsia="zh-CN"/>
    </w:rPr>
  </w:style>
  <w:style w:type="character" w:styleId="UnresolvedMention">
    <w:name w:val="Unresolved Mention"/>
    <w:basedOn w:val="DefaultParagraphFont"/>
    <w:uiPriority w:val="99"/>
    <w:semiHidden/>
    <w:unhideWhenUsed/>
    <w:rsid w:val="00277486"/>
    <w:rPr>
      <w:color w:val="605E5C"/>
      <w:shd w:val="clear" w:color="auto" w:fill="E1DFDD"/>
    </w:rPr>
  </w:style>
  <w:style w:type="paragraph" w:customStyle="1" w:styleId="summary">
    <w:name w:val="summary"/>
    <w:basedOn w:val="Normal"/>
    <w:rsid w:val="00363D9B"/>
    <w:pPr>
      <w:spacing w:before="100" w:beforeAutospacing="1" w:after="100" w:afterAutospacing="1"/>
    </w:pPr>
  </w:style>
  <w:style w:type="character" w:customStyle="1" w:styleId="seosummary">
    <w:name w:val="seosummary"/>
    <w:basedOn w:val="DefaultParagraphFont"/>
    <w:rsid w:val="00363D9B"/>
  </w:style>
  <w:style w:type="character" w:styleId="Strong">
    <w:name w:val="Strong"/>
    <w:basedOn w:val="DefaultParagraphFont"/>
    <w:uiPriority w:val="22"/>
    <w:qFormat/>
    <w:rsid w:val="00363D9B"/>
    <w:rPr>
      <w:b/>
      <w:bCs/>
    </w:rPr>
  </w:style>
  <w:style w:type="character" w:styleId="HTMLCode">
    <w:name w:val="HTML Code"/>
    <w:basedOn w:val="DefaultParagraphFont"/>
    <w:uiPriority w:val="99"/>
    <w:semiHidden/>
    <w:unhideWhenUsed/>
    <w:rsid w:val="00363D9B"/>
    <w:rPr>
      <w:rFonts w:ascii="Courier New" w:eastAsia="Times New Roman" w:hAnsi="Courier New" w:cs="Courier New"/>
      <w:sz w:val="20"/>
      <w:szCs w:val="20"/>
    </w:rPr>
  </w:style>
  <w:style w:type="paragraph" w:customStyle="1" w:styleId="30">
    <w:name w:val="ЗАГОЛОВОК3"/>
    <w:basedOn w:val="a0"/>
    <w:link w:val="31"/>
    <w:qFormat/>
    <w:rsid w:val="00926A63"/>
    <w:pPr>
      <w:numPr>
        <w:ilvl w:val="2"/>
        <w:numId w:val="12"/>
      </w:numPr>
    </w:pPr>
    <w:rPr>
      <w:b/>
    </w:rPr>
  </w:style>
  <w:style w:type="character" w:customStyle="1" w:styleId="31">
    <w:name w:val="ЗАГОЛОВОК3 Знак"/>
    <w:basedOn w:val="22"/>
    <w:link w:val="30"/>
    <w:rsid w:val="00926A63"/>
    <w:rPr>
      <w:rFonts w:ascii="Times New Roman" w:eastAsia="Times New Roman" w:hAnsi="Times New Roman" w:cs="Times New Roman"/>
      <w:b/>
      <w:bCs w:val="0"/>
      <w:color w:val="000000" w:themeColor="text1"/>
      <w:sz w:val="28"/>
      <w:szCs w:val="28"/>
      <w:lang w:val="en-US" w:eastAsia="ru-RU"/>
    </w:rPr>
  </w:style>
  <w:style w:type="character" w:styleId="PageNumber">
    <w:name w:val="page number"/>
    <w:basedOn w:val="DefaultParagraphFont"/>
    <w:uiPriority w:val="99"/>
    <w:semiHidden/>
    <w:unhideWhenUsed/>
    <w:rsid w:val="00EB3D67"/>
  </w:style>
  <w:style w:type="paragraph" w:customStyle="1" w:styleId="a5">
    <w:name w:val="АбзацДиплом"/>
    <w:basedOn w:val="Normal"/>
    <w:qFormat/>
    <w:rsid w:val="00483F9A"/>
    <w:pPr>
      <w:spacing w:line="276" w:lineRule="auto"/>
      <w:ind w:firstLine="709"/>
      <w:jc w:val="both"/>
    </w:pPr>
    <w:rPr>
      <w:sz w:val="28"/>
      <w:szCs w:val="28"/>
    </w:rPr>
  </w:style>
  <w:style w:type="numbering" w:customStyle="1" w:styleId="21">
    <w:name w:val="Маркированные Списки2"/>
    <w:uiPriority w:val="99"/>
    <w:rsid w:val="00A50643"/>
    <w:pPr>
      <w:numPr>
        <w:numId w:val="18"/>
      </w:numPr>
    </w:pPr>
  </w:style>
  <w:style w:type="paragraph" w:customStyle="1" w:styleId="a6">
    <w:name w:val="Обычный текст"/>
    <w:basedOn w:val="Normal"/>
    <w:link w:val="a7"/>
    <w:uiPriority w:val="99"/>
    <w:rsid w:val="00263CE6"/>
    <w:pPr>
      <w:spacing w:line="360" w:lineRule="auto"/>
      <w:ind w:firstLine="425"/>
      <w:jc w:val="both"/>
    </w:pPr>
    <w:rPr>
      <w:sz w:val="28"/>
      <w:szCs w:val="28"/>
      <w:lang w:val="ru-RU"/>
    </w:rPr>
  </w:style>
  <w:style w:type="character" w:customStyle="1" w:styleId="a7">
    <w:name w:val="Обычный текст Знак"/>
    <w:link w:val="a6"/>
    <w:uiPriority w:val="99"/>
    <w:rsid w:val="00263CE6"/>
    <w:rPr>
      <w:rFonts w:ascii="Times New Roman" w:eastAsia="Times New Roman" w:hAnsi="Times New Roman" w:cs="Times New Roman"/>
      <w:sz w:val="28"/>
      <w:szCs w:val="28"/>
      <w:lang w:eastAsia="ru-RU"/>
    </w:rPr>
  </w:style>
  <w:style w:type="paragraph" w:customStyle="1" w:styleId="Text">
    <w:name w:val="Text"/>
    <w:basedOn w:val="summary"/>
    <w:qFormat/>
    <w:rsid w:val="00981AB5"/>
    <w:pPr>
      <w:widowControl w:val="0"/>
      <w:shd w:val="clear" w:color="auto" w:fill="FFFFFF"/>
      <w:spacing w:line="276" w:lineRule="auto"/>
      <w:ind w:firstLine="652"/>
      <w:contextualSpacing/>
      <w:jc w:val="both"/>
    </w:pPr>
    <w:rPr>
      <w:color w:val="000000" w:themeColor="text1"/>
      <w:spacing w:val="-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2003">
      <w:bodyDiv w:val="1"/>
      <w:marLeft w:val="0"/>
      <w:marRight w:val="0"/>
      <w:marTop w:val="0"/>
      <w:marBottom w:val="0"/>
      <w:divBdr>
        <w:top w:val="none" w:sz="0" w:space="0" w:color="auto"/>
        <w:left w:val="none" w:sz="0" w:space="0" w:color="auto"/>
        <w:bottom w:val="none" w:sz="0" w:space="0" w:color="auto"/>
        <w:right w:val="none" w:sz="0" w:space="0" w:color="auto"/>
      </w:divBdr>
    </w:div>
    <w:div w:id="9182868">
      <w:bodyDiv w:val="1"/>
      <w:marLeft w:val="0"/>
      <w:marRight w:val="0"/>
      <w:marTop w:val="0"/>
      <w:marBottom w:val="0"/>
      <w:divBdr>
        <w:top w:val="none" w:sz="0" w:space="0" w:color="auto"/>
        <w:left w:val="none" w:sz="0" w:space="0" w:color="auto"/>
        <w:bottom w:val="none" w:sz="0" w:space="0" w:color="auto"/>
        <w:right w:val="none" w:sz="0" w:space="0" w:color="auto"/>
      </w:divBdr>
      <w:divsChild>
        <w:div w:id="1445072830">
          <w:marLeft w:val="0"/>
          <w:marRight w:val="0"/>
          <w:marTop w:val="0"/>
          <w:marBottom w:val="0"/>
          <w:divBdr>
            <w:top w:val="none" w:sz="0" w:space="0" w:color="auto"/>
            <w:left w:val="none" w:sz="0" w:space="0" w:color="auto"/>
            <w:bottom w:val="none" w:sz="0" w:space="0" w:color="auto"/>
            <w:right w:val="none" w:sz="0" w:space="0" w:color="auto"/>
          </w:divBdr>
          <w:divsChild>
            <w:div w:id="198981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118">
      <w:bodyDiv w:val="1"/>
      <w:marLeft w:val="0"/>
      <w:marRight w:val="0"/>
      <w:marTop w:val="0"/>
      <w:marBottom w:val="0"/>
      <w:divBdr>
        <w:top w:val="none" w:sz="0" w:space="0" w:color="auto"/>
        <w:left w:val="none" w:sz="0" w:space="0" w:color="auto"/>
        <w:bottom w:val="none" w:sz="0" w:space="0" w:color="auto"/>
        <w:right w:val="none" w:sz="0" w:space="0" w:color="auto"/>
      </w:divBdr>
    </w:div>
    <w:div w:id="27879478">
      <w:bodyDiv w:val="1"/>
      <w:marLeft w:val="0"/>
      <w:marRight w:val="0"/>
      <w:marTop w:val="0"/>
      <w:marBottom w:val="0"/>
      <w:divBdr>
        <w:top w:val="none" w:sz="0" w:space="0" w:color="auto"/>
        <w:left w:val="none" w:sz="0" w:space="0" w:color="auto"/>
        <w:bottom w:val="none" w:sz="0" w:space="0" w:color="auto"/>
        <w:right w:val="none" w:sz="0" w:space="0" w:color="auto"/>
      </w:divBdr>
    </w:div>
    <w:div w:id="56057510">
      <w:bodyDiv w:val="1"/>
      <w:marLeft w:val="0"/>
      <w:marRight w:val="0"/>
      <w:marTop w:val="0"/>
      <w:marBottom w:val="0"/>
      <w:divBdr>
        <w:top w:val="none" w:sz="0" w:space="0" w:color="auto"/>
        <w:left w:val="none" w:sz="0" w:space="0" w:color="auto"/>
        <w:bottom w:val="none" w:sz="0" w:space="0" w:color="auto"/>
        <w:right w:val="none" w:sz="0" w:space="0" w:color="auto"/>
      </w:divBdr>
    </w:div>
    <w:div w:id="64307656">
      <w:bodyDiv w:val="1"/>
      <w:marLeft w:val="0"/>
      <w:marRight w:val="0"/>
      <w:marTop w:val="0"/>
      <w:marBottom w:val="0"/>
      <w:divBdr>
        <w:top w:val="none" w:sz="0" w:space="0" w:color="auto"/>
        <w:left w:val="none" w:sz="0" w:space="0" w:color="auto"/>
        <w:bottom w:val="none" w:sz="0" w:space="0" w:color="auto"/>
        <w:right w:val="none" w:sz="0" w:space="0" w:color="auto"/>
      </w:divBdr>
    </w:div>
    <w:div w:id="67002478">
      <w:bodyDiv w:val="1"/>
      <w:marLeft w:val="0"/>
      <w:marRight w:val="0"/>
      <w:marTop w:val="0"/>
      <w:marBottom w:val="0"/>
      <w:divBdr>
        <w:top w:val="none" w:sz="0" w:space="0" w:color="auto"/>
        <w:left w:val="none" w:sz="0" w:space="0" w:color="auto"/>
        <w:bottom w:val="none" w:sz="0" w:space="0" w:color="auto"/>
        <w:right w:val="none" w:sz="0" w:space="0" w:color="auto"/>
      </w:divBdr>
    </w:div>
    <w:div w:id="78601247">
      <w:bodyDiv w:val="1"/>
      <w:marLeft w:val="0"/>
      <w:marRight w:val="0"/>
      <w:marTop w:val="0"/>
      <w:marBottom w:val="0"/>
      <w:divBdr>
        <w:top w:val="none" w:sz="0" w:space="0" w:color="auto"/>
        <w:left w:val="none" w:sz="0" w:space="0" w:color="auto"/>
        <w:bottom w:val="none" w:sz="0" w:space="0" w:color="auto"/>
        <w:right w:val="none" w:sz="0" w:space="0" w:color="auto"/>
      </w:divBdr>
    </w:div>
    <w:div w:id="78719295">
      <w:bodyDiv w:val="1"/>
      <w:marLeft w:val="0"/>
      <w:marRight w:val="0"/>
      <w:marTop w:val="0"/>
      <w:marBottom w:val="0"/>
      <w:divBdr>
        <w:top w:val="none" w:sz="0" w:space="0" w:color="auto"/>
        <w:left w:val="none" w:sz="0" w:space="0" w:color="auto"/>
        <w:bottom w:val="none" w:sz="0" w:space="0" w:color="auto"/>
        <w:right w:val="none" w:sz="0" w:space="0" w:color="auto"/>
      </w:divBdr>
    </w:div>
    <w:div w:id="90471834">
      <w:bodyDiv w:val="1"/>
      <w:marLeft w:val="0"/>
      <w:marRight w:val="0"/>
      <w:marTop w:val="0"/>
      <w:marBottom w:val="0"/>
      <w:divBdr>
        <w:top w:val="none" w:sz="0" w:space="0" w:color="auto"/>
        <w:left w:val="none" w:sz="0" w:space="0" w:color="auto"/>
        <w:bottom w:val="none" w:sz="0" w:space="0" w:color="auto"/>
        <w:right w:val="none" w:sz="0" w:space="0" w:color="auto"/>
      </w:divBdr>
    </w:div>
    <w:div w:id="91363397">
      <w:bodyDiv w:val="1"/>
      <w:marLeft w:val="0"/>
      <w:marRight w:val="0"/>
      <w:marTop w:val="0"/>
      <w:marBottom w:val="0"/>
      <w:divBdr>
        <w:top w:val="none" w:sz="0" w:space="0" w:color="auto"/>
        <w:left w:val="none" w:sz="0" w:space="0" w:color="auto"/>
        <w:bottom w:val="none" w:sz="0" w:space="0" w:color="auto"/>
        <w:right w:val="none" w:sz="0" w:space="0" w:color="auto"/>
      </w:divBdr>
    </w:div>
    <w:div w:id="92871580">
      <w:bodyDiv w:val="1"/>
      <w:marLeft w:val="0"/>
      <w:marRight w:val="0"/>
      <w:marTop w:val="0"/>
      <w:marBottom w:val="0"/>
      <w:divBdr>
        <w:top w:val="none" w:sz="0" w:space="0" w:color="auto"/>
        <w:left w:val="none" w:sz="0" w:space="0" w:color="auto"/>
        <w:bottom w:val="none" w:sz="0" w:space="0" w:color="auto"/>
        <w:right w:val="none" w:sz="0" w:space="0" w:color="auto"/>
      </w:divBdr>
    </w:div>
    <w:div w:id="94634337">
      <w:bodyDiv w:val="1"/>
      <w:marLeft w:val="0"/>
      <w:marRight w:val="0"/>
      <w:marTop w:val="0"/>
      <w:marBottom w:val="0"/>
      <w:divBdr>
        <w:top w:val="none" w:sz="0" w:space="0" w:color="auto"/>
        <w:left w:val="none" w:sz="0" w:space="0" w:color="auto"/>
        <w:bottom w:val="none" w:sz="0" w:space="0" w:color="auto"/>
        <w:right w:val="none" w:sz="0" w:space="0" w:color="auto"/>
      </w:divBdr>
      <w:divsChild>
        <w:div w:id="423234574">
          <w:marLeft w:val="0"/>
          <w:marRight w:val="0"/>
          <w:marTop w:val="0"/>
          <w:marBottom w:val="0"/>
          <w:divBdr>
            <w:top w:val="none" w:sz="0" w:space="0" w:color="auto"/>
            <w:left w:val="none" w:sz="0" w:space="0" w:color="auto"/>
            <w:bottom w:val="none" w:sz="0" w:space="0" w:color="auto"/>
            <w:right w:val="none" w:sz="0" w:space="0" w:color="auto"/>
          </w:divBdr>
          <w:divsChild>
            <w:div w:id="1080904813">
              <w:marLeft w:val="0"/>
              <w:marRight w:val="0"/>
              <w:marTop w:val="0"/>
              <w:marBottom w:val="0"/>
              <w:divBdr>
                <w:top w:val="none" w:sz="0" w:space="0" w:color="auto"/>
                <w:left w:val="none" w:sz="0" w:space="0" w:color="auto"/>
                <w:bottom w:val="none" w:sz="0" w:space="0" w:color="auto"/>
                <w:right w:val="none" w:sz="0" w:space="0" w:color="auto"/>
              </w:divBdr>
              <w:divsChild>
                <w:div w:id="17976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47950">
      <w:bodyDiv w:val="1"/>
      <w:marLeft w:val="0"/>
      <w:marRight w:val="0"/>
      <w:marTop w:val="0"/>
      <w:marBottom w:val="0"/>
      <w:divBdr>
        <w:top w:val="none" w:sz="0" w:space="0" w:color="auto"/>
        <w:left w:val="none" w:sz="0" w:space="0" w:color="auto"/>
        <w:bottom w:val="none" w:sz="0" w:space="0" w:color="auto"/>
        <w:right w:val="none" w:sz="0" w:space="0" w:color="auto"/>
      </w:divBdr>
      <w:divsChild>
        <w:div w:id="1303779119">
          <w:marLeft w:val="0"/>
          <w:marRight w:val="0"/>
          <w:marTop w:val="0"/>
          <w:marBottom w:val="0"/>
          <w:divBdr>
            <w:top w:val="none" w:sz="0" w:space="0" w:color="auto"/>
            <w:left w:val="none" w:sz="0" w:space="0" w:color="auto"/>
            <w:bottom w:val="none" w:sz="0" w:space="0" w:color="auto"/>
            <w:right w:val="none" w:sz="0" w:space="0" w:color="auto"/>
          </w:divBdr>
          <w:divsChild>
            <w:div w:id="7423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4270">
      <w:bodyDiv w:val="1"/>
      <w:marLeft w:val="0"/>
      <w:marRight w:val="0"/>
      <w:marTop w:val="0"/>
      <w:marBottom w:val="0"/>
      <w:divBdr>
        <w:top w:val="none" w:sz="0" w:space="0" w:color="auto"/>
        <w:left w:val="none" w:sz="0" w:space="0" w:color="auto"/>
        <w:bottom w:val="none" w:sz="0" w:space="0" w:color="auto"/>
        <w:right w:val="none" w:sz="0" w:space="0" w:color="auto"/>
      </w:divBdr>
      <w:divsChild>
        <w:div w:id="111242294">
          <w:marLeft w:val="0"/>
          <w:marRight w:val="0"/>
          <w:marTop w:val="0"/>
          <w:marBottom w:val="0"/>
          <w:divBdr>
            <w:top w:val="none" w:sz="0" w:space="0" w:color="auto"/>
            <w:left w:val="none" w:sz="0" w:space="0" w:color="auto"/>
            <w:bottom w:val="none" w:sz="0" w:space="0" w:color="auto"/>
            <w:right w:val="none" w:sz="0" w:space="0" w:color="auto"/>
          </w:divBdr>
          <w:divsChild>
            <w:div w:id="1642996471">
              <w:marLeft w:val="0"/>
              <w:marRight w:val="0"/>
              <w:marTop w:val="0"/>
              <w:marBottom w:val="0"/>
              <w:divBdr>
                <w:top w:val="none" w:sz="0" w:space="0" w:color="auto"/>
                <w:left w:val="none" w:sz="0" w:space="0" w:color="auto"/>
                <w:bottom w:val="none" w:sz="0" w:space="0" w:color="auto"/>
                <w:right w:val="none" w:sz="0" w:space="0" w:color="auto"/>
              </w:divBdr>
            </w:div>
            <w:div w:id="1560821488">
              <w:marLeft w:val="0"/>
              <w:marRight w:val="0"/>
              <w:marTop w:val="0"/>
              <w:marBottom w:val="0"/>
              <w:divBdr>
                <w:top w:val="none" w:sz="0" w:space="0" w:color="auto"/>
                <w:left w:val="none" w:sz="0" w:space="0" w:color="auto"/>
                <w:bottom w:val="none" w:sz="0" w:space="0" w:color="auto"/>
                <w:right w:val="none" w:sz="0" w:space="0" w:color="auto"/>
              </w:divBdr>
            </w:div>
            <w:div w:id="187791139">
              <w:marLeft w:val="0"/>
              <w:marRight w:val="0"/>
              <w:marTop w:val="0"/>
              <w:marBottom w:val="0"/>
              <w:divBdr>
                <w:top w:val="none" w:sz="0" w:space="0" w:color="auto"/>
                <w:left w:val="none" w:sz="0" w:space="0" w:color="auto"/>
                <w:bottom w:val="none" w:sz="0" w:space="0" w:color="auto"/>
                <w:right w:val="none" w:sz="0" w:space="0" w:color="auto"/>
              </w:divBdr>
            </w:div>
            <w:div w:id="557134047">
              <w:marLeft w:val="0"/>
              <w:marRight w:val="0"/>
              <w:marTop w:val="0"/>
              <w:marBottom w:val="0"/>
              <w:divBdr>
                <w:top w:val="none" w:sz="0" w:space="0" w:color="auto"/>
                <w:left w:val="none" w:sz="0" w:space="0" w:color="auto"/>
                <w:bottom w:val="none" w:sz="0" w:space="0" w:color="auto"/>
                <w:right w:val="none" w:sz="0" w:space="0" w:color="auto"/>
              </w:divBdr>
            </w:div>
            <w:div w:id="1602758293">
              <w:marLeft w:val="0"/>
              <w:marRight w:val="0"/>
              <w:marTop w:val="0"/>
              <w:marBottom w:val="0"/>
              <w:divBdr>
                <w:top w:val="none" w:sz="0" w:space="0" w:color="auto"/>
                <w:left w:val="none" w:sz="0" w:space="0" w:color="auto"/>
                <w:bottom w:val="none" w:sz="0" w:space="0" w:color="auto"/>
                <w:right w:val="none" w:sz="0" w:space="0" w:color="auto"/>
              </w:divBdr>
            </w:div>
            <w:div w:id="1038355482">
              <w:marLeft w:val="0"/>
              <w:marRight w:val="0"/>
              <w:marTop w:val="0"/>
              <w:marBottom w:val="0"/>
              <w:divBdr>
                <w:top w:val="none" w:sz="0" w:space="0" w:color="auto"/>
                <w:left w:val="none" w:sz="0" w:space="0" w:color="auto"/>
                <w:bottom w:val="none" w:sz="0" w:space="0" w:color="auto"/>
                <w:right w:val="none" w:sz="0" w:space="0" w:color="auto"/>
              </w:divBdr>
            </w:div>
            <w:div w:id="1257053502">
              <w:marLeft w:val="0"/>
              <w:marRight w:val="0"/>
              <w:marTop w:val="0"/>
              <w:marBottom w:val="0"/>
              <w:divBdr>
                <w:top w:val="none" w:sz="0" w:space="0" w:color="auto"/>
                <w:left w:val="none" w:sz="0" w:space="0" w:color="auto"/>
                <w:bottom w:val="none" w:sz="0" w:space="0" w:color="auto"/>
                <w:right w:val="none" w:sz="0" w:space="0" w:color="auto"/>
              </w:divBdr>
            </w:div>
            <w:div w:id="1855610537">
              <w:marLeft w:val="0"/>
              <w:marRight w:val="0"/>
              <w:marTop w:val="0"/>
              <w:marBottom w:val="0"/>
              <w:divBdr>
                <w:top w:val="none" w:sz="0" w:space="0" w:color="auto"/>
                <w:left w:val="none" w:sz="0" w:space="0" w:color="auto"/>
                <w:bottom w:val="none" w:sz="0" w:space="0" w:color="auto"/>
                <w:right w:val="none" w:sz="0" w:space="0" w:color="auto"/>
              </w:divBdr>
            </w:div>
            <w:div w:id="221720717">
              <w:marLeft w:val="0"/>
              <w:marRight w:val="0"/>
              <w:marTop w:val="0"/>
              <w:marBottom w:val="0"/>
              <w:divBdr>
                <w:top w:val="none" w:sz="0" w:space="0" w:color="auto"/>
                <w:left w:val="none" w:sz="0" w:space="0" w:color="auto"/>
                <w:bottom w:val="none" w:sz="0" w:space="0" w:color="auto"/>
                <w:right w:val="none" w:sz="0" w:space="0" w:color="auto"/>
              </w:divBdr>
            </w:div>
            <w:div w:id="457795099">
              <w:marLeft w:val="0"/>
              <w:marRight w:val="0"/>
              <w:marTop w:val="0"/>
              <w:marBottom w:val="0"/>
              <w:divBdr>
                <w:top w:val="none" w:sz="0" w:space="0" w:color="auto"/>
                <w:left w:val="none" w:sz="0" w:space="0" w:color="auto"/>
                <w:bottom w:val="none" w:sz="0" w:space="0" w:color="auto"/>
                <w:right w:val="none" w:sz="0" w:space="0" w:color="auto"/>
              </w:divBdr>
            </w:div>
            <w:div w:id="1335649586">
              <w:marLeft w:val="0"/>
              <w:marRight w:val="0"/>
              <w:marTop w:val="0"/>
              <w:marBottom w:val="0"/>
              <w:divBdr>
                <w:top w:val="none" w:sz="0" w:space="0" w:color="auto"/>
                <w:left w:val="none" w:sz="0" w:space="0" w:color="auto"/>
                <w:bottom w:val="none" w:sz="0" w:space="0" w:color="auto"/>
                <w:right w:val="none" w:sz="0" w:space="0" w:color="auto"/>
              </w:divBdr>
            </w:div>
            <w:div w:id="1596552309">
              <w:marLeft w:val="0"/>
              <w:marRight w:val="0"/>
              <w:marTop w:val="0"/>
              <w:marBottom w:val="0"/>
              <w:divBdr>
                <w:top w:val="none" w:sz="0" w:space="0" w:color="auto"/>
                <w:left w:val="none" w:sz="0" w:space="0" w:color="auto"/>
                <w:bottom w:val="none" w:sz="0" w:space="0" w:color="auto"/>
                <w:right w:val="none" w:sz="0" w:space="0" w:color="auto"/>
              </w:divBdr>
            </w:div>
            <w:div w:id="1424647581">
              <w:marLeft w:val="0"/>
              <w:marRight w:val="0"/>
              <w:marTop w:val="0"/>
              <w:marBottom w:val="0"/>
              <w:divBdr>
                <w:top w:val="none" w:sz="0" w:space="0" w:color="auto"/>
                <w:left w:val="none" w:sz="0" w:space="0" w:color="auto"/>
                <w:bottom w:val="none" w:sz="0" w:space="0" w:color="auto"/>
                <w:right w:val="none" w:sz="0" w:space="0" w:color="auto"/>
              </w:divBdr>
            </w:div>
            <w:div w:id="1265000206">
              <w:marLeft w:val="0"/>
              <w:marRight w:val="0"/>
              <w:marTop w:val="0"/>
              <w:marBottom w:val="0"/>
              <w:divBdr>
                <w:top w:val="none" w:sz="0" w:space="0" w:color="auto"/>
                <w:left w:val="none" w:sz="0" w:space="0" w:color="auto"/>
                <w:bottom w:val="none" w:sz="0" w:space="0" w:color="auto"/>
                <w:right w:val="none" w:sz="0" w:space="0" w:color="auto"/>
              </w:divBdr>
            </w:div>
            <w:div w:id="1117720325">
              <w:marLeft w:val="0"/>
              <w:marRight w:val="0"/>
              <w:marTop w:val="0"/>
              <w:marBottom w:val="0"/>
              <w:divBdr>
                <w:top w:val="none" w:sz="0" w:space="0" w:color="auto"/>
                <w:left w:val="none" w:sz="0" w:space="0" w:color="auto"/>
                <w:bottom w:val="none" w:sz="0" w:space="0" w:color="auto"/>
                <w:right w:val="none" w:sz="0" w:space="0" w:color="auto"/>
              </w:divBdr>
            </w:div>
            <w:div w:id="1205100979">
              <w:marLeft w:val="0"/>
              <w:marRight w:val="0"/>
              <w:marTop w:val="0"/>
              <w:marBottom w:val="0"/>
              <w:divBdr>
                <w:top w:val="none" w:sz="0" w:space="0" w:color="auto"/>
                <w:left w:val="none" w:sz="0" w:space="0" w:color="auto"/>
                <w:bottom w:val="none" w:sz="0" w:space="0" w:color="auto"/>
                <w:right w:val="none" w:sz="0" w:space="0" w:color="auto"/>
              </w:divBdr>
            </w:div>
            <w:div w:id="1152986179">
              <w:marLeft w:val="0"/>
              <w:marRight w:val="0"/>
              <w:marTop w:val="0"/>
              <w:marBottom w:val="0"/>
              <w:divBdr>
                <w:top w:val="none" w:sz="0" w:space="0" w:color="auto"/>
                <w:left w:val="none" w:sz="0" w:space="0" w:color="auto"/>
                <w:bottom w:val="none" w:sz="0" w:space="0" w:color="auto"/>
                <w:right w:val="none" w:sz="0" w:space="0" w:color="auto"/>
              </w:divBdr>
            </w:div>
            <w:div w:id="372774157">
              <w:marLeft w:val="0"/>
              <w:marRight w:val="0"/>
              <w:marTop w:val="0"/>
              <w:marBottom w:val="0"/>
              <w:divBdr>
                <w:top w:val="none" w:sz="0" w:space="0" w:color="auto"/>
                <w:left w:val="none" w:sz="0" w:space="0" w:color="auto"/>
                <w:bottom w:val="none" w:sz="0" w:space="0" w:color="auto"/>
                <w:right w:val="none" w:sz="0" w:space="0" w:color="auto"/>
              </w:divBdr>
            </w:div>
            <w:div w:id="47595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5519">
      <w:bodyDiv w:val="1"/>
      <w:marLeft w:val="0"/>
      <w:marRight w:val="0"/>
      <w:marTop w:val="0"/>
      <w:marBottom w:val="0"/>
      <w:divBdr>
        <w:top w:val="none" w:sz="0" w:space="0" w:color="auto"/>
        <w:left w:val="none" w:sz="0" w:space="0" w:color="auto"/>
        <w:bottom w:val="none" w:sz="0" w:space="0" w:color="auto"/>
        <w:right w:val="none" w:sz="0" w:space="0" w:color="auto"/>
      </w:divBdr>
      <w:divsChild>
        <w:div w:id="157425179">
          <w:marLeft w:val="0"/>
          <w:marRight w:val="0"/>
          <w:marTop w:val="0"/>
          <w:marBottom w:val="0"/>
          <w:divBdr>
            <w:top w:val="none" w:sz="0" w:space="0" w:color="auto"/>
            <w:left w:val="none" w:sz="0" w:space="0" w:color="auto"/>
            <w:bottom w:val="none" w:sz="0" w:space="0" w:color="auto"/>
            <w:right w:val="none" w:sz="0" w:space="0" w:color="auto"/>
          </w:divBdr>
          <w:divsChild>
            <w:div w:id="1774783352">
              <w:marLeft w:val="0"/>
              <w:marRight w:val="0"/>
              <w:marTop w:val="0"/>
              <w:marBottom w:val="0"/>
              <w:divBdr>
                <w:top w:val="none" w:sz="0" w:space="0" w:color="auto"/>
                <w:left w:val="none" w:sz="0" w:space="0" w:color="auto"/>
                <w:bottom w:val="none" w:sz="0" w:space="0" w:color="auto"/>
                <w:right w:val="none" w:sz="0" w:space="0" w:color="auto"/>
              </w:divBdr>
              <w:divsChild>
                <w:div w:id="12459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8512">
      <w:bodyDiv w:val="1"/>
      <w:marLeft w:val="0"/>
      <w:marRight w:val="0"/>
      <w:marTop w:val="0"/>
      <w:marBottom w:val="0"/>
      <w:divBdr>
        <w:top w:val="none" w:sz="0" w:space="0" w:color="auto"/>
        <w:left w:val="none" w:sz="0" w:space="0" w:color="auto"/>
        <w:bottom w:val="none" w:sz="0" w:space="0" w:color="auto"/>
        <w:right w:val="none" w:sz="0" w:space="0" w:color="auto"/>
      </w:divBdr>
      <w:divsChild>
        <w:div w:id="207227788">
          <w:marLeft w:val="0"/>
          <w:marRight w:val="0"/>
          <w:marTop w:val="0"/>
          <w:marBottom w:val="0"/>
          <w:divBdr>
            <w:top w:val="none" w:sz="0" w:space="0" w:color="auto"/>
            <w:left w:val="none" w:sz="0" w:space="0" w:color="auto"/>
            <w:bottom w:val="none" w:sz="0" w:space="0" w:color="auto"/>
            <w:right w:val="none" w:sz="0" w:space="0" w:color="auto"/>
          </w:divBdr>
          <w:divsChild>
            <w:div w:id="16035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0477">
      <w:bodyDiv w:val="1"/>
      <w:marLeft w:val="0"/>
      <w:marRight w:val="0"/>
      <w:marTop w:val="0"/>
      <w:marBottom w:val="0"/>
      <w:divBdr>
        <w:top w:val="none" w:sz="0" w:space="0" w:color="auto"/>
        <w:left w:val="none" w:sz="0" w:space="0" w:color="auto"/>
        <w:bottom w:val="none" w:sz="0" w:space="0" w:color="auto"/>
        <w:right w:val="none" w:sz="0" w:space="0" w:color="auto"/>
      </w:divBdr>
    </w:div>
    <w:div w:id="156924027">
      <w:bodyDiv w:val="1"/>
      <w:marLeft w:val="0"/>
      <w:marRight w:val="0"/>
      <w:marTop w:val="0"/>
      <w:marBottom w:val="0"/>
      <w:divBdr>
        <w:top w:val="none" w:sz="0" w:space="0" w:color="auto"/>
        <w:left w:val="none" w:sz="0" w:space="0" w:color="auto"/>
        <w:bottom w:val="none" w:sz="0" w:space="0" w:color="auto"/>
        <w:right w:val="none" w:sz="0" w:space="0" w:color="auto"/>
      </w:divBdr>
      <w:divsChild>
        <w:div w:id="1772775291">
          <w:marLeft w:val="0"/>
          <w:marRight w:val="0"/>
          <w:marTop w:val="0"/>
          <w:marBottom w:val="0"/>
          <w:divBdr>
            <w:top w:val="none" w:sz="0" w:space="0" w:color="auto"/>
            <w:left w:val="none" w:sz="0" w:space="0" w:color="auto"/>
            <w:bottom w:val="none" w:sz="0" w:space="0" w:color="auto"/>
            <w:right w:val="none" w:sz="0" w:space="0" w:color="auto"/>
          </w:divBdr>
          <w:divsChild>
            <w:div w:id="375591188">
              <w:marLeft w:val="0"/>
              <w:marRight w:val="0"/>
              <w:marTop w:val="0"/>
              <w:marBottom w:val="0"/>
              <w:divBdr>
                <w:top w:val="none" w:sz="0" w:space="0" w:color="auto"/>
                <w:left w:val="none" w:sz="0" w:space="0" w:color="auto"/>
                <w:bottom w:val="none" w:sz="0" w:space="0" w:color="auto"/>
                <w:right w:val="none" w:sz="0" w:space="0" w:color="auto"/>
              </w:divBdr>
            </w:div>
            <w:div w:id="1043948559">
              <w:marLeft w:val="0"/>
              <w:marRight w:val="0"/>
              <w:marTop w:val="0"/>
              <w:marBottom w:val="0"/>
              <w:divBdr>
                <w:top w:val="none" w:sz="0" w:space="0" w:color="auto"/>
                <w:left w:val="none" w:sz="0" w:space="0" w:color="auto"/>
                <w:bottom w:val="none" w:sz="0" w:space="0" w:color="auto"/>
                <w:right w:val="none" w:sz="0" w:space="0" w:color="auto"/>
              </w:divBdr>
            </w:div>
            <w:div w:id="1067726316">
              <w:marLeft w:val="0"/>
              <w:marRight w:val="0"/>
              <w:marTop w:val="0"/>
              <w:marBottom w:val="0"/>
              <w:divBdr>
                <w:top w:val="none" w:sz="0" w:space="0" w:color="auto"/>
                <w:left w:val="none" w:sz="0" w:space="0" w:color="auto"/>
                <w:bottom w:val="none" w:sz="0" w:space="0" w:color="auto"/>
                <w:right w:val="none" w:sz="0" w:space="0" w:color="auto"/>
              </w:divBdr>
            </w:div>
            <w:div w:id="1170565693">
              <w:marLeft w:val="0"/>
              <w:marRight w:val="0"/>
              <w:marTop w:val="0"/>
              <w:marBottom w:val="0"/>
              <w:divBdr>
                <w:top w:val="none" w:sz="0" w:space="0" w:color="auto"/>
                <w:left w:val="none" w:sz="0" w:space="0" w:color="auto"/>
                <w:bottom w:val="none" w:sz="0" w:space="0" w:color="auto"/>
                <w:right w:val="none" w:sz="0" w:space="0" w:color="auto"/>
              </w:divBdr>
            </w:div>
            <w:div w:id="1391224034">
              <w:marLeft w:val="0"/>
              <w:marRight w:val="0"/>
              <w:marTop w:val="0"/>
              <w:marBottom w:val="0"/>
              <w:divBdr>
                <w:top w:val="none" w:sz="0" w:space="0" w:color="auto"/>
                <w:left w:val="none" w:sz="0" w:space="0" w:color="auto"/>
                <w:bottom w:val="none" w:sz="0" w:space="0" w:color="auto"/>
                <w:right w:val="none" w:sz="0" w:space="0" w:color="auto"/>
              </w:divBdr>
            </w:div>
            <w:div w:id="1240359987">
              <w:marLeft w:val="0"/>
              <w:marRight w:val="0"/>
              <w:marTop w:val="0"/>
              <w:marBottom w:val="0"/>
              <w:divBdr>
                <w:top w:val="none" w:sz="0" w:space="0" w:color="auto"/>
                <w:left w:val="none" w:sz="0" w:space="0" w:color="auto"/>
                <w:bottom w:val="none" w:sz="0" w:space="0" w:color="auto"/>
                <w:right w:val="none" w:sz="0" w:space="0" w:color="auto"/>
              </w:divBdr>
            </w:div>
            <w:div w:id="748817542">
              <w:marLeft w:val="0"/>
              <w:marRight w:val="0"/>
              <w:marTop w:val="0"/>
              <w:marBottom w:val="0"/>
              <w:divBdr>
                <w:top w:val="none" w:sz="0" w:space="0" w:color="auto"/>
                <w:left w:val="none" w:sz="0" w:space="0" w:color="auto"/>
                <w:bottom w:val="none" w:sz="0" w:space="0" w:color="auto"/>
                <w:right w:val="none" w:sz="0" w:space="0" w:color="auto"/>
              </w:divBdr>
            </w:div>
            <w:div w:id="184829771">
              <w:marLeft w:val="0"/>
              <w:marRight w:val="0"/>
              <w:marTop w:val="0"/>
              <w:marBottom w:val="0"/>
              <w:divBdr>
                <w:top w:val="none" w:sz="0" w:space="0" w:color="auto"/>
                <w:left w:val="none" w:sz="0" w:space="0" w:color="auto"/>
                <w:bottom w:val="none" w:sz="0" w:space="0" w:color="auto"/>
                <w:right w:val="none" w:sz="0" w:space="0" w:color="auto"/>
              </w:divBdr>
            </w:div>
            <w:div w:id="804347854">
              <w:marLeft w:val="0"/>
              <w:marRight w:val="0"/>
              <w:marTop w:val="0"/>
              <w:marBottom w:val="0"/>
              <w:divBdr>
                <w:top w:val="none" w:sz="0" w:space="0" w:color="auto"/>
                <w:left w:val="none" w:sz="0" w:space="0" w:color="auto"/>
                <w:bottom w:val="none" w:sz="0" w:space="0" w:color="auto"/>
                <w:right w:val="none" w:sz="0" w:space="0" w:color="auto"/>
              </w:divBdr>
            </w:div>
            <w:div w:id="48846705">
              <w:marLeft w:val="0"/>
              <w:marRight w:val="0"/>
              <w:marTop w:val="0"/>
              <w:marBottom w:val="0"/>
              <w:divBdr>
                <w:top w:val="none" w:sz="0" w:space="0" w:color="auto"/>
                <w:left w:val="none" w:sz="0" w:space="0" w:color="auto"/>
                <w:bottom w:val="none" w:sz="0" w:space="0" w:color="auto"/>
                <w:right w:val="none" w:sz="0" w:space="0" w:color="auto"/>
              </w:divBdr>
            </w:div>
            <w:div w:id="821772370">
              <w:marLeft w:val="0"/>
              <w:marRight w:val="0"/>
              <w:marTop w:val="0"/>
              <w:marBottom w:val="0"/>
              <w:divBdr>
                <w:top w:val="none" w:sz="0" w:space="0" w:color="auto"/>
                <w:left w:val="none" w:sz="0" w:space="0" w:color="auto"/>
                <w:bottom w:val="none" w:sz="0" w:space="0" w:color="auto"/>
                <w:right w:val="none" w:sz="0" w:space="0" w:color="auto"/>
              </w:divBdr>
            </w:div>
            <w:div w:id="532691711">
              <w:marLeft w:val="0"/>
              <w:marRight w:val="0"/>
              <w:marTop w:val="0"/>
              <w:marBottom w:val="0"/>
              <w:divBdr>
                <w:top w:val="none" w:sz="0" w:space="0" w:color="auto"/>
                <w:left w:val="none" w:sz="0" w:space="0" w:color="auto"/>
                <w:bottom w:val="none" w:sz="0" w:space="0" w:color="auto"/>
                <w:right w:val="none" w:sz="0" w:space="0" w:color="auto"/>
              </w:divBdr>
            </w:div>
            <w:div w:id="1940284980">
              <w:marLeft w:val="0"/>
              <w:marRight w:val="0"/>
              <w:marTop w:val="0"/>
              <w:marBottom w:val="0"/>
              <w:divBdr>
                <w:top w:val="none" w:sz="0" w:space="0" w:color="auto"/>
                <w:left w:val="none" w:sz="0" w:space="0" w:color="auto"/>
                <w:bottom w:val="none" w:sz="0" w:space="0" w:color="auto"/>
                <w:right w:val="none" w:sz="0" w:space="0" w:color="auto"/>
              </w:divBdr>
            </w:div>
            <w:div w:id="2079089421">
              <w:marLeft w:val="0"/>
              <w:marRight w:val="0"/>
              <w:marTop w:val="0"/>
              <w:marBottom w:val="0"/>
              <w:divBdr>
                <w:top w:val="none" w:sz="0" w:space="0" w:color="auto"/>
                <w:left w:val="none" w:sz="0" w:space="0" w:color="auto"/>
                <w:bottom w:val="none" w:sz="0" w:space="0" w:color="auto"/>
                <w:right w:val="none" w:sz="0" w:space="0" w:color="auto"/>
              </w:divBdr>
            </w:div>
            <w:div w:id="72361794">
              <w:marLeft w:val="0"/>
              <w:marRight w:val="0"/>
              <w:marTop w:val="0"/>
              <w:marBottom w:val="0"/>
              <w:divBdr>
                <w:top w:val="none" w:sz="0" w:space="0" w:color="auto"/>
                <w:left w:val="none" w:sz="0" w:space="0" w:color="auto"/>
                <w:bottom w:val="none" w:sz="0" w:space="0" w:color="auto"/>
                <w:right w:val="none" w:sz="0" w:space="0" w:color="auto"/>
              </w:divBdr>
            </w:div>
            <w:div w:id="743070658">
              <w:marLeft w:val="0"/>
              <w:marRight w:val="0"/>
              <w:marTop w:val="0"/>
              <w:marBottom w:val="0"/>
              <w:divBdr>
                <w:top w:val="none" w:sz="0" w:space="0" w:color="auto"/>
                <w:left w:val="none" w:sz="0" w:space="0" w:color="auto"/>
                <w:bottom w:val="none" w:sz="0" w:space="0" w:color="auto"/>
                <w:right w:val="none" w:sz="0" w:space="0" w:color="auto"/>
              </w:divBdr>
            </w:div>
            <w:div w:id="983201688">
              <w:marLeft w:val="0"/>
              <w:marRight w:val="0"/>
              <w:marTop w:val="0"/>
              <w:marBottom w:val="0"/>
              <w:divBdr>
                <w:top w:val="none" w:sz="0" w:space="0" w:color="auto"/>
                <w:left w:val="none" w:sz="0" w:space="0" w:color="auto"/>
                <w:bottom w:val="none" w:sz="0" w:space="0" w:color="auto"/>
                <w:right w:val="none" w:sz="0" w:space="0" w:color="auto"/>
              </w:divBdr>
            </w:div>
            <w:div w:id="859272127">
              <w:marLeft w:val="0"/>
              <w:marRight w:val="0"/>
              <w:marTop w:val="0"/>
              <w:marBottom w:val="0"/>
              <w:divBdr>
                <w:top w:val="none" w:sz="0" w:space="0" w:color="auto"/>
                <w:left w:val="none" w:sz="0" w:space="0" w:color="auto"/>
                <w:bottom w:val="none" w:sz="0" w:space="0" w:color="auto"/>
                <w:right w:val="none" w:sz="0" w:space="0" w:color="auto"/>
              </w:divBdr>
            </w:div>
            <w:div w:id="239369246">
              <w:marLeft w:val="0"/>
              <w:marRight w:val="0"/>
              <w:marTop w:val="0"/>
              <w:marBottom w:val="0"/>
              <w:divBdr>
                <w:top w:val="none" w:sz="0" w:space="0" w:color="auto"/>
                <w:left w:val="none" w:sz="0" w:space="0" w:color="auto"/>
                <w:bottom w:val="none" w:sz="0" w:space="0" w:color="auto"/>
                <w:right w:val="none" w:sz="0" w:space="0" w:color="auto"/>
              </w:divBdr>
            </w:div>
            <w:div w:id="1044064642">
              <w:marLeft w:val="0"/>
              <w:marRight w:val="0"/>
              <w:marTop w:val="0"/>
              <w:marBottom w:val="0"/>
              <w:divBdr>
                <w:top w:val="none" w:sz="0" w:space="0" w:color="auto"/>
                <w:left w:val="none" w:sz="0" w:space="0" w:color="auto"/>
                <w:bottom w:val="none" w:sz="0" w:space="0" w:color="auto"/>
                <w:right w:val="none" w:sz="0" w:space="0" w:color="auto"/>
              </w:divBdr>
            </w:div>
            <w:div w:id="1904683144">
              <w:marLeft w:val="0"/>
              <w:marRight w:val="0"/>
              <w:marTop w:val="0"/>
              <w:marBottom w:val="0"/>
              <w:divBdr>
                <w:top w:val="none" w:sz="0" w:space="0" w:color="auto"/>
                <w:left w:val="none" w:sz="0" w:space="0" w:color="auto"/>
                <w:bottom w:val="none" w:sz="0" w:space="0" w:color="auto"/>
                <w:right w:val="none" w:sz="0" w:space="0" w:color="auto"/>
              </w:divBdr>
            </w:div>
            <w:div w:id="202255382">
              <w:marLeft w:val="0"/>
              <w:marRight w:val="0"/>
              <w:marTop w:val="0"/>
              <w:marBottom w:val="0"/>
              <w:divBdr>
                <w:top w:val="none" w:sz="0" w:space="0" w:color="auto"/>
                <w:left w:val="none" w:sz="0" w:space="0" w:color="auto"/>
                <w:bottom w:val="none" w:sz="0" w:space="0" w:color="auto"/>
                <w:right w:val="none" w:sz="0" w:space="0" w:color="auto"/>
              </w:divBdr>
            </w:div>
            <w:div w:id="1368524522">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096244583">
              <w:marLeft w:val="0"/>
              <w:marRight w:val="0"/>
              <w:marTop w:val="0"/>
              <w:marBottom w:val="0"/>
              <w:divBdr>
                <w:top w:val="none" w:sz="0" w:space="0" w:color="auto"/>
                <w:left w:val="none" w:sz="0" w:space="0" w:color="auto"/>
                <w:bottom w:val="none" w:sz="0" w:space="0" w:color="auto"/>
                <w:right w:val="none" w:sz="0" w:space="0" w:color="auto"/>
              </w:divBdr>
            </w:div>
            <w:div w:id="1671832291">
              <w:marLeft w:val="0"/>
              <w:marRight w:val="0"/>
              <w:marTop w:val="0"/>
              <w:marBottom w:val="0"/>
              <w:divBdr>
                <w:top w:val="none" w:sz="0" w:space="0" w:color="auto"/>
                <w:left w:val="none" w:sz="0" w:space="0" w:color="auto"/>
                <w:bottom w:val="none" w:sz="0" w:space="0" w:color="auto"/>
                <w:right w:val="none" w:sz="0" w:space="0" w:color="auto"/>
              </w:divBdr>
            </w:div>
            <w:div w:id="17856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0601">
      <w:bodyDiv w:val="1"/>
      <w:marLeft w:val="0"/>
      <w:marRight w:val="0"/>
      <w:marTop w:val="0"/>
      <w:marBottom w:val="0"/>
      <w:divBdr>
        <w:top w:val="none" w:sz="0" w:space="0" w:color="auto"/>
        <w:left w:val="none" w:sz="0" w:space="0" w:color="auto"/>
        <w:bottom w:val="none" w:sz="0" w:space="0" w:color="auto"/>
        <w:right w:val="none" w:sz="0" w:space="0" w:color="auto"/>
      </w:divBdr>
      <w:divsChild>
        <w:div w:id="644775208">
          <w:marLeft w:val="0"/>
          <w:marRight w:val="0"/>
          <w:marTop w:val="0"/>
          <w:marBottom w:val="0"/>
          <w:divBdr>
            <w:top w:val="none" w:sz="0" w:space="0" w:color="auto"/>
            <w:left w:val="none" w:sz="0" w:space="0" w:color="auto"/>
            <w:bottom w:val="none" w:sz="0" w:space="0" w:color="auto"/>
            <w:right w:val="none" w:sz="0" w:space="0" w:color="auto"/>
          </w:divBdr>
          <w:divsChild>
            <w:div w:id="17595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9599">
      <w:bodyDiv w:val="1"/>
      <w:marLeft w:val="0"/>
      <w:marRight w:val="0"/>
      <w:marTop w:val="0"/>
      <w:marBottom w:val="0"/>
      <w:divBdr>
        <w:top w:val="none" w:sz="0" w:space="0" w:color="auto"/>
        <w:left w:val="none" w:sz="0" w:space="0" w:color="auto"/>
        <w:bottom w:val="none" w:sz="0" w:space="0" w:color="auto"/>
        <w:right w:val="none" w:sz="0" w:space="0" w:color="auto"/>
      </w:divBdr>
      <w:divsChild>
        <w:div w:id="985427853">
          <w:marLeft w:val="0"/>
          <w:marRight w:val="0"/>
          <w:marTop w:val="0"/>
          <w:marBottom w:val="0"/>
          <w:divBdr>
            <w:top w:val="none" w:sz="0" w:space="0" w:color="auto"/>
            <w:left w:val="none" w:sz="0" w:space="0" w:color="auto"/>
            <w:bottom w:val="none" w:sz="0" w:space="0" w:color="auto"/>
            <w:right w:val="none" w:sz="0" w:space="0" w:color="auto"/>
          </w:divBdr>
          <w:divsChild>
            <w:div w:id="740256193">
              <w:marLeft w:val="0"/>
              <w:marRight w:val="0"/>
              <w:marTop w:val="0"/>
              <w:marBottom w:val="0"/>
              <w:divBdr>
                <w:top w:val="none" w:sz="0" w:space="0" w:color="auto"/>
                <w:left w:val="none" w:sz="0" w:space="0" w:color="auto"/>
                <w:bottom w:val="none" w:sz="0" w:space="0" w:color="auto"/>
                <w:right w:val="none" w:sz="0" w:space="0" w:color="auto"/>
              </w:divBdr>
              <w:divsChild>
                <w:div w:id="41328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0905">
      <w:bodyDiv w:val="1"/>
      <w:marLeft w:val="0"/>
      <w:marRight w:val="0"/>
      <w:marTop w:val="0"/>
      <w:marBottom w:val="0"/>
      <w:divBdr>
        <w:top w:val="none" w:sz="0" w:space="0" w:color="auto"/>
        <w:left w:val="none" w:sz="0" w:space="0" w:color="auto"/>
        <w:bottom w:val="none" w:sz="0" w:space="0" w:color="auto"/>
        <w:right w:val="none" w:sz="0" w:space="0" w:color="auto"/>
      </w:divBdr>
      <w:divsChild>
        <w:div w:id="633632470">
          <w:marLeft w:val="0"/>
          <w:marRight w:val="0"/>
          <w:marTop w:val="0"/>
          <w:marBottom w:val="0"/>
          <w:divBdr>
            <w:top w:val="none" w:sz="0" w:space="0" w:color="auto"/>
            <w:left w:val="none" w:sz="0" w:space="0" w:color="auto"/>
            <w:bottom w:val="none" w:sz="0" w:space="0" w:color="auto"/>
            <w:right w:val="none" w:sz="0" w:space="0" w:color="auto"/>
          </w:divBdr>
          <w:divsChild>
            <w:div w:id="12193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1874">
      <w:bodyDiv w:val="1"/>
      <w:marLeft w:val="0"/>
      <w:marRight w:val="0"/>
      <w:marTop w:val="0"/>
      <w:marBottom w:val="0"/>
      <w:divBdr>
        <w:top w:val="none" w:sz="0" w:space="0" w:color="auto"/>
        <w:left w:val="none" w:sz="0" w:space="0" w:color="auto"/>
        <w:bottom w:val="none" w:sz="0" w:space="0" w:color="auto"/>
        <w:right w:val="none" w:sz="0" w:space="0" w:color="auto"/>
      </w:divBdr>
      <w:divsChild>
        <w:div w:id="430900768">
          <w:marLeft w:val="0"/>
          <w:marRight w:val="0"/>
          <w:marTop w:val="0"/>
          <w:marBottom w:val="0"/>
          <w:divBdr>
            <w:top w:val="none" w:sz="0" w:space="0" w:color="auto"/>
            <w:left w:val="none" w:sz="0" w:space="0" w:color="auto"/>
            <w:bottom w:val="none" w:sz="0" w:space="0" w:color="auto"/>
            <w:right w:val="none" w:sz="0" w:space="0" w:color="auto"/>
          </w:divBdr>
          <w:divsChild>
            <w:div w:id="12605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7806">
      <w:bodyDiv w:val="1"/>
      <w:marLeft w:val="0"/>
      <w:marRight w:val="0"/>
      <w:marTop w:val="0"/>
      <w:marBottom w:val="0"/>
      <w:divBdr>
        <w:top w:val="none" w:sz="0" w:space="0" w:color="auto"/>
        <w:left w:val="none" w:sz="0" w:space="0" w:color="auto"/>
        <w:bottom w:val="none" w:sz="0" w:space="0" w:color="auto"/>
        <w:right w:val="none" w:sz="0" w:space="0" w:color="auto"/>
      </w:divBdr>
      <w:divsChild>
        <w:div w:id="1998413711">
          <w:marLeft w:val="0"/>
          <w:marRight w:val="0"/>
          <w:marTop w:val="0"/>
          <w:marBottom w:val="0"/>
          <w:divBdr>
            <w:top w:val="none" w:sz="0" w:space="0" w:color="auto"/>
            <w:left w:val="none" w:sz="0" w:space="0" w:color="auto"/>
            <w:bottom w:val="none" w:sz="0" w:space="0" w:color="auto"/>
            <w:right w:val="none" w:sz="0" w:space="0" w:color="auto"/>
          </w:divBdr>
          <w:divsChild>
            <w:div w:id="4889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8561">
      <w:bodyDiv w:val="1"/>
      <w:marLeft w:val="0"/>
      <w:marRight w:val="0"/>
      <w:marTop w:val="0"/>
      <w:marBottom w:val="0"/>
      <w:divBdr>
        <w:top w:val="none" w:sz="0" w:space="0" w:color="auto"/>
        <w:left w:val="none" w:sz="0" w:space="0" w:color="auto"/>
        <w:bottom w:val="none" w:sz="0" w:space="0" w:color="auto"/>
        <w:right w:val="none" w:sz="0" w:space="0" w:color="auto"/>
      </w:divBdr>
      <w:divsChild>
        <w:div w:id="153036096">
          <w:marLeft w:val="0"/>
          <w:marRight w:val="0"/>
          <w:marTop w:val="0"/>
          <w:marBottom w:val="0"/>
          <w:divBdr>
            <w:top w:val="none" w:sz="0" w:space="0" w:color="auto"/>
            <w:left w:val="none" w:sz="0" w:space="0" w:color="auto"/>
            <w:bottom w:val="none" w:sz="0" w:space="0" w:color="auto"/>
            <w:right w:val="none" w:sz="0" w:space="0" w:color="auto"/>
          </w:divBdr>
          <w:divsChild>
            <w:div w:id="575091389">
              <w:marLeft w:val="0"/>
              <w:marRight w:val="0"/>
              <w:marTop w:val="0"/>
              <w:marBottom w:val="0"/>
              <w:divBdr>
                <w:top w:val="none" w:sz="0" w:space="0" w:color="auto"/>
                <w:left w:val="none" w:sz="0" w:space="0" w:color="auto"/>
                <w:bottom w:val="none" w:sz="0" w:space="0" w:color="auto"/>
                <w:right w:val="none" w:sz="0" w:space="0" w:color="auto"/>
              </w:divBdr>
            </w:div>
            <w:div w:id="446772864">
              <w:marLeft w:val="0"/>
              <w:marRight w:val="0"/>
              <w:marTop w:val="0"/>
              <w:marBottom w:val="0"/>
              <w:divBdr>
                <w:top w:val="none" w:sz="0" w:space="0" w:color="auto"/>
                <w:left w:val="none" w:sz="0" w:space="0" w:color="auto"/>
                <w:bottom w:val="none" w:sz="0" w:space="0" w:color="auto"/>
                <w:right w:val="none" w:sz="0" w:space="0" w:color="auto"/>
              </w:divBdr>
            </w:div>
            <w:div w:id="1988974793">
              <w:marLeft w:val="0"/>
              <w:marRight w:val="0"/>
              <w:marTop w:val="0"/>
              <w:marBottom w:val="0"/>
              <w:divBdr>
                <w:top w:val="none" w:sz="0" w:space="0" w:color="auto"/>
                <w:left w:val="none" w:sz="0" w:space="0" w:color="auto"/>
                <w:bottom w:val="none" w:sz="0" w:space="0" w:color="auto"/>
                <w:right w:val="none" w:sz="0" w:space="0" w:color="auto"/>
              </w:divBdr>
            </w:div>
            <w:div w:id="986978323">
              <w:marLeft w:val="0"/>
              <w:marRight w:val="0"/>
              <w:marTop w:val="0"/>
              <w:marBottom w:val="0"/>
              <w:divBdr>
                <w:top w:val="none" w:sz="0" w:space="0" w:color="auto"/>
                <w:left w:val="none" w:sz="0" w:space="0" w:color="auto"/>
                <w:bottom w:val="none" w:sz="0" w:space="0" w:color="auto"/>
                <w:right w:val="none" w:sz="0" w:space="0" w:color="auto"/>
              </w:divBdr>
            </w:div>
            <w:div w:id="236328415">
              <w:marLeft w:val="0"/>
              <w:marRight w:val="0"/>
              <w:marTop w:val="0"/>
              <w:marBottom w:val="0"/>
              <w:divBdr>
                <w:top w:val="none" w:sz="0" w:space="0" w:color="auto"/>
                <w:left w:val="none" w:sz="0" w:space="0" w:color="auto"/>
                <w:bottom w:val="none" w:sz="0" w:space="0" w:color="auto"/>
                <w:right w:val="none" w:sz="0" w:space="0" w:color="auto"/>
              </w:divBdr>
            </w:div>
            <w:div w:id="144400667">
              <w:marLeft w:val="0"/>
              <w:marRight w:val="0"/>
              <w:marTop w:val="0"/>
              <w:marBottom w:val="0"/>
              <w:divBdr>
                <w:top w:val="none" w:sz="0" w:space="0" w:color="auto"/>
                <w:left w:val="none" w:sz="0" w:space="0" w:color="auto"/>
                <w:bottom w:val="none" w:sz="0" w:space="0" w:color="auto"/>
                <w:right w:val="none" w:sz="0" w:space="0" w:color="auto"/>
              </w:divBdr>
            </w:div>
            <w:div w:id="1733306739">
              <w:marLeft w:val="0"/>
              <w:marRight w:val="0"/>
              <w:marTop w:val="0"/>
              <w:marBottom w:val="0"/>
              <w:divBdr>
                <w:top w:val="none" w:sz="0" w:space="0" w:color="auto"/>
                <w:left w:val="none" w:sz="0" w:space="0" w:color="auto"/>
                <w:bottom w:val="none" w:sz="0" w:space="0" w:color="auto"/>
                <w:right w:val="none" w:sz="0" w:space="0" w:color="auto"/>
              </w:divBdr>
            </w:div>
            <w:div w:id="590742439">
              <w:marLeft w:val="0"/>
              <w:marRight w:val="0"/>
              <w:marTop w:val="0"/>
              <w:marBottom w:val="0"/>
              <w:divBdr>
                <w:top w:val="none" w:sz="0" w:space="0" w:color="auto"/>
                <w:left w:val="none" w:sz="0" w:space="0" w:color="auto"/>
                <w:bottom w:val="none" w:sz="0" w:space="0" w:color="auto"/>
                <w:right w:val="none" w:sz="0" w:space="0" w:color="auto"/>
              </w:divBdr>
            </w:div>
            <w:div w:id="736822357">
              <w:marLeft w:val="0"/>
              <w:marRight w:val="0"/>
              <w:marTop w:val="0"/>
              <w:marBottom w:val="0"/>
              <w:divBdr>
                <w:top w:val="none" w:sz="0" w:space="0" w:color="auto"/>
                <w:left w:val="none" w:sz="0" w:space="0" w:color="auto"/>
                <w:bottom w:val="none" w:sz="0" w:space="0" w:color="auto"/>
                <w:right w:val="none" w:sz="0" w:space="0" w:color="auto"/>
              </w:divBdr>
            </w:div>
            <w:div w:id="1015618161">
              <w:marLeft w:val="0"/>
              <w:marRight w:val="0"/>
              <w:marTop w:val="0"/>
              <w:marBottom w:val="0"/>
              <w:divBdr>
                <w:top w:val="none" w:sz="0" w:space="0" w:color="auto"/>
                <w:left w:val="none" w:sz="0" w:space="0" w:color="auto"/>
                <w:bottom w:val="none" w:sz="0" w:space="0" w:color="auto"/>
                <w:right w:val="none" w:sz="0" w:space="0" w:color="auto"/>
              </w:divBdr>
            </w:div>
            <w:div w:id="1630234322">
              <w:marLeft w:val="0"/>
              <w:marRight w:val="0"/>
              <w:marTop w:val="0"/>
              <w:marBottom w:val="0"/>
              <w:divBdr>
                <w:top w:val="none" w:sz="0" w:space="0" w:color="auto"/>
                <w:left w:val="none" w:sz="0" w:space="0" w:color="auto"/>
                <w:bottom w:val="none" w:sz="0" w:space="0" w:color="auto"/>
                <w:right w:val="none" w:sz="0" w:space="0" w:color="auto"/>
              </w:divBdr>
            </w:div>
            <w:div w:id="745417340">
              <w:marLeft w:val="0"/>
              <w:marRight w:val="0"/>
              <w:marTop w:val="0"/>
              <w:marBottom w:val="0"/>
              <w:divBdr>
                <w:top w:val="none" w:sz="0" w:space="0" w:color="auto"/>
                <w:left w:val="none" w:sz="0" w:space="0" w:color="auto"/>
                <w:bottom w:val="none" w:sz="0" w:space="0" w:color="auto"/>
                <w:right w:val="none" w:sz="0" w:space="0" w:color="auto"/>
              </w:divBdr>
            </w:div>
            <w:div w:id="1564179346">
              <w:marLeft w:val="0"/>
              <w:marRight w:val="0"/>
              <w:marTop w:val="0"/>
              <w:marBottom w:val="0"/>
              <w:divBdr>
                <w:top w:val="none" w:sz="0" w:space="0" w:color="auto"/>
                <w:left w:val="none" w:sz="0" w:space="0" w:color="auto"/>
                <w:bottom w:val="none" w:sz="0" w:space="0" w:color="auto"/>
                <w:right w:val="none" w:sz="0" w:space="0" w:color="auto"/>
              </w:divBdr>
            </w:div>
            <w:div w:id="1203324519">
              <w:marLeft w:val="0"/>
              <w:marRight w:val="0"/>
              <w:marTop w:val="0"/>
              <w:marBottom w:val="0"/>
              <w:divBdr>
                <w:top w:val="none" w:sz="0" w:space="0" w:color="auto"/>
                <w:left w:val="none" w:sz="0" w:space="0" w:color="auto"/>
                <w:bottom w:val="none" w:sz="0" w:space="0" w:color="auto"/>
                <w:right w:val="none" w:sz="0" w:space="0" w:color="auto"/>
              </w:divBdr>
            </w:div>
            <w:div w:id="1896432737">
              <w:marLeft w:val="0"/>
              <w:marRight w:val="0"/>
              <w:marTop w:val="0"/>
              <w:marBottom w:val="0"/>
              <w:divBdr>
                <w:top w:val="none" w:sz="0" w:space="0" w:color="auto"/>
                <w:left w:val="none" w:sz="0" w:space="0" w:color="auto"/>
                <w:bottom w:val="none" w:sz="0" w:space="0" w:color="auto"/>
                <w:right w:val="none" w:sz="0" w:space="0" w:color="auto"/>
              </w:divBdr>
            </w:div>
            <w:div w:id="1345984544">
              <w:marLeft w:val="0"/>
              <w:marRight w:val="0"/>
              <w:marTop w:val="0"/>
              <w:marBottom w:val="0"/>
              <w:divBdr>
                <w:top w:val="none" w:sz="0" w:space="0" w:color="auto"/>
                <w:left w:val="none" w:sz="0" w:space="0" w:color="auto"/>
                <w:bottom w:val="none" w:sz="0" w:space="0" w:color="auto"/>
                <w:right w:val="none" w:sz="0" w:space="0" w:color="auto"/>
              </w:divBdr>
            </w:div>
            <w:div w:id="268582121">
              <w:marLeft w:val="0"/>
              <w:marRight w:val="0"/>
              <w:marTop w:val="0"/>
              <w:marBottom w:val="0"/>
              <w:divBdr>
                <w:top w:val="none" w:sz="0" w:space="0" w:color="auto"/>
                <w:left w:val="none" w:sz="0" w:space="0" w:color="auto"/>
                <w:bottom w:val="none" w:sz="0" w:space="0" w:color="auto"/>
                <w:right w:val="none" w:sz="0" w:space="0" w:color="auto"/>
              </w:divBdr>
            </w:div>
            <w:div w:id="1045180641">
              <w:marLeft w:val="0"/>
              <w:marRight w:val="0"/>
              <w:marTop w:val="0"/>
              <w:marBottom w:val="0"/>
              <w:divBdr>
                <w:top w:val="none" w:sz="0" w:space="0" w:color="auto"/>
                <w:left w:val="none" w:sz="0" w:space="0" w:color="auto"/>
                <w:bottom w:val="none" w:sz="0" w:space="0" w:color="auto"/>
                <w:right w:val="none" w:sz="0" w:space="0" w:color="auto"/>
              </w:divBdr>
            </w:div>
            <w:div w:id="905652990">
              <w:marLeft w:val="0"/>
              <w:marRight w:val="0"/>
              <w:marTop w:val="0"/>
              <w:marBottom w:val="0"/>
              <w:divBdr>
                <w:top w:val="none" w:sz="0" w:space="0" w:color="auto"/>
                <w:left w:val="none" w:sz="0" w:space="0" w:color="auto"/>
                <w:bottom w:val="none" w:sz="0" w:space="0" w:color="auto"/>
                <w:right w:val="none" w:sz="0" w:space="0" w:color="auto"/>
              </w:divBdr>
            </w:div>
            <w:div w:id="1456289986">
              <w:marLeft w:val="0"/>
              <w:marRight w:val="0"/>
              <w:marTop w:val="0"/>
              <w:marBottom w:val="0"/>
              <w:divBdr>
                <w:top w:val="none" w:sz="0" w:space="0" w:color="auto"/>
                <w:left w:val="none" w:sz="0" w:space="0" w:color="auto"/>
                <w:bottom w:val="none" w:sz="0" w:space="0" w:color="auto"/>
                <w:right w:val="none" w:sz="0" w:space="0" w:color="auto"/>
              </w:divBdr>
            </w:div>
            <w:div w:id="212885836">
              <w:marLeft w:val="0"/>
              <w:marRight w:val="0"/>
              <w:marTop w:val="0"/>
              <w:marBottom w:val="0"/>
              <w:divBdr>
                <w:top w:val="none" w:sz="0" w:space="0" w:color="auto"/>
                <w:left w:val="none" w:sz="0" w:space="0" w:color="auto"/>
                <w:bottom w:val="none" w:sz="0" w:space="0" w:color="auto"/>
                <w:right w:val="none" w:sz="0" w:space="0" w:color="auto"/>
              </w:divBdr>
            </w:div>
            <w:div w:id="1258127299">
              <w:marLeft w:val="0"/>
              <w:marRight w:val="0"/>
              <w:marTop w:val="0"/>
              <w:marBottom w:val="0"/>
              <w:divBdr>
                <w:top w:val="none" w:sz="0" w:space="0" w:color="auto"/>
                <w:left w:val="none" w:sz="0" w:space="0" w:color="auto"/>
                <w:bottom w:val="none" w:sz="0" w:space="0" w:color="auto"/>
                <w:right w:val="none" w:sz="0" w:space="0" w:color="auto"/>
              </w:divBdr>
            </w:div>
            <w:div w:id="131219499">
              <w:marLeft w:val="0"/>
              <w:marRight w:val="0"/>
              <w:marTop w:val="0"/>
              <w:marBottom w:val="0"/>
              <w:divBdr>
                <w:top w:val="none" w:sz="0" w:space="0" w:color="auto"/>
                <w:left w:val="none" w:sz="0" w:space="0" w:color="auto"/>
                <w:bottom w:val="none" w:sz="0" w:space="0" w:color="auto"/>
                <w:right w:val="none" w:sz="0" w:space="0" w:color="auto"/>
              </w:divBdr>
            </w:div>
            <w:div w:id="1368336090">
              <w:marLeft w:val="0"/>
              <w:marRight w:val="0"/>
              <w:marTop w:val="0"/>
              <w:marBottom w:val="0"/>
              <w:divBdr>
                <w:top w:val="none" w:sz="0" w:space="0" w:color="auto"/>
                <w:left w:val="none" w:sz="0" w:space="0" w:color="auto"/>
                <w:bottom w:val="none" w:sz="0" w:space="0" w:color="auto"/>
                <w:right w:val="none" w:sz="0" w:space="0" w:color="auto"/>
              </w:divBdr>
            </w:div>
            <w:div w:id="223757755">
              <w:marLeft w:val="0"/>
              <w:marRight w:val="0"/>
              <w:marTop w:val="0"/>
              <w:marBottom w:val="0"/>
              <w:divBdr>
                <w:top w:val="none" w:sz="0" w:space="0" w:color="auto"/>
                <w:left w:val="none" w:sz="0" w:space="0" w:color="auto"/>
                <w:bottom w:val="none" w:sz="0" w:space="0" w:color="auto"/>
                <w:right w:val="none" w:sz="0" w:space="0" w:color="auto"/>
              </w:divBdr>
            </w:div>
            <w:div w:id="596670692">
              <w:marLeft w:val="0"/>
              <w:marRight w:val="0"/>
              <w:marTop w:val="0"/>
              <w:marBottom w:val="0"/>
              <w:divBdr>
                <w:top w:val="none" w:sz="0" w:space="0" w:color="auto"/>
                <w:left w:val="none" w:sz="0" w:space="0" w:color="auto"/>
                <w:bottom w:val="none" w:sz="0" w:space="0" w:color="auto"/>
                <w:right w:val="none" w:sz="0" w:space="0" w:color="auto"/>
              </w:divBdr>
            </w:div>
            <w:div w:id="1754543776">
              <w:marLeft w:val="0"/>
              <w:marRight w:val="0"/>
              <w:marTop w:val="0"/>
              <w:marBottom w:val="0"/>
              <w:divBdr>
                <w:top w:val="none" w:sz="0" w:space="0" w:color="auto"/>
                <w:left w:val="none" w:sz="0" w:space="0" w:color="auto"/>
                <w:bottom w:val="none" w:sz="0" w:space="0" w:color="auto"/>
                <w:right w:val="none" w:sz="0" w:space="0" w:color="auto"/>
              </w:divBdr>
            </w:div>
            <w:div w:id="1042366849">
              <w:marLeft w:val="0"/>
              <w:marRight w:val="0"/>
              <w:marTop w:val="0"/>
              <w:marBottom w:val="0"/>
              <w:divBdr>
                <w:top w:val="none" w:sz="0" w:space="0" w:color="auto"/>
                <w:left w:val="none" w:sz="0" w:space="0" w:color="auto"/>
                <w:bottom w:val="none" w:sz="0" w:space="0" w:color="auto"/>
                <w:right w:val="none" w:sz="0" w:space="0" w:color="auto"/>
              </w:divBdr>
            </w:div>
            <w:div w:id="510415182">
              <w:marLeft w:val="0"/>
              <w:marRight w:val="0"/>
              <w:marTop w:val="0"/>
              <w:marBottom w:val="0"/>
              <w:divBdr>
                <w:top w:val="none" w:sz="0" w:space="0" w:color="auto"/>
                <w:left w:val="none" w:sz="0" w:space="0" w:color="auto"/>
                <w:bottom w:val="none" w:sz="0" w:space="0" w:color="auto"/>
                <w:right w:val="none" w:sz="0" w:space="0" w:color="auto"/>
              </w:divBdr>
            </w:div>
            <w:div w:id="1326474233">
              <w:marLeft w:val="0"/>
              <w:marRight w:val="0"/>
              <w:marTop w:val="0"/>
              <w:marBottom w:val="0"/>
              <w:divBdr>
                <w:top w:val="none" w:sz="0" w:space="0" w:color="auto"/>
                <w:left w:val="none" w:sz="0" w:space="0" w:color="auto"/>
                <w:bottom w:val="none" w:sz="0" w:space="0" w:color="auto"/>
                <w:right w:val="none" w:sz="0" w:space="0" w:color="auto"/>
              </w:divBdr>
            </w:div>
            <w:div w:id="1762409174">
              <w:marLeft w:val="0"/>
              <w:marRight w:val="0"/>
              <w:marTop w:val="0"/>
              <w:marBottom w:val="0"/>
              <w:divBdr>
                <w:top w:val="none" w:sz="0" w:space="0" w:color="auto"/>
                <w:left w:val="none" w:sz="0" w:space="0" w:color="auto"/>
                <w:bottom w:val="none" w:sz="0" w:space="0" w:color="auto"/>
                <w:right w:val="none" w:sz="0" w:space="0" w:color="auto"/>
              </w:divBdr>
            </w:div>
            <w:div w:id="1106849654">
              <w:marLeft w:val="0"/>
              <w:marRight w:val="0"/>
              <w:marTop w:val="0"/>
              <w:marBottom w:val="0"/>
              <w:divBdr>
                <w:top w:val="none" w:sz="0" w:space="0" w:color="auto"/>
                <w:left w:val="none" w:sz="0" w:space="0" w:color="auto"/>
                <w:bottom w:val="none" w:sz="0" w:space="0" w:color="auto"/>
                <w:right w:val="none" w:sz="0" w:space="0" w:color="auto"/>
              </w:divBdr>
            </w:div>
            <w:div w:id="1253247952">
              <w:marLeft w:val="0"/>
              <w:marRight w:val="0"/>
              <w:marTop w:val="0"/>
              <w:marBottom w:val="0"/>
              <w:divBdr>
                <w:top w:val="none" w:sz="0" w:space="0" w:color="auto"/>
                <w:left w:val="none" w:sz="0" w:space="0" w:color="auto"/>
                <w:bottom w:val="none" w:sz="0" w:space="0" w:color="auto"/>
                <w:right w:val="none" w:sz="0" w:space="0" w:color="auto"/>
              </w:divBdr>
            </w:div>
            <w:div w:id="744769098">
              <w:marLeft w:val="0"/>
              <w:marRight w:val="0"/>
              <w:marTop w:val="0"/>
              <w:marBottom w:val="0"/>
              <w:divBdr>
                <w:top w:val="none" w:sz="0" w:space="0" w:color="auto"/>
                <w:left w:val="none" w:sz="0" w:space="0" w:color="auto"/>
                <w:bottom w:val="none" w:sz="0" w:space="0" w:color="auto"/>
                <w:right w:val="none" w:sz="0" w:space="0" w:color="auto"/>
              </w:divBdr>
            </w:div>
            <w:div w:id="663895798">
              <w:marLeft w:val="0"/>
              <w:marRight w:val="0"/>
              <w:marTop w:val="0"/>
              <w:marBottom w:val="0"/>
              <w:divBdr>
                <w:top w:val="none" w:sz="0" w:space="0" w:color="auto"/>
                <w:left w:val="none" w:sz="0" w:space="0" w:color="auto"/>
                <w:bottom w:val="none" w:sz="0" w:space="0" w:color="auto"/>
                <w:right w:val="none" w:sz="0" w:space="0" w:color="auto"/>
              </w:divBdr>
            </w:div>
            <w:div w:id="333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2127">
      <w:bodyDiv w:val="1"/>
      <w:marLeft w:val="0"/>
      <w:marRight w:val="0"/>
      <w:marTop w:val="0"/>
      <w:marBottom w:val="0"/>
      <w:divBdr>
        <w:top w:val="none" w:sz="0" w:space="0" w:color="auto"/>
        <w:left w:val="none" w:sz="0" w:space="0" w:color="auto"/>
        <w:bottom w:val="none" w:sz="0" w:space="0" w:color="auto"/>
        <w:right w:val="none" w:sz="0" w:space="0" w:color="auto"/>
      </w:divBdr>
    </w:div>
    <w:div w:id="303314619">
      <w:bodyDiv w:val="1"/>
      <w:marLeft w:val="0"/>
      <w:marRight w:val="0"/>
      <w:marTop w:val="0"/>
      <w:marBottom w:val="0"/>
      <w:divBdr>
        <w:top w:val="none" w:sz="0" w:space="0" w:color="auto"/>
        <w:left w:val="none" w:sz="0" w:space="0" w:color="auto"/>
        <w:bottom w:val="none" w:sz="0" w:space="0" w:color="auto"/>
        <w:right w:val="none" w:sz="0" w:space="0" w:color="auto"/>
      </w:divBdr>
    </w:div>
    <w:div w:id="309750510">
      <w:bodyDiv w:val="1"/>
      <w:marLeft w:val="0"/>
      <w:marRight w:val="0"/>
      <w:marTop w:val="0"/>
      <w:marBottom w:val="0"/>
      <w:divBdr>
        <w:top w:val="none" w:sz="0" w:space="0" w:color="auto"/>
        <w:left w:val="none" w:sz="0" w:space="0" w:color="auto"/>
        <w:bottom w:val="none" w:sz="0" w:space="0" w:color="auto"/>
        <w:right w:val="none" w:sz="0" w:space="0" w:color="auto"/>
      </w:divBdr>
      <w:divsChild>
        <w:div w:id="1099253335">
          <w:marLeft w:val="0"/>
          <w:marRight w:val="0"/>
          <w:marTop w:val="0"/>
          <w:marBottom w:val="0"/>
          <w:divBdr>
            <w:top w:val="none" w:sz="0" w:space="0" w:color="auto"/>
            <w:left w:val="none" w:sz="0" w:space="0" w:color="auto"/>
            <w:bottom w:val="none" w:sz="0" w:space="0" w:color="auto"/>
            <w:right w:val="none" w:sz="0" w:space="0" w:color="auto"/>
          </w:divBdr>
          <w:divsChild>
            <w:div w:id="1594512222">
              <w:marLeft w:val="0"/>
              <w:marRight w:val="0"/>
              <w:marTop w:val="0"/>
              <w:marBottom w:val="0"/>
              <w:divBdr>
                <w:top w:val="none" w:sz="0" w:space="0" w:color="auto"/>
                <w:left w:val="none" w:sz="0" w:space="0" w:color="auto"/>
                <w:bottom w:val="none" w:sz="0" w:space="0" w:color="auto"/>
                <w:right w:val="none" w:sz="0" w:space="0" w:color="auto"/>
              </w:divBdr>
            </w:div>
            <w:div w:id="1365011460">
              <w:marLeft w:val="0"/>
              <w:marRight w:val="0"/>
              <w:marTop w:val="0"/>
              <w:marBottom w:val="0"/>
              <w:divBdr>
                <w:top w:val="none" w:sz="0" w:space="0" w:color="auto"/>
                <w:left w:val="none" w:sz="0" w:space="0" w:color="auto"/>
                <w:bottom w:val="none" w:sz="0" w:space="0" w:color="auto"/>
                <w:right w:val="none" w:sz="0" w:space="0" w:color="auto"/>
              </w:divBdr>
            </w:div>
            <w:div w:id="1814371785">
              <w:marLeft w:val="0"/>
              <w:marRight w:val="0"/>
              <w:marTop w:val="0"/>
              <w:marBottom w:val="0"/>
              <w:divBdr>
                <w:top w:val="none" w:sz="0" w:space="0" w:color="auto"/>
                <w:left w:val="none" w:sz="0" w:space="0" w:color="auto"/>
                <w:bottom w:val="none" w:sz="0" w:space="0" w:color="auto"/>
                <w:right w:val="none" w:sz="0" w:space="0" w:color="auto"/>
              </w:divBdr>
            </w:div>
            <w:div w:id="1225796278">
              <w:marLeft w:val="0"/>
              <w:marRight w:val="0"/>
              <w:marTop w:val="0"/>
              <w:marBottom w:val="0"/>
              <w:divBdr>
                <w:top w:val="none" w:sz="0" w:space="0" w:color="auto"/>
                <w:left w:val="none" w:sz="0" w:space="0" w:color="auto"/>
                <w:bottom w:val="none" w:sz="0" w:space="0" w:color="auto"/>
                <w:right w:val="none" w:sz="0" w:space="0" w:color="auto"/>
              </w:divBdr>
            </w:div>
            <w:div w:id="769080623">
              <w:marLeft w:val="0"/>
              <w:marRight w:val="0"/>
              <w:marTop w:val="0"/>
              <w:marBottom w:val="0"/>
              <w:divBdr>
                <w:top w:val="none" w:sz="0" w:space="0" w:color="auto"/>
                <w:left w:val="none" w:sz="0" w:space="0" w:color="auto"/>
                <w:bottom w:val="none" w:sz="0" w:space="0" w:color="auto"/>
                <w:right w:val="none" w:sz="0" w:space="0" w:color="auto"/>
              </w:divBdr>
            </w:div>
            <w:div w:id="1441756630">
              <w:marLeft w:val="0"/>
              <w:marRight w:val="0"/>
              <w:marTop w:val="0"/>
              <w:marBottom w:val="0"/>
              <w:divBdr>
                <w:top w:val="none" w:sz="0" w:space="0" w:color="auto"/>
                <w:left w:val="none" w:sz="0" w:space="0" w:color="auto"/>
                <w:bottom w:val="none" w:sz="0" w:space="0" w:color="auto"/>
                <w:right w:val="none" w:sz="0" w:space="0" w:color="auto"/>
              </w:divBdr>
            </w:div>
            <w:div w:id="1321738745">
              <w:marLeft w:val="0"/>
              <w:marRight w:val="0"/>
              <w:marTop w:val="0"/>
              <w:marBottom w:val="0"/>
              <w:divBdr>
                <w:top w:val="none" w:sz="0" w:space="0" w:color="auto"/>
                <w:left w:val="none" w:sz="0" w:space="0" w:color="auto"/>
                <w:bottom w:val="none" w:sz="0" w:space="0" w:color="auto"/>
                <w:right w:val="none" w:sz="0" w:space="0" w:color="auto"/>
              </w:divBdr>
            </w:div>
            <w:div w:id="13036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4636">
      <w:bodyDiv w:val="1"/>
      <w:marLeft w:val="0"/>
      <w:marRight w:val="0"/>
      <w:marTop w:val="0"/>
      <w:marBottom w:val="0"/>
      <w:divBdr>
        <w:top w:val="none" w:sz="0" w:space="0" w:color="auto"/>
        <w:left w:val="none" w:sz="0" w:space="0" w:color="auto"/>
        <w:bottom w:val="none" w:sz="0" w:space="0" w:color="auto"/>
        <w:right w:val="none" w:sz="0" w:space="0" w:color="auto"/>
      </w:divBdr>
    </w:div>
    <w:div w:id="333992417">
      <w:bodyDiv w:val="1"/>
      <w:marLeft w:val="0"/>
      <w:marRight w:val="0"/>
      <w:marTop w:val="0"/>
      <w:marBottom w:val="0"/>
      <w:divBdr>
        <w:top w:val="none" w:sz="0" w:space="0" w:color="auto"/>
        <w:left w:val="none" w:sz="0" w:space="0" w:color="auto"/>
        <w:bottom w:val="none" w:sz="0" w:space="0" w:color="auto"/>
        <w:right w:val="none" w:sz="0" w:space="0" w:color="auto"/>
      </w:divBdr>
    </w:div>
    <w:div w:id="338316962">
      <w:bodyDiv w:val="1"/>
      <w:marLeft w:val="0"/>
      <w:marRight w:val="0"/>
      <w:marTop w:val="0"/>
      <w:marBottom w:val="0"/>
      <w:divBdr>
        <w:top w:val="none" w:sz="0" w:space="0" w:color="auto"/>
        <w:left w:val="none" w:sz="0" w:space="0" w:color="auto"/>
        <w:bottom w:val="none" w:sz="0" w:space="0" w:color="auto"/>
        <w:right w:val="none" w:sz="0" w:space="0" w:color="auto"/>
      </w:divBdr>
    </w:div>
    <w:div w:id="346367305">
      <w:bodyDiv w:val="1"/>
      <w:marLeft w:val="0"/>
      <w:marRight w:val="0"/>
      <w:marTop w:val="0"/>
      <w:marBottom w:val="0"/>
      <w:divBdr>
        <w:top w:val="none" w:sz="0" w:space="0" w:color="auto"/>
        <w:left w:val="none" w:sz="0" w:space="0" w:color="auto"/>
        <w:bottom w:val="none" w:sz="0" w:space="0" w:color="auto"/>
        <w:right w:val="none" w:sz="0" w:space="0" w:color="auto"/>
      </w:divBdr>
    </w:div>
    <w:div w:id="361562337">
      <w:bodyDiv w:val="1"/>
      <w:marLeft w:val="0"/>
      <w:marRight w:val="0"/>
      <w:marTop w:val="0"/>
      <w:marBottom w:val="0"/>
      <w:divBdr>
        <w:top w:val="none" w:sz="0" w:space="0" w:color="auto"/>
        <w:left w:val="none" w:sz="0" w:space="0" w:color="auto"/>
        <w:bottom w:val="none" w:sz="0" w:space="0" w:color="auto"/>
        <w:right w:val="none" w:sz="0" w:space="0" w:color="auto"/>
      </w:divBdr>
    </w:div>
    <w:div w:id="373845956">
      <w:bodyDiv w:val="1"/>
      <w:marLeft w:val="0"/>
      <w:marRight w:val="0"/>
      <w:marTop w:val="0"/>
      <w:marBottom w:val="0"/>
      <w:divBdr>
        <w:top w:val="none" w:sz="0" w:space="0" w:color="auto"/>
        <w:left w:val="none" w:sz="0" w:space="0" w:color="auto"/>
        <w:bottom w:val="none" w:sz="0" w:space="0" w:color="auto"/>
        <w:right w:val="none" w:sz="0" w:space="0" w:color="auto"/>
      </w:divBdr>
    </w:div>
    <w:div w:id="385299456">
      <w:bodyDiv w:val="1"/>
      <w:marLeft w:val="0"/>
      <w:marRight w:val="0"/>
      <w:marTop w:val="0"/>
      <w:marBottom w:val="0"/>
      <w:divBdr>
        <w:top w:val="none" w:sz="0" w:space="0" w:color="auto"/>
        <w:left w:val="none" w:sz="0" w:space="0" w:color="auto"/>
        <w:bottom w:val="none" w:sz="0" w:space="0" w:color="auto"/>
        <w:right w:val="none" w:sz="0" w:space="0" w:color="auto"/>
      </w:divBdr>
    </w:div>
    <w:div w:id="394284535">
      <w:bodyDiv w:val="1"/>
      <w:marLeft w:val="0"/>
      <w:marRight w:val="0"/>
      <w:marTop w:val="0"/>
      <w:marBottom w:val="0"/>
      <w:divBdr>
        <w:top w:val="none" w:sz="0" w:space="0" w:color="auto"/>
        <w:left w:val="none" w:sz="0" w:space="0" w:color="auto"/>
        <w:bottom w:val="none" w:sz="0" w:space="0" w:color="auto"/>
        <w:right w:val="none" w:sz="0" w:space="0" w:color="auto"/>
      </w:divBdr>
    </w:div>
    <w:div w:id="402877975">
      <w:bodyDiv w:val="1"/>
      <w:marLeft w:val="0"/>
      <w:marRight w:val="0"/>
      <w:marTop w:val="0"/>
      <w:marBottom w:val="0"/>
      <w:divBdr>
        <w:top w:val="none" w:sz="0" w:space="0" w:color="auto"/>
        <w:left w:val="none" w:sz="0" w:space="0" w:color="auto"/>
        <w:bottom w:val="none" w:sz="0" w:space="0" w:color="auto"/>
        <w:right w:val="none" w:sz="0" w:space="0" w:color="auto"/>
      </w:divBdr>
    </w:div>
    <w:div w:id="428544528">
      <w:bodyDiv w:val="1"/>
      <w:marLeft w:val="0"/>
      <w:marRight w:val="0"/>
      <w:marTop w:val="0"/>
      <w:marBottom w:val="0"/>
      <w:divBdr>
        <w:top w:val="none" w:sz="0" w:space="0" w:color="auto"/>
        <w:left w:val="none" w:sz="0" w:space="0" w:color="auto"/>
        <w:bottom w:val="none" w:sz="0" w:space="0" w:color="auto"/>
        <w:right w:val="none" w:sz="0" w:space="0" w:color="auto"/>
      </w:divBdr>
    </w:div>
    <w:div w:id="433866426">
      <w:bodyDiv w:val="1"/>
      <w:marLeft w:val="0"/>
      <w:marRight w:val="0"/>
      <w:marTop w:val="0"/>
      <w:marBottom w:val="0"/>
      <w:divBdr>
        <w:top w:val="none" w:sz="0" w:space="0" w:color="auto"/>
        <w:left w:val="none" w:sz="0" w:space="0" w:color="auto"/>
        <w:bottom w:val="none" w:sz="0" w:space="0" w:color="auto"/>
        <w:right w:val="none" w:sz="0" w:space="0" w:color="auto"/>
      </w:divBdr>
      <w:divsChild>
        <w:div w:id="639965263">
          <w:marLeft w:val="0"/>
          <w:marRight w:val="0"/>
          <w:marTop w:val="0"/>
          <w:marBottom w:val="0"/>
          <w:divBdr>
            <w:top w:val="none" w:sz="0" w:space="0" w:color="auto"/>
            <w:left w:val="none" w:sz="0" w:space="0" w:color="auto"/>
            <w:bottom w:val="none" w:sz="0" w:space="0" w:color="auto"/>
            <w:right w:val="none" w:sz="0" w:space="0" w:color="auto"/>
          </w:divBdr>
          <w:divsChild>
            <w:div w:id="1059548326">
              <w:marLeft w:val="0"/>
              <w:marRight w:val="0"/>
              <w:marTop w:val="0"/>
              <w:marBottom w:val="0"/>
              <w:divBdr>
                <w:top w:val="none" w:sz="0" w:space="0" w:color="auto"/>
                <w:left w:val="none" w:sz="0" w:space="0" w:color="auto"/>
                <w:bottom w:val="none" w:sz="0" w:space="0" w:color="auto"/>
                <w:right w:val="none" w:sz="0" w:space="0" w:color="auto"/>
              </w:divBdr>
            </w:div>
            <w:div w:id="921059986">
              <w:marLeft w:val="0"/>
              <w:marRight w:val="0"/>
              <w:marTop w:val="0"/>
              <w:marBottom w:val="0"/>
              <w:divBdr>
                <w:top w:val="none" w:sz="0" w:space="0" w:color="auto"/>
                <w:left w:val="none" w:sz="0" w:space="0" w:color="auto"/>
                <w:bottom w:val="none" w:sz="0" w:space="0" w:color="auto"/>
                <w:right w:val="none" w:sz="0" w:space="0" w:color="auto"/>
              </w:divBdr>
            </w:div>
            <w:div w:id="1898584314">
              <w:marLeft w:val="0"/>
              <w:marRight w:val="0"/>
              <w:marTop w:val="0"/>
              <w:marBottom w:val="0"/>
              <w:divBdr>
                <w:top w:val="none" w:sz="0" w:space="0" w:color="auto"/>
                <w:left w:val="none" w:sz="0" w:space="0" w:color="auto"/>
                <w:bottom w:val="none" w:sz="0" w:space="0" w:color="auto"/>
                <w:right w:val="none" w:sz="0" w:space="0" w:color="auto"/>
              </w:divBdr>
            </w:div>
            <w:div w:id="1254247167">
              <w:marLeft w:val="0"/>
              <w:marRight w:val="0"/>
              <w:marTop w:val="0"/>
              <w:marBottom w:val="0"/>
              <w:divBdr>
                <w:top w:val="none" w:sz="0" w:space="0" w:color="auto"/>
                <w:left w:val="none" w:sz="0" w:space="0" w:color="auto"/>
                <w:bottom w:val="none" w:sz="0" w:space="0" w:color="auto"/>
                <w:right w:val="none" w:sz="0" w:space="0" w:color="auto"/>
              </w:divBdr>
            </w:div>
            <w:div w:id="1115757203">
              <w:marLeft w:val="0"/>
              <w:marRight w:val="0"/>
              <w:marTop w:val="0"/>
              <w:marBottom w:val="0"/>
              <w:divBdr>
                <w:top w:val="none" w:sz="0" w:space="0" w:color="auto"/>
                <w:left w:val="none" w:sz="0" w:space="0" w:color="auto"/>
                <w:bottom w:val="none" w:sz="0" w:space="0" w:color="auto"/>
                <w:right w:val="none" w:sz="0" w:space="0" w:color="auto"/>
              </w:divBdr>
            </w:div>
            <w:div w:id="16510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8951">
      <w:bodyDiv w:val="1"/>
      <w:marLeft w:val="0"/>
      <w:marRight w:val="0"/>
      <w:marTop w:val="0"/>
      <w:marBottom w:val="0"/>
      <w:divBdr>
        <w:top w:val="none" w:sz="0" w:space="0" w:color="auto"/>
        <w:left w:val="none" w:sz="0" w:space="0" w:color="auto"/>
        <w:bottom w:val="none" w:sz="0" w:space="0" w:color="auto"/>
        <w:right w:val="none" w:sz="0" w:space="0" w:color="auto"/>
      </w:divBdr>
    </w:div>
    <w:div w:id="450518555">
      <w:bodyDiv w:val="1"/>
      <w:marLeft w:val="0"/>
      <w:marRight w:val="0"/>
      <w:marTop w:val="0"/>
      <w:marBottom w:val="0"/>
      <w:divBdr>
        <w:top w:val="none" w:sz="0" w:space="0" w:color="auto"/>
        <w:left w:val="none" w:sz="0" w:space="0" w:color="auto"/>
        <w:bottom w:val="none" w:sz="0" w:space="0" w:color="auto"/>
        <w:right w:val="none" w:sz="0" w:space="0" w:color="auto"/>
      </w:divBdr>
    </w:div>
    <w:div w:id="456874199">
      <w:bodyDiv w:val="1"/>
      <w:marLeft w:val="0"/>
      <w:marRight w:val="0"/>
      <w:marTop w:val="0"/>
      <w:marBottom w:val="0"/>
      <w:divBdr>
        <w:top w:val="none" w:sz="0" w:space="0" w:color="auto"/>
        <w:left w:val="none" w:sz="0" w:space="0" w:color="auto"/>
        <w:bottom w:val="none" w:sz="0" w:space="0" w:color="auto"/>
        <w:right w:val="none" w:sz="0" w:space="0" w:color="auto"/>
      </w:divBdr>
    </w:div>
    <w:div w:id="457724293">
      <w:bodyDiv w:val="1"/>
      <w:marLeft w:val="0"/>
      <w:marRight w:val="0"/>
      <w:marTop w:val="0"/>
      <w:marBottom w:val="0"/>
      <w:divBdr>
        <w:top w:val="none" w:sz="0" w:space="0" w:color="auto"/>
        <w:left w:val="none" w:sz="0" w:space="0" w:color="auto"/>
        <w:bottom w:val="none" w:sz="0" w:space="0" w:color="auto"/>
        <w:right w:val="none" w:sz="0" w:space="0" w:color="auto"/>
      </w:divBdr>
      <w:divsChild>
        <w:div w:id="393897895">
          <w:marLeft w:val="0"/>
          <w:marRight w:val="0"/>
          <w:marTop w:val="0"/>
          <w:marBottom w:val="0"/>
          <w:divBdr>
            <w:top w:val="none" w:sz="0" w:space="0" w:color="auto"/>
            <w:left w:val="none" w:sz="0" w:space="0" w:color="auto"/>
            <w:bottom w:val="none" w:sz="0" w:space="0" w:color="auto"/>
            <w:right w:val="none" w:sz="0" w:space="0" w:color="auto"/>
          </w:divBdr>
          <w:divsChild>
            <w:div w:id="890654733">
              <w:marLeft w:val="0"/>
              <w:marRight w:val="0"/>
              <w:marTop w:val="0"/>
              <w:marBottom w:val="0"/>
              <w:divBdr>
                <w:top w:val="none" w:sz="0" w:space="0" w:color="auto"/>
                <w:left w:val="none" w:sz="0" w:space="0" w:color="auto"/>
                <w:bottom w:val="none" w:sz="0" w:space="0" w:color="auto"/>
                <w:right w:val="none" w:sz="0" w:space="0" w:color="auto"/>
              </w:divBdr>
            </w:div>
            <w:div w:id="268511228">
              <w:marLeft w:val="0"/>
              <w:marRight w:val="0"/>
              <w:marTop w:val="0"/>
              <w:marBottom w:val="0"/>
              <w:divBdr>
                <w:top w:val="none" w:sz="0" w:space="0" w:color="auto"/>
                <w:left w:val="none" w:sz="0" w:space="0" w:color="auto"/>
                <w:bottom w:val="none" w:sz="0" w:space="0" w:color="auto"/>
                <w:right w:val="none" w:sz="0" w:space="0" w:color="auto"/>
              </w:divBdr>
            </w:div>
            <w:div w:id="1893928887">
              <w:marLeft w:val="0"/>
              <w:marRight w:val="0"/>
              <w:marTop w:val="0"/>
              <w:marBottom w:val="0"/>
              <w:divBdr>
                <w:top w:val="none" w:sz="0" w:space="0" w:color="auto"/>
                <w:left w:val="none" w:sz="0" w:space="0" w:color="auto"/>
                <w:bottom w:val="none" w:sz="0" w:space="0" w:color="auto"/>
                <w:right w:val="none" w:sz="0" w:space="0" w:color="auto"/>
              </w:divBdr>
            </w:div>
            <w:div w:id="1892115229">
              <w:marLeft w:val="0"/>
              <w:marRight w:val="0"/>
              <w:marTop w:val="0"/>
              <w:marBottom w:val="0"/>
              <w:divBdr>
                <w:top w:val="none" w:sz="0" w:space="0" w:color="auto"/>
                <w:left w:val="none" w:sz="0" w:space="0" w:color="auto"/>
                <w:bottom w:val="none" w:sz="0" w:space="0" w:color="auto"/>
                <w:right w:val="none" w:sz="0" w:space="0" w:color="auto"/>
              </w:divBdr>
            </w:div>
            <w:div w:id="1971015092">
              <w:marLeft w:val="0"/>
              <w:marRight w:val="0"/>
              <w:marTop w:val="0"/>
              <w:marBottom w:val="0"/>
              <w:divBdr>
                <w:top w:val="none" w:sz="0" w:space="0" w:color="auto"/>
                <w:left w:val="none" w:sz="0" w:space="0" w:color="auto"/>
                <w:bottom w:val="none" w:sz="0" w:space="0" w:color="auto"/>
                <w:right w:val="none" w:sz="0" w:space="0" w:color="auto"/>
              </w:divBdr>
            </w:div>
            <w:div w:id="417870962">
              <w:marLeft w:val="0"/>
              <w:marRight w:val="0"/>
              <w:marTop w:val="0"/>
              <w:marBottom w:val="0"/>
              <w:divBdr>
                <w:top w:val="none" w:sz="0" w:space="0" w:color="auto"/>
                <w:left w:val="none" w:sz="0" w:space="0" w:color="auto"/>
                <w:bottom w:val="none" w:sz="0" w:space="0" w:color="auto"/>
                <w:right w:val="none" w:sz="0" w:space="0" w:color="auto"/>
              </w:divBdr>
            </w:div>
            <w:div w:id="25984087">
              <w:marLeft w:val="0"/>
              <w:marRight w:val="0"/>
              <w:marTop w:val="0"/>
              <w:marBottom w:val="0"/>
              <w:divBdr>
                <w:top w:val="none" w:sz="0" w:space="0" w:color="auto"/>
                <w:left w:val="none" w:sz="0" w:space="0" w:color="auto"/>
                <w:bottom w:val="none" w:sz="0" w:space="0" w:color="auto"/>
                <w:right w:val="none" w:sz="0" w:space="0" w:color="auto"/>
              </w:divBdr>
            </w:div>
            <w:div w:id="1417283319">
              <w:marLeft w:val="0"/>
              <w:marRight w:val="0"/>
              <w:marTop w:val="0"/>
              <w:marBottom w:val="0"/>
              <w:divBdr>
                <w:top w:val="none" w:sz="0" w:space="0" w:color="auto"/>
                <w:left w:val="none" w:sz="0" w:space="0" w:color="auto"/>
                <w:bottom w:val="none" w:sz="0" w:space="0" w:color="auto"/>
                <w:right w:val="none" w:sz="0" w:space="0" w:color="auto"/>
              </w:divBdr>
            </w:div>
            <w:div w:id="876159347">
              <w:marLeft w:val="0"/>
              <w:marRight w:val="0"/>
              <w:marTop w:val="0"/>
              <w:marBottom w:val="0"/>
              <w:divBdr>
                <w:top w:val="none" w:sz="0" w:space="0" w:color="auto"/>
                <w:left w:val="none" w:sz="0" w:space="0" w:color="auto"/>
                <w:bottom w:val="none" w:sz="0" w:space="0" w:color="auto"/>
                <w:right w:val="none" w:sz="0" w:space="0" w:color="auto"/>
              </w:divBdr>
            </w:div>
            <w:div w:id="1570117773">
              <w:marLeft w:val="0"/>
              <w:marRight w:val="0"/>
              <w:marTop w:val="0"/>
              <w:marBottom w:val="0"/>
              <w:divBdr>
                <w:top w:val="none" w:sz="0" w:space="0" w:color="auto"/>
                <w:left w:val="none" w:sz="0" w:space="0" w:color="auto"/>
                <w:bottom w:val="none" w:sz="0" w:space="0" w:color="auto"/>
                <w:right w:val="none" w:sz="0" w:space="0" w:color="auto"/>
              </w:divBdr>
            </w:div>
            <w:div w:id="1687947951">
              <w:marLeft w:val="0"/>
              <w:marRight w:val="0"/>
              <w:marTop w:val="0"/>
              <w:marBottom w:val="0"/>
              <w:divBdr>
                <w:top w:val="none" w:sz="0" w:space="0" w:color="auto"/>
                <w:left w:val="none" w:sz="0" w:space="0" w:color="auto"/>
                <w:bottom w:val="none" w:sz="0" w:space="0" w:color="auto"/>
                <w:right w:val="none" w:sz="0" w:space="0" w:color="auto"/>
              </w:divBdr>
            </w:div>
            <w:div w:id="2039309169">
              <w:marLeft w:val="0"/>
              <w:marRight w:val="0"/>
              <w:marTop w:val="0"/>
              <w:marBottom w:val="0"/>
              <w:divBdr>
                <w:top w:val="none" w:sz="0" w:space="0" w:color="auto"/>
                <w:left w:val="none" w:sz="0" w:space="0" w:color="auto"/>
                <w:bottom w:val="none" w:sz="0" w:space="0" w:color="auto"/>
                <w:right w:val="none" w:sz="0" w:space="0" w:color="auto"/>
              </w:divBdr>
            </w:div>
            <w:div w:id="153768780">
              <w:marLeft w:val="0"/>
              <w:marRight w:val="0"/>
              <w:marTop w:val="0"/>
              <w:marBottom w:val="0"/>
              <w:divBdr>
                <w:top w:val="none" w:sz="0" w:space="0" w:color="auto"/>
                <w:left w:val="none" w:sz="0" w:space="0" w:color="auto"/>
                <w:bottom w:val="none" w:sz="0" w:space="0" w:color="auto"/>
                <w:right w:val="none" w:sz="0" w:space="0" w:color="auto"/>
              </w:divBdr>
            </w:div>
            <w:div w:id="1023946116">
              <w:marLeft w:val="0"/>
              <w:marRight w:val="0"/>
              <w:marTop w:val="0"/>
              <w:marBottom w:val="0"/>
              <w:divBdr>
                <w:top w:val="none" w:sz="0" w:space="0" w:color="auto"/>
                <w:left w:val="none" w:sz="0" w:space="0" w:color="auto"/>
                <w:bottom w:val="none" w:sz="0" w:space="0" w:color="auto"/>
                <w:right w:val="none" w:sz="0" w:space="0" w:color="auto"/>
              </w:divBdr>
            </w:div>
            <w:div w:id="703098262">
              <w:marLeft w:val="0"/>
              <w:marRight w:val="0"/>
              <w:marTop w:val="0"/>
              <w:marBottom w:val="0"/>
              <w:divBdr>
                <w:top w:val="none" w:sz="0" w:space="0" w:color="auto"/>
                <w:left w:val="none" w:sz="0" w:space="0" w:color="auto"/>
                <w:bottom w:val="none" w:sz="0" w:space="0" w:color="auto"/>
                <w:right w:val="none" w:sz="0" w:space="0" w:color="auto"/>
              </w:divBdr>
            </w:div>
            <w:div w:id="808592175">
              <w:marLeft w:val="0"/>
              <w:marRight w:val="0"/>
              <w:marTop w:val="0"/>
              <w:marBottom w:val="0"/>
              <w:divBdr>
                <w:top w:val="none" w:sz="0" w:space="0" w:color="auto"/>
                <w:left w:val="none" w:sz="0" w:space="0" w:color="auto"/>
                <w:bottom w:val="none" w:sz="0" w:space="0" w:color="auto"/>
                <w:right w:val="none" w:sz="0" w:space="0" w:color="auto"/>
              </w:divBdr>
            </w:div>
            <w:div w:id="1465006012">
              <w:marLeft w:val="0"/>
              <w:marRight w:val="0"/>
              <w:marTop w:val="0"/>
              <w:marBottom w:val="0"/>
              <w:divBdr>
                <w:top w:val="none" w:sz="0" w:space="0" w:color="auto"/>
                <w:left w:val="none" w:sz="0" w:space="0" w:color="auto"/>
                <w:bottom w:val="none" w:sz="0" w:space="0" w:color="auto"/>
                <w:right w:val="none" w:sz="0" w:space="0" w:color="auto"/>
              </w:divBdr>
            </w:div>
            <w:div w:id="824933119">
              <w:marLeft w:val="0"/>
              <w:marRight w:val="0"/>
              <w:marTop w:val="0"/>
              <w:marBottom w:val="0"/>
              <w:divBdr>
                <w:top w:val="none" w:sz="0" w:space="0" w:color="auto"/>
                <w:left w:val="none" w:sz="0" w:space="0" w:color="auto"/>
                <w:bottom w:val="none" w:sz="0" w:space="0" w:color="auto"/>
                <w:right w:val="none" w:sz="0" w:space="0" w:color="auto"/>
              </w:divBdr>
            </w:div>
            <w:div w:id="866408772">
              <w:marLeft w:val="0"/>
              <w:marRight w:val="0"/>
              <w:marTop w:val="0"/>
              <w:marBottom w:val="0"/>
              <w:divBdr>
                <w:top w:val="none" w:sz="0" w:space="0" w:color="auto"/>
                <w:left w:val="none" w:sz="0" w:space="0" w:color="auto"/>
                <w:bottom w:val="none" w:sz="0" w:space="0" w:color="auto"/>
                <w:right w:val="none" w:sz="0" w:space="0" w:color="auto"/>
              </w:divBdr>
            </w:div>
            <w:div w:id="659044612">
              <w:marLeft w:val="0"/>
              <w:marRight w:val="0"/>
              <w:marTop w:val="0"/>
              <w:marBottom w:val="0"/>
              <w:divBdr>
                <w:top w:val="none" w:sz="0" w:space="0" w:color="auto"/>
                <w:left w:val="none" w:sz="0" w:space="0" w:color="auto"/>
                <w:bottom w:val="none" w:sz="0" w:space="0" w:color="auto"/>
                <w:right w:val="none" w:sz="0" w:space="0" w:color="auto"/>
              </w:divBdr>
            </w:div>
            <w:div w:id="1939677217">
              <w:marLeft w:val="0"/>
              <w:marRight w:val="0"/>
              <w:marTop w:val="0"/>
              <w:marBottom w:val="0"/>
              <w:divBdr>
                <w:top w:val="none" w:sz="0" w:space="0" w:color="auto"/>
                <w:left w:val="none" w:sz="0" w:space="0" w:color="auto"/>
                <w:bottom w:val="none" w:sz="0" w:space="0" w:color="auto"/>
                <w:right w:val="none" w:sz="0" w:space="0" w:color="auto"/>
              </w:divBdr>
            </w:div>
            <w:div w:id="521091576">
              <w:marLeft w:val="0"/>
              <w:marRight w:val="0"/>
              <w:marTop w:val="0"/>
              <w:marBottom w:val="0"/>
              <w:divBdr>
                <w:top w:val="none" w:sz="0" w:space="0" w:color="auto"/>
                <w:left w:val="none" w:sz="0" w:space="0" w:color="auto"/>
                <w:bottom w:val="none" w:sz="0" w:space="0" w:color="auto"/>
                <w:right w:val="none" w:sz="0" w:space="0" w:color="auto"/>
              </w:divBdr>
            </w:div>
            <w:div w:id="1836341634">
              <w:marLeft w:val="0"/>
              <w:marRight w:val="0"/>
              <w:marTop w:val="0"/>
              <w:marBottom w:val="0"/>
              <w:divBdr>
                <w:top w:val="none" w:sz="0" w:space="0" w:color="auto"/>
                <w:left w:val="none" w:sz="0" w:space="0" w:color="auto"/>
                <w:bottom w:val="none" w:sz="0" w:space="0" w:color="auto"/>
                <w:right w:val="none" w:sz="0" w:space="0" w:color="auto"/>
              </w:divBdr>
            </w:div>
            <w:div w:id="1859587147">
              <w:marLeft w:val="0"/>
              <w:marRight w:val="0"/>
              <w:marTop w:val="0"/>
              <w:marBottom w:val="0"/>
              <w:divBdr>
                <w:top w:val="none" w:sz="0" w:space="0" w:color="auto"/>
                <w:left w:val="none" w:sz="0" w:space="0" w:color="auto"/>
                <w:bottom w:val="none" w:sz="0" w:space="0" w:color="auto"/>
                <w:right w:val="none" w:sz="0" w:space="0" w:color="auto"/>
              </w:divBdr>
            </w:div>
            <w:div w:id="867452162">
              <w:marLeft w:val="0"/>
              <w:marRight w:val="0"/>
              <w:marTop w:val="0"/>
              <w:marBottom w:val="0"/>
              <w:divBdr>
                <w:top w:val="none" w:sz="0" w:space="0" w:color="auto"/>
                <w:left w:val="none" w:sz="0" w:space="0" w:color="auto"/>
                <w:bottom w:val="none" w:sz="0" w:space="0" w:color="auto"/>
                <w:right w:val="none" w:sz="0" w:space="0" w:color="auto"/>
              </w:divBdr>
            </w:div>
            <w:div w:id="2086761417">
              <w:marLeft w:val="0"/>
              <w:marRight w:val="0"/>
              <w:marTop w:val="0"/>
              <w:marBottom w:val="0"/>
              <w:divBdr>
                <w:top w:val="none" w:sz="0" w:space="0" w:color="auto"/>
                <w:left w:val="none" w:sz="0" w:space="0" w:color="auto"/>
                <w:bottom w:val="none" w:sz="0" w:space="0" w:color="auto"/>
                <w:right w:val="none" w:sz="0" w:space="0" w:color="auto"/>
              </w:divBdr>
            </w:div>
            <w:div w:id="21386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4522">
      <w:bodyDiv w:val="1"/>
      <w:marLeft w:val="0"/>
      <w:marRight w:val="0"/>
      <w:marTop w:val="0"/>
      <w:marBottom w:val="0"/>
      <w:divBdr>
        <w:top w:val="none" w:sz="0" w:space="0" w:color="auto"/>
        <w:left w:val="none" w:sz="0" w:space="0" w:color="auto"/>
        <w:bottom w:val="none" w:sz="0" w:space="0" w:color="auto"/>
        <w:right w:val="none" w:sz="0" w:space="0" w:color="auto"/>
      </w:divBdr>
    </w:div>
    <w:div w:id="469321516">
      <w:bodyDiv w:val="1"/>
      <w:marLeft w:val="0"/>
      <w:marRight w:val="0"/>
      <w:marTop w:val="0"/>
      <w:marBottom w:val="0"/>
      <w:divBdr>
        <w:top w:val="none" w:sz="0" w:space="0" w:color="auto"/>
        <w:left w:val="none" w:sz="0" w:space="0" w:color="auto"/>
        <w:bottom w:val="none" w:sz="0" w:space="0" w:color="auto"/>
        <w:right w:val="none" w:sz="0" w:space="0" w:color="auto"/>
      </w:divBdr>
    </w:div>
    <w:div w:id="472451485">
      <w:bodyDiv w:val="1"/>
      <w:marLeft w:val="0"/>
      <w:marRight w:val="0"/>
      <w:marTop w:val="0"/>
      <w:marBottom w:val="0"/>
      <w:divBdr>
        <w:top w:val="none" w:sz="0" w:space="0" w:color="auto"/>
        <w:left w:val="none" w:sz="0" w:space="0" w:color="auto"/>
        <w:bottom w:val="none" w:sz="0" w:space="0" w:color="auto"/>
        <w:right w:val="none" w:sz="0" w:space="0" w:color="auto"/>
      </w:divBdr>
      <w:divsChild>
        <w:div w:id="2022007065">
          <w:marLeft w:val="0"/>
          <w:marRight w:val="0"/>
          <w:marTop w:val="0"/>
          <w:marBottom w:val="0"/>
          <w:divBdr>
            <w:top w:val="none" w:sz="0" w:space="0" w:color="auto"/>
            <w:left w:val="none" w:sz="0" w:space="0" w:color="auto"/>
            <w:bottom w:val="none" w:sz="0" w:space="0" w:color="auto"/>
            <w:right w:val="none" w:sz="0" w:space="0" w:color="auto"/>
          </w:divBdr>
          <w:divsChild>
            <w:div w:id="14555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25903">
      <w:bodyDiv w:val="1"/>
      <w:marLeft w:val="0"/>
      <w:marRight w:val="0"/>
      <w:marTop w:val="0"/>
      <w:marBottom w:val="0"/>
      <w:divBdr>
        <w:top w:val="none" w:sz="0" w:space="0" w:color="auto"/>
        <w:left w:val="none" w:sz="0" w:space="0" w:color="auto"/>
        <w:bottom w:val="none" w:sz="0" w:space="0" w:color="auto"/>
        <w:right w:val="none" w:sz="0" w:space="0" w:color="auto"/>
      </w:divBdr>
    </w:div>
    <w:div w:id="488325202">
      <w:bodyDiv w:val="1"/>
      <w:marLeft w:val="0"/>
      <w:marRight w:val="0"/>
      <w:marTop w:val="0"/>
      <w:marBottom w:val="0"/>
      <w:divBdr>
        <w:top w:val="none" w:sz="0" w:space="0" w:color="auto"/>
        <w:left w:val="none" w:sz="0" w:space="0" w:color="auto"/>
        <w:bottom w:val="none" w:sz="0" w:space="0" w:color="auto"/>
        <w:right w:val="none" w:sz="0" w:space="0" w:color="auto"/>
      </w:divBdr>
      <w:divsChild>
        <w:div w:id="814219288">
          <w:marLeft w:val="0"/>
          <w:marRight w:val="0"/>
          <w:marTop w:val="0"/>
          <w:marBottom w:val="0"/>
          <w:divBdr>
            <w:top w:val="none" w:sz="0" w:space="0" w:color="auto"/>
            <w:left w:val="none" w:sz="0" w:space="0" w:color="auto"/>
            <w:bottom w:val="none" w:sz="0" w:space="0" w:color="auto"/>
            <w:right w:val="none" w:sz="0" w:space="0" w:color="auto"/>
          </w:divBdr>
          <w:divsChild>
            <w:div w:id="6756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7269">
      <w:bodyDiv w:val="1"/>
      <w:marLeft w:val="0"/>
      <w:marRight w:val="0"/>
      <w:marTop w:val="0"/>
      <w:marBottom w:val="0"/>
      <w:divBdr>
        <w:top w:val="none" w:sz="0" w:space="0" w:color="auto"/>
        <w:left w:val="none" w:sz="0" w:space="0" w:color="auto"/>
        <w:bottom w:val="none" w:sz="0" w:space="0" w:color="auto"/>
        <w:right w:val="none" w:sz="0" w:space="0" w:color="auto"/>
      </w:divBdr>
      <w:divsChild>
        <w:div w:id="438647246">
          <w:marLeft w:val="0"/>
          <w:marRight w:val="0"/>
          <w:marTop w:val="0"/>
          <w:marBottom w:val="0"/>
          <w:divBdr>
            <w:top w:val="none" w:sz="0" w:space="0" w:color="auto"/>
            <w:left w:val="none" w:sz="0" w:space="0" w:color="auto"/>
            <w:bottom w:val="none" w:sz="0" w:space="0" w:color="auto"/>
            <w:right w:val="none" w:sz="0" w:space="0" w:color="auto"/>
          </w:divBdr>
          <w:divsChild>
            <w:div w:id="140695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3089">
      <w:bodyDiv w:val="1"/>
      <w:marLeft w:val="0"/>
      <w:marRight w:val="0"/>
      <w:marTop w:val="0"/>
      <w:marBottom w:val="0"/>
      <w:divBdr>
        <w:top w:val="none" w:sz="0" w:space="0" w:color="auto"/>
        <w:left w:val="none" w:sz="0" w:space="0" w:color="auto"/>
        <w:bottom w:val="none" w:sz="0" w:space="0" w:color="auto"/>
        <w:right w:val="none" w:sz="0" w:space="0" w:color="auto"/>
      </w:divBdr>
    </w:div>
    <w:div w:id="509950654">
      <w:bodyDiv w:val="1"/>
      <w:marLeft w:val="0"/>
      <w:marRight w:val="0"/>
      <w:marTop w:val="0"/>
      <w:marBottom w:val="0"/>
      <w:divBdr>
        <w:top w:val="none" w:sz="0" w:space="0" w:color="auto"/>
        <w:left w:val="none" w:sz="0" w:space="0" w:color="auto"/>
        <w:bottom w:val="none" w:sz="0" w:space="0" w:color="auto"/>
        <w:right w:val="none" w:sz="0" w:space="0" w:color="auto"/>
      </w:divBdr>
    </w:div>
    <w:div w:id="514851730">
      <w:bodyDiv w:val="1"/>
      <w:marLeft w:val="0"/>
      <w:marRight w:val="0"/>
      <w:marTop w:val="0"/>
      <w:marBottom w:val="0"/>
      <w:divBdr>
        <w:top w:val="none" w:sz="0" w:space="0" w:color="auto"/>
        <w:left w:val="none" w:sz="0" w:space="0" w:color="auto"/>
        <w:bottom w:val="none" w:sz="0" w:space="0" w:color="auto"/>
        <w:right w:val="none" w:sz="0" w:space="0" w:color="auto"/>
      </w:divBdr>
    </w:div>
    <w:div w:id="548688715">
      <w:bodyDiv w:val="1"/>
      <w:marLeft w:val="0"/>
      <w:marRight w:val="0"/>
      <w:marTop w:val="0"/>
      <w:marBottom w:val="0"/>
      <w:divBdr>
        <w:top w:val="none" w:sz="0" w:space="0" w:color="auto"/>
        <w:left w:val="none" w:sz="0" w:space="0" w:color="auto"/>
        <w:bottom w:val="none" w:sz="0" w:space="0" w:color="auto"/>
        <w:right w:val="none" w:sz="0" w:space="0" w:color="auto"/>
      </w:divBdr>
    </w:div>
    <w:div w:id="553851886">
      <w:bodyDiv w:val="1"/>
      <w:marLeft w:val="0"/>
      <w:marRight w:val="0"/>
      <w:marTop w:val="0"/>
      <w:marBottom w:val="0"/>
      <w:divBdr>
        <w:top w:val="none" w:sz="0" w:space="0" w:color="auto"/>
        <w:left w:val="none" w:sz="0" w:space="0" w:color="auto"/>
        <w:bottom w:val="none" w:sz="0" w:space="0" w:color="auto"/>
        <w:right w:val="none" w:sz="0" w:space="0" w:color="auto"/>
      </w:divBdr>
    </w:div>
    <w:div w:id="560407613">
      <w:bodyDiv w:val="1"/>
      <w:marLeft w:val="0"/>
      <w:marRight w:val="0"/>
      <w:marTop w:val="0"/>
      <w:marBottom w:val="0"/>
      <w:divBdr>
        <w:top w:val="none" w:sz="0" w:space="0" w:color="auto"/>
        <w:left w:val="none" w:sz="0" w:space="0" w:color="auto"/>
        <w:bottom w:val="none" w:sz="0" w:space="0" w:color="auto"/>
        <w:right w:val="none" w:sz="0" w:space="0" w:color="auto"/>
      </w:divBdr>
    </w:div>
    <w:div w:id="563415762">
      <w:bodyDiv w:val="1"/>
      <w:marLeft w:val="0"/>
      <w:marRight w:val="0"/>
      <w:marTop w:val="0"/>
      <w:marBottom w:val="0"/>
      <w:divBdr>
        <w:top w:val="none" w:sz="0" w:space="0" w:color="auto"/>
        <w:left w:val="none" w:sz="0" w:space="0" w:color="auto"/>
        <w:bottom w:val="none" w:sz="0" w:space="0" w:color="auto"/>
        <w:right w:val="none" w:sz="0" w:space="0" w:color="auto"/>
      </w:divBdr>
    </w:div>
    <w:div w:id="570698941">
      <w:bodyDiv w:val="1"/>
      <w:marLeft w:val="0"/>
      <w:marRight w:val="0"/>
      <w:marTop w:val="0"/>
      <w:marBottom w:val="0"/>
      <w:divBdr>
        <w:top w:val="none" w:sz="0" w:space="0" w:color="auto"/>
        <w:left w:val="none" w:sz="0" w:space="0" w:color="auto"/>
        <w:bottom w:val="none" w:sz="0" w:space="0" w:color="auto"/>
        <w:right w:val="none" w:sz="0" w:space="0" w:color="auto"/>
      </w:divBdr>
    </w:div>
    <w:div w:id="586698437">
      <w:bodyDiv w:val="1"/>
      <w:marLeft w:val="0"/>
      <w:marRight w:val="0"/>
      <w:marTop w:val="0"/>
      <w:marBottom w:val="0"/>
      <w:divBdr>
        <w:top w:val="none" w:sz="0" w:space="0" w:color="auto"/>
        <w:left w:val="none" w:sz="0" w:space="0" w:color="auto"/>
        <w:bottom w:val="none" w:sz="0" w:space="0" w:color="auto"/>
        <w:right w:val="none" w:sz="0" w:space="0" w:color="auto"/>
      </w:divBdr>
    </w:div>
    <w:div w:id="598562927">
      <w:bodyDiv w:val="1"/>
      <w:marLeft w:val="0"/>
      <w:marRight w:val="0"/>
      <w:marTop w:val="0"/>
      <w:marBottom w:val="0"/>
      <w:divBdr>
        <w:top w:val="none" w:sz="0" w:space="0" w:color="auto"/>
        <w:left w:val="none" w:sz="0" w:space="0" w:color="auto"/>
        <w:bottom w:val="none" w:sz="0" w:space="0" w:color="auto"/>
        <w:right w:val="none" w:sz="0" w:space="0" w:color="auto"/>
      </w:divBdr>
    </w:div>
    <w:div w:id="603734996">
      <w:bodyDiv w:val="1"/>
      <w:marLeft w:val="0"/>
      <w:marRight w:val="0"/>
      <w:marTop w:val="0"/>
      <w:marBottom w:val="0"/>
      <w:divBdr>
        <w:top w:val="none" w:sz="0" w:space="0" w:color="auto"/>
        <w:left w:val="none" w:sz="0" w:space="0" w:color="auto"/>
        <w:bottom w:val="none" w:sz="0" w:space="0" w:color="auto"/>
        <w:right w:val="none" w:sz="0" w:space="0" w:color="auto"/>
      </w:divBdr>
      <w:divsChild>
        <w:div w:id="174274838">
          <w:marLeft w:val="0"/>
          <w:marRight w:val="0"/>
          <w:marTop w:val="0"/>
          <w:marBottom w:val="0"/>
          <w:divBdr>
            <w:top w:val="none" w:sz="0" w:space="0" w:color="auto"/>
            <w:left w:val="none" w:sz="0" w:space="0" w:color="auto"/>
            <w:bottom w:val="none" w:sz="0" w:space="0" w:color="auto"/>
            <w:right w:val="none" w:sz="0" w:space="0" w:color="auto"/>
          </w:divBdr>
          <w:divsChild>
            <w:div w:id="618415703">
              <w:marLeft w:val="0"/>
              <w:marRight w:val="0"/>
              <w:marTop w:val="0"/>
              <w:marBottom w:val="0"/>
              <w:divBdr>
                <w:top w:val="none" w:sz="0" w:space="0" w:color="auto"/>
                <w:left w:val="none" w:sz="0" w:space="0" w:color="auto"/>
                <w:bottom w:val="none" w:sz="0" w:space="0" w:color="auto"/>
                <w:right w:val="none" w:sz="0" w:space="0" w:color="auto"/>
              </w:divBdr>
              <w:divsChild>
                <w:div w:id="1898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22304">
      <w:bodyDiv w:val="1"/>
      <w:marLeft w:val="0"/>
      <w:marRight w:val="0"/>
      <w:marTop w:val="0"/>
      <w:marBottom w:val="0"/>
      <w:divBdr>
        <w:top w:val="none" w:sz="0" w:space="0" w:color="auto"/>
        <w:left w:val="none" w:sz="0" w:space="0" w:color="auto"/>
        <w:bottom w:val="none" w:sz="0" w:space="0" w:color="auto"/>
        <w:right w:val="none" w:sz="0" w:space="0" w:color="auto"/>
      </w:divBdr>
    </w:div>
    <w:div w:id="611715421">
      <w:bodyDiv w:val="1"/>
      <w:marLeft w:val="0"/>
      <w:marRight w:val="0"/>
      <w:marTop w:val="0"/>
      <w:marBottom w:val="0"/>
      <w:divBdr>
        <w:top w:val="none" w:sz="0" w:space="0" w:color="auto"/>
        <w:left w:val="none" w:sz="0" w:space="0" w:color="auto"/>
        <w:bottom w:val="none" w:sz="0" w:space="0" w:color="auto"/>
        <w:right w:val="none" w:sz="0" w:space="0" w:color="auto"/>
      </w:divBdr>
    </w:div>
    <w:div w:id="611866022">
      <w:bodyDiv w:val="1"/>
      <w:marLeft w:val="0"/>
      <w:marRight w:val="0"/>
      <w:marTop w:val="0"/>
      <w:marBottom w:val="0"/>
      <w:divBdr>
        <w:top w:val="none" w:sz="0" w:space="0" w:color="auto"/>
        <w:left w:val="none" w:sz="0" w:space="0" w:color="auto"/>
        <w:bottom w:val="none" w:sz="0" w:space="0" w:color="auto"/>
        <w:right w:val="none" w:sz="0" w:space="0" w:color="auto"/>
      </w:divBdr>
    </w:div>
    <w:div w:id="623198966">
      <w:bodyDiv w:val="1"/>
      <w:marLeft w:val="0"/>
      <w:marRight w:val="0"/>
      <w:marTop w:val="0"/>
      <w:marBottom w:val="0"/>
      <w:divBdr>
        <w:top w:val="none" w:sz="0" w:space="0" w:color="auto"/>
        <w:left w:val="none" w:sz="0" w:space="0" w:color="auto"/>
        <w:bottom w:val="none" w:sz="0" w:space="0" w:color="auto"/>
        <w:right w:val="none" w:sz="0" w:space="0" w:color="auto"/>
      </w:divBdr>
    </w:div>
    <w:div w:id="641422149">
      <w:bodyDiv w:val="1"/>
      <w:marLeft w:val="0"/>
      <w:marRight w:val="0"/>
      <w:marTop w:val="0"/>
      <w:marBottom w:val="0"/>
      <w:divBdr>
        <w:top w:val="none" w:sz="0" w:space="0" w:color="auto"/>
        <w:left w:val="none" w:sz="0" w:space="0" w:color="auto"/>
        <w:bottom w:val="none" w:sz="0" w:space="0" w:color="auto"/>
        <w:right w:val="none" w:sz="0" w:space="0" w:color="auto"/>
      </w:divBdr>
    </w:div>
    <w:div w:id="687373476">
      <w:bodyDiv w:val="1"/>
      <w:marLeft w:val="0"/>
      <w:marRight w:val="0"/>
      <w:marTop w:val="0"/>
      <w:marBottom w:val="0"/>
      <w:divBdr>
        <w:top w:val="none" w:sz="0" w:space="0" w:color="auto"/>
        <w:left w:val="none" w:sz="0" w:space="0" w:color="auto"/>
        <w:bottom w:val="none" w:sz="0" w:space="0" w:color="auto"/>
        <w:right w:val="none" w:sz="0" w:space="0" w:color="auto"/>
      </w:divBdr>
    </w:div>
    <w:div w:id="699741322">
      <w:bodyDiv w:val="1"/>
      <w:marLeft w:val="0"/>
      <w:marRight w:val="0"/>
      <w:marTop w:val="0"/>
      <w:marBottom w:val="0"/>
      <w:divBdr>
        <w:top w:val="none" w:sz="0" w:space="0" w:color="auto"/>
        <w:left w:val="none" w:sz="0" w:space="0" w:color="auto"/>
        <w:bottom w:val="none" w:sz="0" w:space="0" w:color="auto"/>
        <w:right w:val="none" w:sz="0" w:space="0" w:color="auto"/>
      </w:divBdr>
    </w:div>
    <w:div w:id="708455542">
      <w:bodyDiv w:val="1"/>
      <w:marLeft w:val="0"/>
      <w:marRight w:val="0"/>
      <w:marTop w:val="0"/>
      <w:marBottom w:val="0"/>
      <w:divBdr>
        <w:top w:val="none" w:sz="0" w:space="0" w:color="auto"/>
        <w:left w:val="none" w:sz="0" w:space="0" w:color="auto"/>
        <w:bottom w:val="none" w:sz="0" w:space="0" w:color="auto"/>
        <w:right w:val="none" w:sz="0" w:space="0" w:color="auto"/>
      </w:divBdr>
      <w:divsChild>
        <w:div w:id="1030496723">
          <w:marLeft w:val="0"/>
          <w:marRight w:val="0"/>
          <w:marTop w:val="0"/>
          <w:marBottom w:val="0"/>
          <w:divBdr>
            <w:top w:val="none" w:sz="0" w:space="0" w:color="auto"/>
            <w:left w:val="none" w:sz="0" w:space="0" w:color="auto"/>
            <w:bottom w:val="none" w:sz="0" w:space="0" w:color="auto"/>
            <w:right w:val="none" w:sz="0" w:space="0" w:color="auto"/>
          </w:divBdr>
          <w:divsChild>
            <w:div w:id="428429024">
              <w:marLeft w:val="0"/>
              <w:marRight w:val="0"/>
              <w:marTop w:val="0"/>
              <w:marBottom w:val="0"/>
              <w:divBdr>
                <w:top w:val="none" w:sz="0" w:space="0" w:color="auto"/>
                <w:left w:val="none" w:sz="0" w:space="0" w:color="auto"/>
                <w:bottom w:val="none" w:sz="0" w:space="0" w:color="auto"/>
                <w:right w:val="none" w:sz="0" w:space="0" w:color="auto"/>
              </w:divBdr>
            </w:div>
            <w:div w:id="186213278">
              <w:marLeft w:val="0"/>
              <w:marRight w:val="0"/>
              <w:marTop w:val="0"/>
              <w:marBottom w:val="0"/>
              <w:divBdr>
                <w:top w:val="none" w:sz="0" w:space="0" w:color="auto"/>
                <w:left w:val="none" w:sz="0" w:space="0" w:color="auto"/>
                <w:bottom w:val="none" w:sz="0" w:space="0" w:color="auto"/>
                <w:right w:val="none" w:sz="0" w:space="0" w:color="auto"/>
              </w:divBdr>
            </w:div>
            <w:div w:id="1342197353">
              <w:marLeft w:val="0"/>
              <w:marRight w:val="0"/>
              <w:marTop w:val="0"/>
              <w:marBottom w:val="0"/>
              <w:divBdr>
                <w:top w:val="none" w:sz="0" w:space="0" w:color="auto"/>
                <w:left w:val="none" w:sz="0" w:space="0" w:color="auto"/>
                <w:bottom w:val="none" w:sz="0" w:space="0" w:color="auto"/>
                <w:right w:val="none" w:sz="0" w:space="0" w:color="auto"/>
              </w:divBdr>
            </w:div>
            <w:div w:id="584416508">
              <w:marLeft w:val="0"/>
              <w:marRight w:val="0"/>
              <w:marTop w:val="0"/>
              <w:marBottom w:val="0"/>
              <w:divBdr>
                <w:top w:val="none" w:sz="0" w:space="0" w:color="auto"/>
                <w:left w:val="none" w:sz="0" w:space="0" w:color="auto"/>
                <w:bottom w:val="none" w:sz="0" w:space="0" w:color="auto"/>
                <w:right w:val="none" w:sz="0" w:space="0" w:color="auto"/>
              </w:divBdr>
            </w:div>
            <w:div w:id="216085837">
              <w:marLeft w:val="0"/>
              <w:marRight w:val="0"/>
              <w:marTop w:val="0"/>
              <w:marBottom w:val="0"/>
              <w:divBdr>
                <w:top w:val="none" w:sz="0" w:space="0" w:color="auto"/>
                <w:left w:val="none" w:sz="0" w:space="0" w:color="auto"/>
                <w:bottom w:val="none" w:sz="0" w:space="0" w:color="auto"/>
                <w:right w:val="none" w:sz="0" w:space="0" w:color="auto"/>
              </w:divBdr>
            </w:div>
            <w:div w:id="1863013922">
              <w:marLeft w:val="0"/>
              <w:marRight w:val="0"/>
              <w:marTop w:val="0"/>
              <w:marBottom w:val="0"/>
              <w:divBdr>
                <w:top w:val="none" w:sz="0" w:space="0" w:color="auto"/>
                <w:left w:val="none" w:sz="0" w:space="0" w:color="auto"/>
                <w:bottom w:val="none" w:sz="0" w:space="0" w:color="auto"/>
                <w:right w:val="none" w:sz="0" w:space="0" w:color="auto"/>
              </w:divBdr>
            </w:div>
            <w:div w:id="1703940245">
              <w:marLeft w:val="0"/>
              <w:marRight w:val="0"/>
              <w:marTop w:val="0"/>
              <w:marBottom w:val="0"/>
              <w:divBdr>
                <w:top w:val="none" w:sz="0" w:space="0" w:color="auto"/>
                <w:left w:val="none" w:sz="0" w:space="0" w:color="auto"/>
                <w:bottom w:val="none" w:sz="0" w:space="0" w:color="auto"/>
                <w:right w:val="none" w:sz="0" w:space="0" w:color="auto"/>
              </w:divBdr>
            </w:div>
            <w:div w:id="101830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0132">
      <w:bodyDiv w:val="1"/>
      <w:marLeft w:val="0"/>
      <w:marRight w:val="0"/>
      <w:marTop w:val="0"/>
      <w:marBottom w:val="0"/>
      <w:divBdr>
        <w:top w:val="none" w:sz="0" w:space="0" w:color="auto"/>
        <w:left w:val="none" w:sz="0" w:space="0" w:color="auto"/>
        <w:bottom w:val="none" w:sz="0" w:space="0" w:color="auto"/>
        <w:right w:val="none" w:sz="0" w:space="0" w:color="auto"/>
      </w:divBdr>
    </w:div>
    <w:div w:id="713426475">
      <w:bodyDiv w:val="1"/>
      <w:marLeft w:val="0"/>
      <w:marRight w:val="0"/>
      <w:marTop w:val="0"/>
      <w:marBottom w:val="0"/>
      <w:divBdr>
        <w:top w:val="none" w:sz="0" w:space="0" w:color="auto"/>
        <w:left w:val="none" w:sz="0" w:space="0" w:color="auto"/>
        <w:bottom w:val="none" w:sz="0" w:space="0" w:color="auto"/>
        <w:right w:val="none" w:sz="0" w:space="0" w:color="auto"/>
      </w:divBdr>
    </w:div>
    <w:div w:id="728305252">
      <w:bodyDiv w:val="1"/>
      <w:marLeft w:val="0"/>
      <w:marRight w:val="0"/>
      <w:marTop w:val="0"/>
      <w:marBottom w:val="0"/>
      <w:divBdr>
        <w:top w:val="none" w:sz="0" w:space="0" w:color="auto"/>
        <w:left w:val="none" w:sz="0" w:space="0" w:color="auto"/>
        <w:bottom w:val="none" w:sz="0" w:space="0" w:color="auto"/>
        <w:right w:val="none" w:sz="0" w:space="0" w:color="auto"/>
      </w:divBdr>
    </w:div>
    <w:div w:id="741290513">
      <w:bodyDiv w:val="1"/>
      <w:marLeft w:val="0"/>
      <w:marRight w:val="0"/>
      <w:marTop w:val="0"/>
      <w:marBottom w:val="0"/>
      <w:divBdr>
        <w:top w:val="none" w:sz="0" w:space="0" w:color="auto"/>
        <w:left w:val="none" w:sz="0" w:space="0" w:color="auto"/>
        <w:bottom w:val="none" w:sz="0" w:space="0" w:color="auto"/>
        <w:right w:val="none" w:sz="0" w:space="0" w:color="auto"/>
      </w:divBdr>
      <w:divsChild>
        <w:div w:id="2126077911">
          <w:marLeft w:val="0"/>
          <w:marRight w:val="0"/>
          <w:marTop w:val="0"/>
          <w:marBottom w:val="0"/>
          <w:divBdr>
            <w:top w:val="none" w:sz="0" w:space="0" w:color="auto"/>
            <w:left w:val="none" w:sz="0" w:space="0" w:color="auto"/>
            <w:bottom w:val="none" w:sz="0" w:space="0" w:color="auto"/>
            <w:right w:val="none" w:sz="0" w:space="0" w:color="auto"/>
          </w:divBdr>
          <w:divsChild>
            <w:div w:id="1466969060">
              <w:marLeft w:val="0"/>
              <w:marRight w:val="0"/>
              <w:marTop w:val="0"/>
              <w:marBottom w:val="0"/>
              <w:divBdr>
                <w:top w:val="none" w:sz="0" w:space="0" w:color="auto"/>
                <w:left w:val="none" w:sz="0" w:space="0" w:color="auto"/>
                <w:bottom w:val="none" w:sz="0" w:space="0" w:color="auto"/>
                <w:right w:val="none" w:sz="0" w:space="0" w:color="auto"/>
              </w:divBdr>
              <w:divsChild>
                <w:div w:id="2067873809">
                  <w:marLeft w:val="0"/>
                  <w:marRight w:val="0"/>
                  <w:marTop w:val="0"/>
                  <w:marBottom w:val="0"/>
                  <w:divBdr>
                    <w:top w:val="none" w:sz="0" w:space="0" w:color="auto"/>
                    <w:left w:val="none" w:sz="0" w:space="0" w:color="auto"/>
                    <w:bottom w:val="none" w:sz="0" w:space="0" w:color="auto"/>
                    <w:right w:val="none" w:sz="0" w:space="0" w:color="auto"/>
                  </w:divBdr>
                </w:div>
              </w:divsChild>
            </w:div>
            <w:div w:id="494418891">
              <w:marLeft w:val="0"/>
              <w:marRight w:val="0"/>
              <w:marTop w:val="0"/>
              <w:marBottom w:val="0"/>
              <w:divBdr>
                <w:top w:val="none" w:sz="0" w:space="0" w:color="auto"/>
                <w:left w:val="none" w:sz="0" w:space="0" w:color="auto"/>
                <w:bottom w:val="none" w:sz="0" w:space="0" w:color="auto"/>
                <w:right w:val="none" w:sz="0" w:space="0" w:color="auto"/>
              </w:divBdr>
              <w:divsChild>
                <w:div w:id="1522473853">
                  <w:marLeft w:val="120"/>
                  <w:marRight w:val="120"/>
                  <w:marTop w:val="0"/>
                  <w:marBottom w:val="0"/>
                  <w:divBdr>
                    <w:top w:val="none" w:sz="0" w:space="0" w:color="auto"/>
                    <w:left w:val="none" w:sz="0" w:space="0" w:color="auto"/>
                    <w:bottom w:val="none" w:sz="0" w:space="0" w:color="auto"/>
                    <w:right w:val="none" w:sz="0" w:space="0" w:color="auto"/>
                  </w:divBdr>
                  <w:divsChild>
                    <w:div w:id="735512409">
                      <w:marLeft w:val="0"/>
                      <w:marRight w:val="0"/>
                      <w:marTop w:val="0"/>
                      <w:marBottom w:val="0"/>
                      <w:divBdr>
                        <w:top w:val="none" w:sz="0" w:space="0" w:color="auto"/>
                        <w:left w:val="none" w:sz="0" w:space="0" w:color="auto"/>
                        <w:bottom w:val="none" w:sz="0" w:space="0" w:color="auto"/>
                        <w:right w:val="none" w:sz="0" w:space="0" w:color="auto"/>
                      </w:divBdr>
                      <w:divsChild>
                        <w:div w:id="1727488283">
                          <w:marLeft w:val="0"/>
                          <w:marRight w:val="0"/>
                          <w:marTop w:val="100"/>
                          <w:marBottom w:val="100"/>
                          <w:divBdr>
                            <w:top w:val="none" w:sz="0" w:space="0" w:color="auto"/>
                            <w:left w:val="none" w:sz="0" w:space="0" w:color="auto"/>
                            <w:bottom w:val="none" w:sz="0" w:space="0" w:color="auto"/>
                            <w:right w:val="none" w:sz="0" w:space="0" w:color="auto"/>
                          </w:divBdr>
                        </w:div>
                        <w:div w:id="188587280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99647051">
          <w:marLeft w:val="0"/>
          <w:marRight w:val="0"/>
          <w:marTop w:val="0"/>
          <w:marBottom w:val="0"/>
          <w:divBdr>
            <w:top w:val="none" w:sz="0" w:space="0" w:color="auto"/>
            <w:left w:val="none" w:sz="0" w:space="0" w:color="auto"/>
            <w:bottom w:val="none" w:sz="0" w:space="0" w:color="auto"/>
            <w:right w:val="none" w:sz="0" w:space="0" w:color="auto"/>
          </w:divBdr>
          <w:divsChild>
            <w:div w:id="1337928612">
              <w:marLeft w:val="0"/>
              <w:marRight w:val="0"/>
              <w:marTop w:val="0"/>
              <w:marBottom w:val="0"/>
              <w:divBdr>
                <w:top w:val="none" w:sz="0" w:space="0" w:color="auto"/>
                <w:left w:val="none" w:sz="0" w:space="0" w:color="auto"/>
                <w:bottom w:val="none" w:sz="0" w:space="0" w:color="auto"/>
                <w:right w:val="none" w:sz="0" w:space="0" w:color="auto"/>
              </w:divBdr>
            </w:div>
            <w:div w:id="583689762">
              <w:marLeft w:val="0"/>
              <w:marRight w:val="0"/>
              <w:marTop w:val="0"/>
              <w:marBottom w:val="0"/>
              <w:divBdr>
                <w:top w:val="none" w:sz="0" w:space="0" w:color="auto"/>
                <w:left w:val="none" w:sz="0" w:space="0" w:color="auto"/>
                <w:bottom w:val="none" w:sz="0" w:space="0" w:color="auto"/>
                <w:right w:val="none" w:sz="0" w:space="0" w:color="auto"/>
              </w:divBdr>
              <w:divsChild>
                <w:div w:id="9390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6586">
          <w:marLeft w:val="0"/>
          <w:marRight w:val="0"/>
          <w:marTop w:val="0"/>
          <w:marBottom w:val="0"/>
          <w:divBdr>
            <w:top w:val="none" w:sz="0" w:space="0" w:color="auto"/>
            <w:left w:val="none" w:sz="0" w:space="0" w:color="auto"/>
            <w:bottom w:val="none" w:sz="0" w:space="0" w:color="auto"/>
            <w:right w:val="none" w:sz="0" w:space="0" w:color="auto"/>
          </w:divBdr>
          <w:divsChild>
            <w:div w:id="1902908786">
              <w:marLeft w:val="0"/>
              <w:marRight w:val="0"/>
              <w:marTop w:val="0"/>
              <w:marBottom w:val="0"/>
              <w:divBdr>
                <w:top w:val="none" w:sz="0" w:space="0" w:color="auto"/>
                <w:left w:val="none" w:sz="0" w:space="0" w:color="auto"/>
                <w:bottom w:val="none" w:sz="0" w:space="0" w:color="auto"/>
                <w:right w:val="none" w:sz="0" w:space="0" w:color="auto"/>
              </w:divBdr>
              <w:divsChild>
                <w:div w:id="1086343363">
                  <w:marLeft w:val="0"/>
                  <w:marRight w:val="240"/>
                  <w:marTop w:val="0"/>
                  <w:marBottom w:val="0"/>
                  <w:divBdr>
                    <w:top w:val="none" w:sz="0" w:space="0" w:color="auto"/>
                    <w:left w:val="none" w:sz="0" w:space="0" w:color="auto"/>
                    <w:bottom w:val="none" w:sz="0" w:space="0" w:color="auto"/>
                    <w:right w:val="none" w:sz="0" w:space="0" w:color="auto"/>
                  </w:divBdr>
                  <w:divsChild>
                    <w:div w:id="2124885484">
                      <w:marLeft w:val="0"/>
                      <w:marRight w:val="0"/>
                      <w:marTop w:val="0"/>
                      <w:marBottom w:val="0"/>
                      <w:divBdr>
                        <w:top w:val="none" w:sz="0" w:space="0" w:color="auto"/>
                        <w:left w:val="none" w:sz="0" w:space="0" w:color="auto"/>
                        <w:bottom w:val="none" w:sz="0" w:space="0" w:color="auto"/>
                        <w:right w:val="none" w:sz="0" w:space="0" w:color="auto"/>
                      </w:divBdr>
                      <w:divsChild>
                        <w:div w:id="97965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2042">
                  <w:marLeft w:val="0"/>
                  <w:marRight w:val="0"/>
                  <w:marTop w:val="0"/>
                  <w:marBottom w:val="0"/>
                  <w:divBdr>
                    <w:top w:val="none" w:sz="0" w:space="0" w:color="auto"/>
                    <w:left w:val="none" w:sz="0" w:space="0" w:color="auto"/>
                    <w:bottom w:val="none" w:sz="0" w:space="0" w:color="auto"/>
                    <w:right w:val="none" w:sz="0" w:space="0" w:color="auto"/>
                  </w:divBdr>
                  <w:divsChild>
                    <w:div w:id="1898466680">
                      <w:marLeft w:val="0"/>
                      <w:marRight w:val="0"/>
                      <w:marTop w:val="0"/>
                      <w:marBottom w:val="0"/>
                      <w:divBdr>
                        <w:top w:val="none" w:sz="0" w:space="0" w:color="auto"/>
                        <w:left w:val="none" w:sz="0" w:space="0" w:color="auto"/>
                        <w:bottom w:val="none" w:sz="0" w:space="0" w:color="auto"/>
                        <w:right w:val="none" w:sz="0" w:space="0" w:color="auto"/>
                      </w:divBdr>
                      <w:divsChild>
                        <w:div w:id="858930276">
                          <w:marLeft w:val="0"/>
                          <w:marRight w:val="0"/>
                          <w:marTop w:val="0"/>
                          <w:marBottom w:val="0"/>
                          <w:divBdr>
                            <w:top w:val="none" w:sz="0" w:space="0" w:color="auto"/>
                            <w:left w:val="none" w:sz="0" w:space="0" w:color="auto"/>
                            <w:bottom w:val="none" w:sz="0" w:space="0" w:color="auto"/>
                            <w:right w:val="none" w:sz="0" w:space="0" w:color="auto"/>
                          </w:divBdr>
                          <w:divsChild>
                            <w:div w:id="18407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077670">
      <w:bodyDiv w:val="1"/>
      <w:marLeft w:val="0"/>
      <w:marRight w:val="0"/>
      <w:marTop w:val="0"/>
      <w:marBottom w:val="0"/>
      <w:divBdr>
        <w:top w:val="none" w:sz="0" w:space="0" w:color="auto"/>
        <w:left w:val="none" w:sz="0" w:space="0" w:color="auto"/>
        <w:bottom w:val="none" w:sz="0" w:space="0" w:color="auto"/>
        <w:right w:val="none" w:sz="0" w:space="0" w:color="auto"/>
      </w:divBdr>
      <w:divsChild>
        <w:div w:id="1905991364">
          <w:marLeft w:val="0"/>
          <w:marRight w:val="0"/>
          <w:marTop w:val="90"/>
          <w:marBottom w:val="0"/>
          <w:divBdr>
            <w:top w:val="none" w:sz="0" w:space="0" w:color="auto"/>
            <w:left w:val="none" w:sz="0" w:space="0" w:color="auto"/>
            <w:bottom w:val="none" w:sz="0" w:space="0" w:color="auto"/>
            <w:right w:val="none" w:sz="0" w:space="0" w:color="auto"/>
          </w:divBdr>
        </w:div>
      </w:divsChild>
    </w:div>
    <w:div w:id="750548340">
      <w:bodyDiv w:val="1"/>
      <w:marLeft w:val="0"/>
      <w:marRight w:val="0"/>
      <w:marTop w:val="0"/>
      <w:marBottom w:val="0"/>
      <w:divBdr>
        <w:top w:val="none" w:sz="0" w:space="0" w:color="auto"/>
        <w:left w:val="none" w:sz="0" w:space="0" w:color="auto"/>
        <w:bottom w:val="none" w:sz="0" w:space="0" w:color="auto"/>
        <w:right w:val="none" w:sz="0" w:space="0" w:color="auto"/>
      </w:divBdr>
    </w:div>
    <w:div w:id="751048560">
      <w:bodyDiv w:val="1"/>
      <w:marLeft w:val="0"/>
      <w:marRight w:val="0"/>
      <w:marTop w:val="0"/>
      <w:marBottom w:val="0"/>
      <w:divBdr>
        <w:top w:val="none" w:sz="0" w:space="0" w:color="auto"/>
        <w:left w:val="none" w:sz="0" w:space="0" w:color="auto"/>
        <w:bottom w:val="none" w:sz="0" w:space="0" w:color="auto"/>
        <w:right w:val="none" w:sz="0" w:space="0" w:color="auto"/>
      </w:divBdr>
    </w:div>
    <w:div w:id="760611202">
      <w:bodyDiv w:val="1"/>
      <w:marLeft w:val="0"/>
      <w:marRight w:val="0"/>
      <w:marTop w:val="0"/>
      <w:marBottom w:val="0"/>
      <w:divBdr>
        <w:top w:val="none" w:sz="0" w:space="0" w:color="auto"/>
        <w:left w:val="none" w:sz="0" w:space="0" w:color="auto"/>
        <w:bottom w:val="none" w:sz="0" w:space="0" w:color="auto"/>
        <w:right w:val="none" w:sz="0" w:space="0" w:color="auto"/>
      </w:divBdr>
    </w:div>
    <w:div w:id="776410337">
      <w:bodyDiv w:val="1"/>
      <w:marLeft w:val="0"/>
      <w:marRight w:val="0"/>
      <w:marTop w:val="0"/>
      <w:marBottom w:val="0"/>
      <w:divBdr>
        <w:top w:val="none" w:sz="0" w:space="0" w:color="auto"/>
        <w:left w:val="none" w:sz="0" w:space="0" w:color="auto"/>
        <w:bottom w:val="none" w:sz="0" w:space="0" w:color="auto"/>
        <w:right w:val="none" w:sz="0" w:space="0" w:color="auto"/>
      </w:divBdr>
    </w:div>
    <w:div w:id="784468176">
      <w:bodyDiv w:val="1"/>
      <w:marLeft w:val="0"/>
      <w:marRight w:val="0"/>
      <w:marTop w:val="0"/>
      <w:marBottom w:val="0"/>
      <w:divBdr>
        <w:top w:val="none" w:sz="0" w:space="0" w:color="auto"/>
        <w:left w:val="none" w:sz="0" w:space="0" w:color="auto"/>
        <w:bottom w:val="none" w:sz="0" w:space="0" w:color="auto"/>
        <w:right w:val="none" w:sz="0" w:space="0" w:color="auto"/>
      </w:divBdr>
    </w:div>
    <w:div w:id="791748716">
      <w:bodyDiv w:val="1"/>
      <w:marLeft w:val="0"/>
      <w:marRight w:val="0"/>
      <w:marTop w:val="0"/>
      <w:marBottom w:val="0"/>
      <w:divBdr>
        <w:top w:val="none" w:sz="0" w:space="0" w:color="auto"/>
        <w:left w:val="none" w:sz="0" w:space="0" w:color="auto"/>
        <w:bottom w:val="none" w:sz="0" w:space="0" w:color="auto"/>
        <w:right w:val="none" w:sz="0" w:space="0" w:color="auto"/>
      </w:divBdr>
    </w:div>
    <w:div w:id="827600857">
      <w:bodyDiv w:val="1"/>
      <w:marLeft w:val="0"/>
      <w:marRight w:val="0"/>
      <w:marTop w:val="0"/>
      <w:marBottom w:val="0"/>
      <w:divBdr>
        <w:top w:val="none" w:sz="0" w:space="0" w:color="auto"/>
        <w:left w:val="none" w:sz="0" w:space="0" w:color="auto"/>
        <w:bottom w:val="none" w:sz="0" w:space="0" w:color="auto"/>
        <w:right w:val="none" w:sz="0" w:space="0" w:color="auto"/>
      </w:divBdr>
      <w:divsChild>
        <w:div w:id="468016553">
          <w:marLeft w:val="0"/>
          <w:marRight w:val="0"/>
          <w:marTop w:val="90"/>
          <w:marBottom w:val="0"/>
          <w:divBdr>
            <w:top w:val="none" w:sz="0" w:space="0" w:color="auto"/>
            <w:left w:val="none" w:sz="0" w:space="0" w:color="auto"/>
            <w:bottom w:val="none" w:sz="0" w:space="0" w:color="auto"/>
            <w:right w:val="none" w:sz="0" w:space="0" w:color="auto"/>
          </w:divBdr>
        </w:div>
      </w:divsChild>
    </w:div>
    <w:div w:id="828862111">
      <w:bodyDiv w:val="1"/>
      <w:marLeft w:val="0"/>
      <w:marRight w:val="0"/>
      <w:marTop w:val="0"/>
      <w:marBottom w:val="0"/>
      <w:divBdr>
        <w:top w:val="none" w:sz="0" w:space="0" w:color="auto"/>
        <w:left w:val="none" w:sz="0" w:space="0" w:color="auto"/>
        <w:bottom w:val="none" w:sz="0" w:space="0" w:color="auto"/>
        <w:right w:val="none" w:sz="0" w:space="0" w:color="auto"/>
      </w:divBdr>
    </w:div>
    <w:div w:id="835612640">
      <w:bodyDiv w:val="1"/>
      <w:marLeft w:val="0"/>
      <w:marRight w:val="0"/>
      <w:marTop w:val="0"/>
      <w:marBottom w:val="0"/>
      <w:divBdr>
        <w:top w:val="none" w:sz="0" w:space="0" w:color="auto"/>
        <w:left w:val="none" w:sz="0" w:space="0" w:color="auto"/>
        <w:bottom w:val="none" w:sz="0" w:space="0" w:color="auto"/>
        <w:right w:val="none" w:sz="0" w:space="0" w:color="auto"/>
      </w:divBdr>
    </w:div>
    <w:div w:id="874535939">
      <w:bodyDiv w:val="1"/>
      <w:marLeft w:val="0"/>
      <w:marRight w:val="0"/>
      <w:marTop w:val="0"/>
      <w:marBottom w:val="0"/>
      <w:divBdr>
        <w:top w:val="none" w:sz="0" w:space="0" w:color="auto"/>
        <w:left w:val="none" w:sz="0" w:space="0" w:color="auto"/>
        <w:bottom w:val="none" w:sz="0" w:space="0" w:color="auto"/>
        <w:right w:val="none" w:sz="0" w:space="0" w:color="auto"/>
      </w:divBdr>
    </w:div>
    <w:div w:id="894438133">
      <w:bodyDiv w:val="1"/>
      <w:marLeft w:val="0"/>
      <w:marRight w:val="0"/>
      <w:marTop w:val="0"/>
      <w:marBottom w:val="0"/>
      <w:divBdr>
        <w:top w:val="none" w:sz="0" w:space="0" w:color="auto"/>
        <w:left w:val="none" w:sz="0" w:space="0" w:color="auto"/>
        <w:bottom w:val="none" w:sz="0" w:space="0" w:color="auto"/>
        <w:right w:val="none" w:sz="0" w:space="0" w:color="auto"/>
      </w:divBdr>
      <w:divsChild>
        <w:div w:id="1955358285">
          <w:marLeft w:val="0"/>
          <w:marRight w:val="0"/>
          <w:marTop w:val="0"/>
          <w:marBottom w:val="0"/>
          <w:divBdr>
            <w:top w:val="none" w:sz="0" w:space="0" w:color="auto"/>
            <w:left w:val="none" w:sz="0" w:space="0" w:color="auto"/>
            <w:bottom w:val="none" w:sz="0" w:space="0" w:color="auto"/>
            <w:right w:val="none" w:sz="0" w:space="0" w:color="auto"/>
          </w:divBdr>
          <w:divsChild>
            <w:div w:id="785731145">
              <w:marLeft w:val="0"/>
              <w:marRight w:val="0"/>
              <w:marTop w:val="0"/>
              <w:marBottom w:val="0"/>
              <w:divBdr>
                <w:top w:val="none" w:sz="0" w:space="0" w:color="auto"/>
                <w:left w:val="none" w:sz="0" w:space="0" w:color="auto"/>
                <w:bottom w:val="none" w:sz="0" w:space="0" w:color="auto"/>
                <w:right w:val="none" w:sz="0" w:space="0" w:color="auto"/>
              </w:divBdr>
            </w:div>
            <w:div w:id="1641689421">
              <w:marLeft w:val="0"/>
              <w:marRight w:val="0"/>
              <w:marTop w:val="0"/>
              <w:marBottom w:val="0"/>
              <w:divBdr>
                <w:top w:val="none" w:sz="0" w:space="0" w:color="auto"/>
                <w:left w:val="none" w:sz="0" w:space="0" w:color="auto"/>
                <w:bottom w:val="none" w:sz="0" w:space="0" w:color="auto"/>
                <w:right w:val="none" w:sz="0" w:space="0" w:color="auto"/>
              </w:divBdr>
            </w:div>
            <w:div w:id="1603562436">
              <w:marLeft w:val="0"/>
              <w:marRight w:val="0"/>
              <w:marTop w:val="0"/>
              <w:marBottom w:val="0"/>
              <w:divBdr>
                <w:top w:val="none" w:sz="0" w:space="0" w:color="auto"/>
                <w:left w:val="none" w:sz="0" w:space="0" w:color="auto"/>
                <w:bottom w:val="none" w:sz="0" w:space="0" w:color="auto"/>
                <w:right w:val="none" w:sz="0" w:space="0" w:color="auto"/>
              </w:divBdr>
            </w:div>
            <w:div w:id="1706716971">
              <w:marLeft w:val="0"/>
              <w:marRight w:val="0"/>
              <w:marTop w:val="0"/>
              <w:marBottom w:val="0"/>
              <w:divBdr>
                <w:top w:val="none" w:sz="0" w:space="0" w:color="auto"/>
                <w:left w:val="none" w:sz="0" w:space="0" w:color="auto"/>
                <w:bottom w:val="none" w:sz="0" w:space="0" w:color="auto"/>
                <w:right w:val="none" w:sz="0" w:space="0" w:color="auto"/>
              </w:divBdr>
            </w:div>
            <w:div w:id="1747341592">
              <w:marLeft w:val="0"/>
              <w:marRight w:val="0"/>
              <w:marTop w:val="0"/>
              <w:marBottom w:val="0"/>
              <w:divBdr>
                <w:top w:val="none" w:sz="0" w:space="0" w:color="auto"/>
                <w:left w:val="none" w:sz="0" w:space="0" w:color="auto"/>
                <w:bottom w:val="none" w:sz="0" w:space="0" w:color="auto"/>
                <w:right w:val="none" w:sz="0" w:space="0" w:color="auto"/>
              </w:divBdr>
            </w:div>
            <w:div w:id="786503757">
              <w:marLeft w:val="0"/>
              <w:marRight w:val="0"/>
              <w:marTop w:val="0"/>
              <w:marBottom w:val="0"/>
              <w:divBdr>
                <w:top w:val="none" w:sz="0" w:space="0" w:color="auto"/>
                <w:left w:val="none" w:sz="0" w:space="0" w:color="auto"/>
                <w:bottom w:val="none" w:sz="0" w:space="0" w:color="auto"/>
                <w:right w:val="none" w:sz="0" w:space="0" w:color="auto"/>
              </w:divBdr>
            </w:div>
            <w:div w:id="1074738901">
              <w:marLeft w:val="0"/>
              <w:marRight w:val="0"/>
              <w:marTop w:val="0"/>
              <w:marBottom w:val="0"/>
              <w:divBdr>
                <w:top w:val="none" w:sz="0" w:space="0" w:color="auto"/>
                <w:left w:val="none" w:sz="0" w:space="0" w:color="auto"/>
                <w:bottom w:val="none" w:sz="0" w:space="0" w:color="auto"/>
                <w:right w:val="none" w:sz="0" w:space="0" w:color="auto"/>
              </w:divBdr>
            </w:div>
            <w:div w:id="5908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8423">
      <w:bodyDiv w:val="1"/>
      <w:marLeft w:val="0"/>
      <w:marRight w:val="0"/>
      <w:marTop w:val="0"/>
      <w:marBottom w:val="0"/>
      <w:divBdr>
        <w:top w:val="none" w:sz="0" w:space="0" w:color="auto"/>
        <w:left w:val="none" w:sz="0" w:space="0" w:color="auto"/>
        <w:bottom w:val="none" w:sz="0" w:space="0" w:color="auto"/>
        <w:right w:val="none" w:sz="0" w:space="0" w:color="auto"/>
      </w:divBdr>
    </w:div>
    <w:div w:id="924459079">
      <w:bodyDiv w:val="1"/>
      <w:marLeft w:val="0"/>
      <w:marRight w:val="0"/>
      <w:marTop w:val="0"/>
      <w:marBottom w:val="0"/>
      <w:divBdr>
        <w:top w:val="none" w:sz="0" w:space="0" w:color="auto"/>
        <w:left w:val="none" w:sz="0" w:space="0" w:color="auto"/>
        <w:bottom w:val="none" w:sz="0" w:space="0" w:color="auto"/>
        <w:right w:val="none" w:sz="0" w:space="0" w:color="auto"/>
      </w:divBdr>
    </w:div>
    <w:div w:id="934824602">
      <w:bodyDiv w:val="1"/>
      <w:marLeft w:val="0"/>
      <w:marRight w:val="0"/>
      <w:marTop w:val="0"/>
      <w:marBottom w:val="0"/>
      <w:divBdr>
        <w:top w:val="none" w:sz="0" w:space="0" w:color="auto"/>
        <w:left w:val="none" w:sz="0" w:space="0" w:color="auto"/>
        <w:bottom w:val="none" w:sz="0" w:space="0" w:color="auto"/>
        <w:right w:val="none" w:sz="0" w:space="0" w:color="auto"/>
      </w:divBdr>
    </w:div>
    <w:div w:id="972175046">
      <w:bodyDiv w:val="1"/>
      <w:marLeft w:val="0"/>
      <w:marRight w:val="0"/>
      <w:marTop w:val="0"/>
      <w:marBottom w:val="0"/>
      <w:divBdr>
        <w:top w:val="none" w:sz="0" w:space="0" w:color="auto"/>
        <w:left w:val="none" w:sz="0" w:space="0" w:color="auto"/>
        <w:bottom w:val="none" w:sz="0" w:space="0" w:color="auto"/>
        <w:right w:val="none" w:sz="0" w:space="0" w:color="auto"/>
      </w:divBdr>
    </w:div>
    <w:div w:id="972297934">
      <w:bodyDiv w:val="1"/>
      <w:marLeft w:val="0"/>
      <w:marRight w:val="0"/>
      <w:marTop w:val="0"/>
      <w:marBottom w:val="0"/>
      <w:divBdr>
        <w:top w:val="none" w:sz="0" w:space="0" w:color="auto"/>
        <w:left w:val="none" w:sz="0" w:space="0" w:color="auto"/>
        <w:bottom w:val="none" w:sz="0" w:space="0" w:color="auto"/>
        <w:right w:val="none" w:sz="0" w:space="0" w:color="auto"/>
      </w:divBdr>
    </w:div>
    <w:div w:id="1004747861">
      <w:bodyDiv w:val="1"/>
      <w:marLeft w:val="0"/>
      <w:marRight w:val="0"/>
      <w:marTop w:val="0"/>
      <w:marBottom w:val="0"/>
      <w:divBdr>
        <w:top w:val="none" w:sz="0" w:space="0" w:color="auto"/>
        <w:left w:val="none" w:sz="0" w:space="0" w:color="auto"/>
        <w:bottom w:val="none" w:sz="0" w:space="0" w:color="auto"/>
        <w:right w:val="none" w:sz="0" w:space="0" w:color="auto"/>
      </w:divBdr>
      <w:divsChild>
        <w:div w:id="1606303296">
          <w:marLeft w:val="0"/>
          <w:marRight w:val="0"/>
          <w:marTop w:val="0"/>
          <w:marBottom w:val="0"/>
          <w:divBdr>
            <w:top w:val="none" w:sz="0" w:space="0" w:color="auto"/>
            <w:left w:val="none" w:sz="0" w:space="0" w:color="auto"/>
            <w:bottom w:val="none" w:sz="0" w:space="0" w:color="auto"/>
            <w:right w:val="none" w:sz="0" w:space="0" w:color="auto"/>
          </w:divBdr>
          <w:divsChild>
            <w:div w:id="612052507">
              <w:marLeft w:val="0"/>
              <w:marRight w:val="0"/>
              <w:marTop w:val="0"/>
              <w:marBottom w:val="0"/>
              <w:divBdr>
                <w:top w:val="none" w:sz="0" w:space="0" w:color="auto"/>
                <w:left w:val="none" w:sz="0" w:space="0" w:color="auto"/>
                <w:bottom w:val="none" w:sz="0" w:space="0" w:color="auto"/>
                <w:right w:val="none" w:sz="0" w:space="0" w:color="auto"/>
              </w:divBdr>
            </w:div>
            <w:div w:id="1443261703">
              <w:marLeft w:val="0"/>
              <w:marRight w:val="0"/>
              <w:marTop w:val="0"/>
              <w:marBottom w:val="0"/>
              <w:divBdr>
                <w:top w:val="none" w:sz="0" w:space="0" w:color="auto"/>
                <w:left w:val="none" w:sz="0" w:space="0" w:color="auto"/>
                <w:bottom w:val="none" w:sz="0" w:space="0" w:color="auto"/>
                <w:right w:val="none" w:sz="0" w:space="0" w:color="auto"/>
              </w:divBdr>
            </w:div>
            <w:div w:id="1313216839">
              <w:marLeft w:val="0"/>
              <w:marRight w:val="0"/>
              <w:marTop w:val="0"/>
              <w:marBottom w:val="0"/>
              <w:divBdr>
                <w:top w:val="none" w:sz="0" w:space="0" w:color="auto"/>
                <w:left w:val="none" w:sz="0" w:space="0" w:color="auto"/>
                <w:bottom w:val="none" w:sz="0" w:space="0" w:color="auto"/>
                <w:right w:val="none" w:sz="0" w:space="0" w:color="auto"/>
              </w:divBdr>
            </w:div>
            <w:div w:id="1005978011">
              <w:marLeft w:val="0"/>
              <w:marRight w:val="0"/>
              <w:marTop w:val="0"/>
              <w:marBottom w:val="0"/>
              <w:divBdr>
                <w:top w:val="none" w:sz="0" w:space="0" w:color="auto"/>
                <w:left w:val="none" w:sz="0" w:space="0" w:color="auto"/>
                <w:bottom w:val="none" w:sz="0" w:space="0" w:color="auto"/>
                <w:right w:val="none" w:sz="0" w:space="0" w:color="auto"/>
              </w:divBdr>
            </w:div>
            <w:div w:id="712998372">
              <w:marLeft w:val="0"/>
              <w:marRight w:val="0"/>
              <w:marTop w:val="0"/>
              <w:marBottom w:val="0"/>
              <w:divBdr>
                <w:top w:val="none" w:sz="0" w:space="0" w:color="auto"/>
                <w:left w:val="none" w:sz="0" w:space="0" w:color="auto"/>
                <w:bottom w:val="none" w:sz="0" w:space="0" w:color="auto"/>
                <w:right w:val="none" w:sz="0" w:space="0" w:color="auto"/>
              </w:divBdr>
            </w:div>
            <w:div w:id="982739861">
              <w:marLeft w:val="0"/>
              <w:marRight w:val="0"/>
              <w:marTop w:val="0"/>
              <w:marBottom w:val="0"/>
              <w:divBdr>
                <w:top w:val="none" w:sz="0" w:space="0" w:color="auto"/>
                <w:left w:val="none" w:sz="0" w:space="0" w:color="auto"/>
                <w:bottom w:val="none" w:sz="0" w:space="0" w:color="auto"/>
                <w:right w:val="none" w:sz="0" w:space="0" w:color="auto"/>
              </w:divBdr>
            </w:div>
            <w:div w:id="1273131384">
              <w:marLeft w:val="0"/>
              <w:marRight w:val="0"/>
              <w:marTop w:val="0"/>
              <w:marBottom w:val="0"/>
              <w:divBdr>
                <w:top w:val="none" w:sz="0" w:space="0" w:color="auto"/>
                <w:left w:val="none" w:sz="0" w:space="0" w:color="auto"/>
                <w:bottom w:val="none" w:sz="0" w:space="0" w:color="auto"/>
                <w:right w:val="none" w:sz="0" w:space="0" w:color="auto"/>
              </w:divBdr>
            </w:div>
            <w:div w:id="787434275">
              <w:marLeft w:val="0"/>
              <w:marRight w:val="0"/>
              <w:marTop w:val="0"/>
              <w:marBottom w:val="0"/>
              <w:divBdr>
                <w:top w:val="none" w:sz="0" w:space="0" w:color="auto"/>
                <w:left w:val="none" w:sz="0" w:space="0" w:color="auto"/>
                <w:bottom w:val="none" w:sz="0" w:space="0" w:color="auto"/>
                <w:right w:val="none" w:sz="0" w:space="0" w:color="auto"/>
              </w:divBdr>
            </w:div>
            <w:div w:id="258217896">
              <w:marLeft w:val="0"/>
              <w:marRight w:val="0"/>
              <w:marTop w:val="0"/>
              <w:marBottom w:val="0"/>
              <w:divBdr>
                <w:top w:val="none" w:sz="0" w:space="0" w:color="auto"/>
                <w:left w:val="none" w:sz="0" w:space="0" w:color="auto"/>
                <w:bottom w:val="none" w:sz="0" w:space="0" w:color="auto"/>
                <w:right w:val="none" w:sz="0" w:space="0" w:color="auto"/>
              </w:divBdr>
            </w:div>
            <w:div w:id="607392523">
              <w:marLeft w:val="0"/>
              <w:marRight w:val="0"/>
              <w:marTop w:val="0"/>
              <w:marBottom w:val="0"/>
              <w:divBdr>
                <w:top w:val="none" w:sz="0" w:space="0" w:color="auto"/>
                <w:left w:val="none" w:sz="0" w:space="0" w:color="auto"/>
                <w:bottom w:val="none" w:sz="0" w:space="0" w:color="auto"/>
                <w:right w:val="none" w:sz="0" w:space="0" w:color="auto"/>
              </w:divBdr>
            </w:div>
            <w:div w:id="348723766">
              <w:marLeft w:val="0"/>
              <w:marRight w:val="0"/>
              <w:marTop w:val="0"/>
              <w:marBottom w:val="0"/>
              <w:divBdr>
                <w:top w:val="none" w:sz="0" w:space="0" w:color="auto"/>
                <w:left w:val="none" w:sz="0" w:space="0" w:color="auto"/>
                <w:bottom w:val="none" w:sz="0" w:space="0" w:color="auto"/>
                <w:right w:val="none" w:sz="0" w:space="0" w:color="auto"/>
              </w:divBdr>
            </w:div>
            <w:div w:id="199904722">
              <w:marLeft w:val="0"/>
              <w:marRight w:val="0"/>
              <w:marTop w:val="0"/>
              <w:marBottom w:val="0"/>
              <w:divBdr>
                <w:top w:val="none" w:sz="0" w:space="0" w:color="auto"/>
                <w:left w:val="none" w:sz="0" w:space="0" w:color="auto"/>
                <w:bottom w:val="none" w:sz="0" w:space="0" w:color="auto"/>
                <w:right w:val="none" w:sz="0" w:space="0" w:color="auto"/>
              </w:divBdr>
            </w:div>
            <w:div w:id="564921777">
              <w:marLeft w:val="0"/>
              <w:marRight w:val="0"/>
              <w:marTop w:val="0"/>
              <w:marBottom w:val="0"/>
              <w:divBdr>
                <w:top w:val="none" w:sz="0" w:space="0" w:color="auto"/>
                <w:left w:val="none" w:sz="0" w:space="0" w:color="auto"/>
                <w:bottom w:val="none" w:sz="0" w:space="0" w:color="auto"/>
                <w:right w:val="none" w:sz="0" w:space="0" w:color="auto"/>
              </w:divBdr>
            </w:div>
            <w:div w:id="1799910968">
              <w:marLeft w:val="0"/>
              <w:marRight w:val="0"/>
              <w:marTop w:val="0"/>
              <w:marBottom w:val="0"/>
              <w:divBdr>
                <w:top w:val="none" w:sz="0" w:space="0" w:color="auto"/>
                <w:left w:val="none" w:sz="0" w:space="0" w:color="auto"/>
                <w:bottom w:val="none" w:sz="0" w:space="0" w:color="auto"/>
                <w:right w:val="none" w:sz="0" w:space="0" w:color="auto"/>
              </w:divBdr>
            </w:div>
            <w:div w:id="2074741281">
              <w:marLeft w:val="0"/>
              <w:marRight w:val="0"/>
              <w:marTop w:val="0"/>
              <w:marBottom w:val="0"/>
              <w:divBdr>
                <w:top w:val="none" w:sz="0" w:space="0" w:color="auto"/>
                <w:left w:val="none" w:sz="0" w:space="0" w:color="auto"/>
                <w:bottom w:val="none" w:sz="0" w:space="0" w:color="auto"/>
                <w:right w:val="none" w:sz="0" w:space="0" w:color="auto"/>
              </w:divBdr>
            </w:div>
            <w:div w:id="603617422">
              <w:marLeft w:val="0"/>
              <w:marRight w:val="0"/>
              <w:marTop w:val="0"/>
              <w:marBottom w:val="0"/>
              <w:divBdr>
                <w:top w:val="none" w:sz="0" w:space="0" w:color="auto"/>
                <w:left w:val="none" w:sz="0" w:space="0" w:color="auto"/>
                <w:bottom w:val="none" w:sz="0" w:space="0" w:color="auto"/>
                <w:right w:val="none" w:sz="0" w:space="0" w:color="auto"/>
              </w:divBdr>
            </w:div>
            <w:div w:id="222982554">
              <w:marLeft w:val="0"/>
              <w:marRight w:val="0"/>
              <w:marTop w:val="0"/>
              <w:marBottom w:val="0"/>
              <w:divBdr>
                <w:top w:val="none" w:sz="0" w:space="0" w:color="auto"/>
                <w:left w:val="none" w:sz="0" w:space="0" w:color="auto"/>
                <w:bottom w:val="none" w:sz="0" w:space="0" w:color="auto"/>
                <w:right w:val="none" w:sz="0" w:space="0" w:color="auto"/>
              </w:divBdr>
            </w:div>
            <w:div w:id="1286810163">
              <w:marLeft w:val="0"/>
              <w:marRight w:val="0"/>
              <w:marTop w:val="0"/>
              <w:marBottom w:val="0"/>
              <w:divBdr>
                <w:top w:val="none" w:sz="0" w:space="0" w:color="auto"/>
                <w:left w:val="none" w:sz="0" w:space="0" w:color="auto"/>
                <w:bottom w:val="none" w:sz="0" w:space="0" w:color="auto"/>
                <w:right w:val="none" w:sz="0" w:space="0" w:color="auto"/>
              </w:divBdr>
            </w:div>
            <w:div w:id="1972321188">
              <w:marLeft w:val="0"/>
              <w:marRight w:val="0"/>
              <w:marTop w:val="0"/>
              <w:marBottom w:val="0"/>
              <w:divBdr>
                <w:top w:val="none" w:sz="0" w:space="0" w:color="auto"/>
                <w:left w:val="none" w:sz="0" w:space="0" w:color="auto"/>
                <w:bottom w:val="none" w:sz="0" w:space="0" w:color="auto"/>
                <w:right w:val="none" w:sz="0" w:space="0" w:color="auto"/>
              </w:divBdr>
            </w:div>
            <w:div w:id="427623044">
              <w:marLeft w:val="0"/>
              <w:marRight w:val="0"/>
              <w:marTop w:val="0"/>
              <w:marBottom w:val="0"/>
              <w:divBdr>
                <w:top w:val="none" w:sz="0" w:space="0" w:color="auto"/>
                <w:left w:val="none" w:sz="0" w:space="0" w:color="auto"/>
                <w:bottom w:val="none" w:sz="0" w:space="0" w:color="auto"/>
                <w:right w:val="none" w:sz="0" w:space="0" w:color="auto"/>
              </w:divBdr>
            </w:div>
            <w:div w:id="88045831">
              <w:marLeft w:val="0"/>
              <w:marRight w:val="0"/>
              <w:marTop w:val="0"/>
              <w:marBottom w:val="0"/>
              <w:divBdr>
                <w:top w:val="none" w:sz="0" w:space="0" w:color="auto"/>
                <w:left w:val="none" w:sz="0" w:space="0" w:color="auto"/>
                <w:bottom w:val="none" w:sz="0" w:space="0" w:color="auto"/>
                <w:right w:val="none" w:sz="0" w:space="0" w:color="auto"/>
              </w:divBdr>
            </w:div>
            <w:div w:id="1028337729">
              <w:marLeft w:val="0"/>
              <w:marRight w:val="0"/>
              <w:marTop w:val="0"/>
              <w:marBottom w:val="0"/>
              <w:divBdr>
                <w:top w:val="none" w:sz="0" w:space="0" w:color="auto"/>
                <w:left w:val="none" w:sz="0" w:space="0" w:color="auto"/>
                <w:bottom w:val="none" w:sz="0" w:space="0" w:color="auto"/>
                <w:right w:val="none" w:sz="0" w:space="0" w:color="auto"/>
              </w:divBdr>
            </w:div>
            <w:div w:id="1353915702">
              <w:marLeft w:val="0"/>
              <w:marRight w:val="0"/>
              <w:marTop w:val="0"/>
              <w:marBottom w:val="0"/>
              <w:divBdr>
                <w:top w:val="none" w:sz="0" w:space="0" w:color="auto"/>
                <w:left w:val="none" w:sz="0" w:space="0" w:color="auto"/>
                <w:bottom w:val="none" w:sz="0" w:space="0" w:color="auto"/>
                <w:right w:val="none" w:sz="0" w:space="0" w:color="auto"/>
              </w:divBdr>
            </w:div>
            <w:div w:id="1139297228">
              <w:marLeft w:val="0"/>
              <w:marRight w:val="0"/>
              <w:marTop w:val="0"/>
              <w:marBottom w:val="0"/>
              <w:divBdr>
                <w:top w:val="none" w:sz="0" w:space="0" w:color="auto"/>
                <w:left w:val="none" w:sz="0" w:space="0" w:color="auto"/>
                <w:bottom w:val="none" w:sz="0" w:space="0" w:color="auto"/>
                <w:right w:val="none" w:sz="0" w:space="0" w:color="auto"/>
              </w:divBdr>
            </w:div>
            <w:div w:id="15880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12607219">
      <w:bodyDiv w:val="1"/>
      <w:marLeft w:val="0"/>
      <w:marRight w:val="0"/>
      <w:marTop w:val="0"/>
      <w:marBottom w:val="0"/>
      <w:divBdr>
        <w:top w:val="none" w:sz="0" w:space="0" w:color="auto"/>
        <w:left w:val="none" w:sz="0" w:space="0" w:color="auto"/>
        <w:bottom w:val="none" w:sz="0" w:space="0" w:color="auto"/>
        <w:right w:val="none" w:sz="0" w:space="0" w:color="auto"/>
      </w:divBdr>
    </w:div>
    <w:div w:id="1034963086">
      <w:bodyDiv w:val="1"/>
      <w:marLeft w:val="0"/>
      <w:marRight w:val="0"/>
      <w:marTop w:val="0"/>
      <w:marBottom w:val="0"/>
      <w:divBdr>
        <w:top w:val="none" w:sz="0" w:space="0" w:color="auto"/>
        <w:left w:val="none" w:sz="0" w:space="0" w:color="auto"/>
        <w:bottom w:val="none" w:sz="0" w:space="0" w:color="auto"/>
        <w:right w:val="none" w:sz="0" w:space="0" w:color="auto"/>
      </w:divBdr>
    </w:div>
    <w:div w:id="1038972778">
      <w:bodyDiv w:val="1"/>
      <w:marLeft w:val="0"/>
      <w:marRight w:val="0"/>
      <w:marTop w:val="0"/>
      <w:marBottom w:val="0"/>
      <w:divBdr>
        <w:top w:val="none" w:sz="0" w:space="0" w:color="auto"/>
        <w:left w:val="none" w:sz="0" w:space="0" w:color="auto"/>
        <w:bottom w:val="none" w:sz="0" w:space="0" w:color="auto"/>
        <w:right w:val="none" w:sz="0" w:space="0" w:color="auto"/>
      </w:divBdr>
      <w:divsChild>
        <w:div w:id="2041664970">
          <w:marLeft w:val="0"/>
          <w:marRight w:val="0"/>
          <w:marTop w:val="0"/>
          <w:marBottom w:val="0"/>
          <w:divBdr>
            <w:top w:val="none" w:sz="0" w:space="0" w:color="auto"/>
            <w:left w:val="none" w:sz="0" w:space="0" w:color="auto"/>
            <w:bottom w:val="none" w:sz="0" w:space="0" w:color="auto"/>
            <w:right w:val="none" w:sz="0" w:space="0" w:color="auto"/>
          </w:divBdr>
          <w:divsChild>
            <w:div w:id="1091774663">
              <w:marLeft w:val="0"/>
              <w:marRight w:val="0"/>
              <w:marTop w:val="0"/>
              <w:marBottom w:val="0"/>
              <w:divBdr>
                <w:top w:val="none" w:sz="0" w:space="0" w:color="auto"/>
                <w:left w:val="none" w:sz="0" w:space="0" w:color="auto"/>
                <w:bottom w:val="none" w:sz="0" w:space="0" w:color="auto"/>
                <w:right w:val="none" w:sz="0" w:space="0" w:color="auto"/>
              </w:divBdr>
            </w:div>
            <w:div w:id="1799297485">
              <w:marLeft w:val="0"/>
              <w:marRight w:val="0"/>
              <w:marTop w:val="0"/>
              <w:marBottom w:val="0"/>
              <w:divBdr>
                <w:top w:val="none" w:sz="0" w:space="0" w:color="auto"/>
                <w:left w:val="none" w:sz="0" w:space="0" w:color="auto"/>
                <w:bottom w:val="none" w:sz="0" w:space="0" w:color="auto"/>
                <w:right w:val="none" w:sz="0" w:space="0" w:color="auto"/>
              </w:divBdr>
            </w:div>
            <w:div w:id="1642492403">
              <w:marLeft w:val="0"/>
              <w:marRight w:val="0"/>
              <w:marTop w:val="0"/>
              <w:marBottom w:val="0"/>
              <w:divBdr>
                <w:top w:val="none" w:sz="0" w:space="0" w:color="auto"/>
                <w:left w:val="none" w:sz="0" w:space="0" w:color="auto"/>
                <w:bottom w:val="none" w:sz="0" w:space="0" w:color="auto"/>
                <w:right w:val="none" w:sz="0" w:space="0" w:color="auto"/>
              </w:divBdr>
            </w:div>
            <w:div w:id="697313082">
              <w:marLeft w:val="0"/>
              <w:marRight w:val="0"/>
              <w:marTop w:val="0"/>
              <w:marBottom w:val="0"/>
              <w:divBdr>
                <w:top w:val="none" w:sz="0" w:space="0" w:color="auto"/>
                <w:left w:val="none" w:sz="0" w:space="0" w:color="auto"/>
                <w:bottom w:val="none" w:sz="0" w:space="0" w:color="auto"/>
                <w:right w:val="none" w:sz="0" w:space="0" w:color="auto"/>
              </w:divBdr>
            </w:div>
            <w:div w:id="1705248920">
              <w:marLeft w:val="0"/>
              <w:marRight w:val="0"/>
              <w:marTop w:val="0"/>
              <w:marBottom w:val="0"/>
              <w:divBdr>
                <w:top w:val="none" w:sz="0" w:space="0" w:color="auto"/>
                <w:left w:val="none" w:sz="0" w:space="0" w:color="auto"/>
                <w:bottom w:val="none" w:sz="0" w:space="0" w:color="auto"/>
                <w:right w:val="none" w:sz="0" w:space="0" w:color="auto"/>
              </w:divBdr>
            </w:div>
            <w:div w:id="1068305051">
              <w:marLeft w:val="0"/>
              <w:marRight w:val="0"/>
              <w:marTop w:val="0"/>
              <w:marBottom w:val="0"/>
              <w:divBdr>
                <w:top w:val="none" w:sz="0" w:space="0" w:color="auto"/>
                <w:left w:val="none" w:sz="0" w:space="0" w:color="auto"/>
                <w:bottom w:val="none" w:sz="0" w:space="0" w:color="auto"/>
                <w:right w:val="none" w:sz="0" w:space="0" w:color="auto"/>
              </w:divBdr>
            </w:div>
            <w:div w:id="1977106095">
              <w:marLeft w:val="0"/>
              <w:marRight w:val="0"/>
              <w:marTop w:val="0"/>
              <w:marBottom w:val="0"/>
              <w:divBdr>
                <w:top w:val="none" w:sz="0" w:space="0" w:color="auto"/>
                <w:left w:val="none" w:sz="0" w:space="0" w:color="auto"/>
                <w:bottom w:val="none" w:sz="0" w:space="0" w:color="auto"/>
                <w:right w:val="none" w:sz="0" w:space="0" w:color="auto"/>
              </w:divBdr>
            </w:div>
            <w:div w:id="142857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8305">
      <w:bodyDiv w:val="1"/>
      <w:marLeft w:val="0"/>
      <w:marRight w:val="0"/>
      <w:marTop w:val="0"/>
      <w:marBottom w:val="0"/>
      <w:divBdr>
        <w:top w:val="none" w:sz="0" w:space="0" w:color="auto"/>
        <w:left w:val="none" w:sz="0" w:space="0" w:color="auto"/>
        <w:bottom w:val="none" w:sz="0" w:space="0" w:color="auto"/>
        <w:right w:val="none" w:sz="0" w:space="0" w:color="auto"/>
      </w:divBdr>
    </w:div>
    <w:div w:id="1069956721">
      <w:bodyDiv w:val="1"/>
      <w:marLeft w:val="0"/>
      <w:marRight w:val="0"/>
      <w:marTop w:val="0"/>
      <w:marBottom w:val="0"/>
      <w:divBdr>
        <w:top w:val="none" w:sz="0" w:space="0" w:color="auto"/>
        <w:left w:val="none" w:sz="0" w:space="0" w:color="auto"/>
        <w:bottom w:val="none" w:sz="0" w:space="0" w:color="auto"/>
        <w:right w:val="none" w:sz="0" w:space="0" w:color="auto"/>
      </w:divBdr>
    </w:div>
    <w:div w:id="1071462522">
      <w:bodyDiv w:val="1"/>
      <w:marLeft w:val="0"/>
      <w:marRight w:val="0"/>
      <w:marTop w:val="0"/>
      <w:marBottom w:val="0"/>
      <w:divBdr>
        <w:top w:val="none" w:sz="0" w:space="0" w:color="auto"/>
        <w:left w:val="none" w:sz="0" w:space="0" w:color="auto"/>
        <w:bottom w:val="none" w:sz="0" w:space="0" w:color="auto"/>
        <w:right w:val="none" w:sz="0" w:space="0" w:color="auto"/>
      </w:divBdr>
      <w:divsChild>
        <w:div w:id="1487672957">
          <w:marLeft w:val="0"/>
          <w:marRight w:val="0"/>
          <w:marTop w:val="0"/>
          <w:marBottom w:val="0"/>
          <w:divBdr>
            <w:top w:val="none" w:sz="0" w:space="0" w:color="auto"/>
            <w:left w:val="none" w:sz="0" w:space="0" w:color="auto"/>
            <w:bottom w:val="none" w:sz="0" w:space="0" w:color="auto"/>
            <w:right w:val="none" w:sz="0" w:space="0" w:color="auto"/>
          </w:divBdr>
          <w:divsChild>
            <w:div w:id="20116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2721">
      <w:bodyDiv w:val="1"/>
      <w:marLeft w:val="0"/>
      <w:marRight w:val="0"/>
      <w:marTop w:val="0"/>
      <w:marBottom w:val="0"/>
      <w:divBdr>
        <w:top w:val="none" w:sz="0" w:space="0" w:color="auto"/>
        <w:left w:val="none" w:sz="0" w:space="0" w:color="auto"/>
        <w:bottom w:val="none" w:sz="0" w:space="0" w:color="auto"/>
        <w:right w:val="none" w:sz="0" w:space="0" w:color="auto"/>
      </w:divBdr>
    </w:div>
    <w:div w:id="1082333113">
      <w:bodyDiv w:val="1"/>
      <w:marLeft w:val="0"/>
      <w:marRight w:val="0"/>
      <w:marTop w:val="0"/>
      <w:marBottom w:val="0"/>
      <w:divBdr>
        <w:top w:val="none" w:sz="0" w:space="0" w:color="auto"/>
        <w:left w:val="none" w:sz="0" w:space="0" w:color="auto"/>
        <w:bottom w:val="none" w:sz="0" w:space="0" w:color="auto"/>
        <w:right w:val="none" w:sz="0" w:space="0" w:color="auto"/>
      </w:divBdr>
    </w:div>
    <w:div w:id="1089693769">
      <w:bodyDiv w:val="1"/>
      <w:marLeft w:val="0"/>
      <w:marRight w:val="0"/>
      <w:marTop w:val="0"/>
      <w:marBottom w:val="0"/>
      <w:divBdr>
        <w:top w:val="none" w:sz="0" w:space="0" w:color="auto"/>
        <w:left w:val="none" w:sz="0" w:space="0" w:color="auto"/>
        <w:bottom w:val="none" w:sz="0" w:space="0" w:color="auto"/>
        <w:right w:val="none" w:sz="0" w:space="0" w:color="auto"/>
      </w:divBdr>
    </w:div>
    <w:div w:id="1097209024">
      <w:bodyDiv w:val="1"/>
      <w:marLeft w:val="0"/>
      <w:marRight w:val="0"/>
      <w:marTop w:val="0"/>
      <w:marBottom w:val="0"/>
      <w:divBdr>
        <w:top w:val="none" w:sz="0" w:space="0" w:color="auto"/>
        <w:left w:val="none" w:sz="0" w:space="0" w:color="auto"/>
        <w:bottom w:val="none" w:sz="0" w:space="0" w:color="auto"/>
        <w:right w:val="none" w:sz="0" w:space="0" w:color="auto"/>
      </w:divBdr>
    </w:div>
    <w:div w:id="1112096478">
      <w:bodyDiv w:val="1"/>
      <w:marLeft w:val="0"/>
      <w:marRight w:val="0"/>
      <w:marTop w:val="0"/>
      <w:marBottom w:val="0"/>
      <w:divBdr>
        <w:top w:val="none" w:sz="0" w:space="0" w:color="auto"/>
        <w:left w:val="none" w:sz="0" w:space="0" w:color="auto"/>
        <w:bottom w:val="none" w:sz="0" w:space="0" w:color="auto"/>
        <w:right w:val="none" w:sz="0" w:space="0" w:color="auto"/>
      </w:divBdr>
    </w:div>
    <w:div w:id="1131938475">
      <w:bodyDiv w:val="1"/>
      <w:marLeft w:val="0"/>
      <w:marRight w:val="0"/>
      <w:marTop w:val="0"/>
      <w:marBottom w:val="0"/>
      <w:divBdr>
        <w:top w:val="none" w:sz="0" w:space="0" w:color="auto"/>
        <w:left w:val="none" w:sz="0" w:space="0" w:color="auto"/>
        <w:bottom w:val="none" w:sz="0" w:space="0" w:color="auto"/>
        <w:right w:val="none" w:sz="0" w:space="0" w:color="auto"/>
      </w:divBdr>
    </w:div>
    <w:div w:id="1155879016">
      <w:bodyDiv w:val="1"/>
      <w:marLeft w:val="0"/>
      <w:marRight w:val="0"/>
      <w:marTop w:val="0"/>
      <w:marBottom w:val="0"/>
      <w:divBdr>
        <w:top w:val="none" w:sz="0" w:space="0" w:color="auto"/>
        <w:left w:val="none" w:sz="0" w:space="0" w:color="auto"/>
        <w:bottom w:val="none" w:sz="0" w:space="0" w:color="auto"/>
        <w:right w:val="none" w:sz="0" w:space="0" w:color="auto"/>
      </w:divBdr>
    </w:div>
    <w:div w:id="1166630072">
      <w:bodyDiv w:val="1"/>
      <w:marLeft w:val="0"/>
      <w:marRight w:val="0"/>
      <w:marTop w:val="0"/>
      <w:marBottom w:val="0"/>
      <w:divBdr>
        <w:top w:val="none" w:sz="0" w:space="0" w:color="auto"/>
        <w:left w:val="none" w:sz="0" w:space="0" w:color="auto"/>
        <w:bottom w:val="none" w:sz="0" w:space="0" w:color="auto"/>
        <w:right w:val="none" w:sz="0" w:space="0" w:color="auto"/>
      </w:divBdr>
      <w:divsChild>
        <w:div w:id="1296524717">
          <w:marLeft w:val="0"/>
          <w:marRight w:val="0"/>
          <w:marTop w:val="0"/>
          <w:marBottom w:val="0"/>
          <w:divBdr>
            <w:top w:val="none" w:sz="0" w:space="0" w:color="auto"/>
            <w:left w:val="none" w:sz="0" w:space="0" w:color="auto"/>
            <w:bottom w:val="none" w:sz="0" w:space="0" w:color="auto"/>
            <w:right w:val="none" w:sz="0" w:space="0" w:color="auto"/>
          </w:divBdr>
          <w:divsChild>
            <w:div w:id="986977773">
              <w:marLeft w:val="0"/>
              <w:marRight w:val="0"/>
              <w:marTop w:val="0"/>
              <w:marBottom w:val="0"/>
              <w:divBdr>
                <w:top w:val="none" w:sz="0" w:space="0" w:color="auto"/>
                <w:left w:val="none" w:sz="0" w:space="0" w:color="auto"/>
                <w:bottom w:val="none" w:sz="0" w:space="0" w:color="auto"/>
                <w:right w:val="none" w:sz="0" w:space="0" w:color="auto"/>
              </w:divBdr>
            </w:div>
            <w:div w:id="777682614">
              <w:marLeft w:val="0"/>
              <w:marRight w:val="0"/>
              <w:marTop w:val="0"/>
              <w:marBottom w:val="0"/>
              <w:divBdr>
                <w:top w:val="none" w:sz="0" w:space="0" w:color="auto"/>
                <w:left w:val="none" w:sz="0" w:space="0" w:color="auto"/>
                <w:bottom w:val="none" w:sz="0" w:space="0" w:color="auto"/>
                <w:right w:val="none" w:sz="0" w:space="0" w:color="auto"/>
              </w:divBdr>
            </w:div>
            <w:div w:id="766198511">
              <w:marLeft w:val="0"/>
              <w:marRight w:val="0"/>
              <w:marTop w:val="0"/>
              <w:marBottom w:val="0"/>
              <w:divBdr>
                <w:top w:val="none" w:sz="0" w:space="0" w:color="auto"/>
                <w:left w:val="none" w:sz="0" w:space="0" w:color="auto"/>
                <w:bottom w:val="none" w:sz="0" w:space="0" w:color="auto"/>
                <w:right w:val="none" w:sz="0" w:space="0" w:color="auto"/>
              </w:divBdr>
            </w:div>
            <w:div w:id="1920091868">
              <w:marLeft w:val="0"/>
              <w:marRight w:val="0"/>
              <w:marTop w:val="0"/>
              <w:marBottom w:val="0"/>
              <w:divBdr>
                <w:top w:val="none" w:sz="0" w:space="0" w:color="auto"/>
                <w:left w:val="none" w:sz="0" w:space="0" w:color="auto"/>
                <w:bottom w:val="none" w:sz="0" w:space="0" w:color="auto"/>
                <w:right w:val="none" w:sz="0" w:space="0" w:color="auto"/>
              </w:divBdr>
            </w:div>
            <w:div w:id="8336478">
              <w:marLeft w:val="0"/>
              <w:marRight w:val="0"/>
              <w:marTop w:val="0"/>
              <w:marBottom w:val="0"/>
              <w:divBdr>
                <w:top w:val="none" w:sz="0" w:space="0" w:color="auto"/>
                <w:left w:val="none" w:sz="0" w:space="0" w:color="auto"/>
                <w:bottom w:val="none" w:sz="0" w:space="0" w:color="auto"/>
                <w:right w:val="none" w:sz="0" w:space="0" w:color="auto"/>
              </w:divBdr>
            </w:div>
            <w:div w:id="137764922">
              <w:marLeft w:val="0"/>
              <w:marRight w:val="0"/>
              <w:marTop w:val="0"/>
              <w:marBottom w:val="0"/>
              <w:divBdr>
                <w:top w:val="none" w:sz="0" w:space="0" w:color="auto"/>
                <w:left w:val="none" w:sz="0" w:space="0" w:color="auto"/>
                <w:bottom w:val="none" w:sz="0" w:space="0" w:color="auto"/>
                <w:right w:val="none" w:sz="0" w:space="0" w:color="auto"/>
              </w:divBdr>
            </w:div>
            <w:div w:id="1390542929">
              <w:marLeft w:val="0"/>
              <w:marRight w:val="0"/>
              <w:marTop w:val="0"/>
              <w:marBottom w:val="0"/>
              <w:divBdr>
                <w:top w:val="none" w:sz="0" w:space="0" w:color="auto"/>
                <w:left w:val="none" w:sz="0" w:space="0" w:color="auto"/>
                <w:bottom w:val="none" w:sz="0" w:space="0" w:color="auto"/>
                <w:right w:val="none" w:sz="0" w:space="0" w:color="auto"/>
              </w:divBdr>
            </w:div>
            <w:div w:id="616562994">
              <w:marLeft w:val="0"/>
              <w:marRight w:val="0"/>
              <w:marTop w:val="0"/>
              <w:marBottom w:val="0"/>
              <w:divBdr>
                <w:top w:val="none" w:sz="0" w:space="0" w:color="auto"/>
                <w:left w:val="none" w:sz="0" w:space="0" w:color="auto"/>
                <w:bottom w:val="none" w:sz="0" w:space="0" w:color="auto"/>
                <w:right w:val="none" w:sz="0" w:space="0" w:color="auto"/>
              </w:divBdr>
            </w:div>
            <w:div w:id="1394698827">
              <w:marLeft w:val="0"/>
              <w:marRight w:val="0"/>
              <w:marTop w:val="0"/>
              <w:marBottom w:val="0"/>
              <w:divBdr>
                <w:top w:val="none" w:sz="0" w:space="0" w:color="auto"/>
                <w:left w:val="none" w:sz="0" w:space="0" w:color="auto"/>
                <w:bottom w:val="none" w:sz="0" w:space="0" w:color="auto"/>
                <w:right w:val="none" w:sz="0" w:space="0" w:color="auto"/>
              </w:divBdr>
            </w:div>
            <w:div w:id="1796019517">
              <w:marLeft w:val="0"/>
              <w:marRight w:val="0"/>
              <w:marTop w:val="0"/>
              <w:marBottom w:val="0"/>
              <w:divBdr>
                <w:top w:val="none" w:sz="0" w:space="0" w:color="auto"/>
                <w:left w:val="none" w:sz="0" w:space="0" w:color="auto"/>
                <w:bottom w:val="none" w:sz="0" w:space="0" w:color="auto"/>
                <w:right w:val="none" w:sz="0" w:space="0" w:color="auto"/>
              </w:divBdr>
            </w:div>
            <w:div w:id="1613055491">
              <w:marLeft w:val="0"/>
              <w:marRight w:val="0"/>
              <w:marTop w:val="0"/>
              <w:marBottom w:val="0"/>
              <w:divBdr>
                <w:top w:val="none" w:sz="0" w:space="0" w:color="auto"/>
                <w:left w:val="none" w:sz="0" w:space="0" w:color="auto"/>
                <w:bottom w:val="none" w:sz="0" w:space="0" w:color="auto"/>
                <w:right w:val="none" w:sz="0" w:space="0" w:color="auto"/>
              </w:divBdr>
            </w:div>
            <w:div w:id="1823347079">
              <w:marLeft w:val="0"/>
              <w:marRight w:val="0"/>
              <w:marTop w:val="0"/>
              <w:marBottom w:val="0"/>
              <w:divBdr>
                <w:top w:val="none" w:sz="0" w:space="0" w:color="auto"/>
                <w:left w:val="none" w:sz="0" w:space="0" w:color="auto"/>
                <w:bottom w:val="none" w:sz="0" w:space="0" w:color="auto"/>
                <w:right w:val="none" w:sz="0" w:space="0" w:color="auto"/>
              </w:divBdr>
            </w:div>
            <w:div w:id="1932738570">
              <w:marLeft w:val="0"/>
              <w:marRight w:val="0"/>
              <w:marTop w:val="0"/>
              <w:marBottom w:val="0"/>
              <w:divBdr>
                <w:top w:val="none" w:sz="0" w:space="0" w:color="auto"/>
                <w:left w:val="none" w:sz="0" w:space="0" w:color="auto"/>
                <w:bottom w:val="none" w:sz="0" w:space="0" w:color="auto"/>
                <w:right w:val="none" w:sz="0" w:space="0" w:color="auto"/>
              </w:divBdr>
            </w:div>
            <w:div w:id="1587349546">
              <w:marLeft w:val="0"/>
              <w:marRight w:val="0"/>
              <w:marTop w:val="0"/>
              <w:marBottom w:val="0"/>
              <w:divBdr>
                <w:top w:val="none" w:sz="0" w:space="0" w:color="auto"/>
                <w:left w:val="none" w:sz="0" w:space="0" w:color="auto"/>
                <w:bottom w:val="none" w:sz="0" w:space="0" w:color="auto"/>
                <w:right w:val="none" w:sz="0" w:space="0" w:color="auto"/>
              </w:divBdr>
            </w:div>
            <w:div w:id="1235698264">
              <w:marLeft w:val="0"/>
              <w:marRight w:val="0"/>
              <w:marTop w:val="0"/>
              <w:marBottom w:val="0"/>
              <w:divBdr>
                <w:top w:val="none" w:sz="0" w:space="0" w:color="auto"/>
                <w:left w:val="none" w:sz="0" w:space="0" w:color="auto"/>
                <w:bottom w:val="none" w:sz="0" w:space="0" w:color="auto"/>
                <w:right w:val="none" w:sz="0" w:space="0" w:color="auto"/>
              </w:divBdr>
            </w:div>
            <w:div w:id="1162044897">
              <w:marLeft w:val="0"/>
              <w:marRight w:val="0"/>
              <w:marTop w:val="0"/>
              <w:marBottom w:val="0"/>
              <w:divBdr>
                <w:top w:val="none" w:sz="0" w:space="0" w:color="auto"/>
                <w:left w:val="none" w:sz="0" w:space="0" w:color="auto"/>
                <w:bottom w:val="none" w:sz="0" w:space="0" w:color="auto"/>
                <w:right w:val="none" w:sz="0" w:space="0" w:color="auto"/>
              </w:divBdr>
            </w:div>
            <w:div w:id="362557524">
              <w:marLeft w:val="0"/>
              <w:marRight w:val="0"/>
              <w:marTop w:val="0"/>
              <w:marBottom w:val="0"/>
              <w:divBdr>
                <w:top w:val="none" w:sz="0" w:space="0" w:color="auto"/>
                <w:left w:val="none" w:sz="0" w:space="0" w:color="auto"/>
                <w:bottom w:val="none" w:sz="0" w:space="0" w:color="auto"/>
                <w:right w:val="none" w:sz="0" w:space="0" w:color="auto"/>
              </w:divBdr>
            </w:div>
            <w:div w:id="235022302">
              <w:marLeft w:val="0"/>
              <w:marRight w:val="0"/>
              <w:marTop w:val="0"/>
              <w:marBottom w:val="0"/>
              <w:divBdr>
                <w:top w:val="none" w:sz="0" w:space="0" w:color="auto"/>
                <w:left w:val="none" w:sz="0" w:space="0" w:color="auto"/>
                <w:bottom w:val="none" w:sz="0" w:space="0" w:color="auto"/>
                <w:right w:val="none" w:sz="0" w:space="0" w:color="auto"/>
              </w:divBdr>
            </w:div>
            <w:div w:id="358240775">
              <w:marLeft w:val="0"/>
              <w:marRight w:val="0"/>
              <w:marTop w:val="0"/>
              <w:marBottom w:val="0"/>
              <w:divBdr>
                <w:top w:val="none" w:sz="0" w:space="0" w:color="auto"/>
                <w:left w:val="none" w:sz="0" w:space="0" w:color="auto"/>
                <w:bottom w:val="none" w:sz="0" w:space="0" w:color="auto"/>
                <w:right w:val="none" w:sz="0" w:space="0" w:color="auto"/>
              </w:divBdr>
            </w:div>
            <w:div w:id="1864703533">
              <w:marLeft w:val="0"/>
              <w:marRight w:val="0"/>
              <w:marTop w:val="0"/>
              <w:marBottom w:val="0"/>
              <w:divBdr>
                <w:top w:val="none" w:sz="0" w:space="0" w:color="auto"/>
                <w:left w:val="none" w:sz="0" w:space="0" w:color="auto"/>
                <w:bottom w:val="none" w:sz="0" w:space="0" w:color="auto"/>
                <w:right w:val="none" w:sz="0" w:space="0" w:color="auto"/>
              </w:divBdr>
            </w:div>
            <w:div w:id="1167554701">
              <w:marLeft w:val="0"/>
              <w:marRight w:val="0"/>
              <w:marTop w:val="0"/>
              <w:marBottom w:val="0"/>
              <w:divBdr>
                <w:top w:val="none" w:sz="0" w:space="0" w:color="auto"/>
                <w:left w:val="none" w:sz="0" w:space="0" w:color="auto"/>
                <w:bottom w:val="none" w:sz="0" w:space="0" w:color="auto"/>
                <w:right w:val="none" w:sz="0" w:space="0" w:color="auto"/>
              </w:divBdr>
            </w:div>
            <w:div w:id="1701278207">
              <w:marLeft w:val="0"/>
              <w:marRight w:val="0"/>
              <w:marTop w:val="0"/>
              <w:marBottom w:val="0"/>
              <w:divBdr>
                <w:top w:val="none" w:sz="0" w:space="0" w:color="auto"/>
                <w:left w:val="none" w:sz="0" w:space="0" w:color="auto"/>
                <w:bottom w:val="none" w:sz="0" w:space="0" w:color="auto"/>
                <w:right w:val="none" w:sz="0" w:space="0" w:color="auto"/>
              </w:divBdr>
            </w:div>
            <w:div w:id="1537352700">
              <w:marLeft w:val="0"/>
              <w:marRight w:val="0"/>
              <w:marTop w:val="0"/>
              <w:marBottom w:val="0"/>
              <w:divBdr>
                <w:top w:val="none" w:sz="0" w:space="0" w:color="auto"/>
                <w:left w:val="none" w:sz="0" w:space="0" w:color="auto"/>
                <w:bottom w:val="none" w:sz="0" w:space="0" w:color="auto"/>
                <w:right w:val="none" w:sz="0" w:space="0" w:color="auto"/>
              </w:divBdr>
            </w:div>
            <w:div w:id="2135246358">
              <w:marLeft w:val="0"/>
              <w:marRight w:val="0"/>
              <w:marTop w:val="0"/>
              <w:marBottom w:val="0"/>
              <w:divBdr>
                <w:top w:val="none" w:sz="0" w:space="0" w:color="auto"/>
                <w:left w:val="none" w:sz="0" w:space="0" w:color="auto"/>
                <w:bottom w:val="none" w:sz="0" w:space="0" w:color="auto"/>
                <w:right w:val="none" w:sz="0" w:space="0" w:color="auto"/>
              </w:divBdr>
            </w:div>
            <w:div w:id="16352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8400">
      <w:bodyDiv w:val="1"/>
      <w:marLeft w:val="0"/>
      <w:marRight w:val="0"/>
      <w:marTop w:val="0"/>
      <w:marBottom w:val="0"/>
      <w:divBdr>
        <w:top w:val="none" w:sz="0" w:space="0" w:color="auto"/>
        <w:left w:val="none" w:sz="0" w:space="0" w:color="auto"/>
        <w:bottom w:val="none" w:sz="0" w:space="0" w:color="auto"/>
        <w:right w:val="none" w:sz="0" w:space="0" w:color="auto"/>
      </w:divBdr>
    </w:div>
    <w:div w:id="1177885463">
      <w:bodyDiv w:val="1"/>
      <w:marLeft w:val="0"/>
      <w:marRight w:val="0"/>
      <w:marTop w:val="0"/>
      <w:marBottom w:val="0"/>
      <w:divBdr>
        <w:top w:val="none" w:sz="0" w:space="0" w:color="auto"/>
        <w:left w:val="none" w:sz="0" w:space="0" w:color="auto"/>
        <w:bottom w:val="none" w:sz="0" w:space="0" w:color="auto"/>
        <w:right w:val="none" w:sz="0" w:space="0" w:color="auto"/>
      </w:divBdr>
    </w:div>
    <w:div w:id="1195146099">
      <w:bodyDiv w:val="1"/>
      <w:marLeft w:val="0"/>
      <w:marRight w:val="0"/>
      <w:marTop w:val="0"/>
      <w:marBottom w:val="0"/>
      <w:divBdr>
        <w:top w:val="none" w:sz="0" w:space="0" w:color="auto"/>
        <w:left w:val="none" w:sz="0" w:space="0" w:color="auto"/>
        <w:bottom w:val="none" w:sz="0" w:space="0" w:color="auto"/>
        <w:right w:val="none" w:sz="0" w:space="0" w:color="auto"/>
      </w:divBdr>
    </w:div>
    <w:div w:id="1225095733">
      <w:bodyDiv w:val="1"/>
      <w:marLeft w:val="0"/>
      <w:marRight w:val="0"/>
      <w:marTop w:val="0"/>
      <w:marBottom w:val="0"/>
      <w:divBdr>
        <w:top w:val="none" w:sz="0" w:space="0" w:color="auto"/>
        <w:left w:val="none" w:sz="0" w:space="0" w:color="auto"/>
        <w:bottom w:val="none" w:sz="0" w:space="0" w:color="auto"/>
        <w:right w:val="none" w:sz="0" w:space="0" w:color="auto"/>
      </w:divBdr>
    </w:div>
    <w:div w:id="1228108299">
      <w:bodyDiv w:val="1"/>
      <w:marLeft w:val="0"/>
      <w:marRight w:val="0"/>
      <w:marTop w:val="0"/>
      <w:marBottom w:val="0"/>
      <w:divBdr>
        <w:top w:val="none" w:sz="0" w:space="0" w:color="auto"/>
        <w:left w:val="none" w:sz="0" w:space="0" w:color="auto"/>
        <w:bottom w:val="none" w:sz="0" w:space="0" w:color="auto"/>
        <w:right w:val="none" w:sz="0" w:space="0" w:color="auto"/>
      </w:divBdr>
    </w:div>
    <w:div w:id="1233391321">
      <w:bodyDiv w:val="1"/>
      <w:marLeft w:val="0"/>
      <w:marRight w:val="0"/>
      <w:marTop w:val="0"/>
      <w:marBottom w:val="0"/>
      <w:divBdr>
        <w:top w:val="none" w:sz="0" w:space="0" w:color="auto"/>
        <w:left w:val="none" w:sz="0" w:space="0" w:color="auto"/>
        <w:bottom w:val="none" w:sz="0" w:space="0" w:color="auto"/>
        <w:right w:val="none" w:sz="0" w:space="0" w:color="auto"/>
      </w:divBdr>
    </w:div>
    <w:div w:id="1251041983">
      <w:bodyDiv w:val="1"/>
      <w:marLeft w:val="0"/>
      <w:marRight w:val="0"/>
      <w:marTop w:val="0"/>
      <w:marBottom w:val="0"/>
      <w:divBdr>
        <w:top w:val="none" w:sz="0" w:space="0" w:color="auto"/>
        <w:left w:val="none" w:sz="0" w:space="0" w:color="auto"/>
        <w:bottom w:val="none" w:sz="0" w:space="0" w:color="auto"/>
        <w:right w:val="none" w:sz="0" w:space="0" w:color="auto"/>
      </w:divBdr>
    </w:div>
    <w:div w:id="1258296204">
      <w:bodyDiv w:val="1"/>
      <w:marLeft w:val="0"/>
      <w:marRight w:val="0"/>
      <w:marTop w:val="0"/>
      <w:marBottom w:val="0"/>
      <w:divBdr>
        <w:top w:val="none" w:sz="0" w:space="0" w:color="auto"/>
        <w:left w:val="none" w:sz="0" w:space="0" w:color="auto"/>
        <w:bottom w:val="none" w:sz="0" w:space="0" w:color="auto"/>
        <w:right w:val="none" w:sz="0" w:space="0" w:color="auto"/>
      </w:divBdr>
    </w:div>
    <w:div w:id="1260064352">
      <w:bodyDiv w:val="1"/>
      <w:marLeft w:val="0"/>
      <w:marRight w:val="0"/>
      <w:marTop w:val="0"/>
      <w:marBottom w:val="0"/>
      <w:divBdr>
        <w:top w:val="none" w:sz="0" w:space="0" w:color="auto"/>
        <w:left w:val="none" w:sz="0" w:space="0" w:color="auto"/>
        <w:bottom w:val="none" w:sz="0" w:space="0" w:color="auto"/>
        <w:right w:val="none" w:sz="0" w:space="0" w:color="auto"/>
      </w:divBdr>
    </w:div>
    <w:div w:id="1298297392">
      <w:bodyDiv w:val="1"/>
      <w:marLeft w:val="0"/>
      <w:marRight w:val="0"/>
      <w:marTop w:val="0"/>
      <w:marBottom w:val="0"/>
      <w:divBdr>
        <w:top w:val="none" w:sz="0" w:space="0" w:color="auto"/>
        <w:left w:val="none" w:sz="0" w:space="0" w:color="auto"/>
        <w:bottom w:val="none" w:sz="0" w:space="0" w:color="auto"/>
        <w:right w:val="none" w:sz="0" w:space="0" w:color="auto"/>
      </w:divBdr>
    </w:div>
    <w:div w:id="1307663833">
      <w:bodyDiv w:val="1"/>
      <w:marLeft w:val="0"/>
      <w:marRight w:val="0"/>
      <w:marTop w:val="0"/>
      <w:marBottom w:val="0"/>
      <w:divBdr>
        <w:top w:val="none" w:sz="0" w:space="0" w:color="auto"/>
        <w:left w:val="none" w:sz="0" w:space="0" w:color="auto"/>
        <w:bottom w:val="none" w:sz="0" w:space="0" w:color="auto"/>
        <w:right w:val="none" w:sz="0" w:space="0" w:color="auto"/>
      </w:divBdr>
    </w:div>
    <w:div w:id="1316571188">
      <w:bodyDiv w:val="1"/>
      <w:marLeft w:val="0"/>
      <w:marRight w:val="0"/>
      <w:marTop w:val="0"/>
      <w:marBottom w:val="0"/>
      <w:divBdr>
        <w:top w:val="none" w:sz="0" w:space="0" w:color="auto"/>
        <w:left w:val="none" w:sz="0" w:space="0" w:color="auto"/>
        <w:bottom w:val="none" w:sz="0" w:space="0" w:color="auto"/>
        <w:right w:val="none" w:sz="0" w:space="0" w:color="auto"/>
      </w:divBdr>
    </w:div>
    <w:div w:id="1317564073">
      <w:bodyDiv w:val="1"/>
      <w:marLeft w:val="0"/>
      <w:marRight w:val="0"/>
      <w:marTop w:val="0"/>
      <w:marBottom w:val="0"/>
      <w:divBdr>
        <w:top w:val="none" w:sz="0" w:space="0" w:color="auto"/>
        <w:left w:val="none" w:sz="0" w:space="0" w:color="auto"/>
        <w:bottom w:val="none" w:sz="0" w:space="0" w:color="auto"/>
        <w:right w:val="none" w:sz="0" w:space="0" w:color="auto"/>
      </w:divBdr>
    </w:div>
    <w:div w:id="1319725699">
      <w:bodyDiv w:val="1"/>
      <w:marLeft w:val="0"/>
      <w:marRight w:val="0"/>
      <w:marTop w:val="0"/>
      <w:marBottom w:val="0"/>
      <w:divBdr>
        <w:top w:val="none" w:sz="0" w:space="0" w:color="auto"/>
        <w:left w:val="none" w:sz="0" w:space="0" w:color="auto"/>
        <w:bottom w:val="none" w:sz="0" w:space="0" w:color="auto"/>
        <w:right w:val="none" w:sz="0" w:space="0" w:color="auto"/>
      </w:divBdr>
    </w:div>
    <w:div w:id="1319767394">
      <w:bodyDiv w:val="1"/>
      <w:marLeft w:val="0"/>
      <w:marRight w:val="0"/>
      <w:marTop w:val="0"/>
      <w:marBottom w:val="0"/>
      <w:divBdr>
        <w:top w:val="none" w:sz="0" w:space="0" w:color="auto"/>
        <w:left w:val="none" w:sz="0" w:space="0" w:color="auto"/>
        <w:bottom w:val="none" w:sz="0" w:space="0" w:color="auto"/>
        <w:right w:val="none" w:sz="0" w:space="0" w:color="auto"/>
      </w:divBdr>
    </w:div>
    <w:div w:id="1322276399">
      <w:bodyDiv w:val="1"/>
      <w:marLeft w:val="0"/>
      <w:marRight w:val="0"/>
      <w:marTop w:val="0"/>
      <w:marBottom w:val="0"/>
      <w:divBdr>
        <w:top w:val="none" w:sz="0" w:space="0" w:color="auto"/>
        <w:left w:val="none" w:sz="0" w:space="0" w:color="auto"/>
        <w:bottom w:val="none" w:sz="0" w:space="0" w:color="auto"/>
        <w:right w:val="none" w:sz="0" w:space="0" w:color="auto"/>
      </w:divBdr>
    </w:div>
    <w:div w:id="1347830678">
      <w:bodyDiv w:val="1"/>
      <w:marLeft w:val="0"/>
      <w:marRight w:val="0"/>
      <w:marTop w:val="0"/>
      <w:marBottom w:val="0"/>
      <w:divBdr>
        <w:top w:val="none" w:sz="0" w:space="0" w:color="auto"/>
        <w:left w:val="none" w:sz="0" w:space="0" w:color="auto"/>
        <w:bottom w:val="none" w:sz="0" w:space="0" w:color="auto"/>
        <w:right w:val="none" w:sz="0" w:space="0" w:color="auto"/>
      </w:divBdr>
    </w:div>
    <w:div w:id="1352142937">
      <w:bodyDiv w:val="1"/>
      <w:marLeft w:val="0"/>
      <w:marRight w:val="0"/>
      <w:marTop w:val="0"/>
      <w:marBottom w:val="0"/>
      <w:divBdr>
        <w:top w:val="none" w:sz="0" w:space="0" w:color="auto"/>
        <w:left w:val="none" w:sz="0" w:space="0" w:color="auto"/>
        <w:bottom w:val="none" w:sz="0" w:space="0" w:color="auto"/>
        <w:right w:val="none" w:sz="0" w:space="0" w:color="auto"/>
      </w:divBdr>
      <w:divsChild>
        <w:div w:id="1324890518">
          <w:marLeft w:val="0"/>
          <w:marRight w:val="0"/>
          <w:marTop w:val="0"/>
          <w:marBottom w:val="0"/>
          <w:divBdr>
            <w:top w:val="none" w:sz="0" w:space="0" w:color="auto"/>
            <w:left w:val="none" w:sz="0" w:space="0" w:color="auto"/>
            <w:bottom w:val="none" w:sz="0" w:space="0" w:color="auto"/>
            <w:right w:val="none" w:sz="0" w:space="0" w:color="auto"/>
          </w:divBdr>
          <w:divsChild>
            <w:div w:id="5906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5845">
      <w:bodyDiv w:val="1"/>
      <w:marLeft w:val="0"/>
      <w:marRight w:val="0"/>
      <w:marTop w:val="0"/>
      <w:marBottom w:val="0"/>
      <w:divBdr>
        <w:top w:val="none" w:sz="0" w:space="0" w:color="auto"/>
        <w:left w:val="none" w:sz="0" w:space="0" w:color="auto"/>
        <w:bottom w:val="none" w:sz="0" w:space="0" w:color="auto"/>
        <w:right w:val="none" w:sz="0" w:space="0" w:color="auto"/>
      </w:divBdr>
      <w:divsChild>
        <w:div w:id="464741735">
          <w:marLeft w:val="0"/>
          <w:marRight w:val="0"/>
          <w:marTop w:val="0"/>
          <w:marBottom w:val="0"/>
          <w:divBdr>
            <w:top w:val="none" w:sz="0" w:space="0" w:color="auto"/>
            <w:left w:val="none" w:sz="0" w:space="0" w:color="auto"/>
            <w:bottom w:val="none" w:sz="0" w:space="0" w:color="auto"/>
            <w:right w:val="none" w:sz="0" w:space="0" w:color="auto"/>
          </w:divBdr>
          <w:divsChild>
            <w:div w:id="15259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0076">
      <w:bodyDiv w:val="1"/>
      <w:marLeft w:val="0"/>
      <w:marRight w:val="0"/>
      <w:marTop w:val="0"/>
      <w:marBottom w:val="0"/>
      <w:divBdr>
        <w:top w:val="none" w:sz="0" w:space="0" w:color="auto"/>
        <w:left w:val="none" w:sz="0" w:space="0" w:color="auto"/>
        <w:bottom w:val="none" w:sz="0" w:space="0" w:color="auto"/>
        <w:right w:val="none" w:sz="0" w:space="0" w:color="auto"/>
      </w:divBdr>
    </w:div>
    <w:div w:id="1379623547">
      <w:bodyDiv w:val="1"/>
      <w:marLeft w:val="0"/>
      <w:marRight w:val="0"/>
      <w:marTop w:val="0"/>
      <w:marBottom w:val="0"/>
      <w:divBdr>
        <w:top w:val="none" w:sz="0" w:space="0" w:color="auto"/>
        <w:left w:val="none" w:sz="0" w:space="0" w:color="auto"/>
        <w:bottom w:val="none" w:sz="0" w:space="0" w:color="auto"/>
        <w:right w:val="none" w:sz="0" w:space="0" w:color="auto"/>
      </w:divBdr>
    </w:div>
    <w:div w:id="1390037226">
      <w:bodyDiv w:val="1"/>
      <w:marLeft w:val="0"/>
      <w:marRight w:val="0"/>
      <w:marTop w:val="0"/>
      <w:marBottom w:val="0"/>
      <w:divBdr>
        <w:top w:val="none" w:sz="0" w:space="0" w:color="auto"/>
        <w:left w:val="none" w:sz="0" w:space="0" w:color="auto"/>
        <w:bottom w:val="none" w:sz="0" w:space="0" w:color="auto"/>
        <w:right w:val="none" w:sz="0" w:space="0" w:color="auto"/>
      </w:divBdr>
    </w:div>
    <w:div w:id="1397435388">
      <w:bodyDiv w:val="1"/>
      <w:marLeft w:val="0"/>
      <w:marRight w:val="0"/>
      <w:marTop w:val="0"/>
      <w:marBottom w:val="0"/>
      <w:divBdr>
        <w:top w:val="none" w:sz="0" w:space="0" w:color="auto"/>
        <w:left w:val="none" w:sz="0" w:space="0" w:color="auto"/>
        <w:bottom w:val="none" w:sz="0" w:space="0" w:color="auto"/>
        <w:right w:val="none" w:sz="0" w:space="0" w:color="auto"/>
      </w:divBdr>
      <w:divsChild>
        <w:div w:id="1239711171">
          <w:marLeft w:val="0"/>
          <w:marRight w:val="0"/>
          <w:marTop w:val="0"/>
          <w:marBottom w:val="0"/>
          <w:divBdr>
            <w:top w:val="none" w:sz="0" w:space="0" w:color="auto"/>
            <w:left w:val="none" w:sz="0" w:space="0" w:color="auto"/>
            <w:bottom w:val="none" w:sz="0" w:space="0" w:color="auto"/>
            <w:right w:val="none" w:sz="0" w:space="0" w:color="auto"/>
          </w:divBdr>
          <w:divsChild>
            <w:div w:id="671615043">
              <w:marLeft w:val="0"/>
              <w:marRight w:val="0"/>
              <w:marTop w:val="0"/>
              <w:marBottom w:val="0"/>
              <w:divBdr>
                <w:top w:val="none" w:sz="0" w:space="0" w:color="auto"/>
                <w:left w:val="none" w:sz="0" w:space="0" w:color="auto"/>
                <w:bottom w:val="none" w:sz="0" w:space="0" w:color="auto"/>
                <w:right w:val="none" w:sz="0" w:space="0" w:color="auto"/>
              </w:divBdr>
            </w:div>
            <w:div w:id="69278318">
              <w:marLeft w:val="0"/>
              <w:marRight w:val="0"/>
              <w:marTop w:val="0"/>
              <w:marBottom w:val="0"/>
              <w:divBdr>
                <w:top w:val="none" w:sz="0" w:space="0" w:color="auto"/>
                <w:left w:val="none" w:sz="0" w:space="0" w:color="auto"/>
                <w:bottom w:val="none" w:sz="0" w:space="0" w:color="auto"/>
                <w:right w:val="none" w:sz="0" w:space="0" w:color="auto"/>
              </w:divBdr>
            </w:div>
            <w:div w:id="1932082110">
              <w:marLeft w:val="0"/>
              <w:marRight w:val="0"/>
              <w:marTop w:val="0"/>
              <w:marBottom w:val="0"/>
              <w:divBdr>
                <w:top w:val="none" w:sz="0" w:space="0" w:color="auto"/>
                <w:left w:val="none" w:sz="0" w:space="0" w:color="auto"/>
                <w:bottom w:val="none" w:sz="0" w:space="0" w:color="auto"/>
                <w:right w:val="none" w:sz="0" w:space="0" w:color="auto"/>
              </w:divBdr>
            </w:div>
            <w:div w:id="2089770009">
              <w:marLeft w:val="0"/>
              <w:marRight w:val="0"/>
              <w:marTop w:val="0"/>
              <w:marBottom w:val="0"/>
              <w:divBdr>
                <w:top w:val="none" w:sz="0" w:space="0" w:color="auto"/>
                <w:left w:val="none" w:sz="0" w:space="0" w:color="auto"/>
                <w:bottom w:val="none" w:sz="0" w:space="0" w:color="auto"/>
                <w:right w:val="none" w:sz="0" w:space="0" w:color="auto"/>
              </w:divBdr>
            </w:div>
            <w:div w:id="1417508684">
              <w:marLeft w:val="0"/>
              <w:marRight w:val="0"/>
              <w:marTop w:val="0"/>
              <w:marBottom w:val="0"/>
              <w:divBdr>
                <w:top w:val="none" w:sz="0" w:space="0" w:color="auto"/>
                <w:left w:val="none" w:sz="0" w:space="0" w:color="auto"/>
                <w:bottom w:val="none" w:sz="0" w:space="0" w:color="auto"/>
                <w:right w:val="none" w:sz="0" w:space="0" w:color="auto"/>
              </w:divBdr>
            </w:div>
            <w:div w:id="1471050512">
              <w:marLeft w:val="0"/>
              <w:marRight w:val="0"/>
              <w:marTop w:val="0"/>
              <w:marBottom w:val="0"/>
              <w:divBdr>
                <w:top w:val="none" w:sz="0" w:space="0" w:color="auto"/>
                <w:left w:val="none" w:sz="0" w:space="0" w:color="auto"/>
                <w:bottom w:val="none" w:sz="0" w:space="0" w:color="auto"/>
                <w:right w:val="none" w:sz="0" w:space="0" w:color="auto"/>
              </w:divBdr>
            </w:div>
            <w:div w:id="1661541331">
              <w:marLeft w:val="0"/>
              <w:marRight w:val="0"/>
              <w:marTop w:val="0"/>
              <w:marBottom w:val="0"/>
              <w:divBdr>
                <w:top w:val="none" w:sz="0" w:space="0" w:color="auto"/>
                <w:left w:val="none" w:sz="0" w:space="0" w:color="auto"/>
                <w:bottom w:val="none" w:sz="0" w:space="0" w:color="auto"/>
                <w:right w:val="none" w:sz="0" w:space="0" w:color="auto"/>
              </w:divBdr>
            </w:div>
            <w:div w:id="5836867">
              <w:marLeft w:val="0"/>
              <w:marRight w:val="0"/>
              <w:marTop w:val="0"/>
              <w:marBottom w:val="0"/>
              <w:divBdr>
                <w:top w:val="none" w:sz="0" w:space="0" w:color="auto"/>
                <w:left w:val="none" w:sz="0" w:space="0" w:color="auto"/>
                <w:bottom w:val="none" w:sz="0" w:space="0" w:color="auto"/>
                <w:right w:val="none" w:sz="0" w:space="0" w:color="auto"/>
              </w:divBdr>
            </w:div>
            <w:div w:id="1488474722">
              <w:marLeft w:val="0"/>
              <w:marRight w:val="0"/>
              <w:marTop w:val="0"/>
              <w:marBottom w:val="0"/>
              <w:divBdr>
                <w:top w:val="none" w:sz="0" w:space="0" w:color="auto"/>
                <w:left w:val="none" w:sz="0" w:space="0" w:color="auto"/>
                <w:bottom w:val="none" w:sz="0" w:space="0" w:color="auto"/>
                <w:right w:val="none" w:sz="0" w:space="0" w:color="auto"/>
              </w:divBdr>
            </w:div>
            <w:div w:id="570431703">
              <w:marLeft w:val="0"/>
              <w:marRight w:val="0"/>
              <w:marTop w:val="0"/>
              <w:marBottom w:val="0"/>
              <w:divBdr>
                <w:top w:val="none" w:sz="0" w:space="0" w:color="auto"/>
                <w:left w:val="none" w:sz="0" w:space="0" w:color="auto"/>
                <w:bottom w:val="none" w:sz="0" w:space="0" w:color="auto"/>
                <w:right w:val="none" w:sz="0" w:space="0" w:color="auto"/>
              </w:divBdr>
            </w:div>
            <w:div w:id="43453226">
              <w:marLeft w:val="0"/>
              <w:marRight w:val="0"/>
              <w:marTop w:val="0"/>
              <w:marBottom w:val="0"/>
              <w:divBdr>
                <w:top w:val="none" w:sz="0" w:space="0" w:color="auto"/>
                <w:left w:val="none" w:sz="0" w:space="0" w:color="auto"/>
                <w:bottom w:val="none" w:sz="0" w:space="0" w:color="auto"/>
                <w:right w:val="none" w:sz="0" w:space="0" w:color="auto"/>
              </w:divBdr>
            </w:div>
            <w:div w:id="1708723749">
              <w:marLeft w:val="0"/>
              <w:marRight w:val="0"/>
              <w:marTop w:val="0"/>
              <w:marBottom w:val="0"/>
              <w:divBdr>
                <w:top w:val="none" w:sz="0" w:space="0" w:color="auto"/>
                <w:left w:val="none" w:sz="0" w:space="0" w:color="auto"/>
                <w:bottom w:val="none" w:sz="0" w:space="0" w:color="auto"/>
                <w:right w:val="none" w:sz="0" w:space="0" w:color="auto"/>
              </w:divBdr>
            </w:div>
            <w:div w:id="859858130">
              <w:marLeft w:val="0"/>
              <w:marRight w:val="0"/>
              <w:marTop w:val="0"/>
              <w:marBottom w:val="0"/>
              <w:divBdr>
                <w:top w:val="none" w:sz="0" w:space="0" w:color="auto"/>
                <w:left w:val="none" w:sz="0" w:space="0" w:color="auto"/>
                <w:bottom w:val="none" w:sz="0" w:space="0" w:color="auto"/>
                <w:right w:val="none" w:sz="0" w:space="0" w:color="auto"/>
              </w:divBdr>
            </w:div>
            <w:div w:id="59136794">
              <w:marLeft w:val="0"/>
              <w:marRight w:val="0"/>
              <w:marTop w:val="0"/>
              <w:marBottom w:val="0"/>
              <w:divBdr>
                <w:top w:val="none" w:sz="0" w:space="0" w:color="auto"/>
                <w:left w:val="none" w:sz="0" w:space="0" w:color="auto"/>
                <w:bottom w:val="none" w:sz="0" w:space="0" w:color="auto"/>
                <w:right w:val="none" w:sz="0" w:space="0" w:color="auto"/>
              </w:divBdr>
            </w:div>
            <w:div w:id="108858428">
              <w:marLeft w:val="0"/>
              <w:marRight w:val="0"/>
              <w:marTop w:val="0"/>
              <w:marBottom w:val="0"/>
              <w:divBdr>
                <w:top w:val="none" w:sz="0" w:space="0" w:color="auto"/>
                <w:left w:val="none" w:sz="0" w:space="0" w:color="auto"/>
                <w:bottom w:val="none" w:sz="0" w:space="0" w:color="auto"/>
                <w:right w:val="none" w:sz="0" w:space="0" w:color="auto"/>
              </w:divBdr>
            </w:div>
            <w:div w:id="1499151881">
              <w:marLeft w:val="0"/>
              <w:marRight w:val="0"/>
              <w:marTop w:val="0"/>
              <w:marBottom w:val="0"/>
              <w:divBdr>
                <w:top w:val="none" w:sz="0" w:space="0" w:color="auto"/>
                <w:left w:val="none" w:sz="0" w:space="0" w:color="auto"/>
                <w:bottom w:val="none" w:sz="0" w:space="0" w:color="auto"/>
                <w:right w:val="none" w:sz="0" w:space="0" w:color="auto"/>
              </w:divBdr>
            </w:div>
            <w:div w:id="1963075497">
              <w:marLeft w:val="0"/>
              <w:marRight w:val="0"/>
              <w:marTop w:val="0"/>
              <w:marBottom w:val="0"/>
              <w:divBdr>
                <w:top w:val="none" w:sz="0" w:space="0" w:color="auto"/>
                <w:left w:val="none" w:sz="0" w:space="0" w:color="auto"/>
                <w:bottom w:val="none" w:sz="0" w:space="0" w:color="auto"/>
                <w:right w:val="none" w:sz="0" w:space="0" w:color="auto"/>
              </w:divBdr>
            </w:div>
            <w:div w:id="113065357">
              <w:marLeft w:val="0"/>
              <w:marRight w:val="0"/>
              <w:marTop w:val="0"/>
              <w:marBottom w:val="0"/>
              <w:divBdr>
                <w:top w:val="none" w:sz="0" w:space="0" w:color="auto"/>
                <w:left w:val="none" w:sz="0" w:space="0" w:color="auto"/>
                <w:bottom w:val="none" w:sz="0" w:space="0" w:color="auto"/>
                <w:right w:val="none" w:sz="0" w:space="0" w:color="auto"/>
              </w:divBdr>
            </w:div>
            <w:div w:id="1623072760">
              <w:marLeft w:val="0"/>
              <w:marRight w:val="0"/>
              <w:marTop w:val="0"/>
              <w:marBottom w:val="0"/>
              <w:divBdr>
                <w:top w:val="none" w:sz="0" w:space="0" w:color="auto"/>
                <w:left w:val="none" w:sz="0" w:space="0" w:color="auto"/>
                <w:bottom w:val="none" w:sz="0" w:space="0" w:color="auto"/>
                <w:right w:val="none" w:sz="0" w:space="0" w:color="auto"/>
              </w:divBdr>
            </w:div>
            <w:div w:id="1989674007">
              <w:marLeft w:val="0"/>
              <w:marRight w:val="0"/>
              <w:marTop w:val="0"/>
              <w:marBottom w:val="0"/>
              <w:divBdr>
                <w:top w:val="none" w:sz="0" w:space="0" w:color="auto"/>
                <w:left w:val="none" w:sz="0" w:space="0" w:color="auto"/>
                <w:bottom w:val="none" w:sz="0" w:space="0" w:color="auto"/>
                <w:right w:val="none" w:sz="0" w:space="0" w:color="auto"/>
              </w:divBdr>
            </w:div>
            <w:div w:id="2144342789">
              <w:marLeft w:val="0"/>
              <w:marRight w:val="0"/>
              <w:marTop w:val="0"/>
              <w:marBottom w:val="0"/>
              <w:divBdr>
                <w:top w:val="none" w:sz="0" w:space="0" w:color="auto"/>
                <w:left w:val="none" w:sz="0" w:space="0" w:color="auto"/>
                <w:bottom w:val="none" w:sz="0" w:space="0" w:color="auto"/>
                <w:right w:val="none" w:sz="0" w:space="0" w:color="auto"/>
              </w:divBdr>
            </w:div>
            <w:div w:id="1076780305">
              <w:marLeft w:val="0"/>
              <w:marRight w:val="0"/>
              <w:marTop w:val="0"/>
              <w:marBottom w:val="0"/>
              <w:divBdr>
                <w:top w:val="none" w:sz="0" w:space="0" w:color="auto"/>
                <w:left w:val="none" w:sz="0" w:space="0" w:color="auto"/>
                <w:bottom w:val="none" w:sz="0" w:space="0" w:color="auto"/>
                <w:right w:val="none" w:sz="0" w:space="0" w:color="auto"/>
              </w:divBdr>
            </w:div>
            <w:div w:id="8455807">
              <w:marLeft w:val="0"/>
              <w:marRight w:val="0"/>
              <w:marTop w:val="0"/>
              <w:marBottom w:val="0"/>
              <w:divBdr>
                <w:top w:val="none" w:sz="0" w:space="0" w:color="auto"/>
                <w:left w:val="none" w:sz="0" w:space="0" w:color="auto"/>
                <w:bottom w:val="none" w:sz="0" w:space="0" w:color="auto"/>
                <w:right w:val="none" w:sz="0" w:space="0" w:color="auto"/>
              </w:divBdr>
            </w:div>
            <w:div w:id="1120342972">
              <w:marLeft w:val="0"/>
              <w:marRight w:val="0"/>
              <w:marTop w:val="0"/>
              <w:marBottom w:val="0"/>
              <w:divBdr>
                <w:top w:val="none" w:sz="0" w:space="0" w:color="auto"/>
                <w:left w:val="none" w:sz="0" w:space="0" w:color="auto"/>
                <w:bottom w:val="none" w:sz="0" w:space="0" w:color="auto"/>
                <w:right w:val="none" w:sz="0" w:space="0" w:color="auto"/>
              </w:divBdr>
            </w:div>
            <w:div w:id="685786114">
              <w:marLeft w:val="0"/>
              <w:marRight w:val="0"/>
              <w:marTop w:val="0"/>
              <w:marBottom w:val="0"/>
              <w:divBdr>
                <w:top w:val="none" w:sz="0" w:space="0" w:color="auto"/>
                <w:left w:val="none" w:sz="0" w:space="0" w:color="auto"/>
                <w:bottom w:val="none" w:sz="0" w:space="0" w:color="auto"/>
                <w:right w:val="none" w:sz="0" w:space="0" w:color="auto"/>
              </w:divBdr>
            </w:div>
            <w:div w:id="486098203">
              <w:marLeft w:val="0"/>
              <w:marRight w:val="0"/>
              <w:marTop w:val="0"/>
              <w:marBottom w:val="0"/>
              <w:divBdr>
                <w:top w:val="none" w:sz="0" w:space="0" w:color="auto"/>
                <w:left w:val="none" w:sz="0" w:space="0" w:color="auto"/>
                <w:bottom w:val="none" w:sz="0" w:space="0" w:color="auto"/>
                <w:right w:val="none" w:sz="0" w:space="0" w:color="auto"/>
              </w:divBdr>
            </w:div>
            <w:div w:id="1038048281">
              <w:marLeft w:val="0"/>
              <w:marRight w:val="0"/>
              <w:marTop w:val="0"/>
              <w:marBottom w:val="0"/>
              <w:divBdr>
                <w:top w:val="none" w:sz="0" w:space="0" w:color="auto"/>
                <w:left w:val="none" w:sz="0" w:space="0" w:color="auto"/>
                <w:bottom w:val="none" w:sz="0" w:space="0" w:color="auto"/>
                <w:right w:val="none" w:sz="0" w:space="0" w:color="auto"/>
              </w:divBdr>
            </w:div>
            <w:div w:id="1034964701">
              <w:marLeft w:val="0"/>
              <w:marRight w:val="0"/>
              <w:marTop w:val="0"/>
              <w:marBottom w:val="0"/>
              <w:divBdr>
                <w:top w:val="none" w:sz="0" w:space="0" w:color="auto"/>
                <w:left w:val="none" w:sz="0" w:space="0" w:color="auto"/>
                <w:bottom w:val="none" w:sz="0" w:space="0" w:color="auto"/>
                <w:right w:val="none" w:sz="0" w:space="0" w:color="auto"/>
              </w:divBdr>
            </w:div>
            <w:div w:id="602036224">
              <w:marLeft w:val="0"/>
              <w:marRight w:val="0"/>
              <w:marTop w:val="0"/>
              <w:marBottom w:val="0"/>
              <w:divBdr>
                <w:top w:val="none" w:sz="0" w:space="0" w:color="auto"/>
                <w:left w:val="none" w:sz="0" w:space="0" w:color="auto"/>
                <w:bottom w:val="none" w:sz="0" w:space="0" w:color="auto"/>
                <w:right w:val="none" w:sz="0" w:space="0" w:color="auto"/>
              </w:divBdr>
            </w:div>
            <w:div w:id="374156086">
              <w:marLeft w:val="0"/>
              <w:marRight w:val="0"/>
              <w:marTop w:val="0"/>
              <w:marBottom w:val="0"/>
              <w:divBdr>
                <w:top w:val="none" w:sz="0" w:space="0" w:color="auto"/>
                <w:left w:val="none" w:sz="0" w:space="0" w:color="auto"/>
                <w:bottom w:val="none" w:sz="0" w:space="0" w:color="auto"/>
                <w:right w:val="none" w:sz="0" w:space="0" w:color="auto"/>
              </w:divBdr>
            </w:div>
            <w:div w:id="1348485654">
              <w:marLeft w:val="0"/>
              <w:marRight w:val="0"/>
              <w:marTop w:val="0"/>
              <w:marBottom w:val="0"/>
              <w:divBdr>
                <w:top w:val="none" w:sz="0" w:space="0" w:color="auto"/>
                <w:left w:val="none" w:sz="0" w:space="0" w:color="auto"/>
                <w:bottom w:val="none" w:sz="0" w:space="0" w:color="auto"/>
                <w:right w:val="none" w:sz="0" w:space="0" w:color="auto"/>
              </w:divBdr>
            </w:div>
            <w:div w:id="1673488171">
              <w:marLeft w:val="0"/>
              <w:marRight w:val="0"/>
              <w:marTop w:val="0"/>
              <w:marBottom w:val="0"/>
              <w:divBdr>
                <w:top w:val="none" w:sz="0" w:space="0" w:color="auto"/>
                <w:left w:val="none" w:sz="0" w:space="0" w:color="auto"/>
                <w:bottom w:val="none" w:sz="0" w:space="0" w:color="auto"/>
                <w:right w:val="none" w:sz="0" w:space="0" w:color="auto"/>
              </w:divBdr>
            </w:div>
            <w:div w:id="2044207444">
              <w:marLeft w:val="0"/>
              <w:marRight w:val="0"/>
              <w:marTop w:val="0"/>
              <w:marBottom w:val="0"/>
              <w:divBdr>
                <w:top w:val="none" w:sz="0" w:space="0" w:color="auto"/>
                <w:left w:val="none" w:sz="0" w:space="0" w:color="auto"/>
                <w:bottom w:val="none" w:sz="0" w:space="0" w:color="auto"/>
                <w:right w:val="none" w:sz="0" w:space="0" w:color="auto"/>
              </w:divBdr>
            </w:div>
            <w:div w:id="571160831">
              <w:marLeft w:val="0"/>
              <w:marRight w:val="0"/>
              <w:marTop w:val="0"/>
              <w:marBottom w:val="0"/>
              <w:divBdr>
                <w:top w:val="none" w:sz="0" w:space="0" w:color="auto"/>
                <w:left w:val="none" w:sz="0" w:space="0" w:color="auto"/>
                <w:bottom w:val="none" w:sz="0" w:space="0" w:color="auto"/>
                <w:right w:val="none" w:sz="0" w:space="0" w:color="auto"/>
              </w:divBdr>
            </w:div>
            <w:div w:id="896551735">
              <w:marLeft w:val="0"/>
              <w:marRight w:val="0"/>
              <w:marTop w:val="0"/>
              <w:marBottom w:val="0"/>
              <w:divBdr>
                <w:top w:val="none" w:sz="0" w:space="0" w:color="auto"/>
                <w:left w:val="none" w:sz="0" w:space="0" w:color="auto"/>
                <w:bottom w:val="none" w:sz="0" w:space="0" w:color="auto"/>
                <w:right w:val="none" w:sz="0" w:space="0" w:color="auto"/>
              </w:divBdr>
            </w:div>
            <w:div w:id="620575131">
              <w:marLeft w:val="0"/>
              <w:marRight w:val="0"/>
              <w:marTop w:val="0"/>
              <w:marBottom w:val="0"/>
              <w:divBdr>
                <w:top w:val="none" w:sz="0" w:space="0" w:color="auto"/>
                <w:left w:val="none" w:sz="0" w:space="0" w:color="auto"/>
                <w:bottom w:val="none" w:sz="0" w:space="0" w:color="auto"/>
                <w:right w:val="none" w:sz="0" w:space="0" w:color="auto"/>
              </w:divBdr>
            </w:div>
            <w:div w:id="185146408">
              <w:marLeft w:val="0"/>
              <w:marRight w:val="0"/>
              <w:marTop w:val="0"/>
              <w:marBottom w:val="0"/>
              <w:divBdr>
                <w:top w:val="none" w:sz="0" w:space="0" w:color="auto"/>
                <w:left w:val="none" w:sz="0" w:space="0" w:color="auto"/>
                <w:bottom w:val="none" w:sz="0" w:space="0" w:color="auto"/>
                <w:right w:val="none" w:sz="0" w:space="0" w:color="auto"/>
              </w:divBdr>
            </w:div>
            <w:div w:id="1121336355">
              <w:marLeft w:val="0"/>
              <w:marRight w:val="0"/>
              <w:marTop w:val="0"/>
              <w:marBottom w:val="0"/>
              <w:divBdr>
                <w:top w:val="none" w:sz="0" w:space="0" w:color="auto"/>
                <w:left w:val="none" w:sz="0" w:space="0" w:color="auto"/>
                <w:bottom w:val="none" w:sz="0" w:space="0" w:color="auto"/>
                <w:right w:val="none" w:sz="0" w:space="0" w:color="auto"/>
              </w:divBdr>
            </w:div>
            <w:div w:id="329409622">
              <w:marLeft w:val="0"/>
              <w:marRight w:val="0"/>
              <w:marTop w:val="0"/>
              <w:marBottom w:val="0"/>
              <w:divBdr>
                <w:top w:val="none" w:sz="0" w:space="0" w:color="auto"/>
                <w:left w:val="none" w:sz="0" w:space="0" w:color="auto"/>
                <w:bottom w:val="none" w:sz="0" w:space="0" w:color="auto"/>
                <w:right w:val="none" w:sz="0" w:space="0" w:color="auto"/>
              </w:divBdr>
            </w:div>
            <w:div w:id="1830292171">
              <w:marLeft w:val="0"/>
              <w:marRight w:val="0"/>
              <w:marTop w:val="0"/>
              <w:marBottom w:val="0"/>
              <w:divBdr>
                <w:top w:val="none" w:sz="0" w:space="0" w:color="auto"/>
                <w:left w:val="none" w:sz="0" w:space="0" w:color="auto"/>
                <w:bottom w:val="none" w:sz="0" w:space="0" w:color="auto"/>
                <w:right w:val="none" w:sz="0" w:space="0" w:color="auto"/>
              </w:divBdr>
            </w:div>
            <w:div w:id="535502932">
              <w:marLeft w:val="0"/>
              <w:marRight w:val="0"/>
              <w:marTop w:val="0"/>
              <w:marBottom w:val="0"/>
              <w:divBdr>
                <w:top w:val="none" w:sz="0" w:space="0" w:color="auto"/>
                <w:left w:val="none" w:sz="0" w:space="0" w:color="auto"/>
                <w:bottom w:val="none" w:sz="0" w:space="0" w:color="auto"/>
                <w:right w:val="none" w:sz="0" w:space="0" w:color="auto"/>
              </w:divBdr>
            </w:div>
            <w:div w:id="1245842113">
              <w:marLeft w:val="0"/>
              <w:marRight w:val="0"/>
              <w:marTop w:val="0"/>
              <w:marBottom w:val="0"/>
              <w:divBdr>
                <w:top w:val="none" w:sz="0" w:space="0" w:color="auto"/>
                <w:left w:val="none" w:sz="0" w:space="0" w:color="auto"/>
                <w:bottom w:val="none" w:sz="0" w:space="0" w:color="auto"/>
                <w:right w:val="none" w:sz="0" w:space="0" w:color="auto"/>
              </w:divBdr>
            </w:div>
            <w:div w:id="2548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3255">
      <w:bodyDiv w:val="1"/>
      <w:marLeft w:val="0"/>
      <w:marRight w:val="0"/>
      <w:marTop w:val="0"/>
      <w:marBottom w:val="0"/>
      <w:divBdr>
        <w:top w:val="none" w:sz="0" w:space="0" w:color="auto"/>
        <w:left w:val="none" w:sz="0" w:space="0" w:color="auto"/>
        <w:bottom w:val="none" w:sz="0" w:space="0" w:color="auto"/>
        <w:right w:val="none" w:sz="0" w:space="0" w:color="auto"/>
      </w:divBdr>
    </w:div>
    <w:div w:id="1405026389">
      <w:bodyDiv w:val="1"/>
      <w:marLeft w:val="0"/>
      <w:marRight w:val="0"/>
      <w:marTop w:val="0"/>
      <w:marBottom w:val="0"/>
      <w:divBdr>
        <w:top w:val="none" w:sz="0" w:space="0" w:color="auto"/>
        <w:left w:val="none" w:sz="0" w:space="0" w:color="auto"/>
        <w:bottom w:val="none" w:sz="0" w:space="0" w:color="auto"/>
        <w:right w:val="none" w:sz="0" w:space="0" w:color="auto"/>
      </w:divBdr>
    </w:div>
    <w:div w:id="1410692063">
      <w:bodyDiv w:val="1"/>
      <w:marLeft w:val="0"/>
      <w:marRight w:val="0"/>
      <w:marTop w:val="0"/>
      <w:marBottom w:val="0"/>
      <w:divBdr>
        <w:top w:val="none" w:sz="0" w:space="0" w:color="auto"/>
        <w:left w:val="none" w:sz="0" w:space="0" w:color="auto"/>
        <w:bottom w:val="none" w:sz="0" w:space="0" w:color="auto"/>
        <w:right w:val="none" w:sz="0" w:space="0" w:color="auto"/>
      </w:divBdr>
    </w:div>
    <w:div w:id="1434739807">
      <w:bodyDiv w:val="1"/>
      <w:marLeft w:val="0"/>
      <w:marRight w:val="0"/>
      <w:marTop w:val="0"/>
      <w:marBottom w:val="0"/>
      <w:divBdr>
        <w:top w:val="none" w:sz="0" w:space="0" w:color="auto"/>
        <w:left w:val="none" w:sz="0" w:space="0" w:color="auto"/>
        <w:bottom w:val="none" w:sz="0" w:space="0" w:color="auto"/>
        <w:right w:val="none" w:sz="0" w:space="0" w:color="auto"/>
      </w:divBdr>
    </w:div>
    <w:div w:id="1445734229">
      <w:bodyDiv w:val="1"/>
      <w:marLeft w:val="0"/>
      <w:marRight w:val="0"/>
      <w:marTop w:val="0"/>
      <w:marBottom w:val="0"/>
      <w:divBdr>
        <w:top w:val="none" w:sz="0" w:space="0" w:color="auto"/>
        <w:left w:val="none" w:sz="0" w:space="0" w:color="auto"/>
        <w:bottom w:val="none" w:sz="0" w:space="0" w:color="auto"/>
        <w:right w:val="none" w:sz="0" w:space="0" w:color="auto"/>
      </w:divBdr>
      <w:divsChild>
        <w:div w:id="131947357">
          <w:marLeft w:val="0"/>
          <w:marRight w:val="0"/>
          <w:marTop w:val="90"/>
          <w:marBottom w:val="0"/>
          <w:divBdr>
            <w:top w:val="none" w:sz="0" w:space="0" w:color="auto"/>
            <w:left w:val="none" w:sz="0" w:space="0" w:color="auto"/>
            <w:bottom w:val="none" w:sz="0" w:space="0" w:color="auto"/>
            <w:right w:val="none" w:sz="0" w:space="0" w:color="auto"/>
          </w:divBdr>
        </w:div>
      </w:divsChild>
    </w:div>
    <w:div w:id="1456560323">
      <w:bodyDiv w:val="1"/>
      <w:marLeft w:val="0"/>
      <w:marRight w:val="0"/>
      <w:marTop w:val="0"/>
      <w:marBottom w:val="0"/>
      <w:divBdr>
        <w:top w:val="none" w:sz="0" w:space="0" w:color="auto"/>
        <w:left w:val="none" w:sz="0" w:space="0" w:color="auto"/>
        <w:bottom w:val="none" w:sz="0" w:space="0" w:color="auto"/>
        <w:right w:val="none" w:sz="0" w:space="0" w:color="auto"/>
      </w:divBdr>
    </w:div>
    <w:div w:id="1457525895">
      <w:bodyDiv w:val="1"/>
      <w:marLeft w:val="0"/>
      <w:marRight w:val="0"/>
      <w:marTop w:val="0"/>
      <w:marBottom w:val="0"/>
      <w:divBdr>
        <w:top w:val="none" w:sz="0" w:space="0" w:color="auto"/>
        <w:left w:val="none" w:sz="0" w:space="0" w:color="auto"/>
        <w:bottom w:val="none" w:sz="0" w:space="0" w:color="auto"/>
        <w:right w:val="none" w:sz="0" w:space="0" w:color="auto"/>
      </w:divBdr>
    </w:div>
    <w:div w:id="1472483775">
      <w:bodyDiv w:val="1"/>
      <w:marLeft w:val="0"/>
      <w:marRight w:val="0"/>
      <w:marTop w:val="0"/>
      <w:marBottom w:val="0"/>
      <w:divBdr>
        <w:top w:val="none" w:sz="0" w:space="0" w:color="auto"/>
        <w:left w:val="none" w:sz="0" w:space="0" w:color="auto"/>
        <w:bottom w:val="none" w:sz="0" w:space="0" w:color="auto"/>
        <w:right w:val="none" w:sz="0" w:space="0" w:color="auto"/>
      </w:divBdr>
    </w:div>
    <w:div w:id="1473592258">
      <w:bodyDiv w:val="1"/>
      <w:marLeft w:val="0"/>
      <w:marRight w:val="0"/>
      <w:marTop w:val="0"/>
      <w:marBottom w:val="0"/>
      <w:divBdr>
        <w:top w:val="none" w:sz="0" w:space="0" w:color="auto"/>
        <w:left w:val="none" w:sz="0" w:space="0" w:color="auto"/>
        <w:bottom w:val="none" w:sz="0" w:space="0" w:color="auto"/>
        <w:right w:val="none" w:sz="0" w:space="0" w:color="auto"/>
      </w:divBdr>
    </w:div>
    <w:div w:id="1484465484">
      <w:bodyDiv w:val="1"/>
      <w:marLeft w:val="0"/>
      <w:marRight w:val="0"/>
      <w:marTop w:val="0"/>
      <w:marBottom w:val="0"/>
      <w:divBdr>
        <w:top w:val="none" w:sz="0" w:space="0" w:color="auto"/>
        <w:left w:val="none" w:sz="0" w:space="0" w:color="auto"/>
        <w:bottom w:val="none" w:sz="0" w:space="0" w:color="auto"/>
        <w:right w:val="none" w:sz="0" w:space="0" w:color="auto"/>
      </w:divBdr>
    </w:div>
    <w:div w:id="1503738454">
      <w:bodyDiv w:val="1"/>
      <w:marLeft w:val="0"/>
      <w:marRight w:val="0"/>
      <w:marTop w:val="0"/>
      <w:marBottom w:val="0"/>
      <w:divBdr>
        <w:top w:val="none" w:sz="0" w:space="0" w:color="auto"/>
        <w:left w:val="none" w:sz="0" w:space="0" w:color="auto"/>
        <w:bottom w:val="none" w:sz="0" w:space="0" w:color="auto"/>
        <w:right w:val="none" w:sz="0" w:space="0" w:color="auto"/>
      </w:divBdr>
    </w:div>
    <w:div w:id="1520388528">
      <w:bodyDiv w:val="1"/>
      <w:marLeft w:val="0"/>
      <w:marRight w:val="0"/>
      <w:marTop w:val="0"/>
      <w:marBottom w:val="0"/>
      <w:divBdr>
        <w:top w:val="none" w:sz="0" w:space="0" w:color="auto"/>
        <w:left w:val="none" w:sz="0" w:space="0" w:color="auto"/>
        <w:bottom w:val="none" w:sz="0" w:space="0" w:color="auto"/>
        <w:right w:val="none" w:sz="0" w:space="0" w:color="auto"/>
      </w:divBdr>
    </w:div>
    <w:div w:id="1520896260">
      <w:bodyDiv w:val="1"/>
      <w:marLeft w:val="0"/>
      <w:marRight w:val="0"/>
      <w:marTop w:val="0"/>
      <w:marBottom w:val="0"/>
      <w:divBdr>
        <w:top w:val="none" w:sz="0" w:space="0" w:color="auto"/>
        <w:left w:val="none" w:sz="0" w:space="0" w:color="auto"/>
        <w:bottom w:val="none" w:sz="0" w:space="0" w:color="auto"/>
        <w:right w:val="none" w:sz="0" w:space="0" w:color="auto"/>
      </w:divBdr>
    </w:div>
    <w:div w:id="1531647951">
      <w:bodyDiv w:val="1"/>
      <w:marLeft w:val="0"/>
      <w:marRight w:val="0"/>
      <w:marTop w:val="0"/>
      <w:marBottom w:val="0"/>
      <w:divBdr>
        <w:top w:val="none" w:sz="0" w:space="0" w:color="auto"/>
        <w:left w:val="none" w:sz="0" w:space="0" w:color="auto"/>
        <w:bottom w:val="none" w:sz="0" w:space="0" w:color="auto"/>
        <w:right w:val="none" w:sz="0" w:space="0" w:color="auto"/>
      </w:divBdr>
    </w:div>
    <w:div w:id="1535851313">
      <w:bodyDiv w:val="1"/>
      <w:marLeft w:val="0"/>
      <w:marRight w:val="0"/>
      <w:marTop w:val="0"/>
      <w:marBottom w:val="0"/>
      <w:divBdr>
        <w:top w:val="none" w:sz="0" w:space="0" w:color="auto"/>
        <w:left w:val="none" w:sz="0" w:space="0" w:color="auto"/>
        <w:bottom w:val="none" w:sz="0" w:space="0" w:color="auto"/>
        <w:right w:val="none" w:sz="0" w:space="0" w:color="auto"/>
      </w:divBdr>
      <w:divsChild>
        <w:div w:id="323752330">
          <w:marLeft w:val="0"/>
          <w:marRight w:val="0"/>
          <w:marTop w:val="0"/>
          <w:marBottom w:val="0"/>
          <w:divBdr>
            <w:top w:val="none" w:sz="0" w:space="0" w:color="auto"/>
            <w:left w:val="none" w:sz="0" w:space="0" w:color="auto"/>
            <w:bottom w:val="none" w:sz="0" w:space="0" w:color="auto"/>
            <w:right w:val="none" w:sz="0" w:space="0" w:color="auto"/>
          </w:divBdr>
          <w:divsChild>
            <w:div w:id="9138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1366">
      <w:bodyDiv w:val="1"/>
      <w:marLeft w:val="0"/>
      <w:marRight w:val="0"/>
      <w:marTop w:val="0"/>
      <w:marBottom w:val="0"/>
      <w:divBdr>
        <w:top w:val="none" w:sz="0" w:space="0" w:color="auto"/>
        <w:left w:val="none" w:sz="0" w:space="0" w:color="auto"/>
        <w:bottom w:val="none" w:sz="0" w:space="0" w:color="auto"/>
        <w:right w:val="none" w:sz="0" w:space="0" w:color="auto"/>
      </w:divBdr>
      <w:divsChild>
        <w:div w:id="1399326292">
          <w:marLeft w:val="0"/>
          <w:marRight w:val="0"/>
          <w:marTop w:val="0"/>
          <w:marBottom w:val="0"/>
          <w:divBdr>
            <w:top w:val="none" w:sz="0" w:space="0" w:color="auto"/>
            <w:left w:val="none" w:sz="0" w:space="0" w:color="auto"/>
            <w:bottom w:val="none" w:sz="0" w:space="0" w:color="auto"/>
            <w:right w:val="none" w:sz="0" w:space="0" w:color="auto"/>
          </w:divBdr>
          <w:divsChild>
            <w:div w:id="1402680063">
              <w:marLeft w:val="0"/>
              <w:marRight w:val="0"/>
              <w:marTop w:val="0"/>
              <w:marBottom w:val="0"/>
              <w:divBdr>
                <w:top w:val="none" w:sz="0" w:space="0" w:color="auto"/>
                <w:left w:val="none" w:sz="0" w:space="0" w:color="auto"/>
                <w:bottom w:val="none" w:sz="0" w:space="0" w:color="auto"/>
                <w:right w:val="none" w:sz="0" w:space="0" w:color="auto"/>
              </w:divBdr>
            </w:div>
            <w:div w:id="1861771045">
              <w:marLeft w:val="0"/>
              <w:marRight w:val="0"/>
              <w:marTop w:val="0"/>
              <w:marBottom w:val="0"/>
              <w:divBdr>
                <w:top w:val="none" w:sz="0" w:space="0" w:color="auto"/>
                <w:left w:val="none" w:sz="0" w:space="0" w:color="auto"/>
                <w:bottom w:val="none" w:sz="0" w:space="0" w:color="auto"/>
                <w:right w:val="none" w:sz="0" w:space="0" w:color="auto"/>
              </w:divBdr>
            </w:div>
            <w:div w:id="1152327755">
              <w:marLeft w:val="0"/>
              <w:marRight w:val="0"/>
              <w:marTop w:val="0"/>
              <w:marBottom w:val="0"/>
              <w:divBdr>
                <w:top w:val="none" w:sz="0" w:space="0" w:color="auto"/>
                <w:left w:val="none" w:sz="0" w:space="0" w:color="auto"/>
                <w:bottom w:val="none" w:sz="0" w:space="0" w:color="auto"/>
                <w:right w:val="none" w:sz="0" w:space="0" w:color="auto"/>
              </w:divBdr>
            </w:div>
            <w:div w:id="1628657262">
              <w:marLeft w:val="0"/>
              <w:marRight w:val="0"/>
              <w:marTop w:val="0"/>
              <w:marBottom w:val="0"/>
              <w:divBdr>
                <w:top w:val="none" w:sz="0" w:space="0" w:color="auto"/>
                <w:left w:val="none" w:sz="0" w:space="0" w:color="auto"/>
                <w:bottom w:val="none" w:sz="0" w:space="0" w:color="auto"/>
                <w:right w:val="none" w:sz="0" w:space="0" w:color="auto"/>
              </w:divBdr>
            </w:div>
            <w:div w:id="1567104200">
              <w:marLeft w:val="0"/>
              <w:marRight w:val="0"/>
              <w:marTop w:val="0"/>
              <w:marBottom w:val="0"/>
              <w:divBdr>
                <w:top w:val="none" w:sz="0" w:space="0" w:color="auto"/>
                <w:left w:val="none" w:sz="0" w:space="0" w:color="auto"/>
                <w:bottom w:val="none" w:sz="0" w:space="0" w:color="auto"/>
                <w:right w:val="none" w:sz="0" w:space="0" w:color="auto"/>
              </w:divBdr>
            </w:div>
            <w:div w:id="989363299">
              <w:marLeft w:val="0"/>
              <w:marRight w:val="0"/>
              <w:marTop w:val="0"/>
              <w:marBottom w:val="0"/>
              <w:divBdr>
                <w:top w:val="none" w:sz="0" w:space="0" w:color="auto"/>
                <w:left w:val="none" w:sz="0" w:space="0" w:color="auto"/>
                <w:bottom w:val="none" w:sz="0" w:space="0" w:color="auto"/>
                <w:right w:val="none" w:sz="0" w:space="0" w:color="auto"/>
              </w:divBdr>
            </w:div>
            <w:div w:id="155614221">
              <w:marLeft w:val="0"/>
              <w:marRight w:val="0"/>
              <w:marTop w:val="0"/>
              <w:marBottom w:val="0"/>
              <w:divBdr>
                <w:top w:val="none" w:sz="0" w:space="0" w:color="auto"/>
                <w:left w:val="none" w:sz="0" w:space="0" w:color="auto"/>
                <w:bottom w:val="none" w:sz="0" w:space="0" w:color="auto"/>
                <w:right w:val="none" w:sz="0" w:space="0" w:color="auto"/>
              </w:divBdr>
            </w:div>
            <w:div w:id="795607969">
              <w:marLeft w:val="0"/>
              <w:marRight w:val="0"/>
              <w:marTop w:val="0"/>
              <w:marBottom w:val="0"/>
              <w:divBdr>
                <w:top w:val="none" w:sz="0" w:space="0" w:color="auto"/>
                <w:left w:val="none" w:sz="0" w:space="0" w:color="auto"/>
                <w:bottom w:val="none" w:sz="0" w:space="0" w:color="auto"/>
                <w:right w:val="none" w:sz="0" w:space="0" w:color="auto"/>
              </w:divBdr>
            </w:div>
            <w:div w:id="771701128">
              <w:marLeft w:val="0"/>
              <w:marRight w:val="0"/>
              <w:marTop w:val="0"/>
              <w:marBottom w:val="0"/>
              <w:divBdr>
                <w:top w:val="none" w:sz="0" w:space="0" w:color="auto"/>
                <w:left w:val="none" w:sz="0" w:space="0" w:color="auto"/>
                <w:bottom w:val="none" w:sz="0" w:space="0" w:color="auto"/>
                <w:right w:val="none" w:sz="0" w:space="0" w:color="auto"/>
              </w:divBdr>
            </w:div>
            <w:div w:id="672875032">
              <w:marLeft w:val="0"/>
              <w:marRight w:val="0"/>
              <w:marTop w:val="0"/>
              <w:marBottom w:val="0"/>
              <w:divBdr>
                <w:top w:val="none" w:sz="0" w:space="0" w:color="auto"/>
                <w:left w:val="none" w:sz="0" w:space="0" w:color="auto"/>
                <w:bottom w:val="none" w:sz="0" w:space="0" w:color="auto"/>
                <w:right w:val="none" w:sz="0" w:space="0" w:color="auto"/>
              </w:divBdr>
            </w:div>
            <w:div w:id="546063748">
              <w:marLeft w:val="0"/>
              <w:marRight w:val="0"/>
              <w:marTop w:val="0"/>
              <w:marBottom w:val="0"/>
              <w:divBdr>
                <w:top w:val="none" w:sz="0" w:space="0" w:color="auto"/>
                <w:left w:val="none" w:sz="0" w:space="0" w:color="auto"/>
                <w:bottom w:val="none" w:sz="0" w:space="0" w:color="auto"/>
                <w:right w:val="none" w:sz="0" w:space="0" w:color="auto"/>
              </w:divBdr>
            </w:div>
            <w:div w:id="1965453998">
              <w:marLeft w:val="0"/>
              <w:marRight w:val="0"/>
              <w:marTop w:val="0"/>
              <w:marBottom w:val="0"/>
              <w:divBdr>
                <w:top w:val="none" w:sz="0" w:space="0" w:color="auto"/>
                <w:left w:val="none" w:sz="0" w:space="0" w:color="auto"/>
                <w:bottom w:val="none" w:sz="0" w:space="0" w:color="auto"/>
                <w:right w:val="none" w:sz="0" w:space="0" w:color="auto"/>
              </w:divBdr>
            </w:div>
            <w:div w:id="802430226">
              <w:marLeft w:val="0"/>
              <w:marRight w:val="0"/>
              <w:marTop w:val="0"/>
              <w:marBottom w:val="0"/>
              <w:divBdr>
                <w:top w:val="none" w:sz="0" w:space="0" w:color="auto"/>
                <w:left w:val="none" w:sz="0" w:space="0" w:color="auto"/>
                <w:bottom w:val="none" w:sz="0" w:space="0" w:color="auto"/>
                <w:right w:val="none" w:sz="0" w:space="0" w:color="auto"/>
              </w:divBdr>
            </w:div>
            <w:div w:id="1319917520">
              <w:marLeft w:val="0"/>
              <w:marRight w:val="0"/>
              <w:marTop w:val="0"/>
              <w:marBottom w:val="0"/>
              <w:divBdr>
                <w:top w:val="none" w:sz="0" w:space="0" w:color="auto"/>
                <w:left w:val="none" w:sz="0" w:space="0" w:color="auto"/>
                <w:bottom w:val="none" w:sz="0" w:space="0" w:color="auto"/>
                <w:right w:val="none" w:sz="0" w:space="0" w:color="auto"/>
              </w:divBdr>
            </w:div>
            <w:div w:id="1559243589">
              <w:marLeft w:val="0"/>
              <w:marRight w:val="0"/>
              <w:marTop w:val="0"/>
              <w:marBottom w:val="0"/>
              <w:divBdr>
                <w:top w:val="none" w:sz="0" w:space="0" w:color="auto"/>
                <w:left w:val="none" w:sz="0" w:space="0" w:color="auto"/>
                <w:bottom w:val="none" w:sz="0" w:space="0" w:color="auto"/>
                <w:right w:val="none" w:sz="0" w:space="0" w:color="auto"/>
              </w:divBdr>
            </w:div>
            <w:div w:id="2098862345">
              <w:marLeft w:val="0"/>
              <w:marRight w:val="0"/>
              <w:marTop w:val="0"/>
              <w:marBottom w:val="0"/>
              <w:divBdr>
                <w:top w:val="none" w:sz="0" w:space="0" w:color="auto"/>
                <w:left w:val="none" w:sz="0" w:space="0" w:color="auto"/>
                <w:bottom w:val="none" w:sz="0" w:space="0" w:color="auto"/>
                <w:right w:val="none" w:sz="0" w:space="0" w:color="auto"/>
              </w:divBdr>
            </w:div>
            <w:div w:id="220099266">
              <w:marLeft w:val="0"/>
              <w:marRight w:val="0"/>
              <w:marTop w:val="0"/>
              <w:marBottom w:val="0"/>
              <w:divBdr>
                <w:top w:val="none" w:sz="0" w:space="0" w:color="auto"/>
                <w:left w:val="none" w:sz="0" w:space="0" w:color="auto"/>
                <w:bottom w:val="none" w:sz="0" w:space="0" w:color="auto"/>
                <w:right w:val="none" w:sz="0" w:space="0" w:color="auto"/>
              </w:divBdr>
            </w:div>
            <w:div w:id="8865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3067">
      <w:bodyDiv w:val="1"/>
      <w:marLeft w:val="0"/>
      <w:marRight w:val="0"/>
      <w:marTop w:val="0"/>
      <w:marBottom w:val="0"/>
      <w:divBdr>
        <w:top w:val="none" w:sz="0" w:space="0" w:color="auto"/>
        <w:left w:val="none" w:sz="0" w:space="0" w:color="auto"/>
        <w:bottom w:val="none" w:sz="0" w:space="0" w:color="auto"/>
        <w:right w:val="none" w:sz="0" w:space="0" w:color="auto"/>
      </w:divBdr>
    </w:div>
    <w:div w:id="1556816228">
      <w:bodyDiv w:val="1"/>
      <w:marLeft w:val="0"/>
      <w:marRight w:val="0"/>
      <w:marTop w:val="0"/>
      <w:marBottom w:val="0"/>
      <w:divBdr>
        <w:top w:val="none" w:sz="0" w:space="0" w:color="auto"/>
        <w:left w:val="none" w:sz="0" w:space="0" w:color="auto"/>
        <w:bottom w:val="none" w:sz="0" w:space="0" w:color="auto"/>
        <w:right w:val="none" w:sz="0" w:space="0" w:color="auto"/>
      </w:divBdr>
      <w:divsChild>
        <w:div w:id="1283926798">
          <w:marLeft w:val="0"/>
          <w:marRight w:val="0"/>
          <w:marTop w:val="0"/>
          <w:marBottom w:val="0"/>
          <w:divBdr>
            <w:top w:val="none" w:sz="0" w:space="0" w:color="auto"/>
            <w:left w:val="none" w:sz="0" w:space="0" w:color="auto"/>
            <w:bottom w:val="none" w:sz="0" w:space="0" w:color="auto"/>
            <w:right w:val="none" w:sz="0" w:space="0" w:color="auto"/>
          </w:divBdr>
          <w:divsChild>
            <w:div w:id="5696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7510">
      <w:bodyDiv w:val="1"/>
      <w:marLeft w:val="0"/>
      <w:marRight w:val="0"/>
      <w:marTop w:val="0"/>
      <w:marBottom w:val="0"/>
      <w:divBdr>
        <w:top w:val="none" w:sz="0" w:space="0" w:color="auto"/>
        <w:left w:val="none" w:sz="0" w:space="0" w:color="auto"/>
        <w:bottom w:val="none" w:sz="0" w:space="0" w:color="auto"/>
        <w:right w:val="none" w:sz="0" w:space="0" w:color="auto"/>
      </w:divBdr>
    </w:div>
    <w:div w:id="1568570097">
      <w:bodyDiv w:val="1"/>
      <w:marLeft w:val="0"/>
      <w:marRight w:val="0"/>
      <w:marTop w:val="0"/>
      <w:marBottom w:val="0"/>
      <w:divBdr>
        <w:top w:val="none" w:sz="0" w:space="0" w:color="auto"/>
        <w:left w:val="none" w:sz="0" w:space="0" w:color="auto"/>
        <w:bottom w:val="none" w:sz="0" w:space="0" w:color="auto"/>
        <w:right w:val="none" w:sz="0" w:space="0" w:color="auto"/>
      </w:divBdr>
    </w:div>
    <w:div w:id="1572961444">
      <w:bodyDiv w:val="1"/>
      <w:marLeft w:val="0"/>
      <w:marRight w:val="0"/>
      <w:marTop w:val="0"/>
      <w:marBottom w:val="0"/>
      <w:divBdr>
        <w:top w:val="none" w:sz="0" w:space="0" w:color="auto"/>
        <w:left w:val="none" w:sz="0" w:space="0" w:color="auto"/>
        <w:bottom w:val="none" w:sz="0" w:space="0" w:color="auto"/>
        <w:right w:val="none" w:sz="0" w:space="0" w:color="auto"/>
      </w:divBdr>
    </w:div>
    <w:div w:id="1578400892">
      <w:bodyDiv w:val="1"/>
      <w:marLeft w:val="0"/>
      <w:marRight w:val="0"/>
      <w:marTop w:val="0"/>
      <w:marBottom w:val="0"/>
      <w:divBdr>
        <w:top w:val="none" w:sz="0" w:space="0" w:color="auto"/>
        <w:left w:val="none" w:sz="0" w:space="0" w:color="auto"/>
        <w:bottom w:val="none" w:sz="0" w:space="0" w:color="auto"/>
        <w:right w:val="none" w:sz="0" w:space="0" w:color="auto"/>
      </w:divBdr>
    </w:div>
    <w:div w:id="1586111561">
      <w:bodyDiv w:val="1"/>
      <w:marLeft w:val="0"/>
      <w:marRight w:val="0"/>
      <w:marTop w:val="0"/>
      <w:marBottom w:val="0"/>
      <w:divBdr>
        <w:top w:val="none" w:sz="0" w:space="0" w:color="auto"/>
        <w:left w:val="none" w:sz="0" w:space="0" w:color="auto"/>
        <w:bottom w:val="none" w:sz="0" w:space="0" w:color="auto"/>
        <w:right w:val="none" w:sz="0" w:space="0" w:color="auto"/>
      </w:divBdr>
      <w:divsChild>
        <w:div w:id="769012742">
          <w:marLeft w:val="0"/>
          <w:marRight w:val="0"/>
          <w:marTop w:val="0"/>
          <w:marBottom w:val="0"/>
          <w:divBdr>
            <w:top w:val="none" w:sz="0" w:space="0" w:color="auto"/>
            <w:left w:val="none" w:sz="0" w:space="0" w:color="auto"/>
            <w:bottom w:val="none" w:sz="0" w:space="0" w:color="auto"/>
            <w:right w:val="none" w:sz="0" w:space="0" w:color="auto"/>
          </w:divBdr>
          <w:divsChild>
            <w:div w:id="429396011">
              <w:marLeft w:val="0"/>
              <w:marRight w:val="0"/>
              <w:marTop w:val="0"/>
              <w:marBottom w:val="0"/>
              <w:divBdr>
                <w:top w:val="none" w:sz="0" w:space="0" w:color="auto"/>
                <w:left w:val="none" w:sz="0" w:space="0" w:color="auto"/>
                <w:bottom w:val="none" w:sz="0" w:space="0" w:color="auto"/>
                <w:right w:val="none" w:sz="0" w:space="0" w:color="auto"/>
              </w:divBdr>
            </w:div>
            <w:div w:id="1502895770">
              <w:marLeft w:val="0"/>
              <w:marRight w:val="0"/>
              <w:marTop w:val="0"/>
              <w:marBottom w:val="0"/>
              <w:divBdr>
                <w:top w:val="none" w:sz="0" w:space="0" w:color="auto"/>
                <w:left w:val="none" w:sz="0" w:space="0" w:color="auto"/>
                <w:bottom w:val="none" w:sz="0" w:space="0" w:color="auto"/>
                <w:right w:val="none" w:sz="0" w:space="0" w:color="auto"/>
              </w:divBdr>
            </w:div>
            <w:div w:id="1726876499">
              <w:marLeft w:val="0"/>
              <w:marRight w:val="0"/>
              <w:marTop w:val="0"/>
              <w:marBottom w:val="0"/>
              <w:divBdr>
                <w:top w:val="none" w:sz="0" w:space="0" w:color="auto"/>
                <w:left w:val="none" w:sz="0" w:space="0" w:color="auto"/>
                <w:bottom w:val="none" w:sz="0" w:space="0" w:color="auto"/>
                <w:right w:val="none" w:sz="0" w:space="0" w:color="auto"/>
              </w:divBdr>
            </w:div>
            <w:div w:id="2033724723">
              <w:marLeft w:val="0"/>
              <w:marRight w:val="0"/>
              <w:marTop w:val="0"/>
              <w:marBottom w:val="0"/>
              <w:divBdr>
                <w:top w:val="none" w:sz="0" w:space="0" w:color="auto"/>
                <w:left w:val="none" w:sz="0" w:space="0" w:color="auto"/>
                <w:bottom w:val="none" w:sz="0" w:space="0" w:color="auto"/>
                <w:right w:val="none" w:sz="0" w:space="0" w:color="auto"/>
              </w:divBdr>
            </w:div>
            <w:div w:id="370417430">
              <w:marLeft w:val="0"/>
              <w:marRight w:val="0"/>
              <w:marTop w:val="0"/>
              <w:marBottom w:val="0"/>
              <w:divBdr>
                <w:top w:val="none" w:sz="0" w:space="0" w:color="auto"/>
                <w:left w:val="none" w:sz="0" w:space="0" w:color="auto"/>
                <w:bottom w:val="none" w:sz="0" w:space="0" w:color="auto"/>
                <w:right w:val="none" w:sz="0" w:space="0" w:color="auto"/>
              </w:divBdr>
            </w:div>
            <w:div w:id="670109942">
              <w:marLeft w:val="0"/>
              <w:marRight w:val="0"/>
              <w:marTop w:val="0"/>
              <w:marBottom w:val="0"/>
              <w:divBdr>
                <w:top w:val="none" w:sz="0" w:space="0" w:color="auto"/>
                <w:left w:val="none" w:sz="0" w:space="0" w:color="auto"/>
                <w:bottom w:val="none" w:sz="0" w:space="0" w:color="auto"/>
                <w:right w:val="none" w:sz="0" w:space="0" w:color="auto"/>
              </w:divBdr>
            </w:div>
            <w:div w:id="1155488818">
              <w:marLeft w:val="0"/>
              <w:marRight w:val="0"/>
              <w:marTop w:val="0"/>
              <w:marBottom w:val="0"/>
              <w:divBdr>
                <w:top w:val="none" w:sz="0" w:space="0" w:color="auto"/>
                <w:left w:val="none" w:sz="0" w:space="0" w:color="auto"/>
                <w:bottom w:val="none" w:sz="0" w:space="0" w:color="auto"/>
                <w:right w:val="none" w:sz="0" w:space="0" w:color="auto"/>
              </w:divBdr>
            </w:div>
            <w:div w:id="209396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40911">
      <w:bodyDiv w:val="1"/>
      <w:marLeft w:val="0"/>
      <w:marRight w:val="0"/>
      <w:marTop w:val="0"/>
      <w:marBottom w:val="0"/>
      <w:divBdr>
        <w:top w:val="none" w:sz="0" w:space="0" w:color="auto"/>
        <w:left w:val="none" w:sz="0" w:space="0" w:color="auto"/>
        <w:bottom w:val="none" w:sz="0" w:space="0" w:color="auto"/>
        <w:right w:val="none" w:sz="0" w:space="0" w:color="auto"/>
      </w:divBdr>
      <w:divsChild>
        <w:div w:id="1468089975">
          <w:marLeft w:val="0"/>
          <w:marRight w:val="0"/>
          <w:marTop w:val="0"/>
          <w:marBottom w:val="0"/>
          <w:divBdr>
            <w:top w:val="none" w:sz="0" w:space="0" w:color="auto"/>
            <w:left w:val="none" w:sz="0" w:space="0" w:color="auto"/>
            <w:bottom w:val="none" w:sz="0" w:space="0" w:color="auto"/>
            <w:right w:val="none" w:sz="0" w:space="0" w:color="auto"/>
          </w:divBdr>
          <w:divsChild>
            <w:div w:id="13563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9153">
      <w:bodyDiv w:val="1"/>
      <w:marLeft w:val="0"/>
      <w:marRight w:val="0"/>
      <w:marTop w:val="0"/>
      <w:marBottom w:val="0"/>
      <w:divBdr>
        <w:top w:val="none" w:sz="0" w:space="0" w:color="auto"/>
        <w:left w:val="none" w:sz="0" w:space="0" w:color="auto"/>
        <w:bottom w:val="none" w:sz="0" w:space="0" w:color="auto"/>
        <w:right w:val="none" w:sz="0" w:space="0" w:color="auto"/>
      </w:divBdr>
      <w:divsChild>
        <w:div w:id="414857880">
          <w:marLeft w:val="0"/>
          <w:marRight w:val="0"/>
          <w:marTop w:val="0"/>
          <w:marBottom w:val="0"/>
          <w:divBdr>
            <w:top w:val="none" w:sz="0" w:space="0" w:color="auto"/>
            <w:left w:val="none" w:sz="0" w:space="0" w:color="auto"/>
            <w:bottom w:val="none" w:sz="0" w:space="0" w:color="auto"/>
            <w:right w:val="none" w:sz="0" w:space="0" w:color="auto"/>
          </w:divBdr>
          <w:divsChild>
            <w:div w:id="1301350223">
              <w:marLeft w:val="0"/>
              <w:marRight w:val="0"/>
              <w:marTop w:val="0"/>
              <w:marBottom w:val="0"/>
              <w:divBdr>
                <w:top w:val="none" w:sz="0" w:space="0" w:color="auto"/>
                <w:left w:val="none" w:sz="0" w:space="0" w:color="auto"/>
                <w:bottom w:val="none" w:sz="0" w:space="0" w:color="auto"/>
                <w:right w:val="none" w:sz="0" w:space="0" w:color="auto"/>
              </w:divBdr>
            </w:div>
            <w:div w:id="1673487384">
              <w:marLeft w:val="0"/>
              <w:marRight w:val="0"/>
              <w:marTop w:val="0"/>
              <w:marBottom w:val="0"/>
              <w:divBdr>
                <w:top w:val="none" w:sz="0" w:space="0" w:color="auto"/>
                <w:left w:val="none" w:sz="0" w:space="0" w:color="auto"/>
                <w:bottom w:val="none" w:sz="0" w:space="0" w:color="auto"/>
                <w:right w:val="none" w:sz="0" w:space="0" w:color="auto"/>
              </w:divBdr>
            </w:div>
            <w:div w:id="246042632">
              <w:marLeft w:val="0"/>
              <w:marRight w:val="0"/>
              <w:marTop w:val="0"/>
              <w:marBottom w:val="0"/>
              <w:divBdr>
                <w:top w:val="none" w:sz="0" w:space="0" w:color="auto"/>
                <w:left w:val="none" w:sz="0" w:space="0" w:color="auto"/>
                <w:bottom w:val="none" w:sz="0" w:space="0" w:color="auto"/>
                <w:right w:val="none" w:sz="0" w:space="0" w:color="auto"/>
              </w:divBdr>
            </w:div>
            <w:div w:id="1612593286">
              <w:marLeft w:val="0"/>
              <w:marRight w:val="0"/>
              <w:marTop w:val="0"/>
              <w:marBottom w:val="0"/>
              <w:divBdr>
                <w:top w:val="none" w:sz="0" w:space="0" w:color="auto"/>
                <w:left w:val="none" w:sz="0" w:space="0" w:color="auto"/>
                <w:bottom w:val="none" w:sz="0" w:space="0" w:color="auto"/>
                <w:right w:val="none" w:sz="0" w:space="0" w:color="auto"/>
              </w:divBdr>
            </w:div>
            <w:div w:id="2001810252">
              <w:marLeft w:val="0"/>
              <w:marRight w:val="0"/>
              <w:marTop w:val="0"/>
              <w:marBottom w:val="0"/>
              <w:divBdr>
                <w:top w:val="none" w:sz="0" w:space="0" w:color="auto"/>
                <w:left w:val="none" w:sz="0" w:space="0" w:color="auto"/>
                <w:bottom w:val="none" w:sz="0" w:space="0" w:color="auto"/>
                <w:right w:val="none" w:sz="0" w:space="0" w:color="auto"/>
              </w:divBdr>
            </w:div>
            <w:div w:id="2013144681">
              <w:marLeft w:val="0"/>
              <w:marRight w:val="0"/>
              <w:marTop w:val="0"/>
              <w:marBottom w:val="0"/>
              <w:divBdr>
                <w:top w:val="none" w:sz="0" w:space="0" w:color="auto"/>
                <w:left w:val="none" w:sz="0" w:space="0" w:color="auto"/>
                <w:bottom w:val="none" w:sz="0" w:space="0" w:color="auto"/>
                <w:right w:val="none" w:sz="0" w:space="0" w:color="auto"/>
              </w:divBdr>
            </w:div>
            <w:div w:id="293994741">
              <w:marLeft w:val="0"/>
              <w:marRight w:val="0"/>
              <w:marTop w:val="0"/>
              <w:marBottom w:val="0"/>
              <w:divBdr>
                <w:top w:val="none" w:sz="0" w:space="0" w:color="auto"/>
                <w:left w:val="none" w:sz="0" w:space="0" w:color="auto"/>
                <w:bottom w:val="none" w:sz="0" w:space="0" w:color="auto"/>
                <w:right w:val="none" w:sz="0" w:space="0" w:color="auto"/>
              </w:divBdr>
            </w:div>
            <w:div w:id="794522710">
              <w:marLeft w:val="0"/>
              <w:marRight w:val="0"/>
              <w:marTop w:val="0"/>
              <w:marBottom w:val="0"/>
              <w:divBdr>
                <w:top w:val="none" w:sz="0" w:space="0" w:color="auto"/>
                <w:left w:val="none" w:sz="0" w:space="0" w:color="auto"/>
                <w:bottom w:val="none" w:sz="0" w:space="0" w:color="auto"/>
                <w:right w:val="none" w:sz="0" w:space="0" w:color="auto"/>
              </w:divBdr>
            </w:div>
            <w:div w:id="1086532684">
              <w:marLeft w:val="0"/>
              <w:marRight w:val="0"/>
              <w:marTop w:val="0"/>
              <w:marBottom w:val="0"/>
              <w:divBdr>
                <w:top w:val="none" w:sz="0" w:space="0" w:color="auto"/>
                <w:left w:val="none" w:sz="0" w:space="0" w:color="auto"/>
                <w:bottom w:val="none" w:sz="0" w:space="0" w:color="auto"/>
                <w:right w:val="none" w:sz="0" w:space="0" w:color="auto"/>
              </w:divBdr>
            </w:div>
            <w:div w:id="1777476716">
              <w:marLeft w:val="0"/>
              <w:marRight w:val="0"/>
              <w:marTop w:val="0"/>
              <w:marBottom w:val="0"/>
              <w:divBdr>
                <w:top w:val="none" w:sz="0" w:space="0" w:color="auto"/>
                <w:left w:val="none" w:sz="0" w:space="0" w:color="auto"/>
                <w:bottom w:val="none" w:sz="0" w:space="0" w:color="auto"/>
                <w:right w:val="none" w:sz="0" w:space="0" w:color="auto"/>
              </w:divBdr>
            </w:div>
            <w:div w:id="1460564324">
              <w:marLeft w:val="0"/>
              <w:marRight w:val="0"/>
              <w:marTop w:val="0"/>
              <w:marBottom w:val="0"/>
              <w:divBdr>
                <w:top w:val="none" w:sz="0" w:space="0" w:color="auto"/>
                <w:left w:val="none" w:sz="0" w:space="0" w:color="auto"/>
                <w:bottom w:val="none" w:sz="0" w:space="0" w:color="auto"/>
                <w:right w:val="none" w:sz="0" w:space="0" w:color="auto"/>
              </w:divBdr>
            </w:div>
            <w:div w:id="1101994387">
              <w:marLeft w:val="0"/>
              <w:marRight w:val="0"/>
              <w:marTop w:val="0"/>
              <w:marBottom w:val="0"/>
              <w:divBdr>
                <w:top w:val="none" w:sz="0" w:space="0" w:color="auto"/>
                <w:left w:val="none" w:sz="0" w:space="0" w:color="auto"/>
                <w:bottom w:val="none" w:sz="0" w:space="0" w:color="auto"/>
                <w:right w:val="none" w:sz="0" w:space="0" w:color="auto"/>
              </w:divBdr>
            </w:div>
            <w:div w:id="945893072">
              <w:marLeft w:val="0"/>
              <w:marRight w:val="0"/>
              <w:marTop w:val="0"/>
              <w:marBottom w:val="0"/>
              <w:divBdr>
                <w:top w:val="none" w:sz="0" w:space="0" w:color="auto"/>
                <w:left w:val="none" w:sz="0" w:space="0" w:color="auto"/>
                <w:bottom w:val="none" w:sz="0" w:space="0" w:color="auto"/>
                <w:right w:val="none" w:sz="0" w:space="0" w:color="auto"/>
              </w:divBdr>
            </w:div>
            <w:div w:id="1707019454">
              <w:marLeft w:val="0"/>
              <w:marRight w:val="0"/>
              <w:marTop w:val="0"/>
              <w:marBottom w:val="0"/>
              <w:divBdr>
                <w:top w:val="none" w:sz="0" w:space="0" w:color="auto"/>
                <w:left w:val="none" w:sz="0" w:space="0" w:color="auto"/>
                <w:bottom w:val="none" w:sz="0" w:space="0" w:color="auto"/>
                <w:right w:val="none" w:sz="0" w:space="0" w:color="auto"/>
              </w:divBdr>
            </w:div>
            <w:div w:id="1858352810">
              <w:marLeft w:val="0"/>
              <w:marRight w:val="0"/>
              <w:marTop w:val="0"/>
              <w:marBottom w:val="0"/>
              <w:divBdr>
                <w:top w:val="none" w:sz="0" w:space="0" w:color="auto"/>
                <w:left w:val="none" w:sz="0" w:space="0" w:color="auto"/>
                <w:bottom w:val="none" w:sz="0" w:space="0" w:color="auto"/>
                <w:right w:val="none" w:sz="0" w:space="0" w:color="auto"/>
              </w:divBdr>
            </w:div>
            <w:div w:id="1031610062">
              <w:marLeft w:val="0"/>
              <w:marRight w:val="0"/>
              <w:marTop w:val="0"/>
              <w:marBottom w:val="0"/>
              <w:divBdr>
                <w:top w:val="none" w:sz="0" w:space="0" w:color="auto"/>
                <w:left w:val="none" w:sz="0" w:space="0" w:color="auto"/>
                <w:bottom w:val="none" w:sz="0" w:space="0" w:color="auto"/>
                <w:right w:val="none" w:sz="0" w:space="0" w:color="auto"/>
              </w:divBdr>
            </w:div>
            <w:div w:id="1339382023">
              <w:marLeft w:val="0"/>
              <w:marRight w:val="0"/>
              <w:marTop w:val="0"/>
              <w:marBottom w:val="0"/>
              <w:divBdr>
                <w:top w:val="none" w:sz="0" w:space="0" w:color="auto"/>
                <w:left w:val="none" w:sz="0" w:space="0" w:color="auto"/>
                <w:bottom w:val="none" w:sz="0" w:space="0" w:color="auto"/>
                <w:right w:val="none" w:sz="0" w:space="0" w:color="auto"/>
              </w:divBdr>
            </w:div>
            <w:div w:id="2110854044">
              <w:marLeft w:val="0"/>
              <w:marRight w:val="0"/>
              <w:marTop w:val="0"/>
              <w:marBottom w:val="0"/>
              <w:divBdr>
                <w:top w:val="none" w:sz="0" w:space="0" w:color="auto"/>
                <w:left w:val="none" w:sz="0" w:space="0" w:color="auto"/>
                <w:bottom w:val="none" w:sz="0" w:space="0" w:color="auto"/>
                <w:right w:val="none" w:sz="0" w:space="0" w:color="auto"/>
              </w:divBdr>
            </w:div>
            <w:div w:id="1240140594">
              <w:marLeft w:val="0"/>
              <w:marRight w:val="0"/>
              <w:marTop w:val="0"/>
              <w:marBottom w:val="0"/>
              <w:divBdr>
                <w:top w:val="none" w:sz="0" w:space="0" w:color="auto"/>
                <w:left w:val="none" w:sz="0" w:space="0" w:color="auto"/>
                <w:bottom w:val="none" w:sz="0" w:space="0" w:color="auto"/>
                <w:right w:val="none" w:sz="0" w:space="0" w:color="auto"/>
              </w:divBdr>
            </w:div>
            <w:div w:id="312178746">
              <w:marLeft w:val="0"/>
              <w:marRight w:val="0"/>
              <w:marTop w:val="0"/>
              <w:marBottom w:val="0"/>
              <w:divBdr>
                <w:top w:val="none" w:sz="0" w:space="0" w:color="auto"/>
                <w:left w:val="none" w:sz="0" w:space="0" w:color="auto"/>
                <w:bottom w:val="none" w:sz="0" w:space="0" w:color="auto"/>
                <w:right w:val="none" w:sz="0" w:space="0" w:color="auto"/>
              </w:divBdr>
            </w:div>
            <w:div w:id="1855608836">
              <w:marLeft w:val="0"/>
              <w:marRight w:val="0"/>
              <w:marTop w:val="0"/>
              <w:marBottom w:val="0"/>
              <w:divBdr>
                <w:top w:val="none" w:sz="0" w:space="0" w:color="auto"/>
                <w:left w:val="none" w:sz="0" w:space="0" w:color="auto"/>
                <w:bottom w:val="none" w:sz="0" w:space="0" w:color="auto"/>
                <w:right w:val="none" w:sz="0" w:space="0" w:color="auto"/>
              </w:divBdr>
            </w:div>
            <w:div w:id="1050572703">
              <w:marLeft w:val="0"/>
              <w:marRight w:val="0"/>
              <w:marTop w:val="0"/>
              <w:marBottom w:val="0"/>
              <w:divBdr>
                <w:top w:val="none" w:sz="0" w:space="0" w:color="auto"/>
                <w:left w:val="none" w:sz="0" w:space="0" w:color="auto"/>
                <w:bottom w:val="none" w:sz="0" w:space="0" w:color="auto"/>
                <w:right w:val="none" w:sz="0" w:space="0" w:color="auto"/>
              </w:divBdr>
            </w:div>
            <w:div w:id="907570282">
              <w:marLeft w:val="0"/>
              <w:marRight w:val="0"/>
              <w:marTop w:val="0"/>
              <w:marBottom w:val="0"/>
              <w:divBdr>
                <w:top w:val="none" w:sz="0" w:space="0" w:color="auto"/>
                <w:left w:val="none" w:sz="0" w:space="0" w:color="auto"/>
                <w:bottom w:val="none" w:sz="0" w:space="0" w:color="auto"/>
                <w:right w:val="none" w:sz="0" w:space="0" w:color="auto"/>
              </w:divBdr>
            </w:div>
            <w:div w:id="1374379085">
              <w:marLeft w:val="0"/>
              <w:marRight w:val="0"/>
              <w:marTop w:val="0"/>
              <w:marBottom w:val="0"/>
              <w:divBdr>
                <w:top w:val="none" w:sz="0" w:space="0" w:color="auto"/>
                <w:left w:val="none" w:sz="0" w:space="0" w:color="auto"/>
                <w:bottom w:val="none" w:sz="0" w:space="0" w:color="auto"/>
                <w:right w:val="none" w:sz="0" w:space="0" w:color="auto"/>
              </w:divBdr>
            </w:div>
            <w:div w:id="209536749">
              <w:marLeft w:val="0"/>
              <w:marRight w:val="0"/>
              <w:marTop w:val="0"/>
              <w:marBottom w:val="0"/>
              <w:divBdr>
                <w:top w:val="none" w:sz="0" w:space="0" w:color="auto"/>
                <w:left w:val="none" w:sz="0" w:space="0" w:color="auto"/>
                <w:bottom w:val="none" w:sz="0" w:space="0" w:color="auto"/>
                <w:right w:val="none" w:sz="0" w:space="0" w:color="auto"/>
              </w:divBdr>
            </w:div>
            <w:div w:id="347830630">
              <w:marLeft w:val="0"/>
              <w:marRight w:val="0"/>
              <w:marTop w:val="0"/>
              <w:marBottom w:val="0"/>
              <w:divBdr>
                <w:top w:val="none" w:sz="0" w:space="0" w:color="auto"/>
                <w:left w:val="none" w:sz="0" w:space="0" w:color="auto"/>
                <w:bottom w:val="none" w:sz="0" w:space="0" w:color="auto"/>
                <w:right w:val="none" w:sz="0" w:space="0" w:color="auto"/>
              </w:divBdr>
            </w:div>
            <w:div w:id="2082096519">
              <w:marLeft w:val="0"/>
              <w:marRight w:val="0"/>
              <w:marTop w:val="0"/>
              <w:marBottom w:val="0"/>
              <w:divBdr>
                <w:top w:val="none" w:sz="0" w:space="0" w:color="auto"/>
                <w:left w:val="none" w:sz="0" w:space="0" w:color="auto"/>
                <w:bottom w:val="none" w:sz="0" w:space="0" w:color="auto"/>
                <w:right w:val="none" w:sz="0" w:space="0" w:color="auto"/>
              </w:divBdr>
            </w:div>
            <w:div w:id="1717044173">
              <w:marLeft w:val="0"/>
              <w:marRight w:val="0"/>
              <w:marTop w:val="0"/>
              <w:marBottom w:val="0"/>
              <w:divBdr>
                <w:top w:val="none" w:sz="0" w:space="0" w:color="auto"/>
                <w:left w:val="none" w:sz="0" w:space="0" w:color="auto"/>
                <w:bottom w:val="none" w:sz="0" w:space="0" w:color="auto"/>
                <w:right w:val="none" w:sz="0" w:space="0" w:color="auto"/>
              </w:divBdr>
            </w:div>
            <w:div w:id="1516309143">
              <w:marLeft w:val="0"/>
              <w:marRight w:val="0"/>
              <w:marTop w:val="0"/>
              <w:marBottom w:val="0"/>
              <w:divBdr>
                <w:top w:val="none" w:sz="0" w:space="0" w:color="auto"/>
                <w:left w:val="none" w:sz="0" w:space="0" w:color="auto"/>
                <w:bottom w:val="none" w:sz="0" w:space="0" w:color="auto"/>
                <w:right w:val="none" w:sz="0" w:space="0" w:color="auto"/>
              </w:divBdr>
            </w:div>
            <w:div w:id="1606647624">
              <w:marLeft w:val="0"/>
              <w:marRight w:val="0"/>
              <w:marTop w:val="0"/>
              <w:marBottom w:val="0"/>
              <w:divBdr>
                <w:top w:val="none" w:sz="0" w:space="0" w:color="auto"/>
                <w:left w:val="none" w:sz="0" w:space="0" w:color="auto"/>
                <w:bottom w:val="none" w:sz="0" w:space="0" w:color="auto"/>
                <w:right w:val="none" w:sz="0" w:space="0" w:color="auto"/>
              </w:divBdr>
            </w:div>
            <w:div w:id="747653749">
              <w:marLeft w:val="0"/>
              <w:marRight w:val="0"/>
              <w:marTop w:val="0"/>
              <w:marBottom w:val="0"/>
              <w:divBdr>
                <w:top w:val="none" w:sz="0" w:space="0" w:color="auto"/>
                <w:left w:val="none" w:sz="0" w:space="0" w:color="auto"/>
                <w:bottom w:val="none" w:sz="0" w:space="0" w:color="auto"/>
                <w:right w:val="none" w:sz="0" w:space="0" w:color="auto"/>
              </w:divBdr>
            </w:div>
            <w:div w:id="174154246">
              <w:marLeft w:val="0"/>
              <w:marRight w:val="0"/>
              <w:marTop w:val="0"/>
              <w:marBottom w:val="0"/>
              <w:divBdr>
                <w:top w:val="none" w:sz="0" w:space="0" w:color="auto"/>
                <w:left w:val="none" w:sz="0" w:space="0" w:color="auto"/>
                <w:bottom w:val="none" w:sz="0" w:space="0" w:color="auto"/>
                <w:right w:val="none" w:sz="0" w:space="0" w:color="auto"/>
              </w:divBdr>
            </w:div>
            <w:div w:id="866022361">
              <w:marLeft w:val="0"/>
              <w:marRight w:val="0"/>
              <w:marTop w:val="0"/>
              <w:marBottom w:val="0"/>
              <w:divBdr>
                <w:top w:val="none" w:sz="0" w:space="0" w:color="auto"/>
                <w:left w:val="none" w:sz="0" w:space="0" w:color="auto"/>
                <w:bottom w:val="none" w:sz="0" w:space="0" w:color="auto"/>
                <w:right w:val="none" w:sz="0" w:space="0" w:color="auto"/>
              </w:divBdr>
            </w:div>
            <w:div w:id="1862159960">
              <w:marLeft w:val="0"/>
              <w:marRight w:val="0"/>
              <w:marTop w:val="0"/>
              <w:marBottom w:val="0"/>
              <w:divBdr>
                <w:top w:val="none" w:sz="0" w:space="0" w:color="auto"/>
                <w:left w:val="none" w:sz="0" w:space="0" w:color="auto"/>
                <w:bottom w:val="none" w:sz="0" w:space="0" w:color="auto"/>
                <w:right w:val="none" w:sz="0" w:space="0" w:color="auto"/>
              </w:divBdr>
            </w:div>
            <w:div w:id="422798011">
              <w:marLeft w:val="0"/>
              <w:marRight w:val="0"/>
              <w:marTop w:val="0"/>
              <w:marBottom w:val="0"/>
              <w:divBdr>
                <w:top w:val="none" w:sz="0" w:space="0" w:color="auto"/>
                <w:left w:val="none" w:sz="0" w:space="0" w:color="auto"/>
                <w:bottom w:val="none" w:sz="0" w:space="0" w:color="auto"/>
                <w:right w:val="none" w:sz="0" w:space="0" w:color="auto"/>
              </w:divBdr>
            </w:div>
            <w:div w:id="1259024229">
              <w:marLeft w:val="0"/>
              <w:marRight w:val="0"/>
              <w:marTop w:val="0"/>
              <w:marBottom w:val="0"/>
              <w:divBdr>
                <w:top w:val="none" w:sz="0" w:space="0" w:color="auto"/>
                <w:left w:val="none" w:sz="0" w:space="0" w:color="auto"/>
                <w:bottom w:val="none" w:sz="0" w:space="0" w:color="auto"/>
                <w:right w:val="none" w:sz="0" w:space="0" w:color="auto"/>
              </w:divBdr>
            </w:div>
            <w:div w:id="1139610595">
              <w:marLeft w:val="0"/>
              <w:marRight w:val="0"/>
              <w:marTop w:val="0"/>
              <w:marBottom w:val="0"/>
              <w:divBdr>
                <w:top w:val="none" w:sz="0" w:space="0" w:color="auto"/>
                <w:left w:val="none" w:sz="0" w:space="0" w:color="auto"/>
                <w:bottom w:val="none" w:sz="0" w:space="0" w:color="auto"/>
                <w:right w:val="none" w:sz="0" w:space="0" w:color="auto"/>
              </w:divBdr>
            </w:div>
            <w:div w:id="2105875995">
              <w:marLeft w:val="0"/>
              <w:marRight w:val="0"/>
              <w:marTop w:val="0"/>
              <w:marBottom w:val="0"/>
              <w:divBdr>
                <w:top w:val="none" w:sz="0" w:space="0" w:color="auto"/>
                <w:left w:val="none" w:sz="0" w:space="0" w:color="auto"/>
                <w:bottom w:val="none" w:sz="0" w:space="0" w:color="auto"/>
                <w:right w:val="none" w:sz="0" w:space="0" w:color="auto"/>
              </w:divBdr>
            </w:div>
            <w:div w:id="127093364">
              <w:marLeft w:val="0"/>
              <w:marRight w:val="0"/>
              <w:marTop w:val="0"/>
              <w:marBottom w:val="0"/>
              <w:divBdr>
                <w:top w:val="none" w:sz="0" w:space="0" w:color="auto"/>
                <w:left w:val="none" w:sz="0" w:space="0" w:color="auto"/>
                <w:bottom w:val="none" w:sz="0" w:space="0" w:color="auto"/>
                <w:right w:val="none" w:sz="0" w:space="0" w:color="auto"/>
              </w:divBdr>
            </w:div>
            <w:div w:id="1970088244">
              <w:marLeft w:val="0"/>
              <w:marRight w:val="0"/>
              <w:marTop w:val="0"/>
              <w:marBottom w:val="0"/>
              <w:divBdr>
                <w:top w:val="none" w:sz="0" w:space="0" w:color="auto"/>
                <w:left w:val="none" w:sz="0" w:space="0" w:color="auto"/>
                <w:bottom w:val="none" w:sz="0" w:space="0" w:color="auto"/>
                <w:right w:val="none" w:sz="0" w:space="0" w:color="auto"/>
              </w:divBdr>
            </w:div>
            <w:div w:id="934286006">
              <w:marLeft w:val="0"/>
              <w:marRight w:val="0"/>
              <w:marTop w:val="0"/>
              <w:marBottom w:val="0"/>
              <w:divBdr>
                <w:top w:val="none" w:sz="0" w:space="0" w:color="auto"/>
                <w:left w:val="none" w:sz="0" w:space="0" w:color="auto"/>
                <w:bottom w:val="none" w:sz="0" w:space="0" w:color="auto"/>
                <w:right w:val="none" w:sz="0" w:space="0" w:color="auto"/>
              </w:divBdr>
            </w:div>
            <w:div w:id="1316296629">
              <w:marLeft w:val="0"/>
              <w:marRight w:val="0"/>
              <w:marTop w:val="0"/>
              <w:marBottom w:val="0"/>
              <w:divBdr>
                <w:top w:val="none" w:sz="0" w:space="0" w:color="auto"/>
                <w:left w:val="none" w:sz="0" w:space="0" w:color="auto"/>
                <w:bottom w:val="none" w:sz="0" w:space="0" w:color="auto"/>
                <w:right w:val="none" w:sz="0" w:space="0" w:color="auto"/>
              </w:divBdr>
            </w:div>
            <w:div w:id="903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9661">
      <w:bodyDiv w:val="1"/>
      <w:marLeft w:val="0"/>
      <w:marRight w:val="0"/>
      <w:marTop w:val="0"/>
      <w:marBottom w:val="0"/>
      <w:divBdr>
        <w:top w:val="none" w:sz="0" w:space="0" w:color="auto"/>
        <w:left w:val="none" w:sz="0" w:space="0" w:color="auto"/>
        <w:bottom w:val="none" w:sz="0" w:space="0" w:color="auto"/>
        <w:right w:val="none" w:sz="0" w:space="0" w:color="auto"/>
      </w:divBdr>
    </w:div>
    <w:div w:id="1635479195">
      <w:bodyDiv w:val="1"/>
      <w:marLeft w:val="0"/>
      <w:marRight w:val="0"/>
      <w:marTop w:val="0"/>
      <w:marBottom w:val="0"/>
      <w:divBdr>
        <w:top w:val="none" w:sz="0" w:space="0" w:color="auto"/>
        <w:left w:val="none" w:sz="0" w:space="0" w:color="auto"/>
        <w:bottom w:val="none" w:sz="0" w:space="0" w:color="auto"/>
        <w:right w:val="none" w:sz="0" w:space="0" w:color="auto"/>
      </w:divBdr>
    </w:div>
    <w:div w:id="1650401516">
      <w:bodyDiv w:val="1"/>
      <w:marLeft w:val="0"/>
      <w:marRight w:val="0"/>
      <w:marTop w:val="0"/>
      <w:marBottom w:val="0"/>
      <w:divBdr>
        <w:top w:val="none" w:sz="0" w:space="0" w:color="auto"/>
        <w:left w:val="none" w:sz="0" w:space="0" w:color="auto"/>
        <w:bottom w:val="none" w:sz="0" w:space="0" w:color="auto"/>
        <w:right w:val="none" w:sz="0" w:space="0" w:color="auto"/>
      </w:divBdr>
      <w:divsChild>
        <w:div w:id="2009600901">
          <w:marLeft w:val="0"/>
          <w:marRight w:val="0"/>
          <w:marTop w:val="0"/>
          <w:marBottom w:val="0"/>
          <w:divBdr>
            <w:top w:val="none" w:sz="0" w:space="0" w:color="auto"/>
            <w:left w:val="none" w:sz="0" w:space="0" w:color="auto"/>
            <w:bottom w:val="none" w:sz="0" w:space="0" w:color="auto"/>
            <w:right w:val="none" w:sz="0" w:space="0" w:color="auto"/>
          </w:divBdr>
          <w:divsChild>
            <w:div w:id="846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27111">
      <w:bodyDiv w:val="1"/>
      <w:marLeft w:val="0"/>
      <w:marRight w:val="0"/>
      <w:marTop w:val="0"/>
      <w:marBottom w:val="0"/>
      <w:divBdr>
        <w:top w:val="none" w:sz="0" w:space="0" w:color="auto"/>
        <w:left w:val="none" w:sz="0" w:space="0" w:color="auto"/>
        <w:bottom w:val="none" w:sz="0" w:space="0" w:color="auto"/>
        <w:right w:val="none" w:sz="0" w:space="0" w:color="auto"/>
      </w:divBdr>
    </w:div>
    <w:div w:id="1663007583">
      <w:bodyDiv w:val="1"/>
      <w:marLeft w:val="0"/>
      <w:marRight w:val="0"/>
      <w:marTop w:val="0"/>
      <w:marBottom w:val="0"/>
      <w:divBdr>
        <w:top w:val="none" w:sz="0" w:space="0" w:color="auto"/>
        <w:left w:val="none" w:sz="0" w:space="0" w:color="auto"/>
        <w:bottom w:val="none" w:sz="0" w:space="0" w:color="auto"/>
        <w:right w:val="none" w:sz="0" w:space="0" w:color="auto"/>
      </w:divBdr>
    </w:div>
    <w:div w:id="1670523584">
      <w:bodyDiv w:val="1"/>
      <w:marLeft w:val="0"/>
      <w:marRight w:val="0"/>
      <w:marTop w:val="0"/>
      <w:marBottom w:val="0"/>
      <w:divBdr>
        <w:top w:val="none" w:sz="0" w:space="0" w:color="auto"/>
        <w:left w:val="none" w:sz="0" w:space="0" w:color="auto"/>
        <w:bottom w:val="none" w:sz="0" w:space="0" w:color="auto"/>
        <w:right w:val="none" w:sz="0" w:space="0" w:color="auto"/>
      </w:divBdr>
    </w:div>
    <w:div w:id="1690334478">
      <w:bodyDiv w:val="1"/>
      <w:marLeft w:val="0"/>
      <w:marRight w:val="0"/>
      <w:marTop w:val="0"/>
      <w:marBottom w:val="0"/>
      <w:divBdr>
        <w:top w:val="none" w:sz="0" w:space="0" w:color="auto"/>
        <w:left w:val="none" w:sz="0" w:space="0" w:color="auto"/>
        <w:bottom w:val="none" w:sz="0" w:space="0" w:color="auto"/>
        <w:right w:val="none" w:sz="0" w:space="0" w:color="auto"/>
      </w:divBdr>
    </w:div>
    <w:div w:id="1707172192">
      <w:bodyDiv w:val="1"/>
      <w:marLeft w:val="0"/>
      <w:marRight w:val="0"/>
      <w:marTop w:val="0"/>
      <w:marBottom w:val="0"/>
      <w:divBdr>
        <w:top w:val="none" w:sz="0" w:space="0" w:color="auto"/>
        <w:left w:val="none" w:sz="0" w:space="0" w:color="auto"/>
        <w:bottom w:val="none" w:sz="0" w:space="0" w:color="auto"/>
        <w:right w:val="none" w:sz="0" w:space="0" w:color="auto"/>
      </w:divBdr>
      <w:divsChild>
        <w:div w:id="266818839">
          <w:marLeft w:val="0"/>
          <w:marRight w:val="0"/>
          <w:marTop w:val="0"/>
          <w:marBottom w:val="0"/>
          <w:divBdr>
            <w:top w:val="none" w:sz="0" w:space="0" w:color="auto"/>
            <w:left w:val="none" w:sz="0" w:space="0" w:color="auto"/>
            <w:bottom w:val="none" w:sz="0" w:space="0" w:color="auto"/>
            <w:right w:val="none" w:sz="0" w:space="0" w:color="auto"/>
          </w:divBdr>
          <w:divsChild>
            <w:div w:id="10071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6301">
      <w:bodyDiv w:val="1"/>
      <w:marLeft w:val="0"/>
      <w:marRight w:val="0"/>
      <w:marTop w:val="0"/>
      <w:marBottom w:val="0"/>
      <w:divBdr>
        <w:top w:val="none" w:sz="0" w:space="0" w:color="auto"/>
        <w:left w:val="none" w:sz="0" w:space="0" w:color="auto"/>
        <w:bottom w:val="none" w:sz="0" w:space="0" w:color="auto"/>
        <w:right w:val="none" w:sz="0" w:space="0" w:color="auto"/>
      </w:divBdr>
    </w:div>
    <w:div w:id="1731033957">
      <w:bodyDiv w:val="1"/>
      <w:marLeft w:val="0"/>
      <w:marRight w:val="0"/>
      <w:marTop w:val="0"/>
      <w:marBottom w:val="0"/>
      <w:divBdr>
        <w:top w:val="none" w:sz="0" w:space="0" w:color="auto"/>
        <w:left w:val="none" w:sz="0" w:space="0" w:color="auto"/>
        <w:bottom w:val="none" w:sz="0" w:space="0" w:color="auto"/>
        <w:right w:val="none" w:sz="0" w:space="0" w:color="auto"/>
      </w:divBdr>
    </w:div>
    <w:div w:id="1736780566">
      <w:bodyDiv w:val="1"/>
      <w:marLeft w:val="0"/>
      <w:marRight w:val="0"/>
      <w:marTop w:val="0"/>
      <w:marBottom w:val="0"/>
      <w:divBdr>
        <w:top w:val="none" w:sz="0" w:space="0" w:color="auto"/>
        <w:left w:val="none" w:sz="0" w:space="0" w:color="auto"/>
        <w:bottom w:val="none" w:sz="0" w:space="0" w:color="auto"/>
        <w:right w:val="none" w:sz="0" w:space="0" w:color="auto"/>
      </w:divBdr>
      <w:divsChild>
        <w:div w:id="1468276444">
          <w:marLeft w:val="0"/>
          <w:marRight w:val="0"/>
          <w:marTop w:val="0"/>
          <w:marBottom w:val="0"/>
          <w:divBdr>
            <w:top w:val="none" w:sz="0" w:space="0" w:color="auto"/>
            <w:left w:val="none" w:sz="0" w:space="0" w:color="auto"/>
            <w:bottom w:val="none" w:sz="0" w:space="0" w:color="auto"/>
            <w:right w:val="none" w:sz="0" w:space="0" w:color="auto"/>
          </w:divBdr>
          <w:divsChild>
            <w:div w:id="16614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0461">
      <w:bodyDiv w:val="1"/>
      <w:marLeft w:val="0"/>
      <w:marRight w:val="0"/>
      <w:marTop w:val="0"/>
      <w:marBottom w:val="0"/>
      <w:divBdr>
        <w:top w:val="none" w:sz="0" w:space="0" w:color="auto"/>
        <w:left w:val="none" w:sz="0" w:space="0" w:color="auto"/>
        <w:bottom w:val="none" w:sz="0" w:space="0" w:color="auto"/>
        <w:right w:val="none" w:sz="0" w:space="0" w:color="auto"/>
      </w:divBdr>
      <w:divsChild>
        <w:div w:id="148642814">
          <w:marLeft w:val="0"/>
          <w:marRight w:val="0"/>
          <w:marTop w:val="0"/>
          <w:marBottom w:val="0"/>
          <w:divBdr>
            <w:top w:val="none" w:sz="0" w:space="0" w:color="auto"/>
            <w:left w:val="none" w:sz="0" w:space="0" w:color="auto"/>
            <w:bottom w:val="none" w:sz="0" w:space="0" w:color="auto"/>
            <w:right w:val="none" w:sz="0" w:space="0" w:color="auto"/>
          </w:divBdr>
          <w:divsChild>
            <w:div w:id="16199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62311">
      <w:bodyDiv w:val="1"/>
      <w:marLeft w:val="0"/>
      <w:marRight w:val="0"/>
      <w:marTop w:val="0"/>
      <w:marBottom w:val="0"/>
      <w:divBdr>
        <w:top w:val="none" w:sz="0" w:space="0" w:color="auto"/>
        <w:left w:val="none" w:sz="0" w:space="0" w:color="auto"/>
        <w:bottom w:val="none" w:sz="0" w:space="0" w:color="auto"/>
        <w:right w:val="none" w:sz="0" w:space="0" w:color="auto"/>
      </w:divBdr>
    </w:div>
    <w:div w:id="1767850259">
      <w:bodyDiv w:val="1"/>
      <w:marLeft w:val="0"/>
      <w:marRight w:val="0"/>
      <w:marTop w:val="0"/>
      <w:marBottom w:val="0"/>
      <w:divBdr>
        <w:top w:val="none" w:sz="0" w:space="0" w:color="auto"/>
        <w:left w:val="none" w:sz="0" w:space="0" w:color="auto"/>
        <w:bottom w:val="none" w:sz="0" w:space="0" w:color="auto"/>
        <w:right w:val="none" w:sz="0" w:space="0" w:color="auto"/>
      </w:divBdr>
      <w:divsChild>
        <w:div w:id="1758862230">
          <w:marLeft w:val="0"/>
          <w:marRight w:val="0"/>
          <w:marTop w:val="0"/>
          <w:marBottom w:val="0"/>
          <w:divBdr>
            <w:top w:val="none" w:sz="0" w:space="0" w:color="auto"/>
            <w:left w:val="none" w:sz="0" w:space="0" w:color="auto"/>
            <w:bottom w:val="none" w:sz="0" w:space="0" w:color="auto"/>
            <w:right w:val="none" w:sz="0" w:space="0" w:color="auto"/>
          </w:divBdr>
          <w:divsChild>
            <w:div w:id="932010970">
              <w:marLeft w:val="0"/>
              <w:marRight w:val="0"/>
              <w:marTop w:val="0"/>
              <w:marBottom w:val="0"/>
              <w:divBdr>
                <w:top w:val="none" w:sz="0" w:space="0" w:color="auto"/>
                <w:left w:val="none" w:sz="0" w:space="0" w:color="auto"/>
                <w:bottom w:val="none" w:sz="0" w:space="0" w:color="auto"/>
                <w:right w:val="none" w:sz="0" w:space="0" w:color="auto"/>
              </w:divBdr>
              <w:divsChild>
                <w:div w:id="114939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312260">
      <w:bodyDiv w:val="1"/>
      <w:marLeft w:val="0"/>
      <w:marRight w:val="0"/>
      <w:marTop w:val="0"/>
      <w:marBottom w:val="0"/>
      <w:divBdr>
        <w:top w:val="none" w:sz="0" w:space="0" w:color="auto"/>
        <w:left w:val="none" w:sz="0" w:space="0" w:color="auto"/>
        <w:bottom w:val="none" w:sz="0" w:space="0" w:color="auto"/>
        <w:right w:val="none" w:sz="0" w:space="0" w:color="auto"/>
      </w:divBdr>
    </w:div>
    <w:div w:id="1801337540">
      <w:bodyDiv w:val="1"/>
      <w:marLeft w:val="0"/>
      <w:marRight w:val="0"/>
      <w:marTop w:val="0"/>
      <w:marBottom w:val="0"/>
      <w:divBdr>
        <w:top w:val="none" w:sz="0" w:space="0" w:color="auto"/>
        <w:left w:val="none" w:sz="0" w:space="0" w:color="auto"/>
        <w:bottom w:val="none" w:sz="0" w:space="0" w:color="auto"/>
        <w:right w:val="none" w:sz="0" w:space="0" w:color="auto"/>
      </w:divBdr>
    </w:div>
    <w:div w:id="1812743433">
      <w:bodyDiv w:val="1"/>
      <w:marLeft w:val="0"/>
      <w:marRight w:val="0"/>
      <w:marTop w:val="0"/>
      <w:marBottom w:val="0"/>
      <w:divBdr>
        <w:top w:val="none" w:sz="0" w:space="0" w:color="auto"/>
        <w:left w:val="none" w:sz="0" w:space="0" w:color="auto"/>
        <w:bottom w:val="none" w:sz="0" w:space="0" w:color="auto"/>
        <w:right w:val="none" w:sz="0" w:space="0" w:color="auto"/>
      </w:divBdr>
    </w:div>
    <w:div w:id="1814103867">
      <w:bodyDiv w:val="1"/>
      <w:marLeft w:val="0"/>
      <w:marRight w:val="0"/>
      <w:marTop w:val="0"/>
      <w:marBottom w:val="0"/>
      <w:divBdr>
        <w:top w:val="none" w:sz="0" w:space="0" w:color="auto"/>
        <w:left w:val="none" w:sz="0" w:space="0" w:color="auto"/>
        <w:bottom w:val="none" w:sz="0" w:space="0" w:color="auto"/>
        <w:right w:val="none" w:sz="0" w:space="0" w:color="auto"/>
      </w:divBdr>
    </w:div>
    <w:div w:id="1814443278">
      <w:bodyDiv w:val="1"/>
      <w:marLeft w:val="0"/>
      <w:marRight w:val="0"/>
      <w:marTop w:val="0"/>
      <w:marBottom w:val="0"/>
      <w:divBdr>
        <w:top w:val="none" w:sz="0" w:space="0" w:color="auto"/>
        <w:left w:val="none" w:sz="0" w:space="0" w:color="auto"/>
        <w:bottom w:val="none" w:sz="0" w:space="0" w:color="auto"/>
        <w:right w:val="none" w:sz="0" w:space="0" w:color="auto"/>
      </w:divBdr>
    </w:div>
    <w:div w:id="1821924049">
      <w:bodyDiv w:val="1"/>
      <w:marLeft w:val="0"/>
      <w:marRight w:val="0"/>
      <w:marTop w:val="0"/>
      <w:marBottom w:val="0"/>
      <w:divBdr>
        <w:top w:val="none" w:sz="0" w:space="0" w:color="auto"/>
        <w:left w:val="none" w:sz="0" w:space="0" w:color="auto"/>
        <w:bottom w:val="none" w:sz="0" w:space="0" w:color="auto"/>
        <w:right w:val="none" w:sz="0" w:space="0" w:color="auto"/>
      </w:divBdr>
    </w:div>
    <w:div w:id="1823692770">
      <w:bodyDiv w:val="1"/>
      <w:marLeft w:val="0"/>
      <w:marRight w:val="0"/>
      <w:marTop w:val="0"/>
      <w:marBottom w:val="0"/>
      <w:divBdr>
        <w:top w:val="none" w:sz="0" w:space="0" w:color="auto"/>
        <w:left w:val="none" w:sz="0" w:space="0" w:color="auto"/>
        <w:bottom w:val="none" w:sz="0" w:space="0" w:color="auto"/>
        <w:right w:val="none" w:sz="0" w:space="0" w:color="auto"/>
      </w:divBdr>
      <w:divsChild>
        <w:div w:id="179467905">
          <w:marLeft w:val="0"/>
          <w:marRight w:val="0"/>
          <w:marTop w:val="0"/>
          <w:marBottom w:val="0"/>
          <w:divBdr>
            <w:top w:val="none" w:sz="0" w:space="0" w:color="auto"/>
            <w:left w:val="none" w:sz="0" w:space="0" w:color="auto"/>
            <w:bottom w:val="none" w:sz="0" w:space="0" w:color="auto"/>
            <w:right w:val="none" w:sz="0" w:space="0" w:color="auto"/>
          </w:divBdr>
          <w:divsChild>
            <w:div w:id="1753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27751">
      <w:bodyDiv w:val="1"/>
      <w:marLeft w:val="0"/>
      <w:marRight w:val="0"/>
      <w:marTop w:val="0"/>
      <w:marBottom w:val="0"/>
      <w:divBdr>
        <w:top w:val="none" w:sz="0" w:space="0" w:color="auto"/>
        <w:left w:val="none" w:sz="0" w:space="0" w:color="auto"/>
        <w:bottom w:val="none" w:sz="0" w:space="0" w:color="auto"/>
        <w:right w:val="none" w:sz="0" w:space="0" w:color="auto"/>
      </w:divBdr>
    </w:div>
    <w:div w:id="1838645126">
      <w:bodyDiv w:val="1"/>
      <w:marLeft w:val="0"/>
      <w:marRight w:val="0"/>
      <w:marTop w:val="0"/>
      <w:marBottom w:val="0"/>
      <w:divBdr>
        <w:top w:val="none" w:sz="0" w:space="0" w:color="auto"/>
        <w:left w:val="none" w:sz="0" w:space="0" w:color="auto"/>
        <w:bottom w:val="none" w:sz="0" w:space="0" w:color="auto"/>
        <w:right w:val="none" w:sz="0" w:space="0" w:color="auto"/>
      </w:divBdr>
    </w:div>
    <w:div w:id="1858343302">
      <w:bodyDiv w:val="1"/>
      <w:marLeft w:val="0"/>
      <w:marRight w:val="0"/>
      <w:marTop w:val="0"/>
      <w:marBottom w:val="0"/>
      <w:divBdr>
        <w:top w:val="none" w:sz="0" w:space="0" w:color="auto"/>
        <w:left w:val="none" w:sz="0" w:space="0" w:color="auto"/>
        <w:bottom w:val="none" w:sz="0" w:space="0" w:color="auto"/>
        <w:right w:val="none" w:sz="0" w:space="0" w:color="auto"/>
      </w:divBdr>
    </w:div>
    <w:div w:id="1863396405">
      <w:bodyDiv w:val="1"/>
      <w:marLeft w:val="0"/>
      <w:marRight w:val="0"/>
      <w:marTop w:val="0"/>
      <w:marBottom w:val="0"/>
      <w:divBdr>
        <w:top w:val="none" w:sz="0" w:space="0" w:color="auto"/>
        <w:left w:val="none" w:sz="0" w:space="0" w:color="auto"/>
        <w:bottom w:val="none" w:sz="0" w:space="0" w:color="auto"/>
        <w:right w:val="none" w:sz="0" w:space="0" w:color="auto"/>
      </w:divBdr>
    </w:div>
    <w:div w:id="1872720130">
      <w:bodyDiv w:val="1"/>
      <w:marLeft w:val="0"/>
      <w:marRight w:val="0"/>
      <w:marTop w:val="0"/>
      <w:marBottom w:val="0"/>
      <w:divBdr>
        <w:top w:val="none" w:sz="0" w:space="0" w:color="auto"/>
        <w:left w:val="none" w:sz="0" w:space="0" w:color="auto"/>
        <w:bottom w:val="none" w:sz="0" w:space="0" w:color="auto"/>
        <w:right w:val="none" w:sz="0" w:space="0" w:color="auto"/>
      </w:divBdr>
      <w:divsChild>
        <w:div w:id="1370956398">
          <w:marLeft w:val="0"/>
          <w:marRight w:val="0"/>
          <w:marTop w:val="0"/>
          <w:marBottom w:val="0"/>
          <w:divBdr>
            <w:top w:val="none" w:sz="0" w:space="0" w:color="auto"/>
            <w:left w:val="none" w:sz="0" w:space="0" w:color="auto"/>
            <w:bottom w:val="none" w:sz="0" w:space="0" w:color="auto"/>
            <w:right w:val="none" w:sz="0" w:space="0" w:color="auto"/>
          </w:divBdr>
          <w:divsChild>
            <w:div w:id="2115322176">
              <w:marLeft w:val="0"/>
              <w:marRight w:val="0"/>
              <w:marTop w:val="0"/>
              <w:marBottom w:val="0"/>
              <w:divBdr>
                <w:top w:val="none" w:sz="0" w:space="0" w:color="auto"/>
                <w:left w:val="none" w:sz="0" w:space="0" w:color="auto"/>
                <w:bottom w:val="none" w:sz="0" w:space="0" w:color="auto"/>
                <w:right w:val="none" w:sz="0" w:space="0" w:color="auto"/>
              </w:divBdr>
            </w:div>
            <w:div w:id="1433435848">
              <w:marLeft w:val="0"/>
              <w:marRight w:val="0"/>
              <w:marTop w:val="0"/>
              <w:marBottom w:val="0"/>
              <w:divBdr>
                <w:top w:val="none" w:sz="0" w:space="0" w:color="auto"/>
                <w:left w:val="none" w:sz="0" w:space="0" w:color="auto"/>
                <w:bottom w:val="none" w:sz="0" w:space="0" w:color="auto"/>
                <w:right w:val="none" w:sz="0" w:space="0" w:color="auto"/>
              </w:divBdr>
            </w:div>
            <w:div w:id="1963655939">
              <w:marLeft w:val="0"/>
              <w:marRight w:val="0"/>
              <w:marTop w:val="0"/>
              <w:marBottom w:val="0"/>
              <w:divBdr>
                <w:top w:val="none" w:sz="0" w:space="0" w:color="auto"/>
                <w:left w:val="none" w:sz="0" w:space="0" w:color="auto"/>
                <w:bottom w:val="none" w:sz="0" w:space="0" w:color="auto"/>
                <w:right w:val="none" w:sz="0" w:space="0" w:color="auto"/>
              </w:divBdr>
            </w:div>
            <w:div w:id="92286479">
              <w:marLeft w:val="0"/>
              <w:marRight w:val="0"/>
              <w:marTop w:val="0"/>
              <w:marBottom w:val="0"/>
              <w:divBdr>
                <w:top w:val="none" w:sz="0" w:space="0" w:color="auto"/>
                <w:left w:val="none" w:sz="0" w:space="0" w:color="auto"/>
                <w:bottom w:val="none" w:sz="0" w:space="0" w:color="auto"/>
                <w:right w:val="none" w:sz="0" w:space="0" w:color="auto"/>
              </w:divBdr>
            </w:div>
            <w:div w:id="468062058">
              <w:marLeft w:val="0"/>
              <w:marRight w:val="0"/>
              <w:marTop w:val="0"/>
              <w:marBottom w:val="0"/>
              <w:divBdr>
                <w:top w:val="none" w:sz="0" w:space="0" w:color="auto"/>
                <w:left w:val="none" w:sz="0" w:space="0" w:color="auto"/>
                <w:bottom w:val="none" w:sz="0" w:space="0" w:color="auto"/>
                <w:right w:val="none" w:sz="0" w:space="0" w:color="auto"/>
              </w:divBdr>
            </w:div>
            <w:div w:id="1961255195">
              <w:marLeft w:val="0"/>
              <w:marRight w:val="0"/>
              <w:marTop w:val="0"/>
              <w:marBottom w:val="0"/>
              <w:divBdr>
                <w:top w:val="none" w:sz="0" w:space="0" w:color="auto"/>
                <w:left w:val="none" w:sz="0" w:space="0" w:color="auto"/>
                <w:bottom w:val="none" w:sz="0" w:space="0" w:color="auto"/>
                <w:right w:val="none" w:sz="0" w:space="0" w:color="auto"/>
              </w:divBdr>
            </w:div>
            <w:div w:id="1953591368">
              <w:marLeft w:val="0"/>
              <w:marRight w:val="0"/>
              <w:marTop w:val="0"/>
              <w:marBottom w:val="0"/>
              <w:divBdr>
                <w:top w:val="none" w:sz="0" w:space="0" w:color="auto"/>
                <w:left w:val="none" w:sz="0" w:space="0" w:color="auto"/>
                <w:bottom w:val="none" w:sz="0" w:space="0" w:color="auto"/>
                <w:right w:val="none" w:sz="0" w:space="0" w:color="auto"/>
              </w:divBdr>
            </w:div>
            <w:div w:id="861092679">
              <w:marLeft w:val="0"/>
              <w:marRight w:val="0"/>
              <w:marTop w:val="0"/>
              <w:marBottom w:val="0"/>
              <w:divBdr>
                <w:top w:val="none" w:sz="0" w:space="0" w:color="auto"/>
                <w:left w:val="none" w:sz="0" w:space="0" w:color="auto"/>
                <w:bottom w:val="none" w:sz="0" w:space="0" w:color="auto"/>
                <w:right w:val="none" w:sz="0" w:space="0" w:color="auto"/>
              </w:divBdr>
            </w:div>
            <w:div w:id="666982986">
              <w:marLeft w:val="0"/>
              <w:marRight w:val="0"/>
              <w:marTop w:val="0"/>
              <w:marBottom w:val="0"/>
              <w:divBdr>
                <w:top w:val="none" w:sz="0" w:space="0" w:color="auto"/>
                <w:left w:val="none" w:sz="0" w:space="0" w:color="auto"/>
                <w:bottom w:val="none" w:sz="0" w:space="0" w:color="auto"/>
                <w:right w:val="none" w:sz="0" w:space="0" w:color="auto"/>
              </w:divBdr>
            </w:div>
            <w:div w:id="1843429028">
              <w:marLeft w:val="0"/>
              <w:marRight w:val="0"/>
              <w:marTop w:val="0"/>
              <w:marBottom w:val="0"/>
              <w:divBdr>
                <w:top w:val="none" w:sz="0" w:space="0" w:color="auto"/>
                <w:left w:val="none" w:sz="0" w:space="0" w:color="auto"/>
                <w:bottom w:val="none" w:sz="0" w:space="0" w:color="auto"/>
                <w:right w:val="none" w:sz="0" w:space="0" w:color="auto"/>
              </w:divBdr>
            </w:div>
            <w:div w:id="295523599">
              <w:marLeft w:val="0"/>
              <w:marRight w:val="0"/>
              <w:marTop w:val="0"/>
              <w:marBottom w:val="0"/>
              <w:divBdr>
                <w:top w:val="none" w:sz="0" w:space="0" w:color="auto"/>
                <w:left w:val="none" w:sz="0" w:space="0" w:color="auto"/>
                <w:bottom w:val="none" w:sz="0" w:space="0" w:color="auto"/>
                <w:right w:val="none" w:sz="0" w:space="0" w:color="auto"/>
              </w:divBdr>
            </w:div>
            <w:div w:id="1293711124">
              <w:marLeft w:val="0"/>
              <w:marRight w:val="0"/>
              <w:marTop w:val="0"/>
              <w:marBottom w:val="0"/>
              <w:divBdr>
                <w:top w:val="none" w:sz="0" w:space="0" w:color="auto"/>
                <w:left w:val="none" w:sz="0" w:space="0" w:color="auto"/>
                <w:bottom w:val="none" w:sz="0" w:space="0" w:color="auto"/>
                <w:right w:val="none" w:sz="0" w:space="0" w:color="auto"/>
              </w:divBdr>
            </w:div>
            <w:div w:id="1915820016">
              <w:marLeft w:val="0"/>
              <w:marRight w:val="0"/>
              <w:marTop w:val="0"/>
              <w:marBottom w:val="0"/>
              <w:divBdr>
                <w:top w:val="none" w:sz="0" w:space="0" w:color="auto"/>
                <w:left w:val="none" w:sz="0" w:space="0" w:color="auto"/>
                <w:bottom w:val="none" w:sz="0" w:space="0" w:color="auto"/>
                <w:right w:val="none" w:sz="0" w:space="0" w:color="auto"/>
              </w:divBdr>
            </w:div>
            <w:div w:id="1364288420">
              <w:marLeft w:val="0"/>
              <w:marRight w:val="0"/>
              <w:marTop w:val="0"/>
              <w:marBottom w:val="0"/>
              <w:divBdr>
                <w:top w:val="none" w:sz="0" w:space="0" w:color="auto"/>
                <w:left w:val="none" w:sz="0" w:space="0" w:color="auto"/>
                <w:bottom w:val="none" w:sz="0" w:space="0" w:color="auto"/>
                <w:right w:val="none" w:sz="0" w:space="0" w:color="auto"/>
              </w:divBdr>
            </w:div>
            <w:div w:id="631667402">
              <w:marLeft w:val="0"/>
              <w:marRight w:val="0"/>
              <w:marTop w:val="0"/>
              <w:marBottom w:val="0"/>
              <w:divBdr>
                <w:top w:val="none" w:sz="0" w:space="0" w:color="auto"/>
                <w:left w:val="none" w:sz="0" w:space="0" w:color="auto"/>
                <w:bottom w:val="none" w:sz="0" w:space="0" w:color="auto"/>
                <w:right w:val="none" w:sz="0" w:space="0" w:color="auto"/>
              </w:divBdr>
            </w:div>
            <w:div w:id="1221595705">
              <w:marLeft w:val="0"/>
              <w:marRight w:val="0"/>
              <w:marTop w:val="0"/>
              <w:marBottom w:val="0"/>
              <w:divBdr>
                <w:top w:val="none" w:sz="0" w:space="0" w:color="auto"/>
                <w:left w:val="none" w:sz="0" w:space="0" w:color="auto"/>
                <w:bottom w:val="none" w:sz="0" w:space="0" w:color="auto"/>
                <w:right w:val="none" w:sz="0" w:space="0" w:color="auto"/>
              </w:divBdr>
            </w:div>
            <w:div w:id="6621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2655">
      <w:bodyDiv w:val="1"/>
      <w:marLeft w:val="0"/>
      <w:marRight w:val="0"/>
      <w:marTop w:val="0"/>
      <w:marBottom w:val="0"/>
      <w:divBdr>
        <w:top w:val="none" w:sz="0" w:space="0" w:color="auto"/>
        <w:left w:val="none" w:sz="0" w:space="0" w:color="auto"/>
        <w:bottom w:val="none" w:sz="0" w:space="0" w:color="auto"/>
        <w:right w:val="none" w:sz="0" w:space="0" w:color="auto"/>
      </w:divBdr>
    </w:div>
    <w:div w:id="1912235349">
      <w:bodyDiv w:val="1"/>
      <w:marLeft w:val="0"/>
      <w:marRight w:val="0"/>
      <w:marTop w:val="0"/>
      <w:marBottom w:val="0"/>
      <w:divBdr>
        <w:top w:val="none" w:sz="0" w:space="0" w:color="auto"/>
        <w:left w:val="none" w:sz="0" w:space="0" w:color="auto"/>
        <w:bottom w:val="none" w:sz="0" w:space="0" w:color="auto"/>
        <w:right w:val="none" w:sz="0" w:space="0" w:color="auto"/>
      </w:divBdr>
    </w:div>
    <w:div w:id="1914047901">
      <w:bodyDiv w:val="1"/>
      <w:marLeft w:val="0"/>
      <w:marRight w:val="0"/>
      <w:marTop w:val="0"/>
      <w:marBottom w:val="0"/>
      <w:divBdr>
        <w:top w:val="none" w:sz="0" w:space="0" w:color="auto"/>
        <w:left w:val="none" w:sz="0" w:space="0" w:color="auto"/>
        <w:bottom w:val="none" w:sz="0" w:space="0" w:color="auto"/>
        <w:right w:val="none" w:sz="0" w:space="0" w:color="auto"/>
      </w:divBdr>
      <w:divsChild>
        <w:div w:id="1573926255">
          <w:marLeft w:val="0"/>
          <w:marRight w:val="0"/>
          <w:marTop w:val="0"/>
          <w:marBottom w:val="0"/>
          <w:divBdr>
            <w:top w:val="none" w:sz="0" w:space="0" w:color="auto"/>
            <w:left w:val="none" w:sz="0" w:space="0" w:color="auto"/>
            <w:bottom w:val="none" w:sz="0" w:space="0" w:color="auto"/>
            <w:right w:val="none" w:sz="0" w:space="0" w:color="auto"/>
          </w:divBdr>
          <w:divsChild>
            <w:div w:id="18519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1401">
      <w:bodyDiv w:val="1"/>
      <w:marLeft w:val="0"/>
      <w:marRight w:val="0"/>
      <w:marTop w:val="0"/>
      <w:marBottom w:val="0"/>
      <w:divBdr>
        <w:top w:val="none" w:sz="0" w:space="0" w:color="auto"/>
        <w:left w:val="none" w:sz="0" w:space="0" w:color="auto"/>
        <w:bottom w:val="none" w:sz="0" w:space="0" w:color="auto"/>
        <w:right w:val="none" w:sz="0" w:space="0" w:color="auto"/>
      </w:divBdr>
      <w:divsChild>
        <w:div w:id="1171024953">
          <w:marLeft w:val="0"/>
          <w:marRight w:val="0"/>
          <w:marTop w:val="0"/>
          <w:marBottom w:val="0"/>
          <w:divBdr>
            <w:top w:val="none" w:sz="0" w:space="0" w:color="auto"/>
            <w:left w:val="none" w:sz="0" w:space="0" w:color="auto"/>
            <w:bottom w:val="none" w:sz="0" w:space="0" w:color="auto"/>
            <w:right w:val="none" w:sz="0" w:space="0" w:color="auto"/>
          </w:divBdr>
          <w:divsChild>
            <w:div w:id="13913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5691">
      <w:bodyDiv w:val="1"/>
      <w:marLeft w:val="0"/>
      <w:marRight w:val="0"/>
      <w:marTop w:val="0"/>
      <w:marBottom w:val="0"/>
      <w:divBdr>
        <w:top w:val="none" w:sz="0" w:space="0" w:color="auto"/>
        <w:left w:val="none" w:sz="0" w:space="0" w:color="auto"/>
        <w:bottom w:val="none" w:sz="0" w:space="0" w:color="auto"/>
        <w:right w:val="none" w:sz="0" w:space="0" w:color="auto"/>
      </w:divBdr>
    </w:div>
    <w:div w:id="1932349101">
      <w:bodyDiv w:val="1"/>
      <w:marLeft w:val="0"/>
      <w:marRight w:val="0"/>
      <w:marTop w:val="0"/>
      <w:marBottom w:val="0"/>
      <w:divBdr>
        <w:top w:val="none" w:sz="0" w:space="0" w:color="auto"/>
        <w:left w:val="none" w:sz="0" w:space="0" w:color="auto"/>
        <w:bottom w:val="none" w:sz="0" w:space="0" w:color="auto"/>
        <w:right w:val="none" w:sz="0" w:space="0" w:color="auto"/>
      </w:divBdr>
    </w:div>
    <w:div w:id="1949122441">
      <w:bodyDiv w:val="1"/>
      <w:marLeft w:val="0"/>
      <w:marRight w:val="0"/>
      <w:marTop w:val="0"/>
      <w:marBottom w:val="0"/>
      <w:divBdr>
        <w:top w:val="none" w:sz="0" w:space="0" w:color="auto"/>
        <w:left w:val="none" w:sz="0" w:space="0" w:color="auto"/>
        <w:bottom w:val="none" w:sz="0" w:space="0" w:color="auto"/>
        <w:right w:val="none" w:sz="0" w:space="0" w:color="auto"/>
      </w:divBdr>
    </w:div>
    <w:div w:id="1957517545">
      <w:bodyDiv w:val="1"/>
      <w:marLeft w:val="0"/>
      <w:marRight w:val="0"/>
      <w:marTop w:val="0"/>
      <w:marBottom w:val="0"/>
      <w:divBdr>
        <w:top w:val="none" w:sz="0" w:space="0" w:color="auto"/>
        <w:left w:val="none" w:sz="0" w:space="0" w:color="auto"/>
        <w:bottom w:val="none" w:sz="0" w:space="0" w:color="auto"/>
        <w:right w:val="none" w:sz="0" w:space="0" w:color="auto"/>
      </w:divBdr>
    </w:div>
    <w:div w:id="1958097438">
      <w:bodyDiv w:val="1"/>
      <w:marLeft w:val="0"/>
      <w:marRight w:val="0"/>
      <w:marTop w:val="0"/>
      <w:marBottom w:val="0"/>
      <w:divBdr>
        <w:top w:val="none" w:sz="0" w:space="0" w:color="auto"/>
        <w:left w:val="none" w:sz="0" w:space="0" w:color="auto"/>
        <w:bottom w:val="none" w:sz="0" w:space="0" w:color="auto"/>
        <w:right w:val="none" w:sz="0" w:space="0" w:color="auto"/>
      </w:divBdr>
      <w:divsChild>
        <w:div w:id="1205601020">
          <w:marLeft w:val="0"/>
          <w:marRight w:val="0"/>
          <w:marTop w:val="0"/>
          <w:marBottom w:val="0"/>
          <w:divBdr>
            <w:top w:val="none" w:sz="0" w:space="0" w:color="auto"/>
            <w:left w:val="none" w:sz="0" w:space="0" w:color="auto"/>
            <w:bottom w:val="none" w:sz="0" w:space="0" w:color="auto"/>
            <w:right w:val="none" w:sz="0" w:space="0" w:color="auto"/>
          </w:divBdr>
          <w:divsChild>
            <w:div w:id="1954894248">
              <w:marLeft w:val="0"/>
              <w:marRight w:val="0"/>
              <w:marTop w:val="0"/>
              <w:marBottom w:val="0"/>
              <w:divBdr>
                <w:top w:val="none" w:sz="0" w:space="0" w:color="auto"/>
                <w:left w:val="none" w:sz="0" w:space="0" w:color="auto"/>
                <w:bottom w:val="none" w:sz="0" w:space="0" w:color="auto"/>
                <w:right w:val="none" w:sz="0" w:space="0" w:color="auto"/>
              </w:divBdr>
            </w:div>
            <w:div w:id="1160734649">
              <w:marLeft w:val="0"/>
              <w:marRight w:val="0"/>
              <w:marTop w:val="0"/>
              <w:marBottom w:val="0"/>
              <w:divBdr>
                <w:top w:val="none" w:sz="0" w:space="0" w:color="auto"/>
                <w:left w:val="none" w:sz="0" w:space="0" w:color="auto"/>
                <w:bottom w:val="none" w:sz="0" w:space="0" w:color="auto"/>
                <w:right w:val="none" w:sz="0" w:space="0" w:color="auto"/>
              </w:divBdr>
            </w:div>
            <w:div w:id="979967209">
              <w:marLeft w:val="0"/>
              <w:marRight w:val="0"/>
              <w:marTop w:val="0"/>
              <w:marBottom w:val="0"/>
              <w:divBdr>
                <w:top w:val="none" w:sz="0" w:space="0" w:color="auto"/>
                <w:left w:val="none" w:sz="0" w:space="0" w:color="auto"/>
                <w:bottom w:val="none" w:sz="0" w:space="0" w:color="auto"/>
                <w:right w:val="none" w:sz="0" w:space="0" w:color="auto"/>
              </w:divBdr>
            </w:div>
            <w:div w:id="831407215">
              <w:marLeft w:val="0"/>
              <w:marRight w:val="0"/>
              <w:marTop w:val="0"/>
              <w:marBottom w:val="0"/>
              <w:divBdr>
                <w:top w:val="none" w:sz="0" w:space="0" w:color="auto"/>
                <w:left w:val="none" w:sz="0" w:space="0" w:color="auto"/>
                <w:bottom w:val="none" w:sz="0" w:space="0" w:color="auto"/>
                <w:right w:val="none" w:sz="0" w:space="0" w:color="auto"/>
              </w:divBdr>
            </w:div>
            <w:div w:id="2103522201">
              <w:marLeft w:val="0"/>
              <w:marRight w:val="0"/>
              <w:marTop w:val="0"/>
              <w:marBottom w:val="0"/>
              <w:divBdr>
                <w:top w:val="none" w:sz="0" w:space="0" w:color="auto"/>
                <w:left w:val="none" w:sz="0" w:space="0" w:color="auto"/>
                <w:bottom w:val="none" w:sz="0" w:space="0" w:color="auto"/>
                <w:right w:val="none" w:sz="0" w:space="0" w:color="auto"/>
              </w:divBdr>
            </w:div>
            <w:div w:id="362480910">
              <w:marLeft w:val="0"/>
              <w:marRight w:val="0"/>
              <w:marTop w:val="0"/>
              <w:marBottom w:val="0"/>
              <w:divBdr>
                <w:top w:val="none" w:sz="0" w:space="0" w:color="auto"/>
                <w:left w:val="none" w:sz="0" w:space="0" w:color="auto"/>
                <w:bottom w:val="none" w:sz="0" w:space="0" w:color="auto"/>
                <w:right w:val="none" w:sz="0" w:space="0" w:color="auto"/>
              </w:divBdr>
            </w:div>
            <w:div w:id="24984429">
              <w:marLeft w:val="0"/>
              <w:marRight w:val="0"/>
              <w:marTop w:val="0"/>
              <w:marBottom w:val="0"/>
              <w:divBdr>
                <w:top w:val="none" w:sz="0" w:space="0" w:color="auto"/>
                <w:left w:val="none" w:sz="0" w:space="0" w:color="auto"/>
                <w:bottom w:val="none" w:sz="0" w:space="0" w:color="auto"/>
                <w:right w:val="none" w:sz="0" w:space="0" w:color="auto"/>
              </w:divBdr>
            </w:div>
            <w:div w:id="1658805010">
              <w:marLeft w:val="0"/>
              <w:marRight w:val="0"/>
              <w:marTop w:val="0"/>
              <w:marBottom w:val="0"/>
              <w:divBdr>
                <w:top w:val="none" w:sz="0" w:space="0" w:color="auto"/>
                <w:left w:val="none" w:sz="0" w:space="0" w:color="auto"/>
                <w:bottom w:val="none" w:sz="0" w:space="0" w:color="auto"/>
                <w:right w:val="none" w:sz="0" w:space="0" w:color="auto"/>
              </w:divBdr>
            </w:div>
            <w:div w:id="1911579397">
              <w:marLeft w:val="0"/>
              <w:marRight w:val="0"/>
              <w:marTop w:val="0"/>
              <w:marBottom w:val="0"/>
              <w:divBdr>
                <w:top w:val="none" w:sz="0" w:space="0" w:color="auto"/>
                <w:left w:val="none" w:sz="0" w:space="0" w:color="auto"/>
                <w:bottom w:val="none" w:sz="0" w:space="0" w:color="auto"/>
                <w:right w:val="none" w:sz="0" w:space="0" w:color="auto"/>
              </w:divBdr>
            </w:div>
            <w:div w:id="1774940532">
              <w:marLeft w:val="0"/>
              <w:marRight w:val="0"/>
              <w:marTop w:val="0"/>
              <w:marBottom w:val="0"/>
              <w:divBdr>
                <w:top w:val="none" w:sz="0" w:space="0" w:color="auto"/>
                <w:left w:val="none" w:sz="0" w:space="0" w:color="auto"/>
                <w:bottom w:val="none" w:sz="0" w:space="0" w:color="auto"/>
                <w:right w:val="none" w:sz="0" w:space="0" w:color="auto"/>
              </w:divBdr>
            </w:div>
            <w:div w:id="175924808">
              <w:marLeft w:val="0"/>
              <w:marRight w:val="0"/>
              <w:marTop w:val="0"/>
              <w:marBottom w:val="0"/>
              <w:divBdr>
                <w:top w:val="none" w:sz="0" w:space="0" w:color="auto"/>
                <w:left w:val="none" w:sz="0" w:space="0" w:color="auto"/>
                <w:bottom w:val="none" w:sz="0" w:space="0" w:color="auto"/>
                <w:right w:val="none" w:sz="0" w:space="0" w:color="auto"/>
              </w:divBdr>
            </w:div>
            <w:div w:id="2097167319">
              <w:marLeft w:val="0"/>
              <w:marRight w:val="0"/>
              <w:marTop w:val="0"/>
              <w:marBottom w:val="0"/>
              <w:divBdr>
                <w:top w:val="none" w:sz="0" w:space="0" w:color="auto"/>
                <w:left w:val="none" w:sz="0" w:space="0" w:color="auto"/>
                <w:bottom w:val="none" w:sz="0" w:space="0" w:color="auto"/>
                <w:right w:val="none" w:sz="0" w:space="0" w:color="auto"/>
              </w:divBdr>
            </w:div>
            <w:div w:id="1211304731">
              <w:marLeft w:val="0"/>
              <w:marRight w:val="0"/>
              <w:marTop w:val="0"/>
              <w:marBottom w:val="0"/>
              <w:divBdr>
                <w:top w:val="none" w:sz="0" w:space="0" w:color="auto"/>
                <w:left w:val="none" w:sz="0" w:space="0" w:color="auto"/>
                <w:bottom w:val="none" w:sz="0" w:space="0" w:color="auto"/>
                <w:right w:val="none" w:sz="0" w:space="0" w:color="auto"/>
              </w:divBdr>
            </w:div>
            <w:div w:id="409738188">
              <w:marLeft w:val="0"/>
              <w:marRight w:val="0"/>
              <w:marTop w:val="0"/>
              <w:marBottom w:val="0"/>
              <w:divBdr>
                <w:top w:val="none" w:sz="0" w:space="0" w:color="auto"/>
                <w:left w:val="none" w:sz="0" w:space="0" w:color="auto"/>
                <w:bottom w:val="none" w:sz="0" w:space="0" w:color="auto"/>
                <w:right w:val="none" w:sz="0" w:space="0" w:color="auto"/>
              </w:divBdr>
            </w:div>
            <w:div w:id="1689793642">
              <w:marLeft w:val="0"/>
              <w:marRight w:val="0"/>
              <w:marTop w:val="0"/>
              <w:marBottom w:val="0"/>
              <w:divBdr>
                <w:top w:val="none" w:sz="0" w:space="0" w:color="auto"/>
                <w:left w:val="none" w:sz="0" w:space="0" w:color="auto"/>
                <w:bottom w:val="none" w:sz="0" w:space="0" w:color="auto"/>
                <w:right w:val="none" w:sz="0" w:space="0" w:color="auto"/>
              </w:divBdr>
            </w:div>
            <w:div w:id="1821925183">
              <w:marLeft w:val="0"/>
              <w:marRight w:val="0"/>
              <w:marTop w:val="0"/>
              <w:marBottom w:val="0"/>
              <w:divBdr>
                <w:top w:val="none" w:sz="0" w:space="0" w:color="auto"/>
                <w:left w:val="none" w:sz="0" w:space="0" w:color="auto"/>
                <w:bottom w:val="none" w:sz="0" w:space="0" w:color="auto"/>
                <w:right w:val="none" w:sz="0" w:space="0" w:color="auto"/>
              </w:divBdr>
            </w:div>
            <w:div w:id="91512781">
              <w:marLeft w:val="0"/>
              <w:marRight w:val="0"/>
              <w:marTop w:val="0"/>
              <w:marBottom w:val="0"/>
              <w:divBdr>
                <w:top w:val="none" w:sz="0" w:space="0" w:color="auto"/>
                <w:left w:val="none" w:sz="0" w:space="0" w:color="auto"/>
                <w:bottom w:val="none" w:sz="0" w:space="0" w:color="auto"/>
                <w:right w:val="none" w:sz="0" w:space="0" w:color="auto"/>
              </w:divBdr>
            </w:div>
            <w:div w:id="1475560024">
              <w:marLeft w:val="0"/>
              <w:marRight w:val="0"/>
              <w:marTop w:val="0"/>
              <w:marBottom w:val="0"/>
              <w:divBdr>
                <w:top w:val="none" w:sz="0" w:space="0" w:color="auto"/>
                <w:left w:val="none" w:sz="0" w:space="0" w:color="auto"/>
                <w:bottom w:val="none" w:sz="0" w:space="0" w:color="auto"/>
                <w:right w:val="none" w:sz="0" w:space="0" w:color="auto"/>
              </w:divBdr>
            </w:div>
            <w:div w:id="1379429618">
              <w:marLeft w:val="0"/>
              <w:marRight w:val="0"/>
              <w:marTop w:val="0"/>
              <w:marBottom w:val="0"/>
              <w:divBdr>
                <w:top w:val="none" w:sz="0" w:space="0" w:color="auto"/>
                <w:left w:val="none" w:sz="0" w:space="0" w:color="auto"/>
                <w:bottom w:val="none" w:sz="0" w:space="0" w:color="auto"/>
                <w:right w:val="none" w:sz="0" w:space="0" w:color="auto"/>
              </w:divBdr>
            </w:div>
            <w:div w:id="372048967">
              <w:marLeft w:val="0"/>
              <w:marRight w:val="0"/>
              <w:marTop w:val="0"/>
              <w:marBottom w:val="0"/>
              <w:divBdr>
                <w:top w:val="none" w:sz="0" w:space="0" w:color="auto"/>
                <w:left w:val="none" w:sz="0" w:space="0" w:color="auto"/>
                <w:bottom w:val="none" w:sz="0" w:space="0" w:color="auto"/>
                <w:right w:val="none" w:sz="0" w:space="0" w:color="auto"/>
              </w:divBdr>
            </w:div>
            <w:div w:id="476073208">
              <w:marLeft w:val="0"/>
              <w:marRight w:val="0"/>
              <w:marTop w:val="0"/>
              <w:marBottom w:val="0"/>
              <w:divBdr>
                <w:top w:val="none" w:sz="0" w:space="0" w:color="auto"/>
                <w:left w:val="none" w:sz="0" w:space="0" w:color="auto"/>
                <w:bottom w:val="none" w:sz="0" w:space="0" w:color="auto"/>
                <w:right w:val="none" w:sz="0" w:space="0" w:color="auto"/>
              </w:divBdr>
            </w:div>
            <w:div w:id="1524437342">
              <w:marLeft w:val="0"/>
              <w:marRight w:val="0"/>
              <w:marTop w:val="0"/>
              <w:marBottom w:val="0"/>
              <w:divBdr>
                <w:top w:val="none" w:sz="0" w:space="0" w:color="auto"/>
                <w:left w:val="none" w:sz="0" w:space="0" w:color="auto"/>
                <w:bottom w:val="none" w:sz="0" w:space="0" w:color="auto"/>
                <w:right w:val="none" w:sz="0" w:space="0" w:color="auto"/>
              </w:divBdr>
            </w:div>
            <w:div w:id="1533570506">
              <w:marLeft w:val="0"/>
              <w:marRight w:val="0"/>
              <w:marTop w:val="0"/>
              <w:marBottom w:val="0"/>
              <w:divBdr>
                <w:top w:val="none" w:sz="0" w:space="0" w:color="auto"/>
                <w:left w:val="none" w:sz="0" w:space="0" w:color="auto"/>
                <w:bottom w:val="none" w:sz="0" w:space="0" w:color="auto"/>
                <w:right w:val="none" w:sz="0" w:space="0" w:color="auto"/>
              </w:divBdr>
            </w:div>
            <w:div w:id="2041666075">
              <w:marLeft w:val="0"/>
              <w:marRight w:val="0"/>
              <w:marTop w:val="0"/>
              <w:marBottom w:val="0"/>
              <w:divBdr>
                <w:top w:val="none" w:sz="0" w:space="0" w:color="auto"/>
                <w:left w:val="none" w:sz="0" w:space="0" w:color="auto"/>
                <w:bottom w:val="none" w:sz="0" w:space="0" w:color="auto"/>
                <w:right w:val="none" w:sz="0" w:space="0" w:color="auto"/>
              </w:divBdr>
            </w:div>
            <w:div w:id="1345598424">
              <w:marLeft w:val="0"/>
              <w:marRight w:val="0"/>
              <w:marTop w:val="0"/>
              <w:marBottom w:val="0"/>
              <w:divBdr>
                <w:top w:val="none" w:sz="0" w:space="0" w:color="auto"/>
                <w:left w:val="none" w:sz="0" w:space="0" w:color="auto"/>
                <w:bottom w:val="none" w:sz="0" w:space="0" w:color="auto"/>
                <w:right w:val="none" w:sz="0" w:space="0" w:color="auto"/>
              </w:divBdr>
            </w:div>
            <w:div w:id="94597779">
              <w:marLeft w:val="0"/>
              <w:marRight w:val="0"/>
              <w:marTop w:val="0"/>
              <w:marBottom w:val="0"/>
              <w:divBdr>
                <w:top w:val="none" w:sz="0" w:space="0" w:color="auto"/>
                <w:left w:val="none" w:sz="0" w:space="0" w:color="auto"/>
                <w:bottom w:val="none" w:sz="0" w:space="0" w:color="auto"/>
                <w:right w:val="none" w:sz="0" w:space="0" w:color="auto"/>
              </w:divBdr>
            </w:div>
            <w:div w:id="640306076">
              <w:marLeft w:val="0"/>
              <w:marRight w:val="0"/>
              <w:marTop w:val="0"/>
              <w:marBottom w:val="0"/>
              <w:divBdr>
                <w:top w:val="none" w:sz="0" w:space="0" w:color="auto"/>
                <w:left w:val="none" w:sz="0" w:space="0" w:color="auto"/>
                <w:bottom w:val="none" w:sz="0" w:space="0" w:color="auto"/>
                <w:right w:val="none" w:sz="0" w:space="0" w:color="auto"/>
              </w:divBdr>
            </w:div>
            <w:div w:id="1026105401">
              <w:marLeft w:val="0"/>
              <w:marRight w:val="0"/>
              <w:marTop w:val="0"/>
              <w:marBottom w:val="0"/>
              <w:divBdr>
                <w:top w:val="none" w:sz="0" w:space="0" w:color="auto"/>
                <w:left w:val="none" w:sz="0" w:space="0" w:color="auto"/>
                <w:bottom w:val="none" w:sz="0" w:space="0" w:color="auto"/>
                <w:right w:val="none" w:sz="0" w:space="0" w:color="auto"/>
              </w:divBdr>
            </w:div>
            <w:div w:id="1318221022">
              <w:marLeft w:val="0"/>
              <w:marRight w:val="0"/>
              <w:marTop w:val="0"/>
              <w:marBottom w:val="0"/>
              <w:divBdr>
                <w:top w:val="none" w:sz="0" w:space="0" w:color="auto"/>
                <w:left w:val="none" w:sz="0" w:space="0" w:color="auto"/>
                <w:bottom w:val="none" w:sz="0" w:space="0" w:color="auto"/>
                <w:right w:val="none" w:sz="0" w:space="0" w:color="auto"/>
              </w:divBdr>
            </w:div>
            <w:div w:id="112066666">
              <w:marLeft w:val="0"/>
              <w:marRight w:val="0"/>
              <w:marTop w:val="0"/>
              <w:marBottom w:val="0"/>
              <w:divBdr>
                <w:top w:val="none" w:sz="0" w:space="0" w:color="auto"/>
                <w:left w:val="none" w:sz="0" w:space="0" w:color="auto"/>
                <w:bottom w:val="none" w:sz="0" w:space="0" w:color="auto"/>
                <w:right w:val="none" w:sz="0" w:space="0" w:color="auto"/>
              </w:divBdr>
            </w:div>
            <w:div w:id="1898934232">
              <w:marLeft w:val="0"/>
              <w:marRight w:val="0"/>
              <w:marTop w:val="0"/>
              <w:marBottom w:val="0"/>
              <w:divBdr>
                <w:top w:val="none" w:sz="0" w:space="0" w:color="auto"/>
                <w:left w:val="none" w:sz="0" w:space="0" w:color="auto"/>
                <w:bottom w:val="none" w:sz="0" w:space="0" w:color="auto"/>
                <w:right w:val="none" w:sz="0" w:space="0" w:color="auto"/>
              </w:divBdr>
            </w:div>
            <w:div w:id="1257519258">
              <w:marLeft w:val="0"/>
              <w:marRight w:val="0"/>
              <w:marTop w:val="0"/>
              <w:marBottom w:val="0"/>
              <w:divBdr>
                <w:top w:val="none" w:sz="0" w:space="0" w:color="auto"/>
                <w:left w:val="none" w:sz="0" w:space="0" w:color="auto"/>
                <w:bottom w:val="none" w:sz="0" w:space="0" w:color="auto"/>
                <w:right w:val="none" w:sz="0" w:space="0" w:color="auto"/>
              </w:divBdr>
            </w:div>
            <w:div w:id="1979531818">
              <w:marLeft w:val="0"/>
              <w:marRight w:val="0"/>
              <w:marTop w:val="0"/>
              <w:marBottom w:val="0"/>
              <w:divBdr>
                <w:top w:val="none" w:sz="0" w:space="0" w:color="auto"/>
                <w:left w:val="none" w:sz="0" w:space="0" w:color="auto"/>
                <w:bottom w:val="none" w:sz="0" w:space="0" w:color="auto"/>
                <w:right w:val="none" w:sz="0" w:space="0" w:color="auto"/>
              </w:divBdr>
            </w:div>
            <w:div w:id="1463186268">
              <w:marLeft w:val="0"/>
              <w:marRight w:val="0"/>
              <w:marTop w:val="0"/>
              <w:marBottom w:val="0"/>
              <w:divBdr>
                <w:top w:val="none" w:sz="0" w:space="0" w:color="auto"/>
                <w:left w:val="none" w:sz="0" w:space="0" w:color="auto"/>
                <w:bottom w:val="none" w:sz="0" w:space="0" w:color="auto"/>
                <w:right w:val="none" w:sz="0" w:space="0" w:color="auto"/>
              </w:divBdr>
            </w:div>
            <w:div w:id="896746581">
              <w:marLeft w:val="0"/>
              <w:marRight w:val="0"/>
              <w:marTop w:val="0"/>
              <w:marBottom w:val="0"/>
              <w:divBdr>
                <w:top w:val="none" w:sz="0" w:space="0" w:color="auto"/>
                <w:left w:val="none" w:sz="0" w:space="0" w:color="auto"/>
                <w:bottom w:val="none" w:sz="0" w:space="0" w:color="auto"/>
                <w:right w:val="none" w:sz="0" w:space="0" w:color="auto"/>
              </w:divBdr>
            </w:div>
            <w:div w:id="2134444240">
              <w:marLeft w:val="0"/>
              <w:marRight w:val="0"/>
              <w:marTop w:val="0"/>
              <w:marBottom w:val="0"/>
              <w:divBdr>
                <w:top w:val="none" w:sz="0" w:space="0" w:color="auto"/>
                <w:left w:val="none" w:sz="0" w:space="0" w:color="auto"/>
                <w:bottom w:val="none" w:sz="0" w:space="0" w:color="auto"/>
                <w:right w:val="none" w:sz="0" w:space="0" w:color="auto"/>
              </w:divBdr>
            </w:div>
            <w:div w:id="633216427">
              <w:marLeft w:val="0"/>
              <w:marRight w:val="0"/>
              <w:marTop w:val="0"/>
              <w:marBottom w:val="0"/>
              <w:divBdr>
                <w:top w:val="none" w:sz="0" w:space="0" w:color="auto"/>
                <w:left w:val="none" w:sz="0" w:space="0" w:color="auto"/>
                <w:bottom w:val="none" w:sz="0" w:space="0" w:color="auto"/>
                <w:right w:val="none" w:sz="0" w:space="0" w:color="auto"/>
              </w:divBdr>
            </w:div>
            <w:div w:id="655764512">
              <w:marLeft w:val="0"/>
              <w:marRight w:val="0"/>
              <w:marTop w:val="0"/>
              <w:marBottom w:val="0"/>
              <w:divBdr>
                <w:top w:val="none" w:sz="0" w:space="0" w:color="auto"/>
                <w:left w:val="none" w:sz="0" w:space="0" w:color="auto"/>
                <w:bottom w:val="none" w:sz="0" w:space="0" w:color="auto"/>
                <w:right w:val="none" w:sz="0" w:space="0" w:color="auto"/>
              </w:divBdr>
            </w:div>
            <w:div w:id="1623614581">
              <w:marLeft w:val="0"/>
              <w:marRight w:val="0"/>
              <w:marTop w:val="0"/>
              <w:marBottom w:val="0"/>
              <w:divBdr>
                <w:top w:val="none" w:sz="0" w:space="0" w:color="auto"/>
                <w:left w:val="none" w:sz="0" w:space="0" w:color="auto"/>
                <w:bottom w:val="none" w:sz="0" w:space="0" w:color="auto"/>
                <w:right w:val="none" w:sz="0" w:space="0" w:color="auto"/>
              </w:divBdr>
            </w:div>
            <w:div w:id="1945722867">
              <w:marLeft w:val="0"/>
              <w:marRight w:val="0"/>
              <w:marTop w:val="0"/>
              <w:marBottom w:val="0"/>
              <w:divBdr>
                <w:top w:val="none" w:sz="0" w:space="0" w:color="auto"/>
                <w:left w:val="none" w:sz="0" w:space="0" w:color="auto"/>
                <w:bottom w:val="none" w:sz="0" w:space="0" w:color="auto"/>
                <w:right w:val="none" w:sz="0" w:space="0" w:color="auto"/>
              </w:divBdr>
            </w:div>
            <w:div w:id="497580131">
              <w:marLeft w:val="0"/>
              <w:marRight w:val="0"/>
              <w:marTop w:val="0"/>
              <w:marBottom w:val="0"/>
              <w:divBdr>
                <w:top w:val="none" w:sz="0" w:space="0" w:color="auto"/>
                <w:left w:val="none" w:sz="0" w:space="0" w:color="auto"/>
                <w:bottom w:val="none" w:sz="0" w:space="0" w:color="auto"/>
                <w:right w:val="none" w:sz="0" w:space="0" w:color="auto"/>
              </w:divBdr>
            </w:div>
            <w:div w:id="736899772">
              <w:marLeft w:val="0"/>
              <w:marRight w:val="0"/>
              <w:marTop w:val="0"/>
              <w:marBottom w:val="0"/>
              <w:divBdr>
                <w:top w:val="none" w:sz="0" w:space="0" w:color="auto"/>
                <w:left w:val="none" w:sz="0" w:space="0" w:color="auto"/>
                <w:bottom w:val="none" w:sz="0" w:space="0" w:color="auto"/>
                <w:right w:val="none" w:sz="0" w:space="0" w:color="auto"/>
              </w:divBdr>
            </w:div>
            <w:div w:id="16806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88398">
      <w:bodyDiv w:val="1"/>
      <w:marLeft w:val="0"/>
      <w:marRight w:val="0"/>
      <w:marTop w:val="0"/>
      <w:marBottom w:val="0"/>
      <w:divBdr>
        <w:top w:val="none" w:sz="0" w:space="0" w:color="auto"/>
        <w:left w:val="none" w:sz="0" w:space="0" w:color="auto"/>
        <w:bottom w:val="none" w:sz="0" w:space="0" w:color="auto"/>
        <w:right w:val="none" w:sz="0" w:space="0" w:color="auto"/>
      </w:divBdr>
      <w:divsChild>
        <w:div w:id="1277786917">
          <w:marLeft w:val="0"/>
          <w:marRight w:val="0"/>
          <w:marTop w:val="0"/>
          <w:marBottom w:val="0"/>
          <w:divBdr>
            <w:top w:val="none" w:sz="0" w:space="0" w:color="auto"/>
            <w:left w:val="none" w:sz="0" w:space="0" w:color="auto"/>
            <w:bottom w:val="none" w:sz="0" w:space="0" w:color="auto"/>
            <w:right w:val="none" w:sz="0" w:space="0" w:color="auto"/>
          </w:divBdr>
          <w:divsChild>
            <w:div w:id="1071076582">
              <w:marLeft w:val="0"/>
              <w:marRight w:val="0"/>
              <w:marTop w:val="0"/>
              <w:marBottom w:val="0"/>
              <w:divBdr>
                <w:top w:val="none" w:sz="0" w:space="0" w:color="auto"/>
                <w:left w:val="none" w:sz="0" w:space="0" w:color="auto"/>
                <w:bottom w:val="none" w:sz="0" w:space="0" w:color="auto"/>
                <w:right w:val="none" w:sz="0" w:space="0" w:color="auto"/>
              </w:divBdr>
            </w:div>
            <w:div w:id="400713284">
              <w:marLeft w:val="0"/>
              <w:marRight w:val="0"/>
              <w:marTop w:val="0"/>
              <w:marBottom w:val="0"/>
              <w:divBdr>
                <w:top w:val="none" w:sz="0" w:space="0" w:color="auto"/>
                <w:left w:val="none" w:sz="0" w:space="0" w:color="auto"/>
                <w:bottom w:val="none" w:sz="0" w:space="0" w:color="auto"/>
                <w:right w:val="none" w:sz="0" w:space="0" w:color="auto"/>
              </w:divBdr>
            </w:div>
            <w:div w:id="1841968072">
              <w:marLeft w:val="0"/>
              <w:marRight w:val="0"/>
              <w:marTop w:val="0"/>
              <w:marBottom w:val="0"/>
              <w:divBdr>
                <w:top w:val="none" w:sz="0" w:space="0" w:color="auto"/>
                <w:left w:val="none" w:sz="0" w:space="0" w:color="auto"/>
                <w:bottom w:val="none" w:sz="0" w:space="0" w:color="auto"/>
                <w:right w:val="none" w:sz="0" w:space="0" w:color="auto"/>
              </w:divBdr>
            </w:div>
            <w:div w:id="597835778">
              <w:marLeft w:val="0"/>
              <w:marRight w:val="0"/>
              <w:marTop w:val="0"/>
              <w:marBottom w:val="0"/>
              <w:divBdr>
                <w:top w:val="none" w:sz="0" w:space="0" w:color="auto"/>
                <w:left w:val="none" w:sz="0" w:space="0" w:color="auto"/>
                <w:bottom w:val="none" w:sz="0" w:space="0" w:color="auto"/>
                <w:right w:val="none" w:sz="0" w:space="0" w:color="auto"/>
              </w:divBdr>
            </w:div>
            <w:div w:id="959608102">
              <w:marLeft w:val="0"/>
              <w:marRight w:val="0"/>
              <w:marTop w:val="0"/>
              <w:marBottom w:val="0"/>
              <w:divBdr>
                <w:top w:val="none" w:sz="0" w:space="0" w:color="auto"/>
                <w:left w:val="none" w:sz="0" w:space="0" w:color="auto"/>
                <w:bottom w:val="none" w:sz="0" w:space="0" w:color="auto"/>
                <w:right w:val="none" w:sz="0" w:space="0" w:color="auto"/>
              </w:divBdr>
            </w:div>
            <w:div w:id="1884125488">
              <w:marLeft w:val="0"/>
              <w:marRight w:val="0"/>
              <w:marTop w:val="0"/>
              <w:marBottom w:val="0"/>
              <w:divBdr>
                <w:top w:val="none" w:sz="0" w:space="0" w:color="auto"/>
                <w:left w:val="none" w:sz="0" w:space="0" w:color="auto"/>
                <w:bottom w:val="none" w:sz="0" w:space="0" w:color="auto"/>
                <w:right w:val="none" w:sz="0" w:space="0" w:color="auto"/>
              </w:divBdr>
            </w:div>
            <w:div w:id="1201278975">
              <w:marLeft w:val="0"/>
              <w:marRight w:val="0"/>
              <w:marTop w:val="0"/>
              <w:marBottom w:val="0"/>
              <w:divBdr>
                <w:top w:val="none" w:sz="0" w:space="0" w:color="auto"/>
                <w:left w:val="none" w:sz="0" w:space="0" w:color="auto"/>
                <w:bottom w:val="none" w:sz="0" w:space="0" w:color="auto"/>
                <w:right w:val="none" w:sz="0" w:space="0" w:color="auto"/>
              </w:divBdr>
            </w:div>
            <w:div w:id="792409677">
              <w:marLeft w:val="0"/>
              <w:marRight w:val="0"/>
              <w:marTop w:val="0"/>
              <w:marBottom w:val="0"/>
              <w:divBdr>
                <w:top w:val="none" w:sz="0" w:space="0" w:color="auto"/>
                <w:left w:val="none" w:sz="0" w:space="0" w:color="auto"/>
                <w:bottom w:val="none" w:sz="0" w:space="0" w:color="auto"/>
                <w:right w:val="none" w:sz="0" w:space="0" w:color="auto"/>
              </w:divBdr>
            </w:div>
            <w:div w:id="760106414">
              <w:marLeft w:val="0"/>
              <w:marRight w:val="0"/>
              <w:marTop w:val="0"/>
              <w:marBottom w:val="0"/>
              <w:divBdr>
                <w:top w:val="none" w:sz="0" w:space="0" w:color="auto"/>
                <w:left w:val="none" w:sz="0" w:space="0" w:color="auto"/>
                <w:bottom w:val="none" w:sz="0" w:space="0" w:color="auto"/>
                <w:right w:val="none" w:sz="0" w:space="0" w:color="auto"/>
              </w:divBdr>
            </w:div>
            <w:div w:id="764228926">
              <w:marLeft w:val="0"/>
              <w:marRight w:val="0"/>
              <w:marTop w:val="0"/>
              <w:marBottom w:val="0"/>
              <w:divBdr>
                <w:top w:val="none" w:sz="0" w:space="0" w:color="auto"/>
                <w:left w:val="none" w:sz="0" w:space="0" w:color="auto"/>
                <w:bottom w:val="none" w:sz="0" w:space="0" w:color="auto"/>
                <w:right w:val="none" w:sz="0" w:space="0" w:color="auto"/>
              </w:divBdr>
            </w:div>
            <w:div w:id="613099110">
              <w:marLeft w:val="0"/>
              <w:marRight w:val="0"/>
              <w:marTop w:val="0"/>
              <w:marBottom w:val="0"/>
              <w:divBdr>
                <w:top w:val="none" w:sz="0" w:space="0" w:color="auto"/>
                <w:left w:val="none" w:sz="0" w:space="0" w:color="auto"/>
                <w:bottom w:val="none" w:sz="0" w:space="0" w:color="auto"/>
                <w:right w:val="none" w:sz="0" w:space="0" w:color="auto"/>
              </w:divBdr>
            </w:div>
            <w:div w:id="800344476">
              <w:marLeft w:val="0"/>
              <w:marRight w:val="0"/>
              <w:marTop w:val="0"/>
              <w:marBottom w:val="0"/>
              <w:divBdr>
                <w:top w:val="none" w:sz="0" w:space="0" w:color="auto"/>
                <w:left w:val="none" w:sz="0" w:space="0" w:color="auto"/>
                <w:bottom w:val="none" w:sz="0" w:space="0" w:color="auto"/>
                <w:right w:val="none" w:sz="0" w:space="0" w:color="auto"/>
              </w:divBdr>
            </w:div>
            <w:div w:id="1958634257">
              <w:marLeft w:val="0"/>
              <w:marRight w:val="0"/>
              <w:marTop w:val="0"/>
              <w:marBottom w:val="0"/>
              <w:divBdr>
                <w:top w:val="none" w:sz="0" w:space="0" w:color="auto"/>
                <w:left w:val="none" w:sz="0" w:space="0" w:color="auto"/>
                <w:bottom w:val="none" w:sz="0" w:space="0" w:color="auto"/>
                <w:right w:val="none" w:sz="0" w:space="0" w:color="auto"/>
              </w:divBdr>
            </w:div>
            <w:div w:id="623734938">
              <w:marLeft w:val="0"/>
              <w:marRight w:val="0"/>
              <w:marTop w:val="0"/>
              <w:marBottom w:val="0"/>
              <w:divBdr>
                <w:top w:val="none" w:sz="0" w:space="0" w:color="auto"/>
                <w:left w:val="none" w:sz="0" w:space="0" w:color="auto"/>
                <w:bottom w:val="none" w:sz="0" w:space="0" w:color="auto"/>
                <w:right w:val="none" w:sz="0" w:space="0" w:color="auto"/>
              </w:divBdr>
            </w:div>
            <w:div w:id="2139712947">
              <w:marLeft w:val="0"/>
              <w:marRight w:val="0"/>
              <w:marTop w:val="0"/>
              <w:marBottom w:val="0"/>
              <w:divBdr>
                <w:top w:val="none" w:sz="0" w:space="0" w:color="auto"/>
                <w:left w:val="none" w:sz="0" w:space="0" w:color="auto"/>
                <w:bottom w:val="none" w:sz="0" w:space="0" w:color="auto"/>
                <w:right w:val="none" w:sz="0" w:space="0" w:color="auto"/>
              </w:divBdr>
            </w:div>
            <w:div w:id="458497522">
              <w:marLeft w:val="0"/>
              <w:marRight w:val="0"/>
              <w:marTop w:val="0"/>
              <w:marBottom w:val="0"/>
              <w:divBdr>
                <w:top w:val="none" w:sz="0" w:space="0" w:color="auto"/>
                <w:left w:val="none" w:sz="0" w:space="0" w:color="auto"/>
                <w:bottom w:val="none" w:sz="0" w:space="0" w:color="auto"/>
                <w:right w:val="none" w:sz="0" w:space="0" w:color="auto"/>
              </w:divBdr>
            </w:div>
            <w:div w:id="17323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8372">
      <w:bodyDiv w:val="1"/>
      <w:marLeft w:val="0"/>
      <w:marRight w:val="0"/>
      <w:marTop w:val="0"/>
      <w:marBottom w:val="0"/>
      <w:divBdr>
        <w:top w:val="none" w:sz="0" w:space="0" w:color="auto"/>
        <w:left w:val="none" w:sz="0" w:space="0" w:color="auto"/>
        <w:bottom w:val="none" w:sz="0" w:space="0" w:color="auto"/>
        <w:right w:val="none" w:sz="0" w:space="0" w:color="auto"/>
      </w:divBdr>
      <w:divsChild>
        <w:div w:id="1309018793">
          <w:marLeft w:val="0"/>
          <w:marRight w:val="0"/>
          <w:marTop w:val="0"/>
          <w:marBottom w:val="0"/>
          <w:divBdr>
            <w:top w:val="none" w:sz="0" w:space="0" w:color="auto"/>
            <w:left w:val="none" w:sz="0" w:space="0" w:color="auto"/>
            <w:bottom w:val="none" w:sz="0" w:space="0" w:color="auto"/>
            <w:right w:val="none" w:sz="0" w:space="0" w:color="auto"/>
          </w:divBdr>
          <w:divsChild>
            <w:div w:id="538516315">
              <w:marLeft w:val="0"/>
              <w:marRight w:val="0"/>
              <w:marTop w:val="0"/>
              <w:marBottom w:val="0"/>
              <w:divBdr>
                <w:top w:val="none" w:sz="0" w:space="0" w:color="auto"/>
                <w:left w:val="none" w:sz="0" w:space="0" w:color="auto"/>
                <w:bottom w:val="none" w:sz="0" w:space="0" w:color="auto"/>
                <w:right w:val="none" w:sz="0" w:space="0" w:color="auto"/>
              </w:divBdr>
            </w:div>
            <w:div w:id="1883709817">
              <w:marLeft w:val="0"/>
              <w:marRight w:val="0"/>
              <w:marTop w:val="0"/>
              <w:marBottom w:val="0"/>
              <w:divBdr>
                <w:top w:val="none" w:sz="0" w:space="0" w:color="auto"/>
                <w:left w:val="none" w:sz="0" w:space="0" w:color="auto"/>
                <w:bottom w:val="none" w:sz="0" w:space="0" w:color="auto"/>
                <w:right w:val="none" w:sz="0" w:space="0" w:color="auto"/>
              </w:divBdr>
            </w:div>
            <w:div w:id="671682889">
              <w:marLeft w:val="0"/>
              <w:marRight w:val="0"/>
              <w:marTop w:val="0"/>
              <w:marBottom w:val="0"/>
              <w:divBdr>
                <w:top w:val="none" w:sz="0" w:space="0" w:color="auto"/>
                <w:left w:val="none" w:sz="0" w:space="0" w:color="auto"/>
                <w:bottom w:val="none" w:sz="0" w:space="0" w:color="auto"/>
                <w:right w:val="none" w:sz="0" w:space="0" w:color="auto"/>
              </w:divBdr>
            </w:div>
            <w:div w:id="449782266">
              <w:marLeft w:val="0"/>
              <w:marRight w:val="0"/>
              <w:marTop w:val="0"/>
              <w:marBottom w:val="0"/>
              <w:divBdr>
                <w:top w:val="none" w:sz="0" w:space="0" w:color="auto"/>
                <w:left w:val="none" w:sz="0" w:space="0" w:color="auto"/>
                <w:bottom w:val="none" w:sz="0" w:space="0" w:color="auto"/>
                <w:right w:val="none" w:sz="0" w:space="0" w:color="auto"/>
              </w:divBdr>
            </w:div>
            <w:div w:id="419107776">
              <w:marLeft w:val="0"/>
              <w:marRight w:val="0"/>
              <w:marTop w:val="0"/>
              <w:marBottom w:val="0"/>
              <w:divBdr>
                <w:top w:val="none" w:sz="0" w:space="0" w:color="auto"/>
                <w:left w:val="none" w:sz="0" w:space="0" w:color="auto"/>
                <w:bottom w:val="none" w:sz="0" w:space="0" w:color="auto"/>
                <w:right w:val="none" w:sz="0" w:space="0" w:color="auto"/>
              </w:divBdr>
            </w:div>
            <w:div w:id="1133215078">
              <w:marLeft w:val="0"/>
              <w:marRight w:val="0"/>
              <w:marTop w:val="0"/>
              <w:marBottom w:val="0"/>
              <w:divBdr>
                <w:top w:val="none" w:sz="0" w:space="0" w:color="auto"/>
                <w:left w:val="none" w:sz="0" w:space="0" w:color="auto"/>
                <w:bottom w:val="none" w:sz="0" w:space="0" w:color="auto"/>
                <w:right w:val="none" w:sz="0" w:space="0" w:color="auto"/>
              </w:divBdr>
            </w:div>
            <w:div w:id="1280649107">
              <w:marLeft w:val="0"/>
              <w:marRight w:val="0"/>
              <w:marTop w:val="0"/>
              <w:marBottom w:val="0"/>
              <w:divBdr>
                <w:top w:val="none" w:sz="0" w:space="0" w:color="auto"/>
                <w:left w:val="none" w:sz="0" w:space="0" w:color="auto"/>
                <w:bottom w:val="none" w:sz="0" w:space="0" w:color="auto"/>
                <w:right w:val="none" w:sz="0" w:space="0" w:color="auto"/>
              </w:divBdr>
            </w:div>
            <w:div w:id="1483891045">
              <w:marLeft w:val="0"/>
              <w:marRight w:val="0"/>
              <w:marTop w:val="0"/>
              <w:marBottom w:val="0"/>
              <w:divBdr>
                <w:top w:val="none" w:sz="0" w:space="0" w:color="auto"/>
                <w:left w:val="none" w:sz="0" w:space="0" w:color="auto"/>
                <w:bottom w:val="none" w:sz="0" w:space="0" w:color="auto"/>
                <w:right w:val="none" w:sz="0" w:space="0" w:color="auto"/>
              </w:divBdr>
            </w:div>
            <w:div w:id="217938269">
              <w:marLeft w:val="0"/>
              <w:marRight w:val="0"/>
              <w:marTop w:val="0"/>
              <w:marBottom w:val="0"/>
              <w:divBdr>
                <w:top w:val="none" w:sz="0" w:space="0" w:color="auto"/>
                <w:left w:val="none" w:sz="0" w:space="0" w:color="auto"/>
                <w:bottom w:val="none" w:sz="0" w:space="0" w:color="auto"/>
                <w:right w:val="none" w:sz="0" w:space="0" w:color="auto"/>
              </w:divBdr>
            </w:div>
            <w:div w:id="329215973">
              <w:marLeft w:val="0"/>
              <w:marRight w:val="0"/>
              <w:marTop w:val="0"/>
              <w:marBottom w:val="0"/>
              <w:divBdr>
                <w:top w:val="none" w:sz="0" w:space="0" w:color="auto"/>
                <w:left w:val="none" w:sz="0" w:space="0" w:color="auto"/>
                <w:bottom w:val="none" w:sz="0" w:space="0" w:color="auto"/>
                <w:right w:val="none" w:sz="0" w:space="0" w:color="auto"/>
              </w:divBdr>
            </w:div>
            <w:div w:id="1156337355">
              <w:marLeft w:val="0"/>
              <w:marRight w:val="0"/>
              <w:marTop w:val="0"/>
              <w:marBottom w:val="0"/>
              <w:divBdr>
                <w:top w:val="none" w:sz="0" w:space="0" w:color="auto"/>
                <w:left w:val="none" w:sz="0" w:space="0" w:color="auto"/>
                <w:bottom w:val="none" w:sz="0" w:space="0" w:color="auto"/>
                <w:right w:val="none" w:sz="0" w:space="0" w:color="auto"/>
              </w:divBdr>
            </w:div>
            <w:div w:id="1628392813">
              <w:marLeft w:val="0"/>
              <w:marRight w:val="0"/>
              <w:marTop w:val="0"/>
              <w:marBottom w:val="0"/>
              <w:divBdr>
                <w:top w:val="none" w:sz="0" w:space="0" w:color="auto"/>
                <w:left w:val="none" w:sz="0" w:space="0" w:color="auto"/>
                <w:bottom w:val="none" w:sz="0" w:space="0" w:color="auto"/>
                <w:right w:val="none" w:sz="0" w:space="0" w:color="auto"/>
              </w:divBdr>
            </w:div>
            <w:div w:id="1933851545">
              <w:marLeft w:val="0"/>
              <w:marRight w:val="0"/>
              <w:marTop w:val="0"/>
              <w:marBottom w:val="0"/>
              <w:divBdr>
                <w:top w:val="none" w:sz="0" w:space="0" w:color="auto"/>
                <w:left w:val="none" w:sz="0" w:space="0" w:color="auto"/>
                <w:bottom w:val="none" w:sz="0" w:space="0" w:color="auto"/>
                <w:right w:val="none" w:sz="0" w:space="0" w:color="auto"/>
              </w:divBdr>
            </w:div>
            <w:div w:id="20397247">
              <w:marLeft w:val="0"/>
              <w:marRight w:val="0"/>
              <w:marTop w:val="0"/>
              <w:marBottom w:val="0"/>
              <w:divBdr>
                <w:top w:val="none" w:sz="0" w:space="0" w:color="auto"/>
                <w:left w:val="none" w:sz="0" w:space="0" w:color="auto"/>
                <w:bottom w:val="none" w:sz="0" w:space="0" w:color="auto"/>
                <w:right w:val="none" w:sz="0" w:space="0" w:color="auto"/>
              </w:divBdr>
            </w:div>
            <w:div w:id="72094515">
              <w:marLeft w:val="0"/>
              <w:marRight w:val="0"/>
              <w:marTop w:val="0"/>
              <w:marBottom w:val="0"/>
              <w:divBdr>
                <w:top w:val="none" w:sz="0" w:space="0" w:color="auto"/>
                <w:left w:val="none" w:sz="0" w:space="0" w:color="auto"/>
                <w:bottom w:val="none" w:sz="0" w:space="0" w:color="auto"/>
                <w:right w:val="none" w:sz="0" w:space="0" w:color="auto"/>
              </w:divBdr>
            </w:div>
            <w:div w:id="189733115">
              <w:marLeft w:val="0"/>
              <w:marRight w:val="0"/>
              <w:marTop w:val="0"/>
              <w:marBottom w:val="0"/>
              <w:divBdr>
                <w:top w:val="none" w:sz="0" w:space="0" w:color="auto"/>
                <w:left w:val="none" w:sz="0" w:space="0" w:color="auto"/>
                <w:bottom w:val="none" w:sz="0" w:space="0" w:color="auto"/>
                <w:right w:val="none" w:sz="0" w:space="0" w:color="auto"/>
              </w:divBdr>
            </w:div>
            <w:div w:id="1465390161">
              <w:marLeft w:val="0"/>
              <w:marRight w:val="0"/>
              <w:marTop w:val="0"/>
              <w:marBottom w:val="0"/>
              <w:divBdr>
                <w:top w:val="none" w:sz="0" w:space="0" w:color="auto"/>
                <w:left w:val="none" w:sz="0" w:space="0" w:color="auto"/>
                <w:bottom w:val="none" w:sz="0" w:space="0" w:color="auto"/>
                <w:right w:val="none" w:sz="0" w:space="0" w:color="auto"/>
              </w:divBdr>
            </w:div>
            <w:div w:id="1994026167">
              <w:marLeft w:val="0"/>
              <w:marRight w:val="0"/>
              <w:marTop w:val="0"/>
              <w:marBottom w:val="0"/>
              <w:divBdr>
                <w:top w:val="none" w:sz="0" w:space="0" w:color="auto"/>
                <w:left w:val="none" w:sz="0" w:space="0" w:color="auto"/>
                <w:bottom w:val="none" w:sz="0" w:space="0" w:color="auto"/>
                <w:right w:val="none" w:sz="0" w:space="0" w:color="auto"/>
              </w:divBdr>
            </w:div>
            <w:div w:id="1640962580">
              <w:marLeft w:val="0"/>
              <w:marRight w:val="0"/>
              <w:marTop w:val="0"/>
              <w:marBottom w:val="0"/>
              <w:divBdr>
                <w:top w:val="none" w:sz="0" w:space="0" w:color="auto"/>
                <w:left w:val="none" w:sz="0" w:space="0" w:color="auto"/>
                <w:bottom w:val="none" w:sz="0" w:space="0" w:color="auto"/>
                <w:right w:val="none" w:sz="0" w:space="0" w:color="auto"/>
              </w:divBdr>
            </w:div>
            <w:div w:id="326792254">
              <w:marLeft w:val="0"/>
              <w:marRight w:val="0"/>
              <w:marTop w:val="0"/>
              <w:marBottom w:val="0"/>
              <w:divBdr>
                <w:top w:val="none" w:sz="0" w:space="0" w:color="auto"/>
                <w:left w:val="none" w:sz="0" w:space="0" w:color="auto"/>
                <w:bottom w:val="none" w:sz="0" w:space="0" w:color="auto"/>
                <w:right w:val="none" w:sz="0" w:space="0" w:color="auto"/>
              </w:divBdr>
            </w:div>
            <w:div w:id="549726378">
              <w:marLeft w:val="0"/>
              <w:marRight w:val="0"/>
              <w:marTop w:val="0"/>
              <w:marBottom w:val="0"/>
              <w:divBdr>
                <w:top w:val="none" w:sz="0" w:space="0" w:color="auto"/>
                <w:left w:val="none" w:sz="0" w:space="0" w:color="auto"/>
                <w:bottom w:val="none" w:sz="0" w:space="0" w:color="auto"/>
                <w:right w:val="none" w:sz="0" w:space="0" w:color="auto"/>
              </w:divBdr>
            </w:div>
            <w:div w:id="551115790">
              <w:marLeft w:val="0"/>
              <w:marRight w:val="0"/>
              <w:marTop w:val="0"/>
              <w:marBottom w:val="0"/>
              <w:divBdr>
                <w:top w:val="none" w:sz="0" w:space="0" w:color="auto"/>
                <w:left w:val="none" w:sz="0" w:space="0" w:color="auto"/>
                <w:bottom w:val="none" w:sz="0" w:space="0" w:color="auto"/>
                <w:right w:val="none" w:sz="0" w:space="0" w:color="auto"/>
              </w:divBdr>
            </w:div>
            <w:div w:id="404836933">
              <w:marLeft w:val="0"/>
              <w:marRight w:val="0"/>
              <w:marTop w:val="0"/>
              <w:marBottom w:val="0"/>
              <w:divBdr>
                <w:top w:val="none" w:sz="0" w:space="0" w:color="auto"/>
                <w:left w:val="none" w:sz="0" w:space="0" w:color="auto"/>
                <w:bottom w:val="none" w:sz="0" w:space="0" w:color="auto"/>
                <w:right w:val="none" w:sz="0" w:space="0" w:color="auto"/>
              </w:divBdr>
            </w:div>
            <w:div w:id="1126317626">
              <w:marLeft w:val="0"/>
              <w:marRight w:val="0"/>
              <w:marTop w:val="0"/>
              <w:marBottom w:val="0"/>
              <w:divBdr>
                <w:top w:val="none" w:sz="0" w:space="0" w:color="auto"/>
                <w:left w:val="none" w:sz="0" w:space="0" w:color="auto"/>
                <w:bottom w:val="none" w:sz="0" w:space="0" w:color="auto"/>
                <w:right w:val="none" w:sz="0" w:space="0" w:color="auto"/>
              </w:divBdr>
            </w:div>
            <w:div w:id="1389693933">
              <w:marLeft w:val="0"/>
              <w:marRight w:val="0"/>
              <w:marTop w:val="0"/>
              <w:marBottom w:val="0"/>
              <w:divBdr>
                <w:top w:val="none" w:sz="0" w:space="0" w:color="auto"/>
                <w:left w:val="none" w:sz="0" w:space="0" w:color="auto"/>
                <w:bottom w:val="none" w:sz="0" w:space="0" w:color="auto"/>
                <w:right w:val="none" w:sz="0" w:space="0" w:color="auto"/>
              </w:divBdr>
            </w:div>
            <w:div w:id="2125466016">
              <w:marLeft w:val="0"/>
              <w:marRight w:val="0"/>
              <w:marTop w:val="0"/>
              <w:marBottom w:val="0"/>
              <w:divBdr>
                <w:top w:val="none" w:sz="0" w:space="0" w:color="auto"/>
                <w:left w:val="none" w:sz="0" w:space="0" w:color="auto"/>
                <w:bottom w:val="none" w:sz="0" w:space="0" w:color="auto"/>
                <w:right w:val="none" w:sz="0" w:space="0" w:color="auto"/>
              </w:divBdr>
            </w:div>
            <w:div w:id="1278751417">
              <w:marLeft w:val="0"/>
              <w:marRight w:val="0"/>
              <w:marTop w:val="0"/>
              <w:marBottom w:val="0"/>
              <w:divBdr>
                <w:top w:val="none" w:sz="0" w:space="0" w:color="auto"/>
                <w:left w:val="none" w:sz="0" w:space="0" w:color="auto"/>
                <w:bottom w:val="none" w:sz="0" w:space="0" w:color="auto"/>
                <w:right w:val="none" w:sz="0" w:space="0" w:color="auto"/>
              </w:divBdr>
            </w:div>
            <w:div w:id="160319408">
              <w:marLeft w:val="0"/>
              <w:marRight w:val="0"/>
              <w:marTop w:val="0"/>
              <w:marBottom w:val="0"/>
              <w:divBdr>
                <w:top w:val="none" w:sz="0" w:space="0" w:color="auto"/>
                <w:left w:val="none" w:sz="0" w:space="0" w:color="auto"/>
                <w:bottom w:val="none" w:sz="0" w:space="0" w:color="auto"/>
                <w:right w:val="none" w:sz="0" w:space="0" w:color="auto"/>
              </w:divBdr>
            </w:div>
            <w:div w:id="1233657764">
              <w:marLeft w:val="0"/>
              <w:marRight w:val="0"/>
              <w:marTop w:val="0"/>
              <w:marBottom w:val="0"/>
              <w:divBdr>
                <w:top w:val="none" w:sz="0" w:space="0" w:color="auto"/>
                <w:left w:val="none" w:sz="0" w:space="0" w:color="auto"/>
                <w:bottom w:val="none" w:sz="0" w:space="0" w:color="auto"/>
                <w:right w:val="none" w:sz="0" w:space="0" w:color="auto"/>
              </w:divBdr>
            </w:div>
            <w:div w:id="1923759891">
              <w:marLeft w:val="0"/>
              <w:marRight w:val="0"/>
              <w:marTop w:val="0"/>
              <w:marBottom w:val="0"/>
              <w:divBdr>
                <w:top w:val="none" w:sz="0" w:space="0" w:color="auto"/>
                <w:left w:val="none" w:sz="0" w:space="0" w:color="auto"/>
                <w:bottom w:val="none" w:sz="0" w:space="0" w:color="auto"/>
                <w:right w:val="none" w:sz="0" w:space="0" w:color="auto"/>
              </w:divBdr>
            </w:div>
            <w:div w:id="1672877348">
              <w:marLeft w:val="0"/>
              <w:marRight w:val="0"/>
              <w:marTop w:val="0"/>
              <w:marBottom w:val="0"/>
              <w:divBdr>
                <w:top w:val="none" w:sz="0" w:space="0" w:color="auto"/>
                <w:left w:val="none" w:sz="0" w:space="0" w:color="auto"/>
                <w:bottom w:val="none" w:sz="0" w:space="0" w:color="auto"/>
                <w:right w:val="none" w:sz="0" w:space="0" w:color="auto"/>
              </w:divBdr>
            </w:div>
            <w:div w:id="85351436">
              <w:marLeft w:val="0"/>
              <w:marRight w:val="0"/>
              <w:marTop w:val="0"/>
              <w:marBottom w:val="0"/>
              <w:divBdr>
                <w:top w:val="none" w:sz="0" w:space="0" w:color="auto"/>
                <w:left w:val="none" w:sz="0" w:space="0" w:color="auto"/>
                <w:bottom w:val="none" w:sz="0" w:space="0" w:color="auto"/>
                <w:right w:val="none" w:sz="0" w:space="0" w:color="auto"/>
              </w:divBdr>
            </w:div>
            <w:div w:id="1504540677">
              <w:marLeft w:val="0"/>
              <w:marRight w:val="0"/>
              <w:marTop w:val="0"/>
              <w:marBottom w:val="0"/>
              <w:divBdr>
                <w:top w:val="none" w:sz="0" w:space="0" w:color="auto"/>
                <w:left w:val="none" w:sz="0" w:space="0" w:color="auto"/>
                <w:bottom w:val="none" w:sz="0" w:space="0" w:color="auto"/>
                <w:right w:val="none" w:sz="0" w:space="0" w:color="auto"/>
              </w:divBdr>
            </w:div>
            <w:div w:id="356321955">
              <w:marLeft w:val="0"/>
              <w:marRight w:val="0"/>
              <w:marTop w:val="0"/>
              <w:marBottom w:val="0"/>
              <w:divBdr>
                <w:top w:val="none" w:sz="0" w:space="0" w:color="auto"/>
                <w:left w:val="none" w:sz="0" w:space="0" w:color="auto"/>
                <w:bottom w:val="none" w:sz="0" w:space="0" w:color="auto"/>
                <w:right w:val="none" w:sz="0" w:space="0" w:color="auto"/>
              </w:divBdr>
            </w:div>
            <w:div w:id="336887295">
              <w:marLeft w:val="0"/>
              <w:marRight w:val="0"/>
              <w:marTop w:val="0"/>
              <w:marBottom w:val="0"/>
              <w:divBdr>
                <w:top w:val="none" w:sz="0" w:space="0" w:color="auto"/>
                <w:left w:val="none" w:sz="0" w:space="0" w:color="auto"/>
                <w:bottom w:val="none" w:sz="0" w:space="0" w:color="auto"/>
                <w:right w:val="none" w:sz="0" w:space="0" w:color="auto"/>
              </w:divBdr>
            </w:div>
            <w:div w:id="14452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9188">
      <w:bodyDiv w:val="1"/>
      <w:marLeft w:val="0"/>
      <w:marRight w:val="0"/>
      <w:marTop w:val="0"/>
      <w:marBottom w:val="0"/>
      <w:divBdr>
        <w:top w:val="none" w:sz="0" w:space="0" w:color="auto"/>
        <w:left w:val="none" w:sz="0" w:space="0" w:color="auto"/>
        <w:bottom w:val="none" w:sz="0" w:space="0" w:color="auto"/>
        <w:right w:val="none" w:sz="0" w:space="0" w:color="auto"/>
      </w:divBdr>
      <w:divsChild>
        <w:div w:id="2092849558">
          <w:marLeft w:val="0"/>
          <w:marRight w:val="0"/>
          <w:marTop w:val="0"/>
          <w:marBottom w:val="0"/>
          <w:divBdr>
            <w:top w:val="none" w:sz="0" w:space="0" w:color="auto"/>
            <w:left w:val="none" w:sz="0" w:space="0" w:color="auto"/>
            <w:bottom w:val="none" w:sz="0" w:space="0" w:color="auto"/>
            <w:right w:val="none" w:sz="0" w:space="0" w:color="auto"/>
          </w:divBdr>
          <w:divsChild>
            <w:div w:id="749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7138">
      <w:bodyDiv w:val="1"/>
      <w:marLeft w:val="0"/>
      <w:marRight w:val="0"/>
      <w:marTop w:val="0"/>
      <w:marBottom w:val="0"/>
      <w:divBdr>
        <w:top w:val="none" w:sz="0" w:space="0" w:color="auto"/>
        <w:left w:val="none" w:sz="0" w:space="0" w:color="auto"/>
        <w:bottom w:val="none" w:sz="0" w:space="0" w:color="auto"/>
        <w:right w:val="none" w:sz="0" w:space="0" w:color="auto"/>
      </w:divBdr>
    </w:div>
    <w:div w:id="1999461476">
      <w:bodyDiv w:val="1"/>
      <w:marLeft w:val="0"/>
      <w:marRight w:val="0"/>
      <w:marTop w:val="0"/>
      <w:marBottom w:val="0"/>
      <w:divBdr>
        <w:top w:val="none" w:sz="0" w:space="0" w:color="auto"/>
        <w:left w:val="none" w:sz="0" w:space="0" w:color="auto"/>
        <w:bottom w:val="none" w:sz="0" w:space="0" w:color="auto"/>
        <w:right w:val="none" w:sz="0" w:space="0" w:color="auto"/>
      </w:divBdr>
    </w:div>
    <w:div w:id="2004776515">
      <w:bodyDiv w:val="1"/>
      <w:marLeft w:val="0"/>
      <w:marRight w:val="0"/>
      <w:marTop w:val="0"/>
      <w:marBottom w:val="0"/>
      <w:divBdr>
        <w:top w:val="none" w:sz="0" w:space="0" w:color="auto"/>
        <w:left w:val="none" w:sz="0" w:space="0" w:color="auto"/>
        <w:bottom w:val="none" w:sz="0" w:space="0" w:color="auto"/>
        <w:right w:val="none" w:sz="0" w:space="0" w:color="auto"/>
      </w:divBdr>
    </w:div>
    <w:div w:id="2005664116">
      <w:bodyDiv w:val="1"/>
      <w:marLeft w:val="0"/>
      <w:marRight w:val="0"/>
      <w:marTop w:val="0"/>
      <w:marBottom w:val="0"/>
      <w:divBdr>
        <w:top w:val="none" w:sz="0" w:space="0" w:color="auto"/>
        <w:left w:val="none" w:sz="0" w:space="0" w:color="auto"/>
        <w:bottom w:val="none" w:sz="0" w:space="0" w:color="auto"/>
        <w:right w:val="none" w:sz="0" w:space="0" w:color="auto"/>
      </w:divBdr>
    </w:div>
    <w:div w:id="2017223554">
      <w:bodyDiv w:val="1"/>
      <w:marLeft w:val="0"/>
      <w:marRight w:val="0"/>
      <w:marTop w:val="0"/>
      <w:marBottom w:val="0"/>
      <w:divBdr>
        <w:top w:val="none" w:sz="0" w:space="0" w:color="auto"/>
        <w:left w:val="none" w:sz="0" w:space="0" w:color="auto"/>
        <w:bottom w:val="none" w:sz="0" w:space="0" w:color="auto"/>
        <w:right w:val="none" w:sz="0" w:space="0" w:color="auto"/>
      </w:divBdr>
      <w:divsChild>
        <w:div w:id="876969836">
          <w:marLeft w:val="0"/>
          <w:marRight w:val="0"/>
          <w:marTop w:val="0"/>
          <w:marBottom w:val="0"/>
          <w:divBdr>
            <w:top w:val="none" w:sz="0" w:space="0" w:color="auto"/>
            <w:left w:val="none" w:sz="0" w:space="0" w:color="auto"/>
            <w:bottom w:val="none" w:sz="0" w:space="0" w:color="auto"/>
            <w:right w:val="none" w:sz="0" w:space="0" w:color="auto"/>
          </w:divBdr>
          <w:divsChild>
            <w:div w:id="1379471941">
              <w:marLeft w:val="0"/>
              <w:marRight w:val="0"/>
              <w:marTop w:val="0"/>
              <w:marBottom w:val="0"/>
              <w:divBdr>
                <w:top w:val="none" w:sz="0" w:space="0" w:color="auto"/>
                <w:left w:val="none" w:sz="0" w:space="0" w:color="auto"/>
                <w:bottom w:val="none" w:sz="0" w:space="0" w:color="auto"/>
                <w:right w:val="none" w:sz="0" w:space="0" w:color="auto"/>
              </w:divBdr>
            </w:div>
            <w:div w:id="1633319591">
              <w:marLeft w:val="0"/>
              <w:marRight w:val="0"/>
              <w:marTop w:val="0"/>
              <w:marBottom w:val="0"/>
              <w:divBdr>
                <w:top w:val="none" w:sz="0" w:space="0" w:color="auto"/>
                <w:left w:val="none" w:sz="0" w:space="0" w:color="auto"/>
                <w:bottom w:val="none" w:sz="0" w:space="0" w:color="auto"/>
                <w:right w:val="none" w:sz="0" w:space="0" w:color="auto"/>
              </w:divBdr>
            </w:div>
            <w:div w:id="390664183">
              <w:marLeft w:val="0"/>
              <w:marRight w:val="0"/>
              <w:marTop w:val="0"/>
              <w:marBottom w:val="0"/>
              <w:divBdr>
                <w:top w:val="none" w:sz="0" w:space="0" w:color="auto"/>
                <w:left w:val="none" w:sz="0" w:space="0" w:color="auto"/>
                <w:bottom w:val="none" w:sz="0" w:space="0" w:color="auto"/>
                <w:right w:val="none" w:sz="0" w:space="0" w:color="auto"/>
              </w:divBdr>
            </w:div>
            <w:div w:id="178275113">
              <w:marLeft w:val="0"/>
              <w:marRight w:val="0"/>
              <w:marTop w:val="0"/>
              <w:marBottom w:val="0"/>
              <w:divBdr>
                <w:top w:val="none" w:sz="0" w:space="0" w:color="auto"/>
                <w:left w:val="none" w:sz="0" w:space="0" w:color="auto"/>
                <w:bottom w:val="none" w:sz="0" w:space="0" w:color="auto"/>
                <w:right w:val="none" w:sz="0" w:space="0" w:color="auto"/>
              </w:divBdr>
            </w:div>
            <w:div w:id="688723714">
              <w:marLeft w:val="0"/>
              <w:marRight w:val="0"/>
              <w:marTop w:val="0"/>
              <w:marBottom w:val="0"/>
              <w:divBdr>
                <w:top w:val="none" w:sz="0" w:space="0" w:color="auto"/>
                <w:left w:val="none" w:sz="0" w:space="0" w:color="auto"/>
                <w:bottom w:val="none" w:sz="0" w:space="0" w:color="auto"/>
                <w:right w:val="none" w:sz="0" w:space="0" w:color="auto"/>
              </w:divBdr>
            </w:div>
            <w:div w:id="1197086093">
              <w:marLeft w:val="0"/>
              <w:marRight w:val="0"/>
              <w:marTop w:val="0"/>
              <w:marBottom w:val="0"/>
              <w:divBdr>
                <w:top w:val="none" w:sz="0" w:space="0" w:color="auto"/>
                <w:left w:val="none" w:sz="0" w:space="0" w:color="auto"/>
                <w:bottom w:val="none" w:sz="0" w:space="0" w:color="auto"/>
                <w:right w:val="none" w:sz="0" w:space="0" w:color="auto"/>
              </w:divBdr>
            </w:div>
            <w:div w:id="1604457313">
              <w:marLeft w:val="0"/>
              <w:marRight w:val="0"/>
              <w:marTop w:val="0"/>
              <w:marBottom w:val="0"/>
              <w:divBdr>
                <w:top w:val="none" w:sz="0" w:space="0" w:color="auto"/>
                <w:left w:val="none" w:sz="0" w:space="0" w:color="auto"/>
                <w:bottom w:val="none" w:sz="0" w:space="0" w:color="auto"/>
                <w:right w:val="none" w:sz="0" w:space="0" w:color="auto"/>
              </w:divBdr>
            </w:div>
            <w:div w:id="2108840505">
              <w:marLeft w:val="0"/>
              <w:marRight w:val="0"/>
              <w:marTop w:val="0"/>
              <w:marBottom w:val="0"/>
              <w:divBdr>
                <w:top w:val="none" w:sz="0" w:space="0" w:color="auto"/>
                <w:left w:val="none" w:sz="0" w:space="0" w:color="auto"/>
                <w:bottom w:val="none" w:sz="0" w:space="0" w:color="auto"/>
                <w:right w:val="none" w:sz="0" w:space="0" w:color="auto"/>
              </w:divBdr>
            </w:div>
            <w:div w:id="1848135678">
              <w:marLeft w:val="0"/>
              <w:marRight w:val="0"/>
              <w:marTop w:val="0"/>
              <w:marBottom w:val="0"/>
              <w:divBdr>
                <w:top w:val="none" w:sz="0" w:space="0" w:color="auto"/>
                <w:left w:val="none" w:sz="0" w:space="0" w:color="auto"/>
                <w:bottom w:val="none" w:sz="0" w:space="0" w:color="auto"/>
                <w:right w:val="none" w:sz="0" w:space="0" w:color="auto"/>
              </w:divBdr>
            </w:div>
            <w:div w:id="1490948876">
              <w:marLeft w:val="0"/>
              <w:marRight w:val="0"/>
              <w:marTop w:val="0"/>
              <w:marBottom w:val="0"/>
              <w:divBdr>
                <w:top w:val="none" w:sz="0" w:space="0" w:color="auto"/>
                <w:left w:val="none" w:sz="0" w:space="0" w:color="auto"/>
                <w:bottom w:val="none" w:sz="0" w:space="0" w:color="auto"/>
                <w:right w:val="none" w:sz="0" w:space="0" w:color="auto"/>
              </w:divBdr>
            </w:div>
            <w:div w:id="1095519436">
              <w:marLeft w:val="0"/>
              <w:marRight w:val="0"/>
              <w:marTop w:val="0"/>
              <w:marBottom w:val="0"/>
              <w:divBdr>
                <w:top w:val="none" w:sz="0" w:space="0" w:color="auto"/>
                <w:left w:val="none" w:sz="0" w:space="0" w:color="auto"/>
                <w:bottom w:val="none" w:sz="0" w:space="0" w:color="auto"/>
                <w:right w:val="none" w:sz="0" w:space="0" w:color="auto"/>
              </w:divBdr>
            </w:div>
            <w:div w:id="1110517409">
              <w:marLeft w:val="0"/>
              <w:marRight w:val="0"/>
              <w:marTop w:val="0"/>
              <w:marBottom w:val="0"/>
              <w:divBdr>
                <w:top w:val="none" w:sz="0" w:space="0" w:color="auto"/>
                <w:left w:val="none" w:sz="0" w:space="0" w:color="auto"/>
                <w:bottom w:val="none" w:sz="0" w:space="0" w:color="auto"/>
                <w:right w:val="none" w:sz="0" w:space="0" w:color="auto"/>
              </w:divBdr>
            </w:div>
            <w:div w:id="281693148">
              <w:marLeft w:val="0"/>
              <w:marRight w:val="0"/>
              <w:marTop w:val="0"/>
              <w:marBottom w:val="0"/>
              <w:divBdr>
                <w:top w:val="none" w:sz="0" w:space="0" w:color="auto"/>
                <w:left w:val="none" w:sz="0" w:space="0" w:color="auto"/>
                <w:bottom w:val="none" w:sz="0" w:space="0" w:color="auto"/>
                <w:right w:val="none" w:sz="0" w:space="0" w:color="auto"/>
              </w:divBdr>
            </w:div>
            <w:div w:id="1170370899">
              <w:marLeft w:val="0"/>
              <w:marRight w:val="0"/>
              <w:marTop w:val="0"/>
              <w:marBottom w:val="0"/>
              <w:divBdr>
                <w:top w:val="none" w:sz="0" w:space="0" w:color="auto"/>
                <w:left w:val="none" w:sz="0" w:space="0" w:color="auto"/>
                <w:bottom w:val="none" w:sz="0" w:space="0" w:color="auto"/>
                <w:right w:val="none" w:sz="0" w:space="0" w:color="auto"/>
              </w:divBdr>
            </w:div>
            <w:div w:id="415594998">
              <w:marLeft w:val="0"/>
              <w:marRight w:val="0"/>
              <w:marTop w:val="0"/>
              <w:marBottom w:val="0"/>
              <w:divBdr>
                <w:top w:val="none" w:sz="0" w:space="0" w:color="auto"/>
                <w:left w:val="none" w:sz="0" w:space="0" w:color="auto"/>
                <w:bottom w:val="none" w:sz="0" w:space="0" w:color="auto"/>
                <w:right w:val="none" w:sz="0" w:space="0" w:color="auto"/>
              </w:divBdr>
            </w:div>
            <w:div w:id="1895964461">
              <w:marLeft w:val="0"/>
              <w:marRight w:val="0"/>
              <w:marTop w:val="0"/>
              <w:marBottom w:val="0"/>
              <w:divBdr>
                <w:top w:val="none" w:sz="0" w:space="0" w:color="auto"/>
                <w:left w:val="none" w:sz="0" w:space="0" w:color="auto"/>
                <w:bottom w:val="none" w:sz="0" w:space="0" w:color="auto"/>
                <w:right w:val="none" w:sz="0" w:space="0" w:color="auto"/>
              </w:divBdr>
            </w:div>
            <w:div w:id="406072146">
              <w:marLeft w:val="0"/>
              <w:marRight w:val="0"/>
              <w:marTop w:val="0"/>
              <w:marBottom w:val="0"/>
              <w:divBdr>
                <w:top w:val="none" w:sz="0" w:space="0" w:color="auto"/>
                <w:left w:val="none" w:sz="0" w:space="0" w:color="auto"/>
                <w:bottom w:val="none" w:sz="0" w:space="0" w:color="auto"/>
                <w:right w:val="none" w:sz="0" w:space="0" w:color="auto"/>
              </w:divBdr>
            </w:div>
            <w:div w:id="2038039874">
              <w:marLeft w:val="0"/>
              <w:marRight w:val="0"/>
              <w:marTop w:val="0"/>
              <w:marBottom w:val="0"/>
              <w:divBdr>
                <w:top w:val="none" w:sz="0" w:space="0" w:color="auto"/>
                <w:left w:val="none" w:sz="0" w:space="0" w:color="auto"/>
                <w:bottom w:val="none" w:sz="0" w:space="0" w:color="auto"/>
                <w:right w:val="none" w:sz="0" w:space="0" w:color="auto"/>
              </w:divBdr>
            </w:div>
            <w:div w:id="9622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8997">
      <w:bodyDiv w:val="1"/>
      <w:marLeft w:val="0"/>
      <w:marRight w:val="0"/>
      <w:marTop w:val="0"/>
      <w:marBottom w:val="0"/>
      <w:divBdr>
        <w:top w:val="none" w:sz="0" w:space="0" w:color="auto"/>
        <w:left w:val="none" w:sz="0" w:space="0" w:color="auto"/>
        <w:bottom w:val="none" w:sz="0" w:space="0" w:color="auto"/>
        <w:right w:val="none" w:sz="0" w:space="0" w:color="auto"/>
      </w:divBdr>
    </w:div>
    <w:div w:id="2022390356">
      <w:bodyDiv w:val="1"/>
      <w:marLeft w:val="0"/>
      <w:marRight w:val="0"/>
      <w:marTop w:val="0"/>
      <w:marBottom w:val="0"/>
      <w:divBdr>
        <w:top w:val="none" w:sz="0" w:space="0" w:color="auto"/>
        <w:left w:val="none" w:sz="0" w:space="0" w:color="auto"/>
        <w:bottom w:val="none" w:sz="0" w:space="0" w:color="auto"/>
        <w:right w:val="none" w:sz="0" w:space="0" w:color="auto"/>
      </w:divBdr>
      <w:divsChild>
        <w:div w:id="1931353824">
          <w:marLeft w:val="0"/>
          <w:marRight w:val="0"/>
          <w:marTop w:val="0"/>
          <w:marBottom w:val="0"/>
          <w:divBdr>
            <w:top w:val="none" w:sz="0" w:space="0" w:color="auto"/>
            <w:left w:val="none" w:sz="0" w:space="0" w:color="auto"/>
            <w:bottom w:val="none" w:sz="0" w:space="0" w:color="auto"/>
            <w:right w:val="none" w:sz="0" w:space="0" w:color="auto"/>
          </w:divBdr>
          <w:divsChild>
            <w:div w:id="693769997">
              <w:marLeft w:val="0"/>
              <w:marRight w:val="0"/>
              <w:marTop w:val="0"/>
              <w:marBottom w:val="0"/>
              <w:divBdr>
                <w:top w:val="none" w:sz="0" w:space="0" w:color="auto"/>
                <w:left w:val="none" w:sz="0" w:space="0" w:color="auto"/>
                <w:bottom w:val="none" w:sz="0" w:space="0" w:color="auto"/>
                <w:right w:val="none" w:sz="0" w:space="0" w:color="auto"/>
              </w:divBdr>
            </w:div>
            <w:div w:id="1351568583">
              <w:marLeft w:val="0"/>
              <w:marRight w:val="0"/>
              <w:marTop w:val="0"/>
              <w:marBottom w:val="0"/>
              <w:divBdr>
                <w:top w:val="none" w:sz="0" w:space="0" w:color="auto"/>
                <w:left w:val="none" w:sz="0" w:space="0" w:color="auto"/>
                <w:bottom w:val="none" w:sz="0" w:space="0" w:color="auto"/>
                <w:right w:val="none" w:sz="0" w:space="0" w:color="auto"/>
              </w:divBdr>
            </w:div>
            <w:div w:id="62408381">
              <w:marLeft w:val="0"/>
              <w:marRight w:val="0"/>
              <w:marTop w:val="0"/>
              <w:marBottom w:val="0"/>
              <w:divBdr>
                <w:top w:val="none" w:sz="0" w:space="0" w:color="auto"/>
                <w:left w:val="none" w:sz="0" w:space="0" w:color="auto"/>
                <w:bottom w:val="none" w:sz="0" w:space="0" w:color="auto"/>
                <w:right w:val="none" w:sz="0" w:space="0" w:color="auto"/>
              </w:divBdr>
            </w:div>
            <w:div w:id="1434474865">
              <w:marLeft w:val="0"/>
              <w:marRight w:val="0"/>
              <w:marTop w:val="0"/>
              <w:marBottom w:val="0"/>
              <w:divBdr>
                <w:top w:val="none" w:sz="0" w:space="0" w:color="auto"/>
                <w:left w:val="none" w:sz="0" w:space="0" w:color="auto"/>
                <w:bottom w:val="none" w:sz="0" w:space="0" w:color="auto"/>
                <w:right w:val="none" w:sz="0" w:space="0" w:color="auto"/>
              </w:divBdr>
            </w:div>
            <w:div w:id="1891963546">
              <w:marLeft w:val="0"/>
              <w:marRight w:val="0"/>
              <w:marTop w:val="0"/>
              <w:marBottom w:val="0"/>
              <w:divBdr>
                <w:top w:val="none" w:sz="0" w:space="0" w:color="auto"/>
                <w:left w:val="none" w:sz="0" w:space="0" w:color="auto"/>
                <w:bottom w:val="none" w:sz="0" w:space="0" w:color="auto"/>
                <w:right w:val="none" w:sz="0" w:space="0" w:color="auto"/>
              </w:divBdr>
            </w:div>
            <w:div w:id="533037009">
              <w:marLeft w:val="0"/>
              <w:marRight w:val="0"/>
              <w:marTop w:val="0"/>
              <w:marBottom w:val="0"/>
              <w:divBdr>
                <w:top w:val="none" w:sz="0" w:space="0" w:color="auto"/>
                <w:left w:val="none" w:sz="0" w:space="0" w:color="auto"/>
                <w:bottom w:val="none" w:sz="0" w:space="0" w:color="auto"/>
                <w:right w:val="none" w:sz="0" w:space="0" w:color="auto"/>
              </w:divBdr>
            </w:div>
            <w:div w:id="796949892">
              <w:marLeft w:val="0"/>
              <w:marRight w:val="0"/>
              <w:marTop w:val="0"/>
              <w:marBottom w:val="0"/>
              <w:divBdr>
                <w:top w:val="none" w:sz="0" w:space="0" w:color="auto"/>
                <w:left w:val="none" w:sz="0" w:space="0" w:color="auto"/>
                <w:bottom w:val="none" w:sz="0" w:space="0" w:color="auto"/>
                <w:right w:val="none" w:sz="0" w:space="0" w:color="auto"/>
              </w:divBdr>
            </w:div>
            <w:div w:id="13380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3706">
      <w:bodyDiv w:val="1"/>
      <w:marLeft w:val="0"/>
      <w:marRight w:val="0"/>
      <w:marTop w:val="0"/>
      <w:marBottom w:val="0"/>
      <w:divBdr>
        <w:top w:val="none" w:sz="0" w:space="0" w:color="auto"/>
        <w:left w:val="none" w:sz="0" w:space="0" w:color="auto"/>
        <w:bottom w:val="none" w:sz="0" w:space="0" w:color="auto"/>
        <w:right w:val="none" w:sz="0" w:space="0" w:color="auto"/>
      </w:divBdr>
    </w:div>
    <w:div w:id="2038968923">
      <w:bodyDiv w:val="1"/>
      <w:marLeft w:val="0"/>
      <w:marRight w:val="0"/>
      <w:marTop w:val="0"/>
      <w:marBottom w:val="0"/>
      <w:divBdr>
        <w:top w:val="none" w:sz="0" w:space="0" w:color="auto"/>
        <w:left w:val="none" w:sz="0" w:space="0" w:color="auto"/>
        <w:bottom w:val="none" w:sz="0" w:space="0" w:color="auto"/>
        <w:right w:val="none" w:sz="0" w:space="0" w:color="auto"/>
      </w:divBdr>
    </w:div>
    <w:div w:id="2056268539">
      <w:bodyDiv w:val="1"/>
      <w:marLeft w:val="0"/>
      <w:marRight w:val="0"/>
      <w:marTop w:val="0"/>
      <w:marBottom w:val="0"/>
      <w:divBdr>
        <w:top w:val="none" w:sz="0" w:space="0" w:color="auto"/>
        <w:left w:val="none" w:sz="0" w:space="0" w:color="auto"/>
        <w:bottom w:val="none" w:sz="0" w:space="0" w:color="auto"/>
        <w:right w:val="none" w:sz="0" w:space="0" w:color="auto"/>
      </w:divBdr>
    </w:div>
    <w:div w:id="2065643015">
      <w:bodyDiv w:val="1"/>
      <w:marLeft w:val="0"/>
      <w:marRight w:val="0"/>
      <w:marTop w:val="0"/>
      <w:marBottom w:val="0"/>
      <w:divBdr>
        <w:top w:val="none" w:sz="0" w:space="0" w:color="auto"/>
        <w:left w:val="none" w:sz="0" w:space="0" w:color="auto"/>
        <w:bottom w:val="none" w:sz="0" w:space="0" w:color="auto"/>
        <w:right w:val="none" w:sz="0" w:space="0" w:color="auto"/>
      </w:divBdr>
      <w:divsChild>
        <w:div w:id="962421273">
          <w:marLeft w:val="0"/>
          <w:marRight w:val="0"/>
          <w:marTop w:val="0"/>
          <w:marBottom w:val="0"/>
          <w:divBdr>
            <w:top w:val="none" w:sz="0" w:space="0" w:color="auto"/>
            <w:left w:val="none" w:sz="0" w:space="0" w:color="auto"/>
            <w:bottom w:val="none" w:sz="0" w:space="0" w:color="auto"/>
            <w:right w:val="none" w:sz="0" w:space="0" w:color="auto"/>
          </w:divBdr>
          <w:divsChild>
            <w:div w:id="1946307816">
              <w:marLeft w:val="0"/>
              <w:marRight w:val="0"/>
              <w:marTop w:val="0"/>
              <w:marBottom w:val="0"/>
              <w:divBdr>
                <w:top w:val="none" w:sz="0" w:space="0" w:color="auto"/>
                <w:left w:val="none" w:sz="0" w:space="0" w:color="auto"/>
                <w:bottom w:val="none" w:sz="0" w:space="0" w:color="auto"/>
                <w:right w:val="none" w:sz="0" w:space="0" w:color="auto"/>
              </w:divBdr>
            </w:div>
            <w:div w:id="1847205703">
              <w:marLeft w:val="0"/>
              <w:marRight w:val="0"/>
              <w:marTop w:val="0"/>
              <w:marBottom w:val="0"/>
              <w:divBdr>
                <w:top w:val="none" w:sz="0" w:space="0" w:color="auto"/>
                <w:left w:val="none" w:sz="0" w:space="0" w:color="auto"/>
                <w:bottom w:val="none" w:sz="0" w:space="0" w:color="auto"/>
                <w:right w:val="none" w:sz="0" w:space="0" w:color="auto"/>
              </w:divBdr>
            </w:div>
            <w:div w:id="175198450">
              <w:marLeft w:val="0"/>
              <w:marRight w:val="0"/>
              <w:marTop w:val="0"/>
              <w:marBottom w:val="0"/>
              <w:divBdr>
                <w:top w:val="none" w:sz="0" w:space="0" w:color="auto"/>
                <w:left w:val="none" w:sz="0" w:space="0" w:color="auto"/>
                <w:bottom w:val="none" w:sz="0" w:space="0" w:color="auto"/>
                <w:right w:val="none" w:sz="0" w:space="0" w:color="auto"/>
              </w:divBdr>
            </w:div>
            <w:div w:id="1887064078">
              <w:marLeft w:val="0"/>
              <w:marRight w:val="0"/>
              <w:marTop w:val="0"/>
              <w:marBottom w:val="0"/>
              <w:divBdr>
                <w:top w:val="none" w:sz="0" w:space="0" w:color="auto"/>
                <w:left w:val="none" w:sz="0" w:space="0" w:color="auto"/>
                <w:bottom w:val="none" w:sz="0" w:space="0" w:color="auto"/>
                <w:right w:val="none" w:sz="0" w:space="0" w:color="auto"/>
              </w:divBdr>
            </w:div>
            <w:div w:id="932324796">
              <w:marLeft w:val="0"/>
              <w:marRight w:val="0"/>
              <w:marTop w:val="0"/>
              <w:marBottom w:val="0"/>
              <w:divBdr>
                <w:top w:val="none" w:sz="0" w:space="0" w:color="auto"/>
                <w:left w:val="none" w:sz="0" w:space="0" w:color="auto"/>
                <w:bottom w:val="none" w:sz="0" w:space="0" w:color="auto"/>
                <w:right w:val="none" w:sz="0" w:space="0" w:color="auto"/>
              </w:divBdr>
            </w:div>
            <w:div w:id="650133221">
              <w:marLeft w:val="0"/>
              <w:marRight w:val="0"/>
              <w:marTop w:val="0"/>
              <w:marBottom w:val="0"/>
              <w:divBdr>
                <w:top w:val="none" w:sz="0" w:space="0" w:color="auto"/>
                <w:left w:val="none" w:sz="0" w:space="0" w:color="auto"/>
                <w:bottom w:val="none" w:sz="0" w:space="0" w:color="auto"/>
                <w:right w:val="none" w:sz="0" w:space="0" w:color="auto"/>
              </w:divBdr>
            </w:div>
            <w:div w:id="1754273516">
              <w:marLeft w:val="0"/>
              <w:marRight w:val="0"/>
              <w:marTop w:val="0"/>
              <w:marBottom w:val="0"/>
              <w:divBdr>
                <w:top w:val="none" w:sz="0" w:space="0" w:color="auto"/>
                <w:left w:val="none" w:sz="0" w:space="0" w:color="auto"/>
                <w:bottom w:val="none" w:sz="0" w:space="0" w:color="auto"/>
                <w:right w:val="none" w:sz="0" w:space="0" w:color="auto"/>
              </w:divBdr>
            </w:div>
            <w:div w:id="1484082404">
              <w:marLeft w:val="0"/>
              <w:marRight w:val="0"/>
              <w:marTop w:val="0"/>
              <w:marBottom w:val="0"/>
              <w:divBdr>
                <w:top w:val="none" w:sz="0" w:space="0" w:color="auto"/>
                <w:left w:val="none" w:sz="0" w:space="0" w:color="auto"/>
                <w:bottom w:val="none" w:sz="0" w:space="0" w:color="auto"/>
                <w:right w:val="none" w:sz="0" w:space="0" w:color="auto"/>
              </w:divBdr>
            </w:div>
            <w:div w:id="1494639821">
              <w:marLeft w:val="0"/>
              <w:marRight w:val="0"/>
              <w:marTop w:val="0"/>
              <w:marBottom w:val="0"/>
              <w:divBdr>
                <w:top w:val="none" w:sz="0" w:space="0" w:color="auto"/>
                <w:left w:val="none" w:sz="0" w:space="0" w:color="auto"/>
                <w:bottom w:val="none" w:sz="0" w:space="0" w:color="auto"/>
                <w:right w:val="none" w:sz="0" w:space="0" w:color="auto"/>
              </w:divBdr>
            </w:div>
            <w:div w:id="981348199">
              <w:marLeft w:val="0"/>
              <w:marRight w:val="0"/>
              <w:marTop w:val="0"/>
              <w:marBottom w:val="0"/>
              <w:divBdr>
                <w:top w:val="none" w:sz="0" w:space="0" w:color="auto"/>
                <w:left w:val="none" w:sz="0" w:space="0" w:color="auto"/>
                <w:bottom w:val="none" w:sz="0" w:space="0" w:color="auto"/>
                <w:right w:val="none" w:sz="0" w:space="0" w:color="auto"/>
              </w:divBdr>
            </w:div>
            <w:div w:id="471140716">
              <w:marLeft w:val="0"/>
              <w:marRight w:val="0"/>
              <w:marTop w:val="0"/>
              <w:marBottom w:val="0"/>
              <w:divBdr>
                <w:top w:val="none" w:sz="0" w:space="0" w:color="auto"/>
                <w:left w:val="none" w:sz="0" w:space="0" w:color="auto"/>
                <w:bottom w:val="none" w:sz="0" w:space="0" w:color="auto"/>
                <w:right w:val="none" w:sz="0" w:space="0" w:color="auto"/>
              </w:divBdr>
            </w:div>
            <w:div w:id="287392981">
              <w:marLeft w:val="0"/>
              <w:marRight w:val="0"/>
              <w:marTop w:val="0"/>
              <w:marBottom w:val="0"/>
              <w:divBdr>
                <w:top w:val="none" w:sz="0" w:space="0" w:color="auto"/>
                <w:left w:val="none" w:sz="0" w:space="0" w:color="auto"/>
                <w:bottom w:val="none" w:sz="0" w:space="0" w:color="auto"/>
                <w:right w:val="none" w:sz="0" w:space="0" w:color="auto"/>
              </w:divBdr>
            </w:div>
            <w:div w:id="1113785869">
              <w:marLeft w:val="0"/>
              <w:marRight w:val="0"/>
              <w:marTop w:val="0"/>
              <w:marBottom w:val="0"/>
              <w:divBdr>
                <w:top w:val="none" w:sz="0" w:space="0" w:color="auto"/>
                <w:left w:val="none" w:sz="0" w:space="0" w:color="auto"/>
                <w:bottom w:val="none" w:sz="0" w:space="0" w:color="auto"/>
                <w:right w:val="none" w:sz="0" w:space="0" w:color="auto"/>
              </w:divBdr>
            </w:div>
            <w:div w:id="1031150370">
              <w:marLeft w:val="0"/>
              <w:marRight w:val="0"/>
              <w:marTop w:val="0"/>
              <w:marBottom w:val="0"/>
              <w:divBdr>
                <w:top w:val="none" w:sz="0" w:space="0" w:color="auto"/>
                <w:left w:val="none" w:sz="0" w:space="0" w:color="auto"/>
                <w:bottom w:val="none" w:sz="0" w:space="0" w:color="auto"/>
                <w:right w:val="none" w:sz="0" w:space="0" w:color="auto"/>
              </w:divBdr>
            </w:div>
            <w:div w:id="1816797731">
              <w:marLeft w:val="0"/>
              <w:marRight w:val="0"/>
              <w:marTop w:val="0"/>
              <w:marBottom w:val="0"/>
              <w:divBdr>
                <w:top w:val="none" w:sz="0" w:space="0" w:color="auto"/>
                <w:left w:val="none" w:sz="0" w:space="0" w:color="auto"/>
                <w:bottom w:val="none" w:sz="0" w:space="0" w:color="auto"/>
                <w:right w:val="none" w:sz="0" w:space="0" w:color="auto"/>
              </w:divBdr>
            </w:div>
            <w:div w:id="948047328">
              <w:marLeft w:val="0"/>
              <w:marRight w:val="0"/>
              <w:marTop w:val="0"/>
              <w:marBottom w:val="0"/>
              <w:divBdr>
                <w:top w:val="none" w:sz="0" w:space="0" w:color="auto"/>
                <w:left w:val="none" w:sz="0" w:space="0" w:color="auto"/>
                <w:bottom w:val="none" w:sz="0" w:space="0" w:color="auto"/>
                <w:right w:val="none" w:sz="0" w:space="0" w:color="auto"/>
              </w:divBdr>
            </w:div>
            <w:div w:id="1272323625">
              <w:marLeft w:val="0"/>
              <w:marRight w:val="0"/>
              <w:marTop w:val="0"/>
              <w:marBottom w:val="0"/>
              <w:divBdr>
                <w:top w:val="none" w:sz="0" w:space="0" w:color="auto"/>
                <w:left w:val="none" w:sz="0" w:space="0" w:color="auto"/>
                <w:bottom w:val="none" w:sz="0" w:space="0" w:color="auto"/>
                <w:right w:val="none" w:sz="0" w:space="0" w:color="auto"/>
              </w:divBdr>
            </w:div>
            <w:div w:id="374156034">
              <w:marLeft w:val="0"/>
              <w:marRight w:val="0"/>
              <w:marTop w:val="0"/>
              <w:marBottom w:val="0"/>
              <w:divBdr>
                <w:top w:val="none" w:sz="0" w:space="0" w:color="auto"/>
                <w:left w:val="none" w:sz="0" w:space="0" w:color="auto"/>
                <w:bottom w:val="none" w:sz="0" w:space="0" w:color="auto"/>
                <w:right w:val="none" w:sz="0" w:space="0" w:color="auto"/>
              </w:divBdr>
            </w:div>
            <w:div w:id="26760155">
              <w:marLeft w:val="0"/>
              <w:marRight w:val="0"/>
              <w:marTop w:val="0"/>
              <w:marBottom w:val="0"/>
              <w:divBdr>
                <w:top w:val="none" w:sz="0" w:space="0" w:color="auto"/>
                <w:left w:val="none" w:sz="0" w:space="0" w:color="auto"/>
                <w:bottom w:val="none" w:sz="0" w:space="0" w:color="auto"/>
                <w:right w:val="none" w:sz="0" w:space="0" w:color="auto"/>
              </w:divBdr>
            </w:div>
            <w:div w:id="221211118">
              <w:marLeft w:val="0"/>
              <w:marRight w:val="0"/>
              <w:marTop w:val="0"/>
              <w:marBottom w:val="0"/>
              <w:divBdr>
                <w:top w:val="none" w:sz="0" w:space="0" w:color="auto"/>
                <w:left w:val="none" w:sz="0" w:space="0" w:color="auto"/>
                <w:bottom w:val="none" w:sz="0" w:space="0" w:color="auto"/>
                <w:right w:val="none" w:sz="0" w:space="0" w:color="auto"/>
              </w:divBdr>
            </w:div>
            <w:div w:id="1744334450">
              <w:marLeft w:val="0"/>
              <w:marRight w:val="0"/>
              <w:marTop w:val="0"/>
              <w:marBottom w:val="0"/>
              <w:divBdr>
                <w:top w:val="none" w:sz="0" w:space="0" w:color="auto"/>
                <w:left w:val="none" w:sz="0" w:space="0" w:color="auto"/>
                <w:bottom w:val="none" w:sz="0" w:space="0" w:color="auto"/>
                <w:right w:val="none" w:sz="0" w:space="0" w:color="auto"/>
              </w:divBdr>
            </w:div>
            <w:div w:id="682584724">
              <w:marLeft w:val="0"/>
              <w:marRight w:val="0"/>
              <w:marTop w:val="0"/>
              <w:marBottom w:val="0"/>
              <w:divBdr>
                <w:top w:val="none" w:sz="0" w:space="0" w:color="auto"/>
                <w:left w:val="none" w:sz="0" w:space="0" w:color="auto"/>
                <w:bottom w:val="none" w:sz="0" w:space="0" w:color="auto"/>
                <w:right w:val="none" w:sz="0" w:space="0" w:color="auto"/>
              </w:divBdr>
            </w:div>
            <w:div w:id="1251812693">
              <w:marLeft w:val="0"/>
              <w:marRight w:val="0"/>
              <w:marTop w:val="0"/>
              <w:marBottom w:val="0"/>
              <w:divBdr>
                <w:top w:val="none" w:sz="0" w:space="0" w:color="auto"/>
                <w:left w:val="none" w:sz="0" w:space="0" w:color="auto"/>
                <w:bottom w:val="none" w:sz="0" w:space="0" w:color="auto"/>
                <w:right w:val="none" w:sz="0" w:space="0" w:color="auto"/>
              </w:divBdr>
            </w:div>
            <w:div w:id="1219587309">
              <w:marLeft w:val="0"/>
              <w:marRight w:val="0"/>
              <w:marTop w:val="0"/>
              <w:marBottom w:val="0"/>
              <w:divBdr>
                <w:top w:val="none" w:sz="0" w:space="0" w:color="auto"/>
                <w:left w:val="none" w:sz="0" w:space="0" w:color="auto"/>
                <w:bottom w:val="none" w:sz="0" w:space="0" w:color="auto"/>
                <w:right w:val="none" w:sz="0" w:space="0" w:color="auto"/>
              </w:divBdr>
            </w:div>
            <w:div w:id="16405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9896">
      <w:bodyDiv w:val="1"/>
      <w:marLeft w:val="0"/>
      <w:marRight w:val="0"/>
      <w:marTop w:val="0"/>
      <w:marBottom w:val="0"/>
      <w:divBdr>
        <w:top w:val="none" w:sz="0" w:space="0" w:color="auto"/>
        <w:left w:val="none" w:sz="0" w:space="0" w:color="auto"/>
        <w:bottom w:val="none" w:sz="0" w:space="0" w:color="auto"/>
        <w:right w:val="none" w:sz="0" w:space="0" w:color="auto"/>
      </w:divBdr>
    </w:div>
    <w:div w:id="2099132662">
      <w:bodyDiv w:val="1"/>
      <w:marLeft w:val="0"/>
      <w:marRight w:val="0"/>
      <w:marTop w:val="0"/>
      <w:marBottom w:val="0"/>
      <w:divBdr>
        <w:top w:val="none" w:sz="0" w:space="0" w:color="auto"/>
        <w:left w:val="none" w:sz="0" w:space="0" w:color="auto"/>
        <w:bottom w:val="none" w:sz="0" w:space="0" w:color="auto"/>
        <w:right w:val="none" w:sz="0" w:space="0" w:color="auto"/>
      </w:divBdr>
    </w:div>
    <w:div w:id="2111655625">
      <w:bodyDiv w:val="1"/>
      <w:marLeft w:val="0"/>
      <w:marRight w:val="0"/>
      <w:marTop w:val="0"/>
      <w:marBottom w:val="0"/>
      <w:divBdr>
        <w:top w:val="none" w:sz="0" w:space="0" w:color="auto"/>
        <w:left w:val="none" w:sz="0" w:space="0" w:color="auto"/>
        <w:bottom w:val="none" w:sz="0" w:space="0" w:color="auto"/>
        <w:right w:val="none" w:sz="0" w:space="0" w:color="auto"/>
      </w:divBdr>
    </w:div>
    <w:div w:id="2118020095">
      <w:bodyDiv w:val="1"/>
      <w:marLeft w:val="0"/>
      <w:marRight w:val="0"/>
      <w:marTop w:val="0"/>
      <w:marBottom w:val="0"/>
      <w:divBdr>
        <w:top w:val="none" w:sz="0" w:space="0" w:color="auto"/>
        <w:left w:val="none" w:sz="0" w:space="0" w:color="auto"/>
        <w:bottom w:val="none" w:sz="0" w:space="0" w:color="auto"/>
        <w:right w:val="none" w:sz="0" w:space="0" w:color="auto"/>
      </w:divBdr>
    </w:div>
    <w:div w:id="2132937287">
      <w:bodyDiv w:val="1"/>
      <w:marLeft w:val="0"/>
      <w:marRight w:val="0"/>
      <w:marTop w:val="0"/>
      <w:marBottom w:val="0"/>
      <w:divBdr>
        <w:top w:val="none" w:sz="0" w:space="0" w:color="auto"/>
        <w:left w:val="none" w:sz="0" w:space="0" w:color="auto"/>
        <w:bottom w:val="none" w:sz="0" w:space="0" w:color="auto"/>
        <w:right w:val="none" w:sz="0" w:space="0" w:color="auto"/>
      </w:divBdr>
    </w:div>
    <w:div w:id="2140804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32125-865D-406E-8285-460AE0C26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46</Pages>
  <Words>7754</Words>
  <Characters>44198</Characters>
  <Application>Microsoft Office Word</Application>
  <DocSecurity>0</DocSecurity>
  <Lines>368</Lines>
  <Paragraphs>103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51849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Василий</dc:creator>
  <cp:keywords/>
  <dc:description/>
  <cp:lastModifiedBy>Andrei Shvedau</cp:lastModifiedBy>
  <cp:revision>20</cp:revision>
  <cp:lastPrinted>2021-12-15T20:46:00Z</cp:lastPrinted>
  <dcterms:created xsi:type="dcterms:W3CDTF">2021-12-15T20:33:00Z</dcterms:created>
  <dcterms:modified xsi:type="dcterms:W3CDTF">2021-12-18T16:45:00Z</dcterms:modified>
  <cp:category/>
</cp:coreProperties>
</file>